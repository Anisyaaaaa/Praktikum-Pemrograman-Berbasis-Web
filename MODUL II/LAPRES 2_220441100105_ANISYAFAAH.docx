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Pr="006B3726" w:rsidRDefault="00225DFF" w:rsidP="006B3726">
      <w:pPr>
        <w:spacing w:after="0" w:line="360" w:lineRule="auto"/>
        <w:jc w:val="center"/>
        <w:rPr>
          <w:rFonts w:cs="Times New Roman"/>
          <w:b/>
          <w:szCs w:val="24"/>
        </w:rPr>
      </w:pPr>
      <w:r w:rsidRPr="006B3726">
        <w:rPr>
          <w:rFonts w:cs="Times New Roman"/>
          <w:b/>
          <w:szCs w:val="24"/>
        </w:rPr>
        <w:t>LAPORAN RESMI</w:t>
      </w:r>
    </w:p>
    <w:p w14:paraId="58127677" w14:textId="208AC37F" w:rsidR="00EF5CAB" w:rsidRPr="006B3726" w:rsidRDefault="00225DFF" w:rsidP="006B3726">
      <w:pPr>
        <w:spacing w:after="0" w:line="360" w:lineRule="auto"/>
        <w:jc w:val="center"/>
        <w:rPr>
          <w:rFonts w:cs="Times New Roman"/>
          <w:b/>
          <w:szCs w:val="24"/>
          <w:lang w:val="en-US"/>
        </w:rPr>
      </w:pPr>
      <w:r w:rsidRPr="006B3726">
        <w:rPr>
          <w:rFonts w:cs="Times New Roman"/>
          <w:b/>
          <w:szCs w:val="24"/>
        </w:rPr>
        <w:t>MODUL I</w:t>
      </w:r>
      <w:r w:rsidR="00B4643B" w:rsidRPr="006B3726">
        <w:rPr>
          <w:rFonts w:cs="Times New Roman"/>
          <w:b/>
          <w:szCs w:val="24"/>
          <w:lang w:val="en-US"/>
        </w:rPr>
        <w:t>I</w:t>
      </w:r>
    </w:p>
    <w:p w14:paraId="57578E31" w14:textId="0374DDA9" w:rsidR="00EF5CAB" w:rsidRPr="006B3726" w:rsidRDefault="007C0F81" w:rsidP="006B3726">
      <w:pPr>
        <w:widowControl w:val="0"/>
        <w:autoSpaceDE w:val="0"/>
        <w:autoSpaceDN w:val="0"/>
        <w:adjustRightInd w:val="0"/>
        <w:spacing w:after="0" w:line="360" w:lineRule="auto"/>
        <w:ind w:left="2143" w:right="-20" w:hanging="2143"/>
        <w:jc w:val="center"/>
        <w:rPr>
          <w:rFonts w:cs="Times New Roman"/>
          <w:b/>
          <w:bCs/>
          <w:w w:val="102"/>
          <w:szCs w:val="24"/>
          <w:lang w:val="en-US"/>
        </w:rPr>
      </w:pPr>
      <w:r w:rsidRPr="006B3726">
        <w:rPr>
          <w:rFonts w:cs="Times New Roman"/>
          <w:b/>
          <w:bCs/>
          <w:w w:val="102"/>
          <w:szCs w:val="24"/>
          <w:lang w:val="en-US"/>
        </w:rPr>
        <w:t>HTML LANJUT</w:t>
      </w:r>
    </w:p>
    <w:p w14:paraId="79FC1610" w14:textId="2F4EEAAA" w:rsidR="006A74EB" w:rsidRPr="006B3726" w:rsidRDefault="00AA30E8" w:rsidP="006B3726">
      <w:pPr>
        <w:spacing w:after="0" w:line="360" w:lineRule="auto"/>
        <w:jc w:val="center"/>
        <w:rPr>
          <w:rFonts w:cs="Times New Roman"/>
          <w:b/>
          <w:szCs w:val="24"/>
        </w:rPr>
      </w:pPr>
      <w:r w:rsidRPr="006B3726">
        <w:rPr>
          <w:rFonts w:cs="Times New Roman"/>
          <w:noProof/>
          <w:szCs w:val="24"/>
          <w:lang w:val="en-US"/>
        </w:rPr>
        <w:drawing>
          <wp:anchor distT="0" distB="0" distL="114300" distR="114300" simplePos="0" relativeHeight="251659264" behindDoc="1" locked="0" layoutInCell="1" allowOverlap="1" wp14:anchorId="0BEDEDC7" wp14:editId="1ACB1C80">
            <wp:simplePos x="0" y="0"/>
            <wp:positionH relativeFrom="column">
              <wp:posOffset>1273175</wp:posOffset>
            </wp:positionH>
            <wp:positionV relativeFrom="paragraph">
              <wp:posOffset>354330</wp:posOffset>
            </wp:positionV>
            <wp:extent cx="2402840" cy="2402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402840" cy="2402840"/>
                    </a:xfrm>
                    <a:prstGeom prst="rect">
                      <a:avLst/>
                    </a:prstGeom>
                  </pic:spPr>
                </pic:pic>
              </a:graphicData>
            </a:graphic>
            <wp14:sizeRelH relativeFrom="margin">
              <wp14:pctWidth>0</wp14:pctWidth>
            </wp14:sizeRelH>
            <wp14:sizeRelV relativeFrom="margin">
              <wp14:pctHeight>0</wp14:pctHeight>
            </wp14:sizeRelV>
          </wp:anchor>
        </w:drawing>
      </w:r>
      <w:r w:rsidRPr="006B3726">
        <w:rPr>
          <w:rFonts w:cs="Times New Roman"/>
          <w:b/>
          <w:szCs w:val="24"/>
        </w:rPr>
        <w:t>PEMROGRAMAN BERBASIS WEB</w:t>
      </w:r>
      <w:r w:rsidR="003A08FD" w:rsidRPr="006B3726">
        <w:rPr>
          <w:rFonts w:cs="Times New Roman"/>
          <w:b/>
          <w:szCs w:val="24"/>
        </w:rPr>
        <w:t xml:space="preserve"> </w:t>
      </w:r>
    </w:p>
    <w:p w14:paraId="5A0C2EBA" w14:textId="3A87F705" w:rsidR="00DF0035" w:rsidRPr="006B3726" w:rsidRDefault="00AA30E8" w:rsidP="006B3726">
      <w:pPr>
        <w:spacing w:after="0" w:line="360" w:lineRule="auto"/>
        <w:jc w:val="center"/>
        <w:rPr>
          <w:rFonts w:cs="Times New Roman"/>
          <w:b/>
          <w:szCs w:val="24"/>
        </w:rPr>
      </w:pPr>
      <w:r w:rsidRPr="006B3726">
        <w:rPr>
          <w:rFonts w:cs="Times New Roman"/>
          <w:noProof/>
          <w:szCs w:val="24"/>
          <w:lang w:val="en-US"/>
        </w:rPr>
        <mc:AlternateContent>
          <mc:Choice Requires="wps">
            <w:drawing>
              <wp:anchor distT="0" distB="0" distL="0" distR="0" simplePos="0" relativeHeight="4" behindDoc="0" locked="0" layoutInCell="1" allowOverlap="1" wp14:anchorId="36417E70" wp14:editId="339D2520">
                <wp:simplePos x="0" y="0"/>
                <wp:positionH relativeFrom="column">
                  <wp:posOffset>977900</wp:posOffset>
                </wp:positionH>
                <wp:positionV relativeFrom="paragraph">
                  <wp:posOffset>3977640</wp:posOffset>
                </wp:positionV>
                <wp:extent cx="2903855" cy="1440815"/>
                <wp:effectExtent l="0" t="0" r="10795" b="26035"/>
                <wp:wrapTopAndBottom/>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3E7D2BC3"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F07A5C">
                              <w:rPr>
                                <w:b/>
                                <w:color w:val="262626"/>
                                <w:szCs w:val="24"/>
                                <w:lang w:val="en-US"/>
                              </w:rPr>
                              <w:t>03</w:t>
                            </w:r>
                            <w:r>
                              <w:rPr>
                                <w:b/>
                                <w:color w:val="262626"/>
                                <w:szCs w:val="24"/>
                                <w:lang w:val="en-US"/>
                              </w:rPr>
                              <w:t xml:space="preserve"> </w:t>
                            </w:r>
                            <w:r w:rsidR="0073094B">
                              <w:rPr>
                                <w:b/>
                                <w:color w:val="262626"/>
                                <w:szCs w:val="24"/>
                                <w:lang w:val="en-US"/>
                              </w:rPr>
                              <w:t>April</w:t>
                            </w:r>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6" style="position:absolute;left:0;text-align:left;margin-left:77pt;margin-top:313.2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">
                <v:path arrowok="t"/>
                <v:textbox>
                  <w:txbxContent>
                    <w:p w14:paraId="3AD7EFBC" w14:textId="3E7D2BC3"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F07A5C">
                        <w:rPr>
                          <w:b/>
                          <w:color w:val="262626"/>
                          <w:szCs w:val="24"/>
                          <w:lang w:val="en-US"/>
                        </w:rPr>
                        <w:t>03</w:t>
                      </w:r>
                      <w:r>
                        <w:rPr>
                          <w:b/>
                          <w:color w:val="262626"/>
                          <w:szCs w:val="24"/>
                          <w:lang w:val="en-US"/>
                        </w:rPr>
                        <w:t xml:space="preserve"> </w:t>
                      </w:r>
                      <w:r w:rsidR="0073094B">
                        <w:rPr>
                          <w:b/>
                          <w:color w:val="262626"/>
                          <w:szCs w:val="24"/>
                          <w:lang w:val="en-US"/>
                        </w:rPr>
                        <w:t>April</w:t>
                      </w:r>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type="topAndBottom"/>
              </v:rect>
            </w:pict>
          </mc:Fallback>
        </mc:AlternateContent>
      </w:r>
      <w:r w:rsidRPr="006B3726">
        <w:rPr>
          <w:rFonts w:cs="Times New Roman"/>
          <w:noProof/>
          <w:color w:val="FF0000"/>
          <w:szCs w:val="24"/>
          <w:lang w:val="en-US"/>
        </w:rPr>
        <mc:AlternateContent>
          <mc:Choice Requires="wps">
            <w:drawing>
              <wp:anchor distT="0" distB="0" distL="0" distR="0" simplePos="0" relativeHeight="3" behindDoc="0" locked="0" layoutInCell="1" allowOverlap="1" wp14:anchorId="204E941A" wp14:editId="4D776B58">
                <wp:simplePos x="0" y="0"/>
                <wp:positionH relativeFrom="margin">
                  <wp:posOffset>-11430</wp:posOffset>
                </wp:positionH>
                <wp:positionV relativeFrom="paragraph">
                  <wp:posOffset>2720340</wp:posOffset>
                </wp:positionV>
                <wp:extent cx="5040630" cy="1097280"/>
                <wp:effectExtent l="0" t="0" r="26670" b="26670"/>
                <wp:wrapTopAndBottom/>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0630"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 xml:space="preserve">ACHMAD YASID, </w:t>
                            </w:r>
                            <w:proofErr w:type="spellStart"/>
                            <w:r w:rsidR="00210498">
                              <w:rPr>
                                <w:b/>
                                <w:color w:val="262626"/>
                                <w:lang w:val="en-US"/>
                              </w:rPr>
                              <w:t>S.Kom</w:t>
                            </w:r>
                            <w:proofErr w:type="spellEnd"/>
                            <w:r w:rsidR="00210498">
                              <w:rPr>
                                <w:b/>
                                <w:color w:val="262626"/>
                                <w:lang w:val="en-US"/>
                              </w:rPr>
                              <w:t xml:space="preserve">., </w:t>
                            </w:r>
                            <w:proofErr w:type="spellStart"/>
                            <w:r w:rsidR="00210498">
                              <w:rPr>
                                <w:b/>
                                <w:color w:val="262626"/>
                                <w:lang w:val="en-US"/>
                              </w:rPr>
                              <w:t>M.Kom</w:t>
                            </w:r>
                            <w:proofErr w:type="spellEnd"/>
                            <w:r w:rsidR="00210498">
                              <w:rPr>
                                <w:b/>
                                <w:color w:val="262626"/>
                                <w:lang w:val="en-US"/>
                              </w:rPr>
                              <w:t>.</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6D2E7E86" w:rsidR="000A4BD2" w:rsidRDefault="000A4BD2" w:rsidP="000A4BD2">
                            <w:pPr>
                              <w:tabs>
                                <w:tab w:val="left" w:pos="2127"/>
                              </w:tabs>
                              <w:spacing w:after="0"/>
                              <w:rPr>
                                <w:b/>
                                <w:color w:val="262626"/>
                              </w:rPr>
                            </w:pPr>
                            <w:r>
                              <w:rPr>
                                <w:b/>
                                <w:color w:val="262626"/>
                              </w:rPr>
                              <w:t>TGL PRAKTIKUM</w:t>
                            </w:r>
                            <w:r>
                              <w:rPr>
                                <w:b/>
                                <w:color w:val="262626"/>
                              </w:rPr>
                              <w:tab/>
                              <w:t xml:space="preserve">:  </w:t>
                            </w:r>
                            <w:r w:rsidR="00B4643B">
                              <w:rPr>
                                <w:b/>
                                <w:color w:val="262626"/>
                                <w:lang w:val="en-US"/>
                              </w:rPr>
                              <w:t>29</w:t>
                            </w:r>
                            <w:r>
                              <w:rPr>
                                <w:b/>
                                <w:color w:val="262626"/>
                              </w:rPr>
                              <w:t xml:space="preserve"> </w:t>
                            </w:r>
                            <w:r w:rsidR="00210498">
                              <w:rPr>
                                <w:b/>
                                <w:color w:val="262626"/>
                                <w:szCs w:val="24"/>
                                <w:lang w:val="en-US"/>
                              </w:rPr>
                              <w:t>MARET</w:t>
                            </w:r>
                            <w:r w:rsidR="00AA30E8">
                              <w:rPr>
                                <w:b/>
                                <w:color w:val="262626"/>
                                <w:szCs w:val="24"/>
                                <w:lang w:val="en-US"/>
                              </w:rPr>
                              <w:t xml:space="preserve"> 2023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7" style="position:absolute;left:0;text-align:left;margin-left:-.9pt;margin-top:214.2pt;width:396.9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">
                <v:path arrowok="t"/>
                <v:textbo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 xml:space="preserve">ACHMAD YASID, </w:t>
                      </w:r>
                      <w:proofErr w:type="spellStart"/>
                      <w:r w:rsidR="00210498">
                        <w:rPr>
                          <w:b/>
                          <w:color w:val="262626"/>
                          <w:lang w:val="en-US"/>
                        </w:rPr>
                        <w:t>S.Kom</w:t>
                      </w:r>
                      <w:proofErr w:type="spellEnd"/>
                      <w:r w:rsidR="00210498">
                        <w:rPr>
                          <w:b/>
                          <w:color w:val="262626"/>
                          <w:lang w:val="en-US"/>
                        </w:rPr>
                        <w:t xml:space="preserve">., </w:t>
                      </w:r>
                      <w:proofErr w:type="spellStart"/>
                      <w:r w:rsidR="00210498">
                        <w:rPr>
                          <w:b/>
                          <w:color w:val="262626"/>
                          <w:lang w:val="en-US"/>
                        </w:rPr>
                        <w:t>M.Kom</w:t>
                      </w:r>
                      <w:proofErr w:type="spellEnd"/>
                      <w:r w:rsidR="00210498">
                        <w:rPr>
                          <w:b/>
                          <w:color w:val="262626"/>
                          <w:lang w:val="en-US"/>
                        </w:rPr>
                        <w:t>.</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6D2E7E86" w:rsidR="000A4BD2" w:rsidRDefault="000A4BD2" w:rsidP="000A4BD2">
                      <w:pPr>
                        <w:tabs>
                          <w:tab w:val="left" w:pos="2127"/>
                        </w:tabs>
                        <w:spacing w:after="0"/>
                        <w:rPr>
                          <w:b/>
                          <w:color w:val="262626"/>
                        </w:rPr>
                      </w:pPr>
                      <w:r>
                        <w:rPr>
                          <w:b/>
                          <w:color w:val="262626"/>
                        </w:rPr>
                        <w:t>TGL PRAKTIKUM</w:t>
                      </w:r>
                      <w:r>
                        <w:rPr>
                          <w:b/>
                          <w:color w:val="262626"/>
                        </w:rPr>
                        <w:tab/>
                        <w:t xml:space="preserve">:  </w:t>
                      </w:r>
                      <w:r w:rsidR="00B4643B">
                        <w:rPr>
                          <w:b/>
                          <w:color w:val="262626"/>
                          <w:lang w:val="en-US"/>
                        </w:rPr>
                        <w:t>29</w:t>
                      </w:r>
                      <w:r>
                        <w:rPr>
                          <w:b/>
                          <w:color w:val="262626"/>
                        </w:rPr>
                        <w:t xml:space="preserve"> </w:t>
                      </w:r>
                      <w:r w:rsidR="00210498">
                        <w:rPr>
                          <w:b/>
                          <w:color w:val="262626"/>
                          <w:szCs w:val="24"/>
                          <w:lang w:val="en-US"/>
                        </w:rPr>
                        <w:t>MARET</w:t>
                      </w:r>
                      <w:r w:rsidR="00AA30E8">
                        <w:rPr>
                          <w:b/>
                          <w:color w:val="262626"/>
                          <w:szCs w:val="24"/>
                          <w:lang w:val="en-US"/>
                        </w:rPr>
                        <w:t xml:space="preserve"> 2023</w:t>
                      </w:r>
                    </w:p>
                    <w:p w14:paraId="12E7BDBF" w14:textId="67CC7932" w:rsidR="00EF5CAB" w:rsidRDefault="00EF5CAB" w:rsidP="00C37B73">
                      <w:pPr>
                        <w:tabs>
                          <w:tab w:val="left" w:pos="2127"/>
                        </w:tabs>
                        <w:spacing w:after="0"/>
                        <w:rPr>
                          <w:b/>
                          <w:color w:val="262626"/>
                        </w:rPr>
                      </w:pPr>
                    </w:p>
                  </w:txbxContent>
                </v:textbox>
                <w10:wrap type="topAndBottom" anchorx="margin"/>
              </v:rect>
            </w:pict>
          </mc:Fallback>
        </mc:AlternateContent>
      </w:r>
    </w:p>
    <w:p w14:paraId="2E8FB152" w14:textId="32351C35" w:rsidR="00EF5CAB" w:rsidRPr="006B3726" w:rsidRDefault="00EF5CAB" w:rsidP="006B3726">
      <w:pPr>
        <w:spacing w:after="0" w:line="360" w:lineRule="auto"/>
        <w:jc w:val="center"/>
        <w:rPr>
          <w:rFonts w:eastAsia="Times New Roman" w:cs="Times New Roman"/>
          <w:b/>
          <w:color w:val="262626"/>
          <w:szCs w:val="24"/>
          <w:lang w:eastAsia="ar-SA"/>
        </w:rPr>
      </w:pPr>
    </w:p>
    <w:p w14:paraId="11B946E0" w14:textId="77777777" w:rsidR="00F209AA" w:rsidRPr="006B3726" w:rsidRDefault="00F209AA" w:rsidP="006B3726">
      <w:pPr>
        <w:tabs>
          <w:tab w:val="left" w:pos="8370"/>
        </w:tabs>
        <w:suppressAutoHyphens/>
        <w:spacing w:after="0" w:line="360" w:lineRule="auto"/>
        <w:ind w:left="2694"/>
        <w:jc w:val="right"/>
        <w:rPr>
          <w:rFonts w:eastAsia="Times New Roman" w:cs="Times New Roman"/>
          <w:b/>
          <w:color w:val="262626"/>
          <w:szCs w:val="24"/>
          <w:lang w:eastAsia="ar-SA"/>
        </w:rPr>
      </w:pPr>
    </w:p>
    <w:p w14:paraId="57DC55A8" w14:textId="7997425B" w:rsidR="00EF5CAB" w:rsidRPr="006B3726" w:rsidRDefault="00AA30E8" w:rsidP="006B3726">
      <w:pPr>
        <w:tabs>
          <w:tab w:val="left" w:pos="8370"/>
        </w:tabs>
        <w:suppressAutoHyphens/>
        <w:spacing w:after="0" w:line="360" w:lineRule="auto"/>
        <w:ind w:left="2694"/>
        <w:jc w:val="right"/>
        <w:rPr>
          <w:rFonts w:eastAsia="Times New Roman" w:cs="Times New Roman"/>
          <w:b/>
          <w:color w:val="262626"/>
          <w:szCs w:val="24"/>
          <w:lang w:eastAsia="ar-SA"/>
        </w:rPr>
      </w:pPr>
      <w:r w:rsidRPr="006B3726">
        <w:rPr>
          <w:rFonts w:eastAsia="Times New Roman" w:cs="Times New Roman"/>
          <w:b/>
          <w:noProof/>
          <w:color w:val="262626"/>
          <w:szCs w:val="24"/>
          <w:lang w:val="en-US"/>
        </w:rPr>
        <w:drawing>
          <wp:anchor distT="0" distB="0" distL="0" distR="0" simplePos="0" relativeHeight="2" behindDoc="0" locked="0" layoutInCell="1" allowOverlap="1" wp14:anchorId="4FF5A518" wp14:editId="7A7374FC">
            <wp:simplePos x="0" y="0"/>
            <wp:positionH relativeFrom="column">
              <wp:posOffset>-6985</wp:posOffset>
            </wp:positionH>
            <wp:positionV relativeFrom="paragraph">
              <wp:posOffset>44450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14:sizeRelV relativeFrom="margin">
              <wp14:pctHeight>0</wp14:pctHeight>
            </wp14:sizeRelV>
          </wp:anchor>
        </w:drawing>
      </w:r>
      <w:r w:rsidR="00225DFF" w:rsidRPr="006B3726">
        <w:rPr>
          <w:rFonts w:eastAsia="Times New Roman" w:cs="Times New Roman"/>
          <w:b/>
          <w:color w:val="262626"/>
          <w:szCs w:val="24"/>
          <w:lang w:eastAsia="ar-SA"/>
        </w:rPr>
        <w:t>LABORATORIUM BISNIS INTELIJEN SISTEM</w:t>
      </w:r>
    </w:p>
    <w:p w14:paraId="3ACF03AB" w14:textId="24B9DACF" w:rsidR="00EF5CAB" w:rsidRPr="006B3726" w:rsidRDefault="00225DFF" w:rsidP="006B3726">
      <w:pPr>
        <w:tabs>
          <w:tab w:val="left" w:pos="8370"/>
        </w:tabs>
        <w:suppressAutoHyphens/>
        <w:spacing w:after="0" w:line="360" w:lineRule="auto"/>
        <w:jc w:val="right"/>
        <w:rPr>
          <w:rFonts w:eastAsia="Times New Roman" w:cs="Times New Roman"/>
          <w:b/>
          <w:color w:val="262626"/>
          <w:szCs w:val="24"/>
          <w:lang w:eastAsia="ar-SA"/>
        </w:rPr>
      </w:pPr>
      <w:r w:rsidRPr="006B3726">
        <w:rPr>
          <w:rFonts w:eastAsia="Times New Roman" w:cs="Times New Roman"/>
          <w:b/>
          <w:color w:val="262626"/>
          <w:szCs w:val="24"/>
          <w:lang w:eastAsia="ar-SA"/>
        </w:rPr>
        <w:t xml:space="preserve">   </w:t>
      </w:r>
      <w:r w:rsidR="00392DFA" w:rsidRPr="006B3726">
        <w:rPr>
          <w:rFonts w:eastAsia="Times New Roman" w:cs="Times New Roman"/>
          <w:b/>
          <w:color w:val="262626"/>
          <w:szCs w:val="24"/>
          <w:lang w:eastAsia="ar-SA"/>
        </w:rPr>
        <w:t>PRODI</w:t>
      </w:r>
      <w:r w:rsidRPr="006B3726">
        <w:rPr>
          <w:rFonts w:eastAsia="Times New Roman" w:cs="Times New Roman"/>
          <w:b/>
          <w:color w:val="262626"/>
          <w:szCs w:val="24"/>
          <w:lang w:eastAsia="ar-SA"/>
        </w:rPr>
        <w:t xml:space="preserve"> SISTEM INFORMASI</w:t>
      </w:r>
    </w:p>
    <w:p w14:paraId="090C0DDC" w14:textId="67334887" w:rsidR="00890CA6" w:rsidRPr="006B3726" w:rsidRDefault="00890CA6" w:rsidP="006B3726">
      <w:pPr>
        <w:tabs>
          <w:tab w:val="left" w:pos="8370"/>
        </w:tabs>
        <w:suppressAutoHyphens/>
        <w:spacing w:after="0" w:line="360" w:lineRule="auto"/>
        <w:jc w:val="right"/>
        <w:rPr>
          <w:rFonts w:eastAsia="Times New Roman" w:cs="Times New Roman"/>
          <w:b/>
          <w:color w:val="262626"/>
          <w:szCs w:val="24"/>
          <w:lang w:eastAsia="ar-SA"/>
        </w:rPr>
      </w:pPr>
      <w:r w:rsidRPr="006B3726">
        <w:rPr>
          <w:rFonts w:eastAsia="Times New Roman" w:cs="Times New Roman"/>
          <w:b/>
          <w:color w:val="262626"/>
          <w:szCs w:val="24"/>
          <w:lang w:eastAsia="ar-SA"/>
        </w:rPr>
        <w:t>JURUSAN TEKNIK INFORMATIKA</w:t>
      </w:r>
    </w:p>
    <w:p w14:paraId="32CC97B4" w14:textId="77777777" w:rsidR="00EF5CAB" w:rsidRPr="006B3726" w:rsidRDefault="00225DFF" w:rsidP="006B3726">
      <w:pPr>
        <w:tabs>
          <w:tab w:val="left" w:pos="8370"/>
        </w:tabs>
        <w:suppressAutoHyphens/>
        <w:spacing w:after="0" w:line="360" w:lineRule="auto"/>
        <w:jc w:val="right"/>
        <w:rPr>
          <w:rFonts w:eastAsia="Times New Roman" w:cs="Times New Roman"/>
          <w:b/>
          <w:color w:val="262626"/>
          <w:szCs w:val="24"/>
          <w:lang w:eastAsia="ar-SA"/>
        </w:rPr>
      </w:pPr>
      <w:r w:rsidRPr="006B3726">
        <w:rPr>
          <w:rFonts w:eastAsia="Times New Roman" w:cs="Times New Roman"/>
          <w:b/>
          <w:color w:val="262626"/>
          <w:szCs w:val="24"/>
          <w:lang w:eastAsia="ar-SA"/>
        </w:rPr>
        <w:t xml:space="preserve">                                                FAKULTAS TEKNIK</w:t>
      </w:r>
    </w:p>
    <w:p w14:paraId="0CAC0DC7" w14:textId="315FB3B9" w:rsidR="00F209AA" w:rsidRPr="006B3726" w:rsidRDefault="00225DFF" w:rsidP="006B3726">
      <w:pPr>
        <w:suppressAutoHyphens/>
        <w:spacing w:after="0" w:line="360" w:lineRule="auto"/>
        <w:jc w:val="right"/>
        <w:rPr>
          <w:rFonts w:eastAsia="Times New Roman" w:cs="Times New Roman"/>
          <w:b/>
          <w:color w:val="262626"/>
          <w:szCs w:val="24"/>
          <w:lang w:eastAsia="ar-SA"/>
        </w:rPr>
      </w:pPr>
      <w:r w:rsidRPr="006B3726">
        <w:rPr>
          <w:rFonts w:eastAsia="Times New Roman" w:cs="Times New Roman"/>
          <w:b/>
          <w:color w:val="262626"/>
          <w:szCs w:val="24"/>
          <w:lang w:eastAsia="ar-SA"/>
        </w:rPr>
        <w:t xml:space="preserve">              UNIVERSITAS TRUNOJOYO MADURA</w:t>
      </w:r>
    </w:p>
    <w:p w14:paraId="65F838B0" w14:textId="32B2F107" w:rsidR="00EF5CAB" w:rsidRPr="006B3726" w:rsidRDefault="00225DFF" w:rsidP="006B3726">
      <w:pPr>
        <w:pStyle w:val="Heading1"/>
        <w:spacing w:before="0" w:line="360" w:lineRule="auto"/>
        <w:rPr>
          <w:rFonts w:cs="Times New Roman"/>
          <w:b/>
          <w:bCs/>
          <w:sz w:val="24"/>
          <w:szCs w:val="24"/>
        </w:rPr>
      </w:pPr>
      <w:r w:rsidRPr="006B3726">
        <w:rPr>
          <w:rFonts w:cs="Times New Roman"/>
          <w:b/>
          <w:bCs/>
          <w:sz w:val="24"/>
          <w:szCs w:val="24"/>
        </w:rPr>
        <w:lastRenderedPageBreak/>
        <w:t xml:space="preserve">BAB I </w:t>
      </w:r>
      <w:r w:rsidR="006A74EB" w:rsidRPr="006B3726">
        <w:rPr>
          <w:rFonts w:cs="Times New Roman"/>
          <w:b/>
          <w:bCs/>
          <w:sz w:val="24"/>
          <w:szCs w:val="24"/>
        </w:rPr>
        <w:br/>
      </w:r>
      <w:r w:rsidRPr="006B3726">
        <w:rPr>
          <w:rFonts w:cs="Times New Roman"/>
          <w:b/>
          <w:bCs/>
          <w:sz w:val="24"/>
          <w:szCs w:val="24"/>
        </w:rPr>
        <w:t xml:space="preserve">PENDAHULUAN </w:t>
      </w:r>
    </w:p>
    <w:p w14:paraId="7EA3A016" w14:textId="77777777" w:rsidR="00EF5CAB" w:rsidRPr="006B3726" w:rsidRDefault="00EF5CAB" w:rsidP="006B3726">
      <w:pPr>
        <w:spacing w:after="0" w:line="360" w:lineRule="auto"/>
        <w:rPr>
          <w:rFonts w:cs="Times New Roman"/>
          <w:szCs w:val="24"/>
        </w:rPr>
      </w:pPr>
    </w:p>
    <w:p w14:paraId="5D3F8BE0" w14:textId="69E609AF" w:rsidR="00B4643B" w:rsidRPr="006B3726" w:rsidRDefault="00225DFF" w:rsidP="006B3726">
      <w:pPr>
        <w:pStyle w:val="Heading2"/>
        <w:numPr>
          <w:ilvl w:val="1"/>
          <w:numId w:val="1"/>
        </w:numPr>
        <w:spacing w:before="0" w:line="360" w:lineRule="auto"/>
        <w:ind w:left="550" w:hanging="550"/>
        <w:rPr>
          <w:rFonts w:cs="Times New Roman"/>
          <w:b/>
          <w:bCs/>
          <w:szCs w:val="24"/>
        </w:rPr>
      </w:pPr>
      <w:r w:rsidRPr="006B3726">
        <w:rPr>
          <w:rFonts w:cs="Times New Roman"/>
          <w:b/>
          <w:bCs/>
          <w:szCs w:val="24"/>
        </w:rPr>
        <w:t>Latar Belakang</w:t>
      </w:r>
    </w:p>
    <w:p w14:paraId="7F216664" w14:textId="77777777" w:rsidR="00B4643B" w:rsidRPr="006B3726" w:rsidRDefault="00B4643B" w:rsidP="006B3726">
      <w:pPr>
        <w:spacing w:line="360" w:lineRule="auto"/>
        <w:ind w:firstLine="550"/>
        <w:jc w:val="both"/>
        <w:rPr>
          <w:rFonts w:cs="Times New Roman"/>
          <w:szCs w:val="24"/>
        </w:rPr>
      </w:pPr>
      <w:r w:rsidRPr="006B3726">
        <w:rPr>
          <w:rFonts w:cs="Times New Roman"/>
          <w:szCs w:val="24"/>
        </w:rPr>
        <w:t>Seiring dengan berkembangnya zaman, hadirnya berbagai macam teknologi sangat berguna untuk kehidupan sehari - hari. Hal ini dikarenakan teknologi memiliki pengaruh besar di dalam kehidupan manusia. Hampir setiap orang bergantung dengan teknologi. Salah satu perkembangan teknologi yang sangat membantu dalam memenuhi kebutuhan sehari-hari ialah internet. Dengan adanya internet, berbagai macam situs atau media sosial dapat diakses dengan mudah, salah satunya Website.</w:t>
      </w:r>
    </w:p>
    <w:p w14:paraId="390E5B56" w14:textId="772C7214" w:rsidR="00B4643B" w:rsidRPr="006B3726" w:rsidRDefault="00B4643B" w:rsidP="006B3726">
      <w:pPr>
        <w:spacing w:line="360" w:lineRule="auto"/>
        <w:ind w:firstLine="550"/>
        <w:jc w:val="both"/>
        <w:rPr>
          <w:rFonts w:cs="Times New Roman"/>
          <w:szCs w:val="24"/>
        </w:rPr>
      </w:pPr>
      <w:r w:rsidRPr="006B3726">
        <w:rPr>
          <w:rFonts w:cs="Times New Roman"/>
          <w:szCs w:val="24"/>
        </w:rPr>
        <w:t>Kedudukan website akan semakin merajai dalam bidang teknologi informasi untuk beberapa tahun kedepan. Alasannya, karena dengan adanya internet sebagai jaringannya, maka akan dapat dengan mudah mendapatkan informasi yang sedang dibutuhkan. Website juga bisa berupa aplikasi, dari segi biaya akan lebih terjangkau. Oleh karena itu, akan sangat bermanfaat jika dapat menguasai sebuah pemrograman web. Untuk bisa menjadi web programming, maka harus belajar bahasa pemrograman serta mampu menguasai dan mengaplikasikannya dengan baik. Berikut ini contoh pemrograman web HTML dengan menggunakan table, form, fram, dan hyperlink.</w:t>
      </w:r>
    </w:p>
    <w:p w14:paraId="782C7C87" w14:textId="2CCA0571" w:rsidR="00EF5CAB" w:rsidRPr="006B3726" w:rsidRDefault="00225DFF" w:rsidP="006B3726">
      <w:pPr>
        <w:pStyle w:val="Heading2"/>
        <w:numPr>
          <w:ilvl w:val="1"/>
          <w:numId w:val="1"/>
        </w:numPr>
        <w:spacing w:before="0" w:line="360" w:lineRule="auto"/>
        <w:ind w:left="550" w:hanging="550"/>
        <w:rPr>
          <w:rFonts w:cs="Times New Roman"/>
          <w:b/>
          <w:bCs/>
          <w:szCs w:val="24"/>
        </w:rPr>
      </w:pPr>
      <w:r w:rsidRPr="006B3726">
        <w:rPr>
          <w:rFonts w:cs="Times New Roman"/>
          <w:b/>
          <w:bCs/>
          <w:szCs w:val="24"/>
        </w:rPr>
        <w:t>Tujuan</w:t>
      </w:r>
    </w:p>
    <w:p w14:paraId="1BBD29B4" w14:textId="371EBDAF" w:rsidR="00EF5CAB" w:rsidRPr="006B3726" w:rsidRDefault="00225DFF" w:rsidP="006B3726">
      <w:pPr>
        <w:pStyle w:val="ListParagraph"/>
        <w:numPr>
          <w:ilvl w:val="0"/>
          <w:numId w:val="7"/>
        </w:numPr>
        <w:spacing w:after="0" w:line="360" w:lineRule="auto"/>
        <w:ind w:left="880"/>
        <w:jc w:val="both"/>
        <w:rPr>
          <w:rFonts w:cs="Times New Roman"/>
          <w:szCs w:val="24"/>
        </w:rPr>
      </w:pPr>
      <w:r w:rsidRPr="006B3726">
        <w:rPr>
          <w:rFonts w:cs="Times New Roman"/>
          <w:szCs w:val="24"/>
        </w:rPr>
        <w:t xml:space="preserve">Mampu </w:t>
      </w:r>
      <w:proofErr w:type="spellStart"/>
      <w:r w:rsidR="00B4643B" w:rsidRPr="006B3726">
        <w:rPr>
          <w:rFonts w:cs="Times New Roman"/>
          <w:szCs w:val="24"/>
          <w:lang w:val="en-US"/>
        </w:rPr>
        <w:t>menjelaskan</w:t>
      </w:r>
      <w:proofErr w:type="spellEnd"/>
      <w:r w:rsidR="00B4643B" w:rsidRPr="006B3726">
        <w:rPr>
          <w:rFonts w:cs="Times New Roman"/>
          <w:szCs w:val="24"/>
          <w:lang w:val="en-US"/>
        </w:rPr>
        <w:t xml:space="preserve"> table, frame, form, image, hyperlink pada HTML </w:t>
      </w:r>
      <w:proofErr w:type="spellStart"/>
      <w:r w:rsidR="00B4643B" w:rsidRPr="006B3726">
        <w:rPr>
          <w:rFonts w:cs="Times New Roman"/>
          <w:szCs w:val="24"/>
          <w:lang w:val="en-US"/>
        </w:rPr>
        <w:t>Lanjut</w:t>
      </w:r>
      <w:proofErr w:type="spellEnd"/>
      <w:r w:rsidR="00B4643B" w:rsidRPr="006B3726">
        <w:rPr>
          <w:rFonts w:cs="Times New Roman"/>
          <w:szCs w:val="24"/>
          <w:lang w:val="en-US"/>
        </w:rPr>
        <w:t xml:space="preserve"> dan </w:t>
      </w:r>
      <w:proofErr w:type="spellStart"/>
      <w:r w:rsidR="00B4643B" w:rsidRPr="006B3726">
        <w:rPr>
          <w:rFonts w:cs="Times New Roman"/>
          <w:szCs w:val="24"/>
          <w:lang w:val="en-US"/>
        </w:rPr>
        <w:t>membuat</w:t>
      </w:r>
      <w:proofErr w:type="spellEnd"/>
      <w:r w:rsidR="00B4643B" w:rsidRPr="006B3726">
        <w:rPr>
          <w:rFonts w:cs="Times New Roman"/>
          <w:szCs w:val="24"/>
          <w:lang w:val="en-US"/>
        </w:rPr>
        <w:t xml:space="preserve"> </w:t>
      </w:r>
      <w:proofErr w:type="spellStart"/>
      <w:r w:rsidR="00B4643B" w:rsidRPr="006B3726">
        <w:rPr>
          <w:rFonts w:cs="Times New Roman"/>
          <w:szCs w:val="24"/>
          <w:lang w:val="en-US"/>
        </w:rPr>
        <w:t>aplikasinya</w:t>
      </w:r>
      <w:proofErr w:type="spellEnd"/>
    </w:p>
    <w:p w14:paraId="42F592B1" w14:textId="77777777" w:rsidR="00EF5CAB" w:rsidRPr="006B3726" w:rsidRDefault="00225DFF" w:rsidP="006B3726">
      <w:pPr>
        <w:pStyle w:val="ListParagraph"/>
        <w:spacing w:after="0" w:line="360" w:lineRule="auto"/>
        <w:ind w:left="360"/>
        <w:jc w:val="both"/>
        <w:rPr>
          <w:rFonts w:cs="Times New Roman"/>
          <w:szCs w:val="24"/>
        </w:rPr>
      </w:pPr>
      <w:r w:rsidRPr="006B3726">
        <w:rPr>
          <w:rFonts w:cs="Times New Roman"/>
          <w:b/>
          <w:bCs/>
          <w:szCs w:val="24"/>
        </w:rPr>
        <w:br w:type="page"/>
      </w:r>
    </w:p>
    <w:p w14:paraId="1CFD86FA" w14:textId="119FF8C4" w:rsidR="00EF5CAB" w:rsidRPr="006B3726" w:rsidRDefault="00225DFF" w:rsidP="006B3726">
      <w:pPr>
        <w:pStyle w:val="Heading1"/>
        <w:spacing w:before="0" w:line="360" w:lineRule="auto"/>
        <w:rPr>
          <w:rFonts w:cs="Times New Roman"/>
          <w:b/>
          <w:bCs/>
          <w:sz w:val="24"/>
          <w:szCs w:val="24"/>
        </w:rPr>
      </w:pPr>
      <w:r w:rsidRPr="006B3726">
        <w:rPr>
          <w:rFonts w:cs="Times New Roman"/>
          <w:b/>
          <w:bCs/>
          <w:sz w:val="24"/>
          <w:szCs w:val="24"/>
        </w:rPr>
        <w:lastRenderedPageBreak/>
        <w:t xml:space="preserve">BAB II </w:t>
      </w:r>
      <w:r w:rsidR="006A74EB" w:rsidRPr="006B3726">
        <w:rPr>
          <w:rFonts w:cs="Times New Roman"/>
          <w:b/>
          <w:bCs/>
          <w:sz w:val="24"/>
          <w:szCs w:val="24"/>
        </w:rPr>
        <w:br/>
      </w:r>
      <w:r w:rsidRPr="006B3726">
        <w:rPr>
          <w:rFonts w:cs="Times New Roman"/>
          <w:b/>
          <w:bCs/>
          <w:sz w:val="24"/>
          <w:szCs w:val="24"/>
        </w:rPr>
        <w:t>DASAR TEORI</w:t>
      </w:r>
    </w:p>
    <w:p w14:paraId="452FF72B" w14:textId="77777777" w:rsidR="00EF5CAB" w:rsidRPr="006B3726" w:rsidRDefault="00EF5CAB" w:rsidP="006B3726">
      <w:pPr>
        <w:spacing w:after="0" w:line="360" w:lineRule="auto"/>
        <w:ind w:left="540" w:hanging="540"/>
        <w:jc w:val="both"/>
        <w:rPr>
          <w:rFonts w:cs="Times New Roman"/>
          <w:b/>
          <w:szCs w:val="24"/>
        </w:rPr>
      </w:pPr>
    </w:p>
    <w:p w14:paraId="36A558A2" w14:textId="537021E5" w:rsidR="007C0F81" w:rsidRPr="006B3726" w:rsidRDefault="003F53F3" w:rsidP="006B3726">
      <w:pPr>
        <w:pStyle w:val="Heading2"/>
        <w:numPr>
          <w:ilvl w:val="1"/>
          <w:numId w:val="10"/>
        </w:numPr>
        <w:spacing w:before="0" w:line="360" w:lineRule="auto"/>
        <w:ind w:left="550" w:hanging="550"/>
        <w:rPr>
          <w:rFonts w:cs="Times New Roman"/>
          <w:b/>
          <w:bCs/>
          <w:szCs w:val="24"/>
          <w:lang w:val="en-US"/>
        </w:rPr>
      </w:pPr>
      <w:proofErr w:type="spellStart"/>
      <w:r w:rsidRPr="006B3726">
        <w:rPr>
          <w:rFonts w:cs="Times New Roman"/>
          <w:b/>
          <w:bCs/>
          <w:szCs w:val="24"/>
          <w:lang w:val="en-US"/>
        </w:rPr>
        <w:t>Tabel</w:t>
      </w:r>
      <w:proofErr w:type="spellEnd"/>
    </w:p>
    <w:p w14:paraId="060FE8F7" w14:textId="77777777" w:rsidR="007C0F81" w:rsidRPr="006B3726" w:rsidRDefault="007C0F81" w:rsidP="006B3726">
      <w:pPr>
        <w:pStyle w:val="ListParagraph"/>
        <w:numPr>
          <w:ilvl w:val="0"/>
          <w:numId w:val="24"/>
        </w:numPr>
        <w:spacing w:line="360" w:lineRule="auto"/>
        <w:jc w:val="both"/>
        <w:rPr>
          <w:rFonts w:cs="Times New Roman"/>
          <w:b/>
          <w:bCs/>
          <w:szCs w:val="24"/>
          <w:lang w:val="en-US"/>
        </w:rPr>
      </w:pPr>
      <w:proofErr w:type="spellStart"/>
      <w:r w:rsidRPr="006B3726">
        <w:rPr>
          <w:rFonts w:cs="Times New Roman"/>
          <w:b/>
          <w:bCs/>
          <w:szCs w:val="24"/>
          <w:lang w:val="en-US"/>
        </w:rPr>
        <w:t>Atribut</w:t>
      </w:r>
      <w:proofErr w:type="spellEnd"/>
      <w:r w:rsidRPr="006B3726">
        <w:rPr>
          <w:rFonts w:cs="Times New Roman"/>
          <w:b/>
          <w:bCs/>
          <w:szCs w:val="24"/>
          <w:lang w:val="en-US"/>
        </w:rPr>
        <w:t xml:space="preserve"> ROWSPAN</w:t>
      </w:r>
    </w:p>
    <w:p w14:paraId="758691C9" w14:textId="32CFE50D" w:rsidR="007C0F81" w:rsidRPr="006B3726" w:rsidRDefault="007C0F81" w:rsidP="006B3726">
      <w:pPr>
        <w:pStyle w:val="ListParagraph"/>
        <w:spacing w:line="360" w:lineRule="auto"/>
        <w:ind w:left="910"/>
        <w:jc w:val="both"/>
        <w:rPr>
          <w:rFonts w:cs="Times New Roman"/>
          <w:szCs w:val="24"/>
          <w:lang w:val="en-US"/>
        </w:rPr>
      </w:pPr>
      <w:proofErr w:type="spellStart"/>
      <w:r w:rsidRPr="006B3726">
        <w:rPr>
          <w:rFonts w:cs="Times New Roman"/>
          <w:szCs w:val="24"/>
          <w:lang w:val="en-US"/>
        </w:rPr>
        <w:t>Atribut</w:t>
      </w:r>
      <w:proofErr w:type="spellEnd"/>
      <w:r w:rsidRPr="006B3726">
        <w:rPr>
          <w:rFonts w:cs="Times New Roman"/>
          <w:szCs w:val="24"/>
          <w:lang w:val="en-US"/>
        </w:rPr>
        <w:t xml:space="preserve"> ini </w:t>
      </w:r>
      <w:proofErr w:type="spellStart"/>
      <w:r w:rsidRPr="006B3726">
        <w:rPr>
          <w:rFonts w:cs="Times New Roman"/>
          <w:szCs w:val="24"/>
          <w:lang w:val="en-US"/>
        </w:rPr>
        <w:t>digunakan</w:t>
      </w:r>
      <w:proofErr w:type="spellEnd"/>
      <w:r w:rsidRPr="006B3726">
        <w:rPr>
          <w:rFonts w:cs="Times New Roman"/>
          <w:szCs w:val="24"/>
          <w:lang w:val="en-US"/>
        </w:rPr>
        <w:t xml:space="preserve"> untuk </w:t>
      </w:r>
      <w:proofErr w:type="spellStart"/>
      <w:r w:rsidRPr="006B3726">
        <w:rPr>
          <w:rFonts w:cs="Times New Roman"/>
          <w:szCs w:val="24"/>
          <w:lang w:val="en-US"/>
        </w:rPr>
        <w:t>menggabungkan</w:t>
      </w:r>
      <w:proofErr w:type="spellEnd"/>
      <w:r w:rsidRPr="006B3726">
        <w:rPr>
          <w:rFonts w:cs="Times New Roman"/>
          <w:szCs w:val="24"/>
          <w:lang w:val="en-US"/>
        </w:rPr>
        <w:t xml:space="preserve"> </w:t>
      </w:r>
      <w:proofErr w:type="spellStart"/>
      <w:r w:rsidRPr="006B3726">
        <w:rPr>
          <w:rFonts w:cs="Times New Roman"/>
          <w:szCs w:val="24"/>
          <w:lang w:val="en-US"/>
        </w:rPr>
        <w:t>beberapa</w:t>
      </w:r>
      <w:proofErr w:type="spellEnd"/>
      <w:r w:rsidRPr="006B3726">
        <w:rPr>
          <w:rFonts w:cs="Times New Roman"/>
          <w:szCs w:val="24"/>
          <w:lang w:val="en-US"/>
        </w:rPr>
        <w:t xml:space="preserve"> baris </w:t>
      </w:r>
      <w:proofErr w:type="spellStart"/>
      <w:r w:rsidRPr="006B3726">
        <w:rPr>
          <w:rFonts w:cs="Times New Roman"/>
          <w:szCs w:val="24"/>
          <w:lang w:val="en-US"/>
        </w:rPr>
        <w:t>dalam</w:t>
      </w:r>
      <w:proofErr w:type="spellEnd"/>
      <w:r w:rsidRPr="006B3726">
        <w:rPr>
          <w:rFonts w:cs="Times New Roman"/>
          <w:szCs w:val="24"/>
          <w:lang w:val="en-US"/>
        </w:rPr>
        <w:t xml:space="preserve"> </w:t>
      </w:r>
      <w:proofErr w:type="spellStart"/>
      <w:r w:rsidRPr="006B3726">
        <w:rPr>
          <w:rFonts w:cs="Times New Roman"/>
          <w:szCs w:val="24"/>
          <w:lang w:val="en-US"/>
        </w:rPr>
        <w:t>satu</w:t>
      </w:r>
      <w:proofErr w:type="spellEnd"/>
      <w:r w:rsidRPr="006B3726">
        <w:rPr>
          <w:rFonts w:cs="Times New Roman"/>
          <w:szCs w:val="24"/>
          <w:lang w:val="en-US"/>
        </w:rPr>
        <w:t xml:space="preserve"> </w:t>
      </w:r>
      <w:proofErr w:type="spellStart"/>
      <w:r w:rsidRPr="006B3726">
        <w:rPr>
          <w:rFonts w:cs="Times New Roman"/>
          <w:szCs w:val="24"/>
          <w:lang w:val="en-US"/>
        </w:rPr>
        <w:t>kolom</w:t>
      </w:r>
      <w:proofErr w:type="spellEnd"/>
      <w:r w:rsidRPr="006B3726">
        <w:rPr>
          <w:rFonts w:cs="Times New Roman"/>
          <w:szCs w:val="24"/>
          <w:lang w:val="en-US"/>
        </w:rPr>
        <w:t xml:space="preserve"> </w:t>
      </w:r>
      <w:proofErr w:type="spellStart"/>
      <w:r w:rsidRPr="006B3726">
        <w:rPr>
          <w:rFonts w:cs="Times New Roman"/>
          <w:szCs w:val="24"/>
          <w:lang w:val="en-US"/>
        </w:rPr>
        <w:t>menjadi</w:t>
      </w:r>
      <w:proofErr w:type="spellEnd"/>
      <w:r w:rsidRPr="006B3726">
        <w:rPr>
          <w:rFonts w:cs="Times New Roman"/>
          <w:szCs w:val="24"/>
          <w:lang w:val="en-US"/>
        </w:rPr>
        <w:t xml:space="preserve"> </w:t>
      </w:r>
      <w:proofErr w:type="spellStart"/>
      <w:r w:rsidRPr="006B3726">
        <w:rPr>
          <w:rFonts w:cs="Times New Roman"/>
          <w:szCs w:val="24"/>
          <w:lang w:val="en-US"/>
        </w:rPr>
        <w:t>satu</w:t>
      </w:r>
      <w:proofErr w:type="spellEnd"/>
      <w:r w:rsidRPr="006B3726">
        <w:rPr>
          <w:rFonts w:cs="Times New Roman"/>
          <w:szCs w:val="24"/>
          <w:lang w:val="en-US"/>
        </w:rPr>
        <w:t xml:space="preserve"> baris (merge cell)</w:t>
      </w:r>
    </w:p>
    <w:p w14:paraId="5A6FF694" w14:textId="14536109" w:rsidR="007C0F81" w:rsidRPr="006B3726" w:rsidRDefault="007C0F81" w:rsidP="006B3726">
      <w:pPr>
        <w:pStyle w:val="ListParagraph"/>
        <w:numPr>
          <w:ilvl w:val="0"/>
          <w:numId w:val="24"/>
        </w:numPr>
        <w:spacing w:line="360" w:lineRule="auto"/>
        <w:jc w:val="both"/>
        <w:rPr>
          <w:rFonts w:cs="Times New Roman"/>
          <w:b/>
          <w:bCs/>
          <w:szCs w:val="24"/>
          <w:lang w:val="en-US"/>
        </w:rPr>
      </w:pPr>
      <w:proofErr w:type="spellStart"/>
      <w:r w:rsidRPr="006B3726">
        <w:rPr>
          <w:rFonts w:cs="Times New Roman"/>
          <w:b/>
          <w:bCs/>
          <w:szCs w:val="24"/>
          <w:lang w:val="en-US"/>
        </w:rPr>
        <w:t>Atribut</w:t>
      </w:r>
      <w:proofErr w:type="spellEnd"/>
      <w:r w:rsidRPr="006B3726">
        <w:rPr>
          <w:rFonts w:cs="Times New Roman"/>
          <w:b/>
          <w:bCs/>
          <w:szCs w:val="24"/>
          <w:lang w:val="en-US"/>
        </w:rPr>
        <w:t xml:space="preserve"> COLSPAN</w:t>
      </w:r>
    </w:p>
    <w:p w14:paraId="366BE4E4" w14:textId="5EBBA651" w:rsidR="007C0F81" w:rsidRPr="006B3726" w:rsidRDefault="007C0F81" w:rsidP="006B3726">
      <w:pPr>
        <w:pStyle w:val="ListParagraph"/>
        <w:spacing w:line="360" w:lineRule="auto"/>
        <w:ind w:left="910"/>
        <w:jc w:val="both"/>
        <w:rPr>
          <w:rFonts w:cs="Times New Roman"/>
          <w:szCs w:val="24"/>
          <w:lang w:val="en-US"/>
        </w:rPr>
      </w:pPr>
      <w:proofErr w:type="spellStart"/>
      <w:r w:rsidRPr="006B3726">
        <w:rPr>
          <w:rFonts w:cs="Times New Roman"/>
          <w:szCs w:val="24"/>
          <w:lang w:val="en-US"/>
        </w:rPr>
        <w:t>Atribut</w:t>
      </w:r>
      <w:proofErr w:type="spellEnd"/>
      <w:r w:rsidRPr="006B3726">
        <w:rPr>
          <w:rFonts w:cs="Times New Roman"/>
          <w:szCs w:val="24"/>
          <w:lang w:val="en-US"/>
        </w:rPr>
        <w:t xml:space="preserve"> ini </w:t>
      </w:r>
      <w:proofErr w:type="spellStart"/>
      <w:r w:rsidRPr="006B3726">
        <w:rPr>
          <w:rFonts w:cs="Times New Roman"/>
          <w:szCs w:val="24"/>
          <w:lang w:val="en-US"/>
        </w:rPr>
        <w:t>digunakan</w:t>
      </w:r>
      <w:proofErr w:type="spellEnd"/>
      <w:r w:rsidRPr="006B3726">
        <w:rPr>
          <w:rFonts w:cs="Times New Roman"/>
          <w:szCs w:val="24"/>
          <w:lang w:val="en-US"/>
        </w:rPr>
        <w:t xml:space="preserve"> untuk </w:t>
      </w:r>
      <w:proofErr w:type="spellStart"/>
      <w:r w:rsidRPr="006B3726">
        <w:rPr>
          <w:rFonts w:cs="Times New Roman"/>
          <w:szCs w:val="24"/>
          <w:lang w:val="en-US"/>
        </w:rPr>
        <w:t>menggabungkan</w:t>
      </w:r>
      <w:proofErr w:type="spellEnd"/>
      <w:r w:rsidRPr="006B3726">
        <w:rPr>
          <w:rFonts w:cs="Times New Roman"/>
          <w:szCs w:val="24"/>
          <w:lang w:val="en-US"/>
        </w:rPr>
        <w:t xml:space="preserve"> </w:t>
      </w:r>
      <w:proofErr w:type="spellStart"/>
      <w:r w:rsidRPr="006B3726">
        <w:rPr>
          <w:rFonts w:cs="Times New Roman"/>
          <w:szCs w:val="24"/>
          <w:lang w:val="en-US"/>
        </w:rPr>
        <w:t>beberapa</w:t>
      </w:r>
      <w:proofErr w:type="spellEnd"/>
      <w:r w:rsidRPr="006B3726">
        <w:rPr>
          <w:rFonts w:cs="Times New Roman"/>
          <w:szCs w:val="24"/>
          <w:lang w:val="en-US"/>
        </w:rPr>
        <w:t xml:space="preserve"> </w:t>
      </w:r>
      <w:proofErr w:type="spellStart"/>
      <w:r w:rsidRPr="006B3726">
        <w:rPr>
          <w:rFonts w:cs="Times New Roman"/>
          <w:szCs w:val="24"/>
          <w:lang w:val="en-US"/>
        </w:rPr>
        <w:t>kolom</w:t>
      </w:r>
      <w:proofErr w:type="spellEnd"/>
      <w:r w:rsidRPr="006B3726">
        <w:rPr>
          <w:rFonts w:cs="Times New Roman"/>
          <w:szCs w:val="24"/>
          <w:lang w:val="en-US"/>
        </w:rPr>
        <w:t xml:space="preserve"> </w:t>
      </w:r>
      <w:proofErr w:type="spellStart"/>
      <w:r w:rsidRPr="006B3726">
        <w:rPr>
          <w:rFonts w:cs="Times New Roman"/>
          <w:szCs w:val="24"/>
          <w:lang w:val="en-US"/>
        </w:rPr>
        <w:t>dalam</w:t>
      </w:r>
      <w:proofErr w:type="spellEnd"/>
      <w:r w:rsidRPr="006B3726">
        <w:rPr>
          <w:rFonts w:cs="Times New Roman"/>
          <w:szCs w:val="24"/>
          <w:lang w:val="en-US"/>
        </w:rPr>
        <w:t xml:space="preserve"> </w:t>
      </w:r>
      <w:proofErr w:type="spellStart"/>
      <w:r w:rsidRPr="006B3726">
        <w:rPr>
          <w:rFonts w:cs="Times New Roman"/>
          <w:szCs w:val="24"/>
          <w:lang w:val="en-US"/>
        </w:rPr>
        <w:t>satu</w:t>
      </w:r>
      <w:proofErr w:type="spellEnd"/>
      <w:r w:rsidRPr="006B3726">
        <w:rPr>
          <w:rFonts w:cs="Times New Roman"/>
          <w:szCs w:val="24"/>
          <w:lang w:val="en-US"/>
        </w:rPr>
        <w:t xml:space="preserve"> baris </w:t>
      </w:r>
      <w:proofErr w:type="spellStart"/>
      <w:r w:rsidRPr="006B3726">
        <w:rPr>
          <w:rFonts w:cs="Times New Roman"/>
          <w:szCs w:val="24"/>
          <w:lang w:val="en-US"/>
        </w:rPr>
        <w:t>menjadi</w:t>
      </w:r>
      <w:proofErr w:type="spellEnd"/>
      <w:r w:rsidRPr="006B3726">
        <w:rPr>
          <w:rFonts w:cs="Times New Roman"/>
          <w:szCs w:val="24"/>
          <w:lang w:val="en-US"/>
        </w:rPr>
        <w:t xml:space="preserve"> </w:t>
      </w:r>
      <w:proofErr w:type="spellStart"/>
      <w:r w:rsidRPr="006B3726">
        <w:rPr>
          <w:rFonts w:cs="Times New Roman"/>
          <w:szCs w:val="24"/>
          <w:lang w:val="en-US"/>
        </w:rPr>
        <w:t>satu</w:t>
      </w:r>
      <w:proofErr w:type="spellEnd"/>
      <w:r w:rsidRPr="006B3726">
        <w:rPr>
          <w:rFonts w:cs="Times New Roman"/>
          <w:szCs w:val="24"/>
          <w:lang w:val="en-US"/>
        </w:rPr>
        <w:t xml:space="preserve"> </w:t>
      </w:r>
      <w:proofErr w:type="spellStart"/>
      <w:r w:rsidRPr="006B3726">
        <w:rPr>
          <w:rFonts w:cs="Times New Roman"/>
          <w:szCs w:val="24"/>
          <w:lang w:val="en-US"/>
        </w:rPr>
        <w:t>kolom</w:t>
      </w:r>
      <w:proofErr w:type="spellEnd"/>
      <w:r w:rsidRPr="006B3726">
        <w:rPr>
          <w:rFonts w:cs="Times New Roman"/>
          <w:szCs w:val="24"/>
          <w:lang w:val="en-US"/>
        </w:rPr>
        <w:t xml:space="preserve"> (merge cell), </w:t>
      </w:r>
      <w:proofErr w:type="spellStart"/>
      <w:r w:rsidRPr="006B3726">
        <w:rPr>
          <w:rFonts w:cs="Times New Roman"/>
          <w:szCs w:val="24"/>
          <w:lang w:val="en-US"/>
        </w:rPr>
        <w:t>dimana</w:t>
      </w:r>
      <w:proofErr w:type="spellEnd"/>
      <w:r w:rsidRPr="006B3726">
        <w:rPr>
          <w:rFonts w:cs="Times New Roman"/>
          <w:szCs w:val="24"/>
          <w:lang w:val="en-US"/>
        </w:rPr>
        <w:t xml:space="preserve"> </w:t>
      </w:r>
      <w:proofErr w:type="spellStart"/>
      <w:r w:rsidRPr="006B3726">
        <w:rPr>
          <w:rFonts w:cs="Times New Roman"/>
          <w:szCs w:val="24"/>
          <w:lang w:val="en-US"/>
        </w:rPr>
        <w:t>atribut</w:t>
      </w:r>
      <w:proofErr w:type="spellEnd"/>
      <w:r w:rsidRPr="006B3726">
        <w:rPr>
          <w:rFonts w:cs="Times New Roman"/>
          <w:szCs w:val="24"/>
          <w:lang w:val="en-US"/>
        </w:rPr>
        <w:t xml:space="preserve"> ini juga </w:t>
      </w:r>
      <w:proofErr w:type="spellStart"/>
      <w:r w:rsidRPr="006B3726">
        <w:rPr>
          <w:rFonts w:cs="Times New Roman"/>
          <w:szCs w:val="24"/>
          <w:lang w:val="en-US"/>
        </w:rPr>
        <w:t>dapat</w:t>
      </w:r>
      <w:proofErr w:type="spellEnd"/>
      <w:r w:rsidRPr="006B3726">
        <w:rPr>
          <w:rFonts w:cs="Times New Roman"/>
          <w:szCs w:val="24"/>
          <w:lang w:val="en-US"/>
        </w:rPr>
        <w:t xml:space="preserve"> </w:t>
      </w:r>
      <w:proofErr w:type="spellStart"/>
      <w:r w:rsidRPr="006B3726">
        <w:rPr>
          <w:rFonts w:cs="Times New Roman"/>
          <w:szCs w:val="24"/>
          <w:lang w:val="en-US"/>
        </w:rPr>
        <w:t>digabungkan</w:t>
      </w:r>
      <w:proofErr w:type="spellEnd"/>
      <w:r w:rsidRPr="006B3726">
        <w:rPr>
          <w:rFonts w:cs="Times New Roman"/>
          <w:szCs w:val="24"/>
          <w:lang w:val="en-US"/>
        </w:rPr>
        <w:t xml:space="preserve"> dengan </w:t>
      </w:r>
      <w:proofErr w:type="spellStart"/>
      <w:r w:rsidRPr="006B3726">
        <w:rPr>
          <w:rFonts w:cs="Times New Roman"/>
          <w:szCs w:val="24"/>
          <w:lang w:val="en-US"/>
        </w:rPr>
        <w:t>atribut</w:t>
      </w:r>
      <w:proofErr w:type="spellEnd"/>
      <w:r w:rsidRPr="006B3726">
        <w:rPr>
          <w:rFonts w:cs="Times New Roman"/>
          <w:szCs w:val="24"/>
          <w:lang w:val="en-US"/>
        </w:rPr>
        <w:t xml:space="preserve"> </w:t>
      </w:r>
      <w:proofErr w:type="spellStart"/>
      <w:r w:rsidRPr="006B3726">
        <w:rPr>
          <w:rFonts w:cs="Times New Roman"/>
          <w:szCs w:val="24"/>
          <w:lang w:val="en-US"/>
        </w:rPr>
        <w:t>sebelumnya</w:t>
      </w:r>
      <w:proofErr w:type="spellEnd"/>
      <w:r w:rsidRPr="006B3726">
        <w:rPr>
          <w:rFonts w:cs="Times New Roman"/>
          <w:szCs w:val="24"/>
          <w:lang w:val="en-US"/>
        </w:rPr>
        <w:t xml:space="preserve"> </w:t>
      </w:r>
      <w:proofErr w:type="spellStart"/>
      <w:r w:rsidRPr="006B3726">
        <w:rPr>
          <w:rFonts w:cs="Times New Roman"/>
          <w:szCs w:val="24"/>
          <w:lang w:val="en-US"/>
        </w:rPr>
        <w:t>yaitu</w:t>
      </w:r>
      <w:proofErr w:type="spellEnd"/>
      <w:r w:rsidRPr="006B3726">
        <w:rPr>
          <w:rFonts w:cs="Times New Roman"/>
          <w:szCs w:val="24"/>
          <w:lang w:val="en-US"/>
        </w:rPr>
        <w:t xml:space="preserve"> ROWSPAN</w:t>
      </w:r>
    </w:p>
    <w:p w14:paraId="62AF01D4" w14:textId="1F5C99C1" w:rsidR="007C0F81" w:rsidRPr="006B3726" w:rsidRDefault="007C0F81" w:rsidP="006B3726">
      <w:pPr>
        <w:pStyle w:val="ListParagraph"/>
        <w:numPr>
          <w:ilvl w:val="0"/>
          <w:numId w:val="24"/>
        </w:numPr>
        <w:spacing w:line="360" w:lineRule="auto"/>
        <w:jc w:val="both"/>
        <w:rPr>
          <w:rFonts w:cs="Times New Roman"/>
          <w:b/>
          <w:bCs/>
          <w:szCs w:val="24"/>
          <w:lang w:val="en-US"/>
        </w:rPr>
      </w:pPr>
      <w:proofErr w:type="spellStart"/>
      <w:r w:rsidRPr="006B3726">
        <w:rPr>
          <w:rFonts w:cs="Times New Roman"/>
          <w:b/>
          <w:bCs/>
          <w:szCs w:val="24"/>
          <w:lang w:val="en-US"/>
        </w:rPr>
        <w:t>Atribut</w:t>
      </w:r>
      <w:proofErr w:type="spellEnd"/>
      <w:r w:rsidRPr="006B3726">
        <w:rPr>
          <w:rFonts w:cs="Times New Roman"/>
          <w:b/>
          <w:bCs/>
          <w:szCs w:val="24"/>
          <w:lang w:val="en-US"/>
        </w:rPr>
        <w:t xml:space="preserve"> </w:t>
      </w:r>
      <w:proofErr w:type="spellStart"/>
      <w:r w:rsidRPr="006B3726">
        <w:rPr>
          <w:rFonts w:cs="Times New Roman"/>
          <w:b/>
          <w:bCs/>
          <w:szCs w:val="24"/>
          <w:lang w:val="en-US"/>
        </w:rPr>
        <w:t>Latar</w:t>
      </w:r>
      <w:proofErr w:type="spellEnd"/>
      <w:r w:rsidRPr="006B3726">
        <w:rPr>
          <w:rFonts w:cs="Times New Roman"/>
          <w:b/>
          <w:bCs/>
          <w:szCs w:val="24"/>
          <w:lang w:val="en-US"/>
        </w:rPr>
        <w:t xml:space="preserve"> </w:t>
      </w:r>
      <w:proofErr w:type="spellStart"/>
      <w:r w:rsidRPr="006B3726">
        <w:rPr>
          <w:rFonts w:cs="Times New Roman"/>
          <w:b/>
          <w:bCs/>
          <w:szCs w:val="24"/>
          <w:lang w:val="en-US"/>
        </w:rPr>
        <w:t>Belakang</w:t>
      </w:r>
      <w:proofErr w:type="spellEnd"/>
      <w:r w:rsidRPr="006B3726">
        <w:rPr>
          <w:rFonts w:cs="Times New Roman"/>
          <w:b/>
          <w:bCs/>
          <w:szCs w:val="24"/>
          <w:lang w:val="en-US"/>
        </w:rPr>
        <w:t xml:space="preserve"> </w:t>
      </w:r>
      <w:proofErr w:type="spellStart"/>
      <w:r w:rsidRPr="006B3726">
        <w:rPr>
          <w:rFonts w:cs="Times New Roman"/>
          <w:b/>
          <w:bCs/>
          <w:szCs w:val="24"/>
          <w:lang w:val="en-US"/>
        </w:rPr>
        <w:t>Tabel</w:t>
      </w:r>
      <w:proofErr w:type="spellEnd"/>
    </w:p>
    <w:p w14:paraId="1F4F335D" w14:textId="77777777" w:rsidR="007C0F81" w:rsidRPr="006B3726" w:rsidRDefault="007C0F81" w:rsidP="006B3726">
      <w:pPr>
        <w:pStyle w:val="ListParagraph"/>
        <w:spacing w:line="360" w:lineRule="auto"/>
        <w:ind w:left="910"/>
        <w:jc w:val="both"/>
        <w:rPr>
          <w:rFonts w:cs="Times New Roman"/>
          <w:color w:val="000000"/>
          <w:szCs w:val="24"/>
        </w:rPr>
      </w:pPr>
      <w:r w:rsidRPr="006B3726">
        <w:rPr>
          <w:rFonts w:cs="Times New Roman"/>
          <w:szCs w:val="24"/>
          <w:lang w:val="en-US"/>
        </w:rPr>
        <w:t xml:space="preserve">Untuk </w:t>
      </w:r>
      <w:proofErr w:type="spellStart"/>
      <w:r w:rsidRPr="006B3726">
        <w:rPr>
          <w:rFonts w:cs="Times New Roman"/>
          <w:szCs w:val="24"/>
          <w:lang w:val="en-US"/>
        </w:rPr>
        <w:t>memberikan</w:t>
      </w:r>
      <w:proofErr w:type="spellEnd"/>
      <w:r w:rsidRPr="006B3726">
        <w:rPr>
          <w:rFonts w:cs="Times New Roman"/>
          <w:szCs w:val="24"/>
          <w:lang w:val="en-US"/>
        </w:rPr>
        <w:t xml:space="preserve"> </w:t>
      </w:r>
      <w:proofErr w:type="spellStart"/>
      <w:r w:rsidRPr="006B3726">
        <w:rPr>
          <w:rFonts w:cs="Times New Roman"/>
          <w:szCs w:val="24"/>
          <w:lang w:val="en-US"/>
        </w:rPr>
        <w:t>warna</w:t>
      </w:r>
      <w:proofErr w:type="spellEnd"/>
      <w:r w:rsidRPr="006B3726">
        <w:rPr>
          <w:rFonts w:cs="Times New Roman"/>
          <w:szCs w:val="24"/>
          <w:lang w:val="en-US"/>
        </w:rPr>
        <w:t xml:space="preserve"> </w:t>
      </w:r>
      <w:proofErr w:type="spellStart"/>
      <w:r w:rsidRPr="006B3726">
        <w:rPr>
          <w:rFonts w:cs="Times New Roman"/>
          <w:szCs w:val="24"/>
          <w:lang w:val="en-US"/>
        </w:rPr>
        <w:t>latar</w:t>
      </w:r>
      <w:proofErr w:type="spellEnd"/>
      <w:r w:rsidRPr="006B3726">
        <w:rPr>
          <w:rFonts w:cs="Times New Roman"/>
          <w:szCs w:val="24"/>
          <w:lang w:val="en-US"/>
        </w:rPr>
        <w:t xml:space="preserve"> </w:t>
      </w:r>
      <w:proofErr w:type="spellStart"/>
      <w:r w:rsidRPr="006B3726">
        <w:rPr>
          <w:rFonts w:cs="Times New Roman"/>
          <w:szCs w:val="24"/>
          <w:lang w:val="en-US"/>
        </w:rPr>
        <w:t>belakang</w:t>
      </w:r>
      <w:proofErr w:type="spellEnd"/>
      <w:r w:rsidRPr="006B3726">
        <w:rPr>
          <w:rFonts w:cs="Times New Roman"/>
          <w:szCs w:val="24"/>
          <w:lang w:val="en-US"/>
        </w:rPr>
        <w:t xml:space="preserve"> </w:t>
      </w:r>
      <w:proofErr w:type="spellStart"/>
      <w:r w:rsidRPr="006B3726">
        <w:rPr>
          <w:rFonts w:cs="Times New Roman"/>
          <w:szCs w:val="24"/>
          <w:lang w:val="en-US"/>
        </w:rPr>
        <w:t>didalam</w:t>
      </w:r>
      <w:proofErr w:type="spellEnd"/>
      <w:r w:rsidRPr="006B3726">
        <w:rPr>
          <w:rFonts w:cs="Times New Roman"/>
          <w:szCs w:val="24"/>
          <w:lang w:val="en-US"/>
        </w:rPr>
        <w:t xml:space="preserve"> table </w:t>
      </w:r>
      <w:proofErr w:type="spellStart"/>
      <w:r w:rsidRPr="006B3726">
        <w:rPr>
          <w:rFonts w:cs="Times New Roman"/>
          <w:szCs w:val="24"/>
          <w:lang w:val="en-US"/>
        </w:rPr>
        <w:t>maka</w:t>
      </w:r>
      <w:proofErr w:type="spellEnd"/>
      <w:r w:rsidRPr="006B3726">
        <w:rPr>
          <w:rFonts w:cs="Times New Roman"/>
          <w:szCs w:val="24"/>
          <w:lang w:val="en-US"/>
        </w:rPr>
        <w:t xml:space="preserve"> </w:t>
      </w:r>
      <w:proofErr w:type="spellStart"/>
      <w:r w:rsidRPr="006B3726">
        <w:rPr>
          <w:rFonts w:cs="Times New Roman"/>
          <w:szCs w:val="24"/>
          <w:lang w:val="en-US"/>
        </w:rPr>
        <w:t>dapat</w:t>
      </w:r>
      <w:proofErr w:type="spellEnd"/>
      <w:r w:rsidRPr="006B3726">
        <w:rPr>
          <w:rFonts w:cs="Times New Roman"/>
          <w:szCs w:val="24"/>
          <w:lang w:val="en-US"/>
        </w:rPr>
        <w:t xml:space="preserve"> </w:t>
      </w:r>
      <w:proofErr w:type="spellStart"/>
      <w:r w:rsidRPr="006B3726">
        <w:rPr>
          <w:rFonts w:cs="Times New Roman"/>
          <w:szCs w:val="24"/>
          <w:lang w:val="en-US"/>
        </w:rPr>
        <w:t>digunakan</w:t>
      </w:r>
      <w:proofErr w:type="spellEnd"/>
      <w:r w:rsidRPr="006B3726">
        <w:rPr>
          <w:rFonts w:cs="Times New Roman"/>
          <w:szCs w:val="24"/>
          <w:lang w:val="en-US"/>
        </w:rPr>
        <w:t xml:space="preserve"> </w:t>
      </w:r>
      <w:proofErr w:type="spellStart"/>
      <w:r w:rsidRPr="006B3726">
        <w:rPr>
          <w:rFonts w:cs="Times New Roman"/>
          <w:szCs w:val="24"/>
          <w:lang w:val="en-US"/>
        </w:rPr>
        <w:t>atribut</w:t>
      </w:r>
      <w:proofErr w:type="spellEnd"/>
      <w:r w:rsidRPr="006B3726">
        <w:rPr>
          <w:rFonts w:cs="Times New Roman"/>
          <w:szCs w:val="24"/>
          <w:lang w:val="en-US"/>
        </w:rPr>
        <w:t xml:space="preserve"> </w:t>
      </w:r>
      <w:proofErr w:type="spellStart"/>
      <w:r w:rsidRPr="006B3726">
        <w:rPr>
          <w:rFonts w:cs="Times New Roman"/>
          <w:szCs w:val="24"/>
          <w:lang w:val="en-US"/>
        </w:rPr>
        <w:t>bgcolor</w:t>
      </w:r>
      <w:proofErr w:type="spellEnd"/>
      <w:r w:rsidRPr="006B3726">
        <w:rPr>
          <w:rFonts w:cs="Times New Roman"/>
          <w:szCs w:val="24"/>
          <w:lang w:val="en-US"/>
        </w:rPr>
        <w:t xml:space="preserve"> </w:t>
      </w:r>
      <w:proofErr w:type="spellStart"/>
      <w:r w:rsidRPr="006B3726">
        <w:rPr>
          <w:rFonts w:cs="Times New Roman"/>
          <w:szCs w:val="24"/>
          <w:lang w:val="en-US"/>
        </w:rPr>
        <w:t>disertai</w:t>
      </w:r>
      <w:proofErr w:type="spellEnd"/>
      <w:r w:rsidRPr="006B3726">
        <w:rPr>
          <w:rFonts w:cs="Times New Roman"/>
          <w:szCs w:val="24"/>
          <w:lang w:val="en-US"/>
        </w:rPr>
        <w:t xml:space="preserve"> dengan </w:t>
      </w:r>
      <w:proofErr w:type="spellStart"/>
      <w:r w:rsidRPr="006B3726">
        <w:rPr>
          <w:rFonts w:cs="Times New Roman"/>
          <w:szCs w:val="24"/>
          <w:lang w:val="en-US"/>
        </w:rPr>
        <w:t>latar</w:t>
      </w:r>
      <w:proofErr w:type="spellEnd"/>
      <w:r w:rsidRPr="006B3726">
        <w:rPr>
          <w:rFonts w:cs="Times New Roman"/>
          <w:szCs w:val="24"/>
          <w:lang w:val="en-US"/>
        </w:rPr>
        <w:t xml:space="preserve"> yang </w:t>
      </w:r>
      <w:proofErr w:type="spellStart"/>
      <w:r w:rsidRPr="006B3726">
        <w:rPr>
          <w:rFonts w:cs="Times New Roman"/>
          <w:szCs w:val="24"/>
          <w:lang w:val="en-US"/>
        </w:rPr>
        <w:t>diinginkan</w:t>
      </w:r>
      <w:proofErr w:type="spellEnd"/>
      <w:r w:rsidRPr="006B3726">
        <w:rPr>
          <w:rFonts w:cs="Times New Roman"/>
          <w:szCs w:val="24"/>
          <w:lang w:val="en-US"/>
        </w:rPr>
        <w:t xml:space="preserve">, </w:t>
      </w:r>
      <w:proofErr w:type="spellStart"/>
      <w:r w:rsidRPr="006B3726">
        <w:rPr>
          <w:rFonts w:cs="Times New Roman"/>
          <w:szCs w:val="24"/>
          <w:lang w:val="en-US"/>
        </w:rPr>
        <w:t>misalkan</w:t>
      </w:r>
      <w:proofErr w:type="spellEnd"/>
      <w:r w:rsidRPr="006B3726">
        <w:rPr>
          <w:rFonts w:cs="Times New Roman"/>
          <w:szCs w:val="24"/>
          <w:lang w:val="en-US"/>
        </w:rPr>
        <w:t xml:space="preserve"> </w:t>
      </w:r>
      <w:proofErr w:type="spellStart"/>
      <w:r w:rsidRPr="006B3726">
        <w:rPr>
          <w:rFonts w:cs="Times New Roman"/>
          <w:szCs w:val="24"/>
          <w:lang w:val="en-US"/>
        </w:rPr>
        <w:t>latar</w:t>
      </w:r>
      <w:proofErr w:type="spellEnd"/>
      <w:r w:rsidRPr="006B3726">
        <w:rPr>
          <w:rFonts w:cs="Times New Roman"/>
          <w:szCs w:val="24"/>
          <w:lang w:val="en-US"/>
        </w:rPr>
        <w:t xml:space="preserve"> </w:t>
      </w:r>
      <w:proofErr w:type="spellStart"/>
      <w:r w:rsidRPr="006B3726">
        <w:rPr>
          <w:rFonts w:cs="Times New Roman"/>
          <w:szCs w:val="24"/>
          <w:lang w:val="en-US"/>
        </w:rPr>
        <w:t>belakang</w:t>
      </w:r>
      <w:proofErr w:type="spellEnd"/>
      <w:r w:rsidRPr="006B3726">
        <w:rPr>
          <w:rFonts w:cs="Times New Roman"/>
          <w:szCs w:val="24"/>
          <w:lang w:val="en-US"/>
        </w:rPr>
        <w:t xml:space="preserve"> table </w:t>
      </w:r>
      <w:proofErr w:type="spellStart"/>
      <w:r w:rsidRPr="006B3726">
        <w:rPr>
          <w:rFonts w:cs="Times New Roman"/>
          <w:szCs w:val="24"/>
          <w:lang w:val="en-US"/>
        </w:rPr>
        <w:t>akan</w:t>
      </w:r>
      <w:proofErr w:type="spellEnd"/>
      <w:r w:rsidRPr="006B3726">
        <w:rPr>
          <w:rFonts w:cs="Times New Roman"/>
          <w:szCs w:val="24"/>
          <w:lang w:val="en-US"/>
        </w:rPr>
        <w:t xml:space="preserve"> </w:t>
      </w:r>
      <w:proofErr w:type="spellStart"/>
      <w:r w:rsidRPr="006B3726">
        <w:rPr>
          <w:rFonts w:cs="Times New Roman"/>
          <w:szCs w:val="24"/>
          <w:lang w:val="en-US"/>
        </w:rPr>
        <w:t>diisi</w:t>
      </w:r>
      <w:proofErr w:type="spellEnd"/>
      <w:r w:rsidRPr="006B3726">
        <w:rPr>
          <w:rFonts w:cs="Times New Roman"/>
          <w:szCs w:val="24"/>
          <w:lang w:val="en-US"/>
        </w:rPr>
        <w:t xml:space="preserve"> dengan </w:t>
      </w:r>
      <w:proofErr w:type="spellStart"/>
      <w:r w:rsidRPr="006B3726">
        <w:rPr>
          <w:rFonts w:cs="Times New Roman"/>
          <w:szCs w:val="24"/>
          <w:lang w:val="en-US"/>
        </w:rPr>
        <w:t>warna</w:t>
      </w:r>
      <w:proofErr w:type="spellEnd"/>
      <w:r w:rsidRPr="006B3726">
        <w:rPr>
          <w:rFonts w:cs="Times New Roman"/>
          <w:szCs w:val="24"/>
          <w:lang w:val="en-US"/>
        </w:rPr>
        <w:t xml:space="preserve"> </w:t>
      </w:r>
      <w:proofErr w:type="spellStart"/>
      <w:r w:rsidRPr="006B3726">
        <w:rPr>
          <w:rFonts w:cs="Times New Roman"/>
          <w:szCs w:val="24"/>
          <w:lang w:val="en-US"/>
        </w:rPr>
        <w:t>biru</w:t>
      </w:r>
      <w:proofErr w:type="spellEnd"/>
      <w:r w:rsidRPr="006B3726">
        <w:rPr>
          <w:rFonts w:cs="Times New Roman"/>
          <w:szCs w:val="24"/>
          <w:lang w:val="en-US"/>
        </w:rPr>
        <w:t xml:space="preserve">, </w:t>
      </w:r>
      <w:proofErr w:type="spellStart"/>
      <w:r w:rsidRPr="006B3726">
        <w:rPr>
          <w:rFonts w:cs="Times New Roman"/>
          <w:szCs w:val="24"/>
          <w:lang w:val="en-US"/>
        </w:rPr>
        <w:t>maka</w:t>
      </w:r>
      <w:proofErr w:type="spellEnd"/>
      <w:r w:rsidRPr="006B3726">
        <w:rPr>
          <w:rFonts w:cs="Times New Roman"/>
          <w:szCs w:val="24"/>
          <w:lang w:val="en-US"/>
        </w:rPr>
        <w:t xml:space="preserve"> </w:t>
      </w:r>
      <w:proofErr w:type="spellStart"/>
      <w:r w:rsidRPr="006B3726">
        <w:rPr>
          <w:rFonts w:cs="Times New Roman"/>
          <w:szCs w:val="24"/>
          <w:lang w:val="en-US"/>
        </w:rPr>
        <w:t>dapat</w:t>
      </w:r>
      <w:proofErr w:type="spellEnd"/>
      <w:r w:rsidRPr="006B3726">
        <w:rPr>
          <w:rFonts w:cs="Times New Roman"/>
          <w:szCs w:val="24"/>
          <w:lang w:val="en-US"/>
        </w:rPr>
        <w:t xml:space="preserve"> </w:t>
      </w:r>
      <w:proofErr w:type="spellStart"/>
      <w:r w:rsidRPr="006B3726">
        <w:rPr>
          <w:rFonts w:cs="Times New Roman"/>
          <w:szCs w:val="24"/>
          <w:lang w:val="en-US"/>
        </w:rPr>
        <w:t>dilakukan</w:t>
      </w:r>
      <w:proofErr w:type="spellEnd"/>
      <w:r w:rsidRPr="006B3726">
        <w:rPr>
          <w:rFonts w:cs="Times New Roman"/>
          <w:szCs w:val="24"/>
          <w:lang w:val="en-US"/>
        </w:rPr>
        <w:t xml:space="preserve"> </w:t>
      </w:r>
      <w:r w:rsidRPr="006B3726">
        <w:rPr>
          <w:rFonts w:cs="Times New Roman"/>
          <w:b/>
          <w:bCs/>
          <w:szCs w:val="24"/>
          <w:lang w:val="en-US"/>
        </w:rPr>
        <w:t>BGCOLOR</w:t>
      </w:r>
      <w:proofErr w:type="gramStart"/>
      <w:r w:rsidRPr="006B3726">
        <w:rPr>
          <w:rFonts w:cs="Times New Roman"/>
          <w:b/>
          <w:bCs/>
          <w:szCs w:val="24"/>
          <w:lang w:val="en-US"/>
        </w:rPr>
        <w:t>=”BLUE</w:t>
      </w:r>
      <w:proofErr w:type="gramEnd"/>
      <w:r w:rsidRPr="006B3726">
        <w:rPr>
          <w:rFonts w:cs="Times New Roman"/>
          <w:b/>
          <w:bCs/>
          <w:szCs w:val="24"/>
          <w:lang w:val="en-US"/>
        </w:rPr>
        <w:t>”</w:t>
      </w:r>
      <w:r w:rsidRPr="006B3726">
        <w:rPr>
          <w:rFonts w:cs="Times New Roman"/>
          <w:szCs w:val="24"/>
          <w:lang w:val="en-US"/>
        </w:rPr>
        <w:t xml:space="preserve">, atau </w:t>
      </w:r>
      <w:proofErr w:type="spellStart"/>
      <w:r w:rsidRPr="006B3726">
        <w:rPr>
          <w:rFonts w:cs="Times New Roman"/>
          <w:szCs w:val="24"/>
          <w:lang w:val="en-US"/>
        </w:rPr>
        <w:t>latar</w:t>
      </w:r>
      <w:proofErr w:type="spellEnd"/>
      <w:r w:rsidRPr="006B3726">
        <w:rPr>
          <w:rFonts w:cs="Times New Roman"/>
          <w:szCs w:val="24"/>
          <w:lang w:val="en-US"/>
        </w:rPr>
        <w:t xml:space="preserve"> </w:t>
      </w:r>
      <w:proofErr w:type="spellStart"/>
      <w:r w:rsidRPr="006B3726">
        <w:rPr>
          <w:rFonts w:cs="Times New Roman"/>
          <w:szCs w:val="24"/>
          <w:lang w:val="en-US"/>
        </w:rPr>
        <w:t>belakang</w:t>
      </w:r>
      <w:proofErr w:type="spellEnd"/>
      <w:r w:rsidRPr="006B3726">
        <w:rPr>
          <w:rFonts w:cs="Times New Roman"/>
          <w:szCs w:val="24"/>
          <w:lang w:val="en-US"/>
        </w:rPr>
        <w:t xml:space="preserve"> </w:t>
      </w:r>
      <w:proofErr w:type="spellStart"/>
      <w:r w:rsidRPr="006B3726">
        <w:rPr>
          <w:rFonts w:cs="Times New Roman"/>
          <w:szCs w:val="24"/>
          <w:lang w:val="en-US"/>
        </w:rPr>
        <w:t>diisi</w:t>
      </w:r>
      <w:proofErr w:type="spellEnd"/>
      <w:r w:rsidRPr="006B3726">
        <w:rPr>
          <w:rFonts w:cs="Times New Roman"/>
          <w:szCs w:val="24"/>
          <w:lang w:val="en-US"/>
        </w:rPr>
        <w:t xml:space="preserve"> dengan </w:t>
      </w:r>
      <w:proofErr w:type="spellStart"/>
      <w:r w:rsidRPr="006B3726">
        <w:rPr>
          <w:rFonts w:cs="Times New Roman"/>
          <w:szCs w:val="24"/>
          <w:lang w:val="en-US"/>
        </w:rPr>
        <w:t>gambar</w:t>
      </w:r>
      <w:proofErr w:type="spellEnd"/>
      <w:r w:rsidRPr="006B3726">
        <w:rPr>
          <w:rFonts w:cs="Times New Roman"/>
          <w:szCs w:val="24"/>
          <w:lang w:val="en-US"/>
        </w:rPr>
        <w:t xml:space="preserve"> </w:t>
      </w:r>
      <w:proofErr w:type="spellStart"/>
      <w:r w:rsidRPr="006B3726">
        <w:rPr>
          <w:rFonts w:cs="Times New Roman"/>
          <w:szCs w:val="24"/>
          <w:lang w:val="en-US"/>
        </w:rPr>
        <w:t>maka</w:t>
      </w:r>
      <w:proofErr w:type="spellEnd"/>
      <w:r w:rsidRPr="006B3726">
        <w:rPr>
          <w:rFonts w:cs="Times New Roman"/>
          <w:szCs w:val="24"/>
          <w:lang w:val="en-US"/>
        </w:rPr>
        <w:t xml:space="preserve"> </w:t>
      </w:r>
      <w:proofErr w:type="spellStart"/>
      <w:r w:rsidRPr="006B3726">
        <w:rPr>
          <w:rFonts w:cs="Times New Roman"/>
          <w:szCs w:val="24"/>
          <w:lang w:val="en-US"/>
        </w:rPr>
        <w:t>dapat</w:t>
      </w:r>
      <w:proofErr w:type="spellEnd"/>
      <w:r w:rsidRPr="006B3726">
        <w:rPr>
          <w:rFonts w:cs="Times New Roman"/>
          <w:szCs w:val="24"/>
          <w:lang w:val="en-US"/>
        </w:rPr>
        <w:t xml:space="preserve"> </w:t>
      </w:r>
      <w:proofErr w:type="spellStart"/>
      <w:r w:rsidRPr="006B3726">
        <w:rPr>
          <w:rFonts w:cs="Times New Roman"/>
          <w:szCs w:val="24"/>
          <w:lang w:val="en-US"/>
        </w:rPr>
        <w:t>dilakukan</w:t>
      </w:r>
      <w:proofErr w:type="spellEnd"/>
      <w:r w:rsidRPr="006B3726">
        <w:rPr>
          <w:rFonts w:cs="Times New Roman"/>
          <w:szCs w:val="24"/>
          <w:lang w:val="en-US"/>
        </w:rPr>
        <w:t xml:space="preserve"> dengan </w:t>
      </w:r>
      <w:r w:rsidRPr="006B3726">
        <w:rPr>
          <w:rFonts w:cs="Times New Roman"/>
          <w:b/>
          <w:bCs/>
          <w:szCs w:val="24"/>
          <w:lang w:val="en-US"/>
        </w:rPr>
        <w:t>BACKGROUND=”namafile.jpg”</w:t>
      </w:r>
      <w:r w:rsidRPr="006B3726">
        <w:rPr>
          <w:rFonts w:cs="Times New Roman"/>
          <w:szCs w:val="24"/>
          <w:lang w:val="en-US"/>
        </w:rPr>
        <w:t xml:space="preserve">, file yang </w:t>
      </w:r>
      <w:r w:rsidRPr="006B3726">
        <w:rPr>
          <w:rFonts w:cs="Times New Roman"/>
          <w:color w:val="000000"/>
          <w:szCs w:val="24"/>
        </w:rPr>
        <w:t>dapat digunakan untuk latar belakang adalah *.JPG, *.GIF, *.BMP dan *.PNG. </w:t>
      </w:r>
    </w:p>
    <w:p w14:paraId="4A0D03C4" w14:textId="7ABE93E8" w:rsidR="007C0F81" w:rsidRPr="006B3726" w:rsidRDefault="007C0F81" w:rsidP="006B3726">
      <w:pPr>
        <w:pStyle w:val="ListParagraph"/>
        <w:numPr>
          <w:ilvl w:val="0"/>
          <w:numId w:val="24"/>
        </w:numPr>
        <w:spacing w:line="360" w:lineRule="auto"/>
        <w:jc w:val="both"/>
        <w:rPr>
          <w:rFonts w:cs="Times New Roman"/>
          <w:b/>
          <w:bCs/>
          <w:szCs w:val="24"/>
          <w:lang w:val="en-US"/>
        </w:rPr>
      </w:pPr>
      <w:proofErr w:type="spellStart"/>
      <w:r w:rsidRPr="006B3726">
        <w:rPr>
          <w:rFonts w:cs="Times New Roman"/>
          <w:b/>
          <w:bCs/>
          <w:szCs w:val="24"/>
          <w:lang w:val="en-US"/>
        </w:rPr>
        <w:t>Atribut</w:t>
      </w:r>
      <w:proofErr w:type="spellEnd"/>
      <w:r w:rsidRPr="006B3726">
        <w:rPr>
          <w:rFonts w:cs="Times New Roman"/>
          <w:b/>
          <w:bCs/>
          <w:szCs w:val="24"/>
          <w:lang w:val="en-US"/>
        </w:rPr>
        <w:t xml:space="preserve"> Align</w:t>
      </w:r>
    </w:p>
    <w:p w14:paraId="0FD12DF4" w14:textId="5DAE45DA" w:rsidR="007C0F81" w:rsidRPr="006B3726" w:rsidRDefault="007C0F81" w:rsidP="006B3726">
      <w:pPr>
        <w:pStyle w:val="ListParagraph"/>
        <w:spacing w:line="360" w:lineRule="auto"/>
        <w:ind w:left="910"/>
        <w:jc w:val="both"/>
        <w:rPr>
          <w:rFonts w:cs="Times New Roman"/>
          <w:szCs w:val="24"/>
          <w:lang w:val="en-US"/>
        </w:rPr>
      </w:pPr>
      <w:r w:rsidRPr="006B3726">
        <w:rPr>
          <w:rFonts w:cs="Times New Roman"/>
          <w:color w:val="000000"/>
          <w:szCs w:val="24"/>
        </w:rPr>
        <w:t>Atribut ini digunakan untuk pengaturan pelurusan dari suatu cell, adapun macam pelurusan ini ada tiga yaitu LEFT, CENTER, dan RIGHT. Pelurusan cell ini diperlukan terutama untuk informasi data mengenai mata uang, atau yang berhubungan dengan nilai uang misalkan daftar harga. Bila ada daftar harga maka sebaiknya digunakan align RIGHT, sehingga akan memudahkan pembacaan. </w:t>
      </w:r>
    </w:p>
    <w:p w14:paraId="5E94F5FF" w14:textId="77777777" w:rsidR="00E64946" w:rsidRPr="006B3726" w:rsidRDefault="00E64946" w:rsidP="006B3726">
      <w:pPr>
        <w:pStyle w:val="ListParagraph"/>
        <w:keepNext/>
        <w:keepLines/>
        <w:numPr>
          <w:ilvl w:val="0"/>
          <w:numId w:val="12"/>
        </w:numPr>
        <w:tabs>
          <w:tab w:val="left" w:pos="7371"/>
        </w:tabs>
        <w:spacing w:before="240" w:after="0" w:line="360" w:lineRule="auto"/>
        <w:contextualSpacing w:val="0"/>
        <w:outlineLvl w:val="2"/>
        <w:rPr>
          <w:rFonts w:eastAsiaTheme="majorEastAsia" w:cs="Times New Roman"/>
          <w:b/>
          <w:bCs/>
          <w:vanish/>
          <w:szCs w:val="24"/>
        </w:rPr>
      </w:pPr>
      <w:bookmarkStart w:id="0" w:name="_Toc86011272"/>
      <w:bookmarkStart w:id="1" w:name="_Toc89060822"/>
    </w:p>
    <w:p w14:paraId="1C08D725" w14:textId="77777777" w:rsidR="00E64946" w:rsidRPr="006B3726" w:rsidRDefault="00E64946" w:rsidP="006B3726">
      <w:pPr>
        <w:pStyle w:val="ListParagraph"/>
        <w:keepNext/>
        <w:keepLines/>
        <w:numPr>
          <w:ilvl w:val="0"/>
          <w:numId w:val="12"/>
        </w:numPr>
        <w:tabs>
          <w:tab w:val="left" w:pos="7371"/>
        </w:tabs>
        <w:spacing w:before="240" w:after="0" w:line="360" w:lineRule="auto"/>
        <w:contextualSpacing w:val="0"/>
        <w:outlineLvl w:val="2"/>
        <w:rPr>
          <w:rFonts w:eastAsiaTheme="majorEastAsia" w:cs="Times New Roman"/>
          <w:b/>
          <w:bCs/>
          <w:vanish/>
          <w:szCs w:val="24"/>
        </w:rPr>
      </w:pPr>
    </w:p>
    <w:p w14:paraId="1A14CE02" w14:textId="77777777" w:rsidR="00E64946" w:rsidRPr="006B3726" w:rsidRDefault="00E64946" w:rsidP="006B3726">
      <w:pPr>
        <w:pStyle w:val="ListParagraph"/>
        <w:keepNext/>
        <w:keepLines/>
        <w:numPr>
          <w:ilvl w:val="1"/>
          <w:numId w:val="12"/>
        </w:numPr>
        <w:tabs>
          <w:tab w:val="left" w:pos="7371"/>
        </w:tabs>
        <w:spacing w:before="240" w:after="0" w:line="360" w:lineRule="auto"/>
        <w:contextualSpacing w:val="0"/>
        <w:outlineLvl w:val="2"/>
        <w:rPr>
          <w:rFonts w:eastAsiaTheme="majorEastAsia" w:cs="Times New Roman"/>
          <w:b/>
          <w:bCs/>
          <w:vanish/>
          <w:szCs w:val="24"/>
        </w:rPr>
      </w:pPr>
    </w:p>
    <w:bookmarkEnd w:id="0"/>
    <w:bookmarkEnd w:id="1"/>
    <w:p w14:paraId="444A2688" w14:textId="77777777" w:rsidR="007C0F81" w:rsidRPr="006B3726" w:rsidRDefault="007C0F81" w:rsidP="006B3726">
      <w:pPr>
        <w:pStyle w:val="Heading2"/>
        <w:numPr>
          <w:ilvl w:val="1"/>
          <w:numId w:val="12"/>
        </w:numPr>
        <w:spacing w:before="240" w:line="360" w:lineRule="auto"/>
        <w:ind w:left="567" w:hanging="567"/>
        <w:rPr>
          <w:rFonts w:cs="Times New Roman"/>
          <w:b/>
          <w:bCs/>
          <w:szCs w:val="24"/>
          <w:lang w:val="en-US"/>
        </w:rPr>
      </w:pPr>
      <w:proofErr w:type="spellStart"/>
      <w:r w:rsidRPr="006B3726">
        <w:rPr>
          <w:rFonts w:cs="Times New Roman"/>
          <w:b/>
          <w:bCs/>
          <w:szCs w:val="24"/>
          <w:lang w:val="en-US"/>
        </w:rPr>
        <w:t>Tabel</w:t>
      </w:r>
      <w:proofErr w:type="spellEnd"/>
      <w:r w:rsidRPr="006B3726">
        <w:rPr>
          <w:rFonts w:cs="Times New Roman"/>
          <w:b/>
          <w:bCs/>
          <w:szCs w:val="24"/>
          <w:lang w:val="en-US"/>
        </w:rPr>
        <w:t xml:space="preserve"> </w:t>
      </w:r>
      <w:proofErr w:type="spellStart"/>
      <w:r w:rsidRPr="006B3726">
        <w:rPr>
          <w:rFonts w:cs="Times New Roman"/>
          <w:b/>
          <w:bCs/>
          <w:szCs w:val="24"/>
          <w:lang w:val="en-US"/>
        </w:rPr>
        <w:t>Bersarang</w:t>
      </w:r>
      <w:proofErr w:type="spellEnd"/>
      <w:r w:rsidRPr="006B3726">
        <w:rPr>
          <w:rFonts w:cs="Times New Roman"/>
          <w:b/>
          <w:bCs/>
          <w:szCs w:val="24"/>
          <w:lang w:val="en-US"/>
        </w:rPr>
        <w:t xml:space="preserve"> (Nested Table)</w:t>
      </w:r>
    </w:p>
    <w:p w14:paraId="510F2D42" w14:textId="5AE75686" w:rsidR="007C0F81" w:rsidRPr="006B3726" w:rsidRDefault="007C0F81" w:rsidP="006B3726">
      <w:pPr>
        <w:spacing w:line="360" w:lineRule="auto"/>
        <w:ind w:firstLine="567"/>
        <w:jc w:val="both"/>
        <w:rPr>
          <w:rFonts w:cs="Times New Roman"/>
          <w:b/>
          <w:bCs/>
          <w:szCs w:val="24"/>
          <w:lang w:val="en-US"/>
        </w:rPr>
      </w:pPr>
      <w:r w:rsidRPr="006B3726">
        <w:rPr>
          <w:rFonts w:cs="Times New Roman"/>
          <w:szCs w:val="24"/>
        </w:rPr>
        <w:t xml:space="preserve">Kata bersarang (nested) sering digunakan pada istilah-istilah pemrograman dan sering dijumpai dalam setiap pemrograman. Demikian pula dalam pembuatan script HTML yaitu table bersarang, yang artinya adalah didalam suatu table terdapat table yang lain, kemungkin ini bias saja terjadi dengan meletakkan tag &lt;table&gt; </w:t>
      </w:r>
      <w:r w:rsidRPr="006B3726">
        <w:rPr>
          <w:rFonts w:cs="Times New Roman"/>
          <w:szCs w:val="24"/>
        </w:rPr>
        <w:lastRenderedPageBreak/>
        <w:t>didalam tag &lt;table&gt; lainnya, sehingga didapatkan table yang bersarang didalamtable lainnya. </w:t>
      </w:r>
    </w:p>
    <w:p w14:paraId="64BAE87C" w14:textId="77777777" w:rsidR="007C0F81" w:rsidRPr="006B3726" w:rsidRDefault="007C0F81" w:rsidP="006B3726">
      <w:pPr>
        <w:pStyle w:val="Heading2"/>
        <w:numPr>
          <w:ilvl w:val="1"/>
          <w:numId w:val="12"/>
        </w:numPr>
        <w:spacing w:line="360" w:lineRule="auto"/>
        <w:ind w:left="567" w:hanging="567"/>
        <w:rPr>
          <w:rFonts w:cs="Times New Roman"/>
          <w:b/>
          <w:bCs/>
          <w:szCs w:val="24"/>
          <w:lang w:val="en-US"/>
        </w:rPr>
      </w:pPr>
      <w:r w:rsidRPr="006B3726">
        <w:rPr>
          <w:rFonts w:cs="Times New Roman"/>
          <w:b/>
          <w:bCs/>
          <w:szCs w:val="24"/>
          <w:lang w:val="en-US"/>
        </w:rPr>
        <w:t xml:space="preserve">Tag </w:t>
      </w:r>
      <w:proofErr w:type="spellStart"/>
      <w:r w:rsidRPr="006B3726">
        <w:rPr>
          <w:rFonts w:cs="Times New Roman"/>
          <w:b/>
          <w:bCs/>
          <w:szCs w:val="24"/>
          <w:lang w:val="en-US"/>
        </w:rPr>
        <w:t>FrameSet</w:t>
      </w:r>
      <w:proofErr w:type="spellEnd"/>
    </w:p>
    <w:p w14:paraId="6E775191" w14:textId="667502CD" w:rsidR="007C0F81" w:rsidRPr="006B3726" w:rsidRDefault="007C0F81" w:rsidP="006B3726">
      <w:pPr>
        <w:pStyle w:val="NormalWeb"/>
        <w:spacing w:before="0" w:beforeAutospacing="0" w:after="240" w:afterAutospacing="0" w:line="360" w:lineRule="auto"/>
        <w:ind w:right="20" w:firstLine="567"/>
        <w:jc w:val="both"/>
        <w:rPr>
          <w:color w:val="000000"/>
        </w:rPr>
      </w:pPr>
      <w:r w:rsidRPr="006B3726">
        <w:rPr>
          <w:color w:val="000000"/>
        </w:rPr>
        <w:t>Sesuai dengan namanya frame yang berarti bingkai, adalah berhubungan dengan pengaturan bingkai sebagai pembentuk jendela tampilan pada browser. Sehingga dapatlah jendela browser dibagi menjadi beberapa frame. Ada tiga pengaturan frame, yaitu secara vertical, horizontal dan kombinasi dari vertical dan horizontal. Script HTML yang digunakan untuk pengaturan frame maka tidak dapat digunakan untuk membuat halaman tampilan web, untuk itu diperlukan file yang berisiscript HTML lain dan disisipkan kedalam script frame tesebut. Jadi bila ada dua frame maka diperlukan dua file HTML. Untuk dapat menyisipkan ketiga file HTML tesebut kedalam frame, diperlukan nama yang jelas dan benar serta dimana letak folder/ direktorinya, karena informasi tersebut digunakna didalam tag &lt;frameset&gt;. </w:t>
      </w:r>
    </w:p>
    <w:p w14:paraId="3DA2192F" w14:textId="6945702E" w:rsidR="007C0F81" w:rsidRPr="006B3726" w:rsidRDefault="007C0F81" w:rsidP="006B3726">
      <w:pPr>
        <w:pStyle w:val="Heading2"/>
        <w:numPr>
          <w:ilvl w:val="1"/>
          <w:numId w:val="12"/>
        </w:numPr>
        <w:spacing w:line="360" w:lineRule="auto"/>
        <w:ind w:left="567" w:hanging="567"/>
        <w:rPr>
          <w:rFonts w:cs="Times New Roman"/>
          <w:b/>
          <w:bCs/>
          <w:szCs w:val="24"/>
          <w:lang w:val="en-US"/>
        </w:rPr>
      </w:pPr>
      <w:r w:rsidRPr="006B3726">
        <w:rPr>
          <w:rFonts w:cs="Times New Roman"/>
          <w:b/>
          <w:bCs/>
          <w:szCs w:val="24"/>
          <w:lang w:val="en-US"/>
        </w:rPr>
        <w:t>Form</w:t>
      </w:r>
    </w:p>
    <w:p w14:paraId="2E74FB6C" w14:textId="77777777" w:rsidR="007C0F81" w:rsidRPr="006B3726" w:rsidRDefault="007C0F81" w:rsidP="006B3726">
      <w:pPr>
        <w:pStyle w:val="NormalWeb"/>
        <w:spacing w:before="0" w:beforeAutospacing="0" w:after="0" w:afterAutospacing="0" w:line="360" w:lineRule="auto"/>
        <w:ind w:right="35" w:firstLine="567"/>
        <w:rPr>
          <w:lang w:val="en-ID"/>
        </w:rPr>
      </w:pPr>
      <w:r w:rsidRPr="006B3726">
        <w:rPr>
          <w:color w:val="000000"/>
        </w:rPr>
        <w:t xml:space="preserve">Di gunakan untuk menerima informasi atau meminta umpan balik dari </w:t>
      </w:r>
      <w:r w:rsidRPr="006B3726">
        <w:rPr>
          <w:i/>
          <w:iCs/>
          <w:color w:val="000000"/>
        </w:rPr>
        <w:t xml:space="preserve">user </w:t>
      </w:r>
      <w:r w:rsidRPr="006B3726">
        <w:rPr>
          <w:color w:val="000000"/>
        </w:rPr>
        <w:t>dan memproses informasi tersebut di</w:t>
      </w:r>
      <w:r w:rsidRPr="006B3726">
        <w:rPr>
          <w:i/>
          <w:iCs/>
          <w:color w:val="000000"/>
        </w:rPr>
        <w:t>server </w:t>
      </w:r>
    </w:p>
    <w:p w14:paraId="596527A4" w14:textId="77777777" w:rsidR="007C0F81" w:rsidRPr="006B3726" w:rsidRDefault="007C0F81" w:rsidP="006B3726">
      <w:pPr>
        <w:pStyle w:val="NormalWeb"/>
        <w:spacing w:before="0" w:beforeAutospacing="0" w:after="0" w:afterAutospacing="0" w:line="360" w:lineRule="auto"/>
        <w:ind w:right="35" w:firstLine="567"/>
        <w:rPr>
          <w:lang w:val="en-ID"/>
        </w:rPr>
      </w:pPr>
      <w:r w:rsidRPr="006B3726">
        <w:rPr>
          <w:color w:val="000000"/>
        </w:rPr>
        <w:t>Standar penulisan: </w:t>
      </w:r>
    </w:p>
    <w:p w14:paraId="3CBB8509" w14:textId="77777777" w:rsidR="00A069A6" w:rsidRPr="006B3726" w:rsidRDefault="007C0F81" w:rsidP="006B3726">
      <w:pPr>
        <w:pStyle w:val="NormalWeb"/>
        <w:spacing w:before="0" w:beforeAutospacing="0" w:after="240" w:afterAutospacing="0" w:line="360" w:lineRule="auto"/>
        <w:ind w:right="35" w:firstLine="567"/>
        <w:rPr>
          <w:lang w:val="en-ID"/>
        </w:rPr>
      </w:pPr>
      <w:r w:rsidRPr="006B3726">
        <w:rPr>
          <w:b/>
          <w:bCs/>
          <w:color w:val="000000"/>
        </w:rPr>
        <w:t>&lt;form method=“post/get” action=“. . .”&gt; . . . &lt;/form&gt;</w:t>
      </w:r>
    </w:p>
    <w:p w14:paraId="49519CC3" w14:textId="74284FB4" w:rsidR="00A069A6" w:rsidRPr="006B3726" w:rsidRDefault="007C0F81" w:rsidP="006B3726">
      <w:pPr>
        <w:pStyle w:val="NormalWeb"/>
        <w:numPr>
          <w:ilvl w:val="1"/>
          <w:numId w:val="24"/>
        </w:numPr>
        <w:spacing w:before="0" w:beforeAutospacing="0" w:after="0" w:afterAutospacing="0" w:line="360" w:lineRule="auto"/>
        <w:ind w:left="851" w:right="35" w:hanging="284"/>
        <w:rPr>
          <w:lang w:val="en-ID"/>
        </w:rPr>
      </w:pPr>
      <w:r w:rsidRPr="006B3726">
        <w:rPr>
          <w:b/>
          <w:bCs/>
          <w:color w:val="000000"/>
        </w:rPr>
        <w:t>Elemen Form </w:t>
      </w:r>
    </w:p>
    <w:p w14:paraId="0B5B1ED4" w14:textId="77777777" w:rsidR="00A069A6" w:rsidRPr="006B3726" w:rsidRDefault="007C0F81" w:rsidP="006B3726">
      <w:pPr>
        <w:pStyle w:val="NormalWeb"/>
        <w:spacing w:before="0" w:beforeAutospacing="0" w:after="240" w:afterAutospacing="0" w:line="360" w:lineRule="auto"/>
        <w:ind w:left="698" w:right="35" w:firstLine="153"/>
        <w:rPr>
          <w:color w:val="000000"/>
        </w:rPr>
      </w:pPr>
      <w:r w:rsidRPr="006B3726">
        <w:rPr>
          <w:color w:val="000000"/>
        </w:rPr>
        <w:t xml:space="preserve">Tag &lt;FORM&gt; digunakan untuk membuat form dalam document HTML </w:t>
      </w:r>
    </w:p>
    <w:p w14:paraId="689E76C1" w14:textId="6EB82D82" w:rsidR="007C0F81" w:rsidRPr="006B3726" w:rsidRDefault="007C0F81" w:rsidP="006B3726">
      <w:pPr>
        <w:pStyle w:val="NormalWeb"/>
        <w:spacing w:before="0" w:beforeAutospacing="0" w:after="0" w:afterAutospacing="0" w:line="360" w:lineRule="auto"/>
        <w:ind w:left="698" w:right="35" w:firstLine="153"/>
        <w:rPr>
          <w:b/>
          <w:bCs/>
          <w:color w:val="000000"/>
        </w:rPr>
      </w:pPr>
      <w:r w:rsidRPr="006B3726">
        <w:rPr>
          <w:b/>
          <w:bCs/>
          <w:color w:val="000000"/>
        </w:rPr>
        <w:t>Atribut Fungsi</w:t>
      </w:r>
    </w:p>
    <w:tbl>
      <w:tblPr>
        <w:tblStyle w:val="GridTable1Light"/>
        <w:tblW w:w="0" w:type="auto"/>
        <w:tblInd w:w="846" w:type="dxa"/>
        <w:tblLook w:val="04A0" w:firstRow="1" w:lastRow="0" w:firstColumn="1" w:lastColumn="0" w:noHBand="0" w:noVBand="1"/>
      </w:tblPr>
      <w:tblGrid>
        <w:gridCol w:w="3117"/>
        <w:gridCol w:w="3964"/>
      </w:tblGrid>
      <w:tr w:rsidR="00A069A6" w:rsidRPr="006B3726" w14:paraId="4E723466" w14:textId="77777777" w:rsidTr="00A06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7" w:type="dxa"/>
            <w:shd w:val="clear" w:color="auto" w:fill="D9D9D9" w:themeFill="background1" w:themeFillShade="D9"/>
          </w:tcPr>
          <w:p w14:paraId="4B562D05" w14:textId="31748378" w:rsidR="00A069A6" w:rsidRPr="006B3726" w:rsidRDefault="00A069A6" w:rsidP="006B3726">
            <w:pPr>
              <w:pStyle w:val="NormalWeb"/>
              <w:spacing w:before="0" w:beforeAutospacing="0" w:after="0" w:afterAutospacing="0" w:line="360" w:lineRule="auto"/>
              <w:ind w:right="35"/>
              <w:jc w:val="center"/>
              <w:rPr>
                <w:lang w:val="en-ID"/>
              </w:rPr>
            </w:pPr>
            <w:proofErr w:type="spellStart"/>
            <w:r w:rsidRPr="006B3726">
              <w:rPr>
                <w:lang w:val="en-ID"/>
              </w:rPr>
              <w:t>Atribut</w:t>
            </w:r>
            <w:proofErr w:type="spellEnd"/>
          </w:p>
        </w:tc>
        <w:tc>
          <w:tcPr>
            <w:tcW w:w="3964" w:type="dxa"/>
            <w:shd w:val="clear" w:color="auto" w:fill="D9D9D9" w:themeFill="background1" w:themeFillShade="D9"/>
          </w:tcPr>
          <w:p w14:paraId="4409FE6B" w14:textId="04BCB346" w:rsidR="00A069A6" w:rsidRPr="006B3726" w:rsidRDefault="00A069A6" w:rsidP="006B3726">
            <w:pPr>
              <w:pStyle w:val="NormalWeb"/>
              <w:spacing w:before="0" w:beforeAutospacing="0" w:after="0" w:afterAutospacing="0" w:line="360" w:lineRule="auto"/>
              <w:ind w:right="35"/>
              <w:jc w:val="center"/>
              <w:cnfStyle w:val="100000000000" w:firstRow="1" w:lastRow="0" w:firstColumn="0" w:lastColumn="0" w:oddVBand="0" w:evenVBand="0" w:oddHBand="0" w:evenHBand="0" w:firstRowFirstColumn="0" w:firstRowLastColumn="0" w:lastRowFirstColumn="0" w:lastRowLastColumn="0"/>
              <w:rPr>
                <w:lang w:val="en-ID"/>
              </w:rPr>
            </w:pPr>
            <w:proofErr w:type="spellStart"/>
            <w:r w:rsidRPr="006B3726">
              <w:rPr>
                <w:lang w:val="en-ID"/>
              </w:rPr>
              <w:t>Fungsi</w:t>
            </w:r>
            <w:proofErr w:type="spellEnd"/>
          </w:p>
        </w:tc>
      </w:tr>
      <w:tr w:rsidR="00A069A6" w:rsidRPr="006B3726" w14:paraId="26B916CA" w14:textId="77777777" w:rsidTr="00A069A6">
        <w:tc>
          <w:tcPr>
            <w:cnfStyle w:val="001000000000" w:firstRow="0" w:lastRow="0" w:firstColumn="1" w:lastColumn="0" w:oddVBand="0" w:evenVBand="0" w:oddHBand="0" w:evenHBand="0" w:firstRowFirstColumn="0" w:firstRowLastColumn="0" w:lastRowFirstColumn="0" w:lastRowLastColumn="0"/>
            <w:tcW w:w="3117" w:type="dxa"/>
          </w:tcPr>
          <w:p w14:paraId="0E510B9E" w14:textId="56DB225F" w:rsidR="00A069A6" w:rsidRPr="006B3726" w:rsidRDefault="00A069A6" w:rsidP="006B3726">
            <w:pPr>
              <w:pStyle w:val="NormalWeb"/>
              <w:spacing w:before="0" w:beforeAutospacing="0" w:after="0" w:afterAutospacing="0" w:line="360" w:lineRule="auto"/>
              <w:ind w:right="35"/>
              <w:jc w:val="center"/>
              <w:rPr>
                <w:lang w:val="en-ID"/>
              </w:rPr>
            </w:pPr>
            <w:r w:rsidRPr="006B3726">
              <w:rPr>
                <w:lang w:val="en-ID"/>
              </w:rPr>
              <w:t>Method</w:t>
            </w:r>
          </w:p>
        </w:tc>
        <w:tc>
          <w:tcPr>
            <w:tcW w:w="3964" w:type="dxa"/>
          </w:tcPr>
          <w:p w14:paraId="563768B7" w14:textId="72F4BEAB" w:rsidR="00A069A6" w:rsidRPr="006B3726" w:rsidRDefault="00A069A6" w:rsidP="006B3726">
            <w:pPr>
              <w:pStyle w:val="NormalWeb"/>
              <w:spacing w:before="0" w:beforeAutospacing="0" w:after="0" w:afterAutospacing="0" w:line="360" w:lineRule="auto"/>
              <w:ind w:right="35"/>
              <w:jc w:val="both"/>
              <w:cnfStyle w:val="000000000000" w:firstRow="0" w:lastRow="0" w:firstColumn="0" w:lastColumn="0" w:oddVBand="0" w:evenVBand="0" w:oddHBand="0" w:evenHBand="0" w:firstRowFirstColumn="0" w:firstRowLastColumn="0" w:lastRowFirstColumn="0" w:lastRowLastColumn="0"/>
              <w:rPr>
                <w:lang w:val="en-ID"/>
              </w:rPr>
            </w:pPr>
            <w:r w:rsidRPr="006B3726">
              <w:rPr>
                <w:color w:val="000000"/>
              </w:rPr>
              <w:t>Metode pengiriman data ke file tujuan (POST atau GET)</w:t>
            </w:r>
          </w:p>
        </w:tc>
      </w:tr>
      <w:tr w:rsidR="00A069A6" w:rsidRPr="006B3726" w14:paraId="453FFA1D" w14:textId="77777777" w:rsidTr="00A069A6">
        <w:tc>
          <w:tcPr>
            <w:cnfStyle w:val="001000000000" w:firstRow="0" w:lastRow="0" w:firstColumn="1" w:lastColumn="0" w:oddVBand="0" w:evenVBand="0" w:oddHBand="0" w:evenHBand="0" w:firstRowFirstColumn="0" w:firstRowLastColumn="0" w:lastRowFirstColumn="0" w:lastRowLastColumn="0"/>
            <w:tcW w:w="3117" w:type="dxa"/>
          </w:tcPr>
          <w:p w14:paraId="25AC02D9" w14:textId="3826ED41" w:rsidR="00A069A6" w:rsidRPr="006B3726" w:rsidRDefault="00A069A6" w:rsidP="006B3726">
            <w:pPr>
              <w:pStyle w:val="NormalWeb"/>
              <w:spacing w:before="0" w:beforeAutospacing="0" w:after="0" w:afterAutospacing="0" w:line="360" w:lineRule="auto"/>
              <w:ind w:right="35"/>
              <w:jc w:val="center"/>
              <w:rPr>
                <w:lang w:val="en-ID"/>
              </w:rPr>
            </w:pPr>
            <w:r w:rsidRPr="006B3726">
              <w:rPr>
                <w:lang w:val="en-ID"/>
              </w:rPr>
              <w:t>Action</w:t>
            </w:r>
          </w:p>
        </w:tc>
        <w:tc>
          <w:tcPr>
            <w:tcW w:w="3964" w:type="dxa"/>
          </w:tcPr>
          <w:p w14:paraId="52F612E7" w14:textId="3243A893" w:rsidR="00A069A6" w:rsidRPr="006B3726" w:rsidRDefault="00A069A6" w:rsidP="006B3726">
            <w:pPr>
              <w:pStyle w:val="NormalWeb"/>
              <w:spacing w:before="0" w:beforeAutospacing="0" w:after="0" w:afterAutospacing="0" w:line="360" w:lineRule="auto"/>
              <w:ind w:right="35"/>
              <w:jc w:val="both"/>
              <w:cnfStyle w:val="000000000000" w:firstRow="0" w:lastRow="0" w:firstColumn="0" w:lastColumn="0" w:oddVBand="0" w:evenVBand="0" w:oddHBand="0" w:evenHBand="0" w:firstRowFirstColumn="0" w:firstRowLastColumn="0" w:lastRowFirstColumn="0" w:lastRowLastColumn="0"/>
              <w:rPr>
                <w:lang w:val="en-ID"/>
              </w:rPr>
            </w:pPr>
            <w:r w:rsidRPr="006B3726">
              <w:rPr>
                <w:color w:val="000000"/>
              </w:rPr>
              <w:t>Aksi yang akan dilakukan jika user menekan tombol Submit</w:t>
            </w:r>
          </w:p>
        </w:tc>
      </w:tr>
      <w:tr w:rsidR="00A069A6" w:rsidRPr="006B3726" w14:paraId="6C4ADFB4" w14:textId="77777777" w:rsidTr="00A069A6">
        <w:tc>
          <w:tcPr>
            <w:cnfStyle w:val="001000000000" w:firstRow="0" w:lastRow="0" w:firstColumn="1" w:lastColumn="0" w:oddVBand="0" w:evenVBand="0" w:oddHBand="0" w:evenHBand="0" w:firstRowFirstColumn="0" w:firstRowLastColumn="0" w:lastRowFirstColumn="0" w:lastRowLastColumn="0"/>
            <w:tcW w:w="3117" w:type="dxa"/>
          </w:tcPr>
          <w:p w14:paraId="426B0E57" w14:textId="093E6DFE" w:rsidR="00A069A6" w:rsidRPr="006B3726" w:rsidRDefault="00A069A6" w:rsidP="006B3726">
            <w:pPr>
              <w:pStyle w:val="NormalWeb"/>
              <w:spacing w:before="0" w:beforeAutospacing="0" w:after="0" w:afterAutospacing="0" w:line="360" w:lineRule="auto"/>
              <w:ind w:right="35"/>
              <w:jc w:val="center"/>
              <w:rPr>
                <w:lang w:val="en-ID"/>
              </w:rPr>
            </w:pPr>
            <w:r w:rsidRPr="006B3726">
              <w:rPr>
                <w:lang w:val="en-ID"/>
              </w:rPr>
              <w:t>Name</w:t>
            </w:r>
          </w:p>
        </w:tc>
        <w:tc>
          <w:tcPr>
            <w:tcW w:w="3964" w:type="dxa"/>
          </w:tcPr>
          <w:p w14:paraId="2011F759" w14:textId="68A6CC04" w:rsidR="00A069A6" w:rsidRPr="006B3726" w:rsidRDefault="00A069A6" w:rsidP="006B3726">
            <w:pPr>
              <w:pStyle w:val="NormalWeb"/>
              <w:spacing w:before="0" w:beforeAutospacing="0" w:after="0" w:afterAutospacing="0" w:line="360" w:lineRule="auto"/>
              <w:ind w:right="35"/>
              <w:jc w:val="both"/>
              <w:cnfStyle w:val="000000000000" w:firstRow="0" w:lastRow="0" w:firstColumn="0" w:lastColumn="0" w:oddVBand="0" w:evenVBand="0" w:oddHBand="0" w:evenHBand="0" w:firstRowFirstColumn="0" w:firstRowLastColumn="0" w:lastRowFirstColumn="0" w:lastRowLastColumn="0"/>
              <w:rPr>
                <w:lang w:val="en-ID"/>
              </w:rPr>
            </w:pPr>
            <w:r w:rsidRPr="006B3726">
              <w:rPr>
                <w:color w:val="000000"/>
              </w:rPr>
              <w:t>Memerikan nama tiap masukan</w:t>
            </w:r>
          </w:p>
        </w:tc>
      </w:tr>
      <w:tr w:rsidR="00A069A6" w:rsidRPr="006B3726" w14:paraId="6809244E" w14:textId="77777777" w:rsidTr="00A069A6">
        <w:tc>
          <w:tcPr>
            <w:cnfStyle w:val="001000000000" w:firstRow="0" w:lastRow="0" w:firstColumn="1" w:lastColumn="0" w:oddVBand="0" w:evenVBand="0" w:oddHBand="0" w:evenHBand="0" w:firstRowFirstColumn="0" w:firstRowLastColumn="0" w:lastRowFirstColumn="0" w:lastRowLastColumn="0"/>
            <w:tcW w:w="3117" w:type="dxa"/>
          </w:tcPr>
          <w:p w14:paraId="0F74FC72" w14:textId="6BA8A070" w:rsidR="00A069A6" w:rsidRPr="006B3726" w:rsidRDefault="00A069A6" w:rsidP="006B3726">
            <w:pPr>
              <w:pStyle w:val="NormalWeb"/>
              <w:spacing w:before="0" w:beforeAutospacing="0" w:after="0" w:afterAutospacing="0" w:line="360" w:lineRule="auto"/>
              <w:ind w:right="35"/>
              <w:jc w:val="center"/>
              <w:rPr>
                <w:lang w:val="en-ID"/>
              </w:rPr>
            </w:pPr>
            <w:r w:rsidRPr="006B3726">
              <w:rPr>
                <w:lang w:val="en-ID"/>
              </w:rPr>
              <w:t>Value</w:t>
            </w:r>
          </w:p>
        </w:tc>
        <w:tc>
          <w:tcPr>
            <w:tcW w:w="3964" w:type="dxa"/>
          </w:tcPr>
          <w:p w14:paraId="1605653A" w14:textId="61EDB3A1" w:rsidR="00A069A6" w:rsidRPr="006B3726" w:rsidRDefault="00A069A6" w:rsidP="006B3726">
            <w:pPr>
              <w:pStyle w:val="NormalWeb"/>
              <w:spacing w:before="0" w:beforeAutospacing="0" w:after="0" w:afterAutospacing="0" w:line="360" w:lineRule="auto"/>
              <w:ind w:right="35"/>
              <w:jc w:val="both"/>
              <w:cnfStyle w:val="000000000000" w:firstRow="0" w:lastRow="0" w:firstColumn="0" w:lastColumn="0" w:oddVBand="0" w:evenVBand="0" w:oddHBand="0" w:evenHBand="0" w:firstRowFirstColumn="0" w:firstRowLastColumn="0" w:lastRowFirstColumn="0" w:lastRowLastColumn="0"/>
              <w:rPr>
                <w:lang w:val="en-ID"/>
              </w:rPr>
            </w:pPr>
            <w:r w:rsidRPr="006B3726">
              <w:rPr>
                <w:color w:val="000000"/>
              </w:rPr>
              <w:t>Memberikan nilai suatu masukan</w:t>
            </w:r>
          </w:p>
        </w:tc>
      </w:tr>
      <w:tr w:rsidR="00A069A6" w:rsidRPr="006B3726" w14:paraId="534DBF47" w14:textId="77777777" w:rsidTr="00A069A6">
        <w:tc>
          <w:tcPr>
            <w:cnfStyle w:val="001000000000" w:firstRow="0" w:lastRow="0" w:firstColumn="1" w:lastColumn="0" w:oddVBand="0" w:evenVBand="0" w:oddHBand="0" w:evenHBand="0" w:firstRowFirstColumn="0" w:firstRowLastColumn="0" w:lastRowFirstColumn="0" w:lastRowLastColumn="0"/>
            <w:tcW w:w="3117" w:type="dxa"/>
          </w:tcPr>
          <w:p w14:paraId="41C2B40E" w14:textId="4FFB0DE3" w:rsidR="00A069A6" w:rsidRPr="006B3726" w:rsidRDefault="00A069A6" w:rsidP="006B3726">
            <w:pPr>
              <w:pStyle w:val="NormalWeb"/>
              <w:spacing w:before="0" w:beforeAutospacing="0" w:after="0" w:afterAutospacing="0" w:line="360" w:lineRule="auto"/>
              <w:ind w:right="35"/>
              <w:jc w:val="center"/>
              <w:rPr>
                <w:lang w:val="en-ID"/>
              </w:rPr>
            </w:pPr>
            <w:r w:rsidRPr="006B3726">
              <w:rPr>
                <w:lang w:val="en-ID"/>
              </w:rPr>
              <w:t>Type</w:t>
            </w:r>
          </w:p>
        </w:tc>
        <w:tc>
          <w:tcPr>
            <w:tcW w:w="3964" w:type="dxa"/>
          </w:tcPr>
          <w:p w14:paraId="65825041" w14:textId="77112331" w:rsidR="00A069A6" w:rsidRPr="006B3726" w:rsidRDefault="00A069A6" w:rsidP="006B3726">
            <w:pPr>
              <w:pStyle w:val="NormalWeb"/>
              <w:spacing w:before="0" w:beforeAutospacing="0" w:after="0" w:afterAutospacing="0" w:line="360" w:lineRule="auto"/>
              <w:ind w:right="35"/>
              <w:jc w:val="both"/>
              <w:cnfStyle w:val="000000000000" w:firstRow="0" w:lastRow="0" w:firstColumn="0" w:lastColumn="0" w:oddVBand="0" w:evenVBand="0" w:oddHBand="0" w:evenHBand="0" w:firstRowFirstColumn="0" w:firstRowLastColumn="0" w:lastRowFirstColumn="0" w:lastRowLastColumn="0"/>
              <w:rPr>
                <w:lang w:val="en-ID"/>
              </w:rPr>
            </w:pPr>
            <w:r w:rsidRPr="006B3726">
              <w:rPr>
                <w:color w:val="000000"/>
              </w:rPr>
              <w:t>Tipe form yang akan digunakan</w:t>
            </w:r>
          </w:p>
        </w:tc>
      </w:tr>
    </w:tbl>
    <w:p w14:paraId="353D9255" w14:textId="50C1BACA" w:rsidR="00A069A6" w:rsidRPr="006B3726" w:rsidRDefault="007C0F81" w:rsidP="006B3726">
      <w:pPr>
        <w:pStyle w:val="NormalWeb"/>
        <w:spacing w:before="267" w:beforeAutospacing="0" w:after="240" w:afterAutospacing="0" w:line="360" w:lineRule="auto"/>
        <w:ind w:left="1440" w:right="756"/>
        <w:jc w:val="center"/>
        <w:rPr>
          <w:color w:val="000000"/>
        </w:rPr>
      </w:pPr>
      <w:r w:rsidRPr="006B3726">
        <w:rPr>
          <w:color w:val="000000"/>
        </w:rPr>
        <w:lastRenderedPageBreak/>
        <w:t>Tabel 3.5. Attribut untuk membuat form dalam document HTML</w:t>
      </w:r>
    </w:p>
    <w:p w14:paraId="35EF090D" w14:textId="77777777" w:rsidR="00A069A6" w:rsidRPr="006B3726" w:rsidRDefault="00A069A6" w:rsidP="006B3726">
      <w:pPr>
        <w:pStyle w:val="NormalWeb"/>
        <w:numPr>
          <w:ilvl w:val="1"/>
          <w:numId w:val="24"/>
        </w:numPr>
        <w:spacing w:before="0" w:beforeAutospacing="0" w:after="0" w:afterAutospacing="0" w:line="360" w:lineRule="auto"/>
        <w:ind w:left="851" w:right="35"/>
        <w:jc w:val="both"/>
        <w:rPr>
          <w:lang w:val="en-ID"/>
        </w:rPr>
      </w:pPr>
      <w:r w:rsidRPr="006B3726">
        <w:rPr>
          <w:b/>
          <w:bCs/>
          <w:color w:val="000000"/>
          <w:lang w:val="en-US"/>
        </w:rPr>
        <w:t xml:space="preserve">HTML Input </w:t>
      </w:r>
      <w:proofErr w:type="spellStart"/>
      <w:r w:rsidRPr="006B3726">
        <w:rPr>
          <w:b/>
          <w:bCs/>
          <w:color w:val="000000"/>
          <w:lang w:val="en-US"/>
        </w:rPr>
        <w:t>Elemen</w:t>
      </w:r>
      <w:proofErr w:type="spellEnd"/>
    </w:p>
    <w:p w14:paraId="5E14F3B8" w14:textId="77777777" w:rsidR="00A069A6" w:rsidRPr="006B3726" w:rsidRDefault="007C0F81" w:rsidP="006B3726">
      <w:pPr>
        <w:pStyle w:val="NormalWeb"/>
        <w:spacing w:before="0" w:beforeAutospacing="0" w:after="0" w:afterAutospacing="0" w:line="360" w:lineRule="auto"/>
        <w:ind w:left="426" w:right="35" w:firstLine="425"/>
        <w:jc w:val="both"/>
        <w:rPr>
          <w:lang w:val="en-ID"/>
        </w:rPr>
      </w:pPr>
      <w:r w:rsidRPr="006B3726">
        <w:rPr>
          <w:color w:val="000000"/>
        </w:rPr>
        <w:t>Pada saat membuat form anda bisa meletakkan control-control pada form untuk memperbolehkan inputan dari user . semua control biasanya di letakkan di antara tag &lt;FORM&gt;&lt;/FORM&gt; tapi anda juga bias meletakkan control diluar tag tersebut. Untuk menambahkan control gunakan tag &lt;input&gt;. </w:t>
      </w:r>
    </w:p>
    <w:p w14:paraId="6F2EB780" w14:textId="4A19E28C" w:rsidR="007C0F81" w:rsidRPr="006B3726" w:rsidRDefault="007C0F81" w:rsidP="006B3726">
      <w:pPr>
        <w:pStyle w:val="NormalWeb"/>
        <w:spacing w:before="0" w:beforeAutospacing="0" w:after="0" w:afterAutospacing="0" w:line="360" w:lineRule="auto"/>
        <w:ind w:left="426" w:right="35" w:firstLine="425"/>
        <w:jc w:val="both"/>
        <w:rPr>
          <w:lang w:val="en-ID"/>
        </w:rPr>
      </w:pPr>
      <w:r w:rsidRPr="006B3726">
        <w:rPr>
          <w:color w:val="000000"/>
        </w:rPr>
        <w:t>Berikut macam-macamcomponent input: </w:t>
      </w:r>
    </w:p>
    <w:p w14:paraId="6E428AAE" w14:textId="7D55AA3F" w:rsidR="007C0F81" w:rsidRPr="006B3726" w:rsidRDefault="007C0F81" w:rsidP="006B3726">
      <w:pPr>
        <w:pStyle w:val="NormalWeb"/>
        <w:numPr>
          <w:ilvl w:val="0"/>
          <w:numId w:val="27"/>
        </w:numPr>
        <w:spacing w:before="12" w:beforeAutospacing="0" w:after="0" w:afterAutospacing="0" w:line="360" w:lineRule="auto"/>
        <w:jc w:val="both"/>
      </w:pPr>
      <w:r w:rsidRPr="006B3726">
        <w:rPr>
          <w:b/>
          <w:bCs/>
          <w:color w:val="000000"/>
        </w:rPr>
        <w:t>Textbox </w:t>
      </w:r>
    </w:p>
    <w:p w14:paraId="09CF25AF" w14:textId="77777777" w:rsidR="007C0F81" w:rsidRPr="006B3726" w:rsidRDefault="007C0F81" w:rsidP="006B3726">
      <w:pPr>
        <w:pStyle w:val="NormalWeb"/>
        <w:spacing w:before="0" w:beforeAutospacing="0" w:after="240" w:afterAutospacing="0" w:line="360" w:lineRule="auto"/>
        <w:ind w:left="1211" w:right="5"/>
        <w:jc w:val="both"/>
      </w:pPr>
      <w:r w:rsidRPr="006B3726">
        <w:rPr>
          <w:color w:val="000000"/>
        </w:rPr>
        <w:t xml:space="preserve">Untuk membuat sigle line text control. Attribute </w:t>
      </w:r>
      <w:r w:rsidRPr="006B3726">
        <w:rPr>
          <w:b/>
          <w:bCs/>
          <w:color w:val="000000"/>
        </w:rPr>
        <w:t xml:space="preserve">size </w:t>
      </w:r>
      <w:r w:rsidRPr="006B3726">
        <w:rPr>
          <w:color w:val="000000"/>
        </w:rPr>
        <w:t xml:space="preserve">digunakan untuk menentukan jumlah character yang bisa ditampilkan, sementara </w:t>
      </w:r>
      <w:r w:rsidRPr="006B3726">
        <w:rPr>
          <w:b/>
          <w:bCs/>
          <w:color w:val="000000"/>
        </w:rPr>
        <w:t xml:space="preserve">maxlength </w:t>
      </w:r>
      <w:r w:rsidRPr="006B3726">
        <w:rPr>
          <w:color w:val="000000"/>
        </w:rPr>
        <w:t>attribute digunakan untuk menentukan maximum character yang bisa di masukkan. </w:t>
      </w:r>
    </w:p>
    <w:p w14:paraId="6AE55069" w14:textId="77777777" w:rsidR="007C0F81" w:rsidRPr="006B3726" w:rsidRDefault="007C0F81" w:rsidP="006B3726">
      <w:pPr>
        <w:pStyle w:val="NormalWeb"/>
        <w:spacing w:before="1" w:beforeAutospacing="0" w:after="0" w:afterAutospacing="0" w:line="360" w:lineRule="auto"/>
        <w:ind w:left="1211"/>
        <w:jc w:val="both"/>
      </w:pPr>
      <w:r w:rsidRPr="006B3726">
        <w:rPr>
          <w:color w:val="000000"/>
        </w:rPr>
        <w:t>Contoh Penulisan syntaxtextbox : </w:t>
      </w:r>
    </w:p>
    <w:p w14:paraId="7A4AC1EE" w14:textId="0788AF02" w:rsidR="007C0F81" w:rsidRPr="006B3726" w:rsidRDefault="007C0F81" w:rsidP="006B3726">
      <w:pPr>
        <w:pStyle w:val="NormalWeb"/>
        <w:spacing w:before="0" w:beforeAutospacing="0" w:after="240" w:afterAutospacing="0" w:line="360" w:lineRule="auto"/>
        <w:ind w:left="1211" w:right="1373"/>
        <w:jc w:val="both"/>
      </w:pPr>
      <w:r w:rsidRPr="006B3726">
        <w:rPr>
          <w:b/>
          <w:bCs/>
          <w:color w:val="000000"/>
        </w:rPr>
        <w:t>&lt;INPUT TYPE=”TEXT” NAME=”textbox</w:t>
      </w:r>
      <w:r w:rsidR="00CD4303" w:rsidRPr="006B3726">
        <w:rPr>
          <w:b/>
          <w:bCs/>
          <w:color w:val="000000"/>
          <w:lang w:val="en-US"/>
        </w:rPr>
        <w:t xml:space="preserve"> </w:t>
      </w:r>
      <w:r w:rsidRPr="006B3726">
        <w:rPr>
          <w:b/>
          <w:bCs/>
          <w:color w:val="000000"/>
        </w:rPr>
        <w:t>VALUE=””</w:t>
      </w:r>
      <w:r w:rsidR="00CD4303" w:rsidRPr="006B3726">
        <w:rPr>
          <w:b/>
          <w:bCs/>
          <w:color w:val="000000"/>
          <w:lang w:val="en-US"/>
        </w:rPr>
        <w:t xml:space="preserve"> </w:t>
      </w:r>
      <w:r w:rsidRPr="006B3726">
        <w:rPr>
          <w:b/>
          <w:bCs/>
          <w:color w:val="000000"/>
        </w:rPr>
        <w:t>SIZE=”20”&gt;</w:t>
      </w:r>
    </w:p>
    <w:p w14:paraId="20FEB5FB" w14:textId="79AD8D84" w:rsidR="007C0F81" w:rsidRPr="006B3726" w:rsidRDefault="007C0F81" w:rsidP="006B3726">
      <w:pPr>
        <w:pStyle w:val="NormalWeb"/>
        <w:numPr>
          <w:ilvl w:val="0"/>
          <w:numId w:val="27"/>
        </w:numPr>
        <w:spacing w:before="0" w:beforeAutospacing="0" w:after="0" w:afterAutospacing="0" w:line="360" w:lineRule="auto"/>
        <w:jc w:val="both"/>
      </w:pPr>
      <w:r w:rsidRPr="006B3726">
        <w:rPr>
          <w:b/>
          <w:bCs/>
          <w:color w:val="000000"/>
        </w:rPr>
        <w:t>Submit dan Reset </w:t>
      </w:r>
    </w:p>
    <w:p w14:paraId="78371505" w14:textId="456AAEFD" w:rsidR="007C0F81" w:rsidRPr="006B3726" w:rsidRDefault="007C0F81" w:rsidP="006B3726">
      <w:pPr>
        <w:pStyle w:val="NormalWeb"/>
        <w:spacing w:before="12" w:beforeAutospacing="0" w:after="240" w:afterAutospacing="0" w:line="360" w:lineRule="auto"/>
        <w:ind w:left="1211" w:right="35"/>
        <w:jc w:val="both"/>
        <w:rPr>
          <w:i/>
          <w:iCs/>
          <w:color w:val="000000"/>
          <w:lang w:val="en-US"/>
        </w:rPr>
      </w:pPr>
      <w:r w:rsidRPr="006B3726">
        <w:rPr>
          <w:color w:val="000000"/>
        </w:rPr>
        <w:t xml:space="preserve">Tombol </w:t>
      </w:r>
      <w:r w:rsidRPr="006B3726">
        <w:rPr>
          <w:i/>
          <w:iCs/>
          <w:color w:val="000000"/>
        </w:rPr>
        <w:t>Submit</w:t>
      </w:r>
      <w:r w:rsidRPr="006B3726">
        <w:rPr>
          <w:color w:val="000000"/>
        </w:rPr>
        <w:t xml:space="preserve">: digunakan ketika </w:t>
      </w:r>
      <w:r w:rsidRPr="006B3726">
        <w:rPr>
          <w:i/>
          <w:iCs/>
          <w:color w:val="000000"/>
        </w:rPr>
        <w:t xml:space="preserve">user </w:t>
      </w:r>
      <w:r w:rsidRPr="006B3726">
        <w:rPr>
          <w:color w:val="000000"/>
        </w:rPr>
        <w:t xml:space="preserve">mengisi </w:t>
      </w:r>
      <w:r w:rsidRPr="006B3726">
        <w:rPr>
          <w:i/>
          <w:iCs/>
          <w:color w:val="000000"/>
        </w:rPr>
        <w:t xml:space="preserve">form </w:t>
      </w:r>
      <w:r w:rsidRPr="006B3726">
        <w:rPr>
          <w:color w:val="000000"/>
        </w:rPr>
        <w:t xml:space="preserve">dan ingin mengirimkan ke </w:t>
      </w:r>
      <w:r w:rsidRPr="006B3726">
        <w:rPr>
          <w:i/>
          <w:iCs/>
          <w:color w:val="000000"/>
        </w:rPr>
        <w:t>server</w:t>
      </w:r>
      <w:r w:rsidRPr="006B3726">
        <w:rPr>
          <w:color w:val="000000"/>
        </w:rPr>
        <w:t xml:space="preserve">, sedangkan Tombol </w:t>
      </w:r>
      <w:r w:rsidRPr="006B3726">
        <w:rPr>
          <w:i/>
          <w:iCs/>
          <w:color w:val="000000"/>
        </w:rPr>
        <w:t>Reset</w:t>
      </w:r>
      <w:r w:rsidRPr="006B3726">
        <w:rPr>
          <w:color w:val="000000"/>
        </w:rPr>
        <w:t xml:space="preserve">: digunakan ketika </w:t>
      </w:r>
      <w:r w:rsidRPr="006B3726">
        <w:rPr>
          <w:i/>
          <w:iCs/>
          <w:color w:val="000000"/>
        </w:rPr>
        <w:t xml:space="preserve">user </w:t>
      </w:r>
      <w:r w:rsidRPr="006B3726">
        <w:rPr>
          <w:color w:val="000000"/>
        </w:rPr>
        <w:t xml:space="preserve">ingin menghapus/mengosongkan semua masukan yang ditulis dalam </w:t>
      </w:r>
      <w:r w:rsidRPr="006B3726">
        <w:rPr>
          <w:i/>
          <w:iCs/>
          <w:color w:val="000000"/>
        </w:rPr>
        <w:t>form</w:t>
      </w:r>
      <w:r w:rsidR="00CD4303" w:rsidRPr="006B3726">
        <w:rPr>
          <w:i/>
          <w:iCs/>
          <w:color w:val="000000"/>
          <w:lang w:val="en-US"/>
        </w:rPr>
        <w:t>.</w:t>
      </w:r>
    </w:p>
    <w:p w14:paraId="28C7F422" w14:textId="0AD240ED" w:rsidR="00CD4303" w:rsidRPr="006B3726" w:rsidRDefault="00CD4303" w:rsidP="006B3726">
      <w:pPr>
        <w:pStyle w:val="NormalWeb"/>
        <w:numPr>
          <w:ilvl w:val="0"/>
          <w:numId w:val="27"/>
        </w:numPr>
        <w:spacing w:before="0" w:beforeAutospacing="0" w:after="240" w:afterAutospacing="0" w:line="360" w:lineRule="auto"/>
        <w:jc w:val="both"/>
      </w:pPr>
      <w:r w:rsidRPr="006B3726">
        <w:rPr>
          <w:b/>
          <w:bCs/>
          <w:i/>
          <w:iCs/>
          <w:color w:val="000000"/>
        </w:rPr>
        <w:t xml:space="preserve">Checkbox </w:t>
      </w:r>
      <w:r w:rsidRPr="006B3726">
        <w:rPr>
          <w:color w:val="000000"/>
        </w:rPr>
        <w:t xml:space="preserve">digunakan Untuk memberi beberapa pilihan kepada </w:t>
      </w:r>
      <w:r w:rsidRPr="006B3726">
        <w:rPr>
          <w:i/>
          <w:iCs/>
          <w:color w:val="000000"/>
        </w:rPr>
        <w:t>user </w:t>
      </w:r>
    </w:p>
    <w:p w14:paraId="7131730C" w14:textId="11177CA3" w:rsidR="00CD4303" w:rsidRPr="006B3726" w:rsidRDefault="007C0F81" w:rsidP="006B3726">
      <w:pPr>
        <w:pStyle w:val="NormalWeb"/>
        <w:numPr>
          <w:ilvl w:val="0"/>
          <w:numId w:val="27"/>
        </w:numPr>
        <w:spacing w:before="0" w:beforeAutospacing="0" w:after="0" w:afterAutospacing="0" w:line="360" w:lineRule="auto"/>
        <w:jc w:val="both"/>
      </w:pPr>
      <w:r w:rsidRPr="006B3726">
        <w:rPr>
          <w:b/>
          <w:bCs/>
          <w:color w:val="000000"/>
        </w:rPr>
        <w:t>Radio button </w:t>
      </w:r>
    </w:p>
    <w:p w14:paraId="2BC5AEC9" w14:textId="61FD988C" w:rsidR="007C0F81" w:rsidRPr="006B3726" w:rsidRDefault="007C0F81" w:rsidP="006B3726">
      <w:pPr>
        <w:pStyle w:val="NormalWeb"/>
        <w:spacing w:before="0" w:beforeAutospacing="0" w:after="240" w:afterAutospacing="0" w:line="360" w:lineRule="auto"/>
        <w:ind w:left="1211"/>
        <w:jc w:val="both"/>
      </w:pPr>
      <w:r w:rsidRPr="006B3726">
        <w:rPr>
          <w:color w:val="000000"/>
        </w:rPr>
        <w:t xml:space="preserve">Fungsi: Untuk memberi (hanya) satu pilihan kepada </w:t>
      </w:r>
      <w:r w:rsidRPr="006B3726">
        <w:rPr>
          <w:i/>
          <w:iCs/>
          <w:color w:val="000000"/>
        </w:rPr>
        <w:t>user</w:t>
      </w:r>
      <w:r w:rsidRPr="006B3726">
        <w:rPr>
          <w:color w:val="000000"/>
        </w:rPr>
        <w:t>, Setiap radio button control harus memiliki nama yang sama, sehingga user hanya bisa memilih satu option saja. Radio button juga harus secara explisit memberikan nilai ke atribut value. </w:t>
      </w:r>
    </w:p>
    <w:p w14:paraId="59CF1010" w14:textId="7D6D883A" w:rsidR="007C0F81" w:rsidRPr="006B3726" w:rsidRDefault="007C0F81" w:rsidP="006B3726">
      <w:pPr>
        <w:pStyle w:val="NormalWeb"/>
        <w:numPr>
          <w:ilvl w:val="0"/>
          <w:numId w:val="27"/>
        </w:numPr>
        <w:spacing w:before="0" w:beforeAutospacing="0" w:after="0" w:afterAutospacing="0" w:line="360" w:lineRule="auto"/>
        <w:jc w:val="both"/>
      </w:pPr>
      <w:r w:rsidRPr="006B3726">
        <w:rPr>
          <w:b/>
          <w:bCs/>
          <w:i/>
          <w:iCs/>
          <w:color w:val="000000"/>
        </w:rPr>
        <w:t>Text Area </w:t>
      </w:r>
    </w:p>
    <w:p w14:paraId="77A814BE" w14:textId="77777777" w:rsidR="007C0F81" w:rsidRPr="006B3726" w:rsidRDefault="007C0F81" w:rsidP="006B3726">
      <w:pPr>
        <w:pStyle w:val="NormalWeb"/>
        <w:spacing w:before="12" w:beforeAutospacing="0" w:after="0" w:afterAutospacing="0" w:line="360" w:lineRule="auto"/>
        <w:ind w:left="1211"/>
        <w:jc w:val="both"/>
      </w:pPr>
      <w:r w:rsidRPr="006B3726">
        <w:rPr>
          <w:color w:val="000000"/>
        </w:rPr>
        <w:t>Fungsi: </w:t>
      </w:r>
    </w:p>
    <w:p w14:paraId="0630C28D" w14:textId="77777777" w:rsidR="007C0F81" w:rsidRPr="006B3726" w:rsidRDefault="007C0F81" w:rsidP="006B3726">
      <w:pPr>
        <w:pStyle w:val="NormalWeb"/>
        <w:spacing w:before="0" w:beforeAutospacing="0" w:after="0" w:afterAutospacing="0" w:line="360" w:lineRule="auto"/>
        <w:ind w:left="1211" w:right="49"/>
        <w:jc w:val="both"/>
      </w:pPr>
      <w:r w:rsidRPr="006B3726">
        <w:rPr>
          <w:color w:val="000000"/>
        </w:rPr>
        <w:lastRenderedPageBreak/>
        <w:t xml:space="preserve">Sebagai </w:t>
      </w:r>
      <w:r w:rsidRPr="006B3726">
        <w:rPr>
          <w:i/>
          <w:iCs/>
          <w:color w:val="000000"/>
        </w:rPr>
        <w:t xml:space="preserve">field </w:t>
      </w:r>
      <w:r w:rsidRPr="006B3726">
        <w:rPr>
          <w:color w:val="000000"/>
        </w:rPr>
        <w:t>masukan untuk pengunjung (dapat menerima lebih darisatu baris teks). Biasa disebut sebagai kotak komentar </w:t>
      </w:r>
    </w:p>
    <w:p w14:paraId="5946F451" w14:textId="77777777" w:rsidR="00CD4303" w:rsidRPr="006B3726" w:rsidRDefault="007C0F81" w:rsidP="006B3726">
      <w:pPr>
        <w:pStyle w:val="NormalWeb"/>
        <w:spacing w:before="0" w:beforeAutospacing="0" w:after="0" w:afterAutospacing="0" w:line="360" w:lineRule="auto"/>
        <w:ind w:left="1211" w:right="693"/>
        <w:jc w:val="both"/>
        <w:rPr>
          <w:b/>
          <w:bCs/>
          <w:i/>
          <w:iCs/>
          <w:color w:val="000000"/>
        </w:rPr>
      </w:pPr>
      <w:r w:rsidRPr="006B3726">
        <w:rPr>
          <w:color w:val="000000"/>
        </w:rPr>
        <w:t xml:space="preserve">Untuk membuat textarea gunakan tag &lt;TEXTAREA&gt;&lt;/TEXTAREA&gt; </w:t>
      </w:r>
    </w:p>
    <w:p w14:paraId="17A442B6" w14:textId="176CA734" w:rsidR="007C0F81" w:rsidRPr="006B3726" w:rsidRDefault="007C0F81" w:rsidP="006B3726">
      <w:pPr>
        <w:pStyle w:val="NormalWeb"/>
        <w:numPr>
          <w:ilvl w:val="0"/>
          <w:numId w:val="27"/>
        </w:numPr>
        <w:spacing w:before="0" w:beforeAutospacing="0" w:after="0" w:afterAutospacing="0" w:line="360" w:lineRule="auto"/>
        <w:ind w:right="693"/>
        <w:jc w:val="both"/>
      </w:pPr>
      <w:r w:rsidRPr="006B3726">
        <w:rPr>
          <w:b/>
          <w:bCs/>
          <w:color w:val="000000"/>
        </w:rPr>
        <w:t xml:space="preserve">Daftar </w:t>
      </w:r>
      <w:r w:rsidRPr="006B3726">
        <w:rPr>
          <w:b/>
          <w:bCs/>
          <w:i/>
          <w:iCs/>
          <w:color w:val="000000"/>
        </w:rPr>
        <w:t>Drop Down </w:t>
      </w:r>
    </w:p>
    <w:p w14:paraId="13A00F65" w14:textId="77777777" w:rsidR="007C0F81" w:rsidRPr="006B3726" w:rsidRDefault="007C0F81" w:rsidP="006B3726">
      <w:pPr>
        <w:pStyle w:val="NormalWeb"/>
        <w:spacing w:before="47" w:beforeAutospacing="0" w:after="0" w:afterAutospacing="0" w:line="360" w:lineRule="auto"/>
        <w:ind w:left="1211"/>
        <w:jc w:val="both"/>
      </w:pPr>
      <w:r w:rsidRPr="006B3726">
        <w:rPr>
          <w:color w:val="000000"/>
        </w:rPr>
        <w:t>Fungsi: </w:t>
      </w:r>
    </w:p>
    <w:p w14:paraId="27ED961D" w14:textId="0DFF05E4" w:rsidR="007C0F81" w:rsidRPr="006B3726" w:rsidRDefault="007C0F81" w:rsidP="006B3726">
      <w:pPr>
        <w:pStyle w:val="NormalWeb"/>
        <w:spacing w:before="0" w:beforeAutospacing="0" w:after="240" w:afterAutospacing="0" w:line="360" w:lineRule="auto"/>
        <w:ind w:left="1211" w:right="20"/>
        <w:jc w:val="both"/>
      </w:pPr>
      <w:r w:rsidRPr="006B3726">
        <w:rPr>
          <w:color w:val="000000"/>
        </w:rPr>
        <w:t xml:space="preserve">Memberikan menu pilihan kepada </w:t>
      </w:r>
      <w:r w:rsidRPr="006B3726">
        <w:rPr>
          <w:i/>
          <w:iCs/>
          <w:color w:val="000000"/>
        </w:rPr>
        <w:t xml:space="preserve">user </w:t>
      </w:r>
      <w:r w:rsidRPr="006B3726">
        <w:rPr>
          <w:color w:val="000000"/>
        </w:rPr>
        <w:t xml:space="preserve">(cara kerjanya seperti </w:t>
      </w:r>
      <w:r w:rsidRPr="006B3726">
        <w:rPr>
          <w:i/>
          <w:iCs/>
          <w:color w:val="000000"/>
        </w:rPr>
        <w:t xml:space="preserve">radio button </w:t>
      </w:r>
      <w:r w:rsidRPr="006B3726">
        <w:rPr>
          <w:color w:val="000000"/>
        </w:rPr>
        <w:t xml:space="preserve">yang hanya mengijinkan </w:t>
      </w:r>
      <w:r w:rsidRPr="006B3726">
        <w:rPr>
          <w:i/>
          <w:iCs/>
          <w:color w:val="000000"/>
        </w:rPr>
        <w:t xml:space="preserve">user </w:t>
      </w:r>
      <w:r w:rsidRPr="006B3726">
        <w:rPr>
          <w:color w:val="000000"/>
        </w:rPr>
        <w:t>untuk memilih 1 pilihan saja) </w:t>
      </w:r>
    </w:p>
    <w:p w14:paraId="71EBC7E9" w14:textId="77777777" w:rsidR="00CD4303" w:rsidRPr="006B3726" w:rsidRDefault="00CD4303" w:rsidP="006B3726">
      <w:pPr>
        <w:pStyle w:val="Heading2"/>
        <w:numPr>
          <w:ilvl w:val="1"/>
          <w:numId w:val="12"/>
        </w:numPr>
        <w:spacing w:line="360" w:lineRule="auto"/>
        <w:ind w:left="567" w:hanging="567"/>
        <w:rPr>
          <w:rFonts w:cs="Times New Roman"/>
          <w:b/>
          <w:bCs/>
          <w:szCs w:val="24"/>
          <w:lang w:val="en-US"/>
        </w:rPr>
      </w:pPr>
      <w:r w:rsidRPr="006B3726">
        <w:rPr>
          <w:rFonts w:cs="Times New Roman"/>
          <w:b/>
          <w:bCs/>
          <w:szCs w:val="24"/>
          <w:lang w:val="en-US"/>
        </w:rPr>
        <w:t>Hyperlink</w:t>
      </w:r>
    </w:p>
    <w:p w14:paraId="225408F1" w14:textId="77777777" w:rsidR="00CD4303" w:rsidRPr="006B3726" w:rsidRDefault="007C0F81" w:rsidP="006B3726">
      <w:pPr>
        <w:spacing w:after="0" w:line="360" w:lineRule="auto"/>
        <w:ind w:firstLine="567"/>
        <w:jc w:val="both"/>
        <w:rPr>
          <w:rFonts w:cs="Times New Roman"/>
          <w:szCs w:val="24"/>
        </w:rPr>
      </w:pPr>
      <w:r w:rsidRPr="006B3726">
        <w:rPr>
          <w:rFonts w:cs="Times New Roman"/>
          <w:szCs w:val="24"/>
        </w:rPr>
        <w:t>Fasilitas hyperlink dipergunakan untuk menghubungkan atau membuat suatu link didalam sebuah dokumen maupun alamat URL. Ada beberapa hal yang perlu diketahui tentang model model dari hyperlink diantaranya yaitu :</w:t>
      </w:r>
    </w:p>
    <w:p w14:paraId="5FA909F5" w14:textId="77777777" w:rsidR="00CD4303" w:rsidRPr="006B3726" w:rsidRDefault="007C0F81" w:rsidP="006B3726">
      <w:pPr>
        <w:pStyle w:val="ListParagraph"/>
        <w:numPr>
          <w:ilvl w:val="0"/>
          <w:numId w:val="28"/>
        </w:numPr>
        <w:spacing w:line="360" w:lineRule="auto"/>
        <w:ind w:left="993"/>
        <w:jc w:val="both"/>
        <w:rPr>
          <w:rFonts w:cs="Times New Roman"/>
          <w:b/>
          <w:bCs/>
          <w:szCs w:val="24"/>
          <w:lang w:val="en-US"/>
        </w:rPr>
      </w:pPr>
      <w:r w:rsidRPr="006B3726">
        <w:rPr>
          <w:rFonts w:cs="Times New Roman"/>
          <w:szCs w:val="24"/>
        </w:rPr>
        <w:t>Link Address </w:t>
      </w:r>
    </w:p>
    <w:p w14:paraId="32638EF8" w14:textId="77777777" w:rsidR="00CD4303" w:rsidRPr="006B3726" w:rsidRDefault="007C0F81" w:rsidP="006B3726">
      <w:pPr>
        <w:pStyle w:val="ListParagraph"/>
        <w:numPr>
          <w:ilvl w:val="0"/>
          <w:numId w:val="28"/>
        </w:numPr>
        <w:spacing w:line="360" w:lineRule="auto"/>
        <w:ind w:left="993"/>
        <w:jc w:val="both"/>
        <w:rPr>
          <w:rFonts w:cs="Times New Roman"/>
          <w:b/>
          <w:bCs/>
          <w:szCs w:val="24"/>
          <w:lang w:val="en-US"/>
        </w:rPr>
      </w:pPr>
      <w:r w:rsidRPr="006B3726">
        <w:rPr>
          <w:rFonts w:cs="Times New Roman"/>
          <w:color w:val="000000"/>
          <w:szCs w:val="24"/>
        </w:rPr>
        <w:t>Anchor </w:t>
      </w:r>
    </w:p>
    <w:p w14:paraId="4047FFE9" w14:textId="77777777" w:rsidR="00CD4303" w:rsidRPr="006B3726" w:rsidRDefault="007C0F81" w:rsidP="006B3726">
      <w:pPr>
        <w:pStyle w:val="ListParagraph"/>
        <w:numPr>
          <w:ilvl w:val="0"/>
          <w:numId w:val="28"/>
        </w:numPr>
        <w:spacing w:line="360" w:lineRule="auto"/>
        <w:ind w:left="993"/>
        <w:jc w:val="both"/>
        <w:rPr>
          <w:rFonts w:cs="Times New Roman"/>
          <w:b/>
          <w:bCs/>
          <w:szCs w:val="24"/>
          <w:lang w:val="en-US"/>
        </w:rPr>
      </w:pPr>
      <w:r w:rsidRPr="006B3726">
        <w:rPr>
          <w:rFonts w:cs="Times New Roman"/>
          <w:color w:val="000000"/>
          <w:szCs w:val="24"/>
        </w:rPr>
        <w:t>Link Ke dokumen lain </w:t>
      </w:r>
    </w:p>
    <w:p w14:paraId="0CE3BED5" w14:textId="77777777" w:rsidR="00CD4303" w:rsidRPr="006B3726" w:rsidRDefault="007C0F81" w:rsidP="006B3726">
      <w:pPr>
        <w:pStyle w:val="ListParagraph"/>
        <w:numPr>
          <w:ilvl w:val="0"/>
          <w:numId w:val="28"/>
        </w:numPr>
        <w:spacing w:line="360" w:lineRule="auto"/>
        <w:ind w:left="993"/>
        <w:jc w:val="both"/>
        <w:rPr>
          <w:rFonts w:cs="Times New Roman"/>
          <w:b/>
          <w:bCs/>
          <w:szCs w:val="24"/>
          <w:lang w:val="en-US"/>
        </w:rPr>
      </w:pPr>
      <w:r w:rsidRPr="006B3726">
        <w:rPr>
          <w:rFonts w:cs="Times New Roman"/>
          <w:color w:val="000000"/>
          <w:szCs w:val="24"/>
        </w:rPr>
        <w:t>Link ke bagian tertantu dalamdokumen </w:t>
      </w:r>
    </w:p>
    <w:p w14:paraId="1B41E4A5" w14:textId="679B2AF3" w:rsidR="00313C64" w:rsidRPr="006B3726" w:rsidRDefault="007C0F81" w:rsidP="006B3726">
      <w:pPr>
        <w:pStyle w:val="ListParagraph"/>
        <w:numPr>
          <w:ilvl w:val="0"/>
          <w:numId w:val="28"/>
        </w:numPr>
        <w:spacing w:line="360" w:lineRule="auto"/>
        <w:ind w:left="993"/>
        <w:jc w:val="both"/>
        <w:rPr>
          <w:rFonts w:cs="Times New Roman"/>
          <w:b/>
          <w:bCs/>
          <w:szCs w:val="24"/>
          <w:lang w:val="en-US"/>
        </w:rPr>
      </w:pPr>
      <w:r w:rsidRPr="006B3726">
        <w:rPr>
          <w:rFonts w:cs="Times New Roman"/>
          <w:color w:val="000000"/>
          <w:szCs w:val="24"/>
        </w:rPr>
        <w:t>Link ke bagian tertentu pada dokumen lain</w:t>
      </w:r>
      <w:r w:rsidR="00313C64" w:rsidRPr="006B3726">
        <w:rPr>
          <w:rFonts w:cs="Times New Roman"/>
          <w:szCs w:val="24"/>
        </w:rPr>
        <w:t xml:space="preserve"> </w:t>
      </w:r>
    </w:p>
    <w:p w14:paraId="7DF70D4A" w14:textId="77777777" w:rsidR="00313C64" w:rsidRPr="006B3726" w:rsidRDefault="00313C64" w:rsidP="006B3726">
      <w:pPr>
        <w:spacing w:line="360" w:lineRule="auto"/>
        <w:rPr>
          <w:rFonts w:cs="Times New Roman"/>
          <w:szCs w:val="24"/>
          <w:lang w:val="en-US"/>
        </w:rPr>
      </w:pPr>
    </w:p>
    <w:p w14:paraId="5D83A1EB" w14:textId="143541FB" w:rsidR="004B3D43" w:rsidRPr="006B3726" w:rsidRDefault="00C0012B" w:rsidP="006B3726">
      <w:pPr>
        <w:spacing w:line="360" w:lineRule="auto"/>
        <w:rPr>
          <w:rFonts w:cs="Times New Roman"/>
          <w:szCs w:val="24"/>
        </w:rPr>
      </w:pPr>
      <w:r w:rsidRPr="006B3726">
        <w:rPr>
          <w:rFonts w:cs="Times New Roman"/>
          <w:szCs w:val="24"/>
        </w:rPr>
        <w:br w:type="page"/>
      </w:r>
    </w:p>
    <w:p w14:paraId="61577D56" w14:textId="1863F071" w:rsidR="004B3D43" w:rsidRPr="006B3726" w:rsidRDefault="005535D1" w:rsidP="006B3726">
      <w:pPr>
        <w:spacing w:after="0" w:line="360" w:lineRule="auto"/>
        <w:rPr>
          <w:rFonts w:cs="Times New Roman"/>
          <w:szCs w:val="24"/>
        </w:rPr>
      </w:pPr>
      <w:r>
        <w:rPr>
          <w:rFonts w:cs="Times New Roman"/>
          <w:noProof/>
          <w:szCs w:val="24"/>
        </w:rPr>
        <w:lastRenderedPageBreak/>
        <w:drawing>
          <wp:anchor distT="0" distB="0" distL="114300" distR="114300" simplePos="0" relativeHeight="251660288" behindDoc="0" locked="0" layoutInCell="1" allowOverlap="1" wp14:anchorId="3E018D4A" wp14:editId="391F46F9">
            <wp:simplePos x="0" y="0"/>
            <wp:positionH relativeFrom="page">
              <wp:align>left</wp:align>
            </wp:positionH>
            <wp:positionV relativeFrom="paragraph">
              <wp:posOffset>-1078865</wp:posOffset>
            </wp:positionV>
            <wp:extent cx="7544741" cy="1068070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5683" cy="10710346"/>
                    </a:xfrm>
                    <a:prstGeom prst="rect">
                      <a:avLst/>
                    </a:prstGeom>
                  </pic:spPr>
                </pic:pic>
              </a:graphicData>
            </a:graphic>
            <wp14:sizeRelH relativeFrom="page">
              <wp14:pctWidth>0</wp14:pctWidth>
            </wp14:sizeRelH>
            <wp14:sizeRelV relativeFrom="page">
              <wp14:pctHeight>0</wp14:pctHeight>
            </wp14:sizeRelV>
          </wp:anchor>
        </w:drawing>
      </w:r>
      <w:r w:rsidR="004B3D43" w:rsidRPr="006B3726">
        <w:rPr>
          <w:rFonts w:cs="Times New Roman"/>
          <w:szCs w:val="24"/>
        </w:rPr>
        <w:br w:type="page"/>
      </w:r>
    </w:p>
    <w:p w14:paraId="35A8529A" w14:textId="43EA708C" w:rsidR="004B3D43" w:rsidRPr="006B3726" w:rsidRDefault="005535D1" w:rsidP="006B3726">
      <w:pPr>
        <w:spacing w:line="360" w:lineRule="auto"/>
        <w:rPr>
          <w:rFonts w:eastAsiaTheme="majorEastAsia" w:cs="Times New Roman"/>
          <w:szCs w:val="24"/>
          <w:shd w:val="clear" w:color="auto" w:fill="FFFFFF"/>
          <w:lang w:eastAsia="id-ID"/>
        </w:rPr>
      </w:pPr>
      <w:r>
        <w:rPr>
          <w:rFonts w:eastAsiaTheme="majorEastAsia" w:cs="Times New Roman"/>
          <w:noProof/>
          <w:szCs w:val="24"/>
          <w:shd w:val="clear" w:color="auto" w:fill="FFFFFF"/>
          <w:lang w:eastAsia="id-ID"/>
        </w:rPr>
        <w:lastRenderedPageBreak/>
        <w:drawing>
          <wp:anchor distT="0" distB="0" distL="114300" distR="114300" simplePos="0" relativeHeight="251661312" behindDoc="0" locked="0" layoutInCell="1" allowOverlap="1" wp14:anchorId="09983ADA" wp14:editId="3AC778C3">
            <wp:simplePos x="0" y="0"/>
            <wp:positionH relativeFrom="page">
              <wp:align>left</wp:align>
            </wp:positionH>
            <wp:positionV relativeFrom="paragraph">
              <wp:posOffset>-1080135</wp:posOffset>
            </wp:positionV>
            <wp:extent cx="7543560" cy="1067562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9412" cy="10683902"/>
                    </a:xfrm>
                    <a:prstGeom prst="rect">
                      <a:avLst/>
                    </a:prstGeom>
                  </pic:spPr>
                </pic:pic>
              </a:graphicData>
            </a:graphic>
            <wp14:sizeRelH relativeFrom="page">
              <wp14:pctWidth>0</wp14:pctWidth>
            </wp14:sizeRelH>
            <wp14:sizeRelV relativeFrom="page">
              <wp14:pctHeight>0</wp14:pctHeight>
            </wp14:sizeRelV>
          </wp:anchor>
        </w:drawing>
      </w:r>
    </w:p>
    <w:p w14:paraId="0DD0A109" w14:textId="4BF9A98D" w:rsidR="00C0012B" w:rsidRPr="006B3726" w:rsidRDefault="004B3D43" w:rsidP="006B3726">
      <w:pPr>
        <w:spacing w:after="0" w:line="360" w:lineRule="auto"/>
        <w:rPr>
          <w:rFonts w:eastAsiaTheme="majorEastAsia" w:cs="Times New Roman"/>
          <w:szCs w:val="24"/>
          <w:shd w:val="clear" w:color="auto" w:fill="FFFFFF"/>
          <w:lang w:eastAsia="id-ID"/>
        </w:rPr>
      </w:pPr>
      <w:r w:rsidRPr="006B3726">
        <w:rPr>
          <w:rFonts w:eastAsiaTheme="majorEastAsia" w:cs="Times New Roman"/>
          <w:szCs w:val="24"/>
          <w:shd w:val="clear" w:color="auto" w:fill="FFFFFF"/>
          <w:lang w:eastAsia="id-ID"/>
        </w:rPr>
        <w:br w:type="page"/>
      </w:r>
    </w:p>
    <w:p w14:paraId="306198CB" w14:textId="3A3FC750" w:rsidR="00EF5CAB" w:rsidRPr="006B3726" w:rsidRDefault="00C0012B" w:rsidP="006B3726">
      <w:pPr>
        <w:pStyle w:val="Heading1"/>
        <w:spacing w:before="0" w:line="360" w:lineRule="auto"/>
        <w:rPr>
          <w:rFonts w:cs="Times New Roman"/>
          <w:b/>
          <w:bCs/>
          <w:sz w:val="24"/>
          <w:szCs w:val="24"/>
        </w:rPr>
      </w:pPr>
      <w:r w:rsidRPr="006B3726">
        <w:rPr>
          <w:rFonts w:cs="Times New Roman"/>
          <w:b/>
          <w:bCs/>
          <w:sz w:val="24"/>
          <w:szCs w:val="24"/>
        </w:rPr>
        <w:lastRenderedPageBreak/>
        <w:t>BAB IV</w:t>
      </w:r>
      <w:r w:rsidR="006A74EB" w:rsidRPr="006B3726">
        <w:rPr>
          <w:rFonts w:cs="Times New Roman"/>
          <w:b/>
          <w:bCs/>
          <w:sz w:val="24"/>
          <w:szCs w:val="24"/>
        </w:rPr>
        <w:br/>
      </w:r>
      <w:r w:rsidR="00225DFF" w:rsidRPr="006B3726">
        <w:rPr>
          <w:rFonts w:cs="Times New Roman"/>
          <w:b/>
          <w:bCs/>
          <w:sz w:val="24"/>
          <w:szCs w:val="24"/>
        </w:rPr>
        <w:t xml:space="preserve">IMPLEMENTASI </w:t>
      </w:r>
    </w:p>
    <w:p w14:paraId="70E728F5" w14:textId="6CA0C03D" w:rsidR="00F00240" w:rsidRPr="006B3726" w:rsidRDefault="006A74EB" w:rsidP="006B3726">
      <w:pPr>
        <w:pStyle w:val="Heading2"/>
        <w:numPr>
          <w:ilvl w:val="1"/>
          <w:numId w:val="11"/>
        </w:numPr>
        <w:spacing w:before="0" w:line="360" w:lineRule="auto"/>
        <w:ind w:left="550" w:hanging="550"/>
        <w:rPr>
          <w:rFonts w:cs="Times New Roman"/>
          <w:b/>
          <w:bCs/>
          <w:szCs w:val="24"/>
        </w:rPr>
      </w:pPr>
      <w:r w:rsidRPr="006B3726">
        <w:rPr>
          <w:rFonts w:cs="Times New Roman"/>
          <w:b/>
          <w:bCs/>
          <w:szCs w:val="24"/>
        </w:rPr>
        <w:t>Source Code</w:t>
      </w:r>
    </w:p>
    <w:p w14:paraId="6DFBC5DD" w14:textId="551EC5B1" w:rsidR="006B3726" w:rsidRDefault="006B3726" w:rsidP="006B3726">
      <w:pPr>
        <w:pStyle w:val="Heading3"/>
        <w:numPr>
          <w:ilvl w:val="0"/>
          <w:numId w:val="33"/>
        </w:numPr>
        <w:spacing w:line="360" w:lineRule="auto"/>
        <w:ind w:left="426"/>
        <w:rPr>
          <w:rFonts w:cs="Times New Roman"/>
          <w:b/>
          <w:bCs/>
          <w:lang w:val="en-US"/>
        </w:rPr>
      </w:pPr>
      <w:r w:rsidRPr="006B3726">
        <w:rPr>
          <w:rFonts w:cs="Times New Roman"/>
          <w:b/>
          <w:bCs/>
          <w:lang w:val="en-US"/>
        </w:rPr>
        <w:t>HTML</w:t>
      </w:r>
    </w:p>
    <w:p w14:paraId="37E5D061" w14:textId="7C3A1B63" w:rsidR="004553BE" w:rsidRPr="006B3726" w:rsidRDefault="004553BE" w:rsidP="006B3726">
      <w:pPr>
        <w:pStyle w:val="ListParagraph"/>
        <w:numPr>
          <w:ilvl w:val="0"/>
          <w:numId w:val="30"/>
        </w:numPr>
        <w:spacing w:after="0" w:line="360" w:lineRule="auto"/>
        <w:ind w:left="993" w:hanging="284"/>
        <w:rPr>
          <w:rFonts w:cs="Times New Roman"/>
          <w:szCs w:val="24"/>
        </w:rPr>
      </w:pPr>
      <w:r w:rsidRPr="006B3726">
        <w:rPr>
          <w:rFonts w:cs="Times New Roman"/>
          <w:szCs w:val="24"/>
          <w:lang w:val="en-US"/>
        </w:rPr>
        <w:t>Frame Utama</w:t>
      </w:r>
    </w:p>
    <w:p w14:paraId="25B5501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DOCTYPE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html</w:t>
      </w:r>
      <w:r w:rsidRPr="006B3726">
        <w:rPr>
          <w:rFonts w:eastAsia="Times New Roman" w:cs="Times New Roman"/>
          <w:color w:val="808080"/>
          <w:szCs w:val="24"/>
          <w:lang w:val="en-ID" w:eastAsia="en-ID"/>
        </w:rPr>
        <w:t>&gt;</w:t>
      </w:r>
    </w:p>
    <w:p w14:paraId="37CD49F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html</w:t>
      </w:r>
      <w:r w:rsidRPr="006B3726">
        <w:rPr>
          <w:rFonts w:eastAsia="Times New Roman" w:cs="Times New Roman"/>
          <w:color w:val="808080"/>
          <w:szCs w:val="24"/>
          <w:lang w:val="en-ID" w:eastAsia="en-ID"/>
        </w:rPr>
        <w:t>&gt;</w:t>
      </w:r>
    </w:p>
    <w:p w14:paraId="599B152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2D87F24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head</w:t>
      </w:r>
      <w:r w:rsidRPr="006B3726">
        <w:rPr>
          <w:rFonts w:eastAsia="Times New Roman" w:cs="Times New Roman"/>
          <w:color w:val="808080"/>
          <w:szCs w:val="24"/>
          <w:lang w:val="en-ID" w:eastAsia="en-ID"/>
        </w:rPr>
        <w:t>&gt;</w:t>
      </w:r>
    </w:p>
    <w:p w14:paraId="5367727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charset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"UTF-8"</w:t>
      </w:r>
      <w:r w:rsidRPr="006B3726">
        <w:rPr>
          <w:rFonts w:eastAsia="Times New Roman" w:cs="Times New Roman"/>
          <w:color w:val="808080"/>
          <w:szCs w:val="24"/>
          <w:lang w:val="en-ID" w:eastAsia="en-ID"/>
        </w:rPr>
        <w:t>&gt;</w:t>
      </w:r>
    </w:p>
    <w:p w14:paraId="429E96F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http-</w:t>
      </w:r>
      <w:proofErr w:type="spellStart"/>
      <w:r w:rsidRPr="006B3726">
        <w:rPr>
          <w:rFonts w:eastAsia="Times New Roman" w:cs="Times New Roman"/>
          <w:color w:val="9CDCFE"/>
          <w:szCs w:val="24"/>
          <w:lang w:val="en-ID" w:eastAsia="en-ID"/>
        </w:rPr>
        <w:t>equiv</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"X-UA-Compatible"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content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"IE=edge"</w:t>
      </w:r>
      <w:r w:rsidRPr="006B3726">
        <w:rPr>
          <w:rFonts w:eastAsia="Times New Roman" w:cs="Times New Roman"/>
          <w:color w:val="808080"/>
          <w:szCs w:val="24"/>
          <w:lang w:val="en-ID" w:eastAsia="en-ID"/>
        </w:rPr>
        <w:t>&gt;</w:t>
      </w:r>
    </w:p>
    <w:p w14:paraId="591379B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"viewport"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content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"width=device-width, initial-scale=1.0"</w:t>
      </w:r>
      <w:r w:rsidRPr="006B3726">
        <w:rPr>
          <w:rFonts w:eastAsia="Times New Roman" w:cs="Times New Roman"/>
          <w:color w:val="808080"/>
          <w:szCs w:val="24"/>
          <w:lang w:val="en-ID" w:eastAsia="en-ID"/>
        </w:rPr>
        <w:t>&gt;</w:t>
      </w:r>
    </w:p>
    <w:p w14:paraId="5B3173D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link</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rel</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"icon"</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"image/x-icon"</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"favicon-32x32.png"</w:t>
      </w:r>
      <w:r w:rsidRPr="006B3726">
        <w:rPr>
          <w:rFonts w:eastAsia="Times New Roman" w:cs="Times New Roman"/>
          <w:color w:val="808080"/>
          <w:szCs w:val="24"/>
          <w:lang w:val="en-ID" w:eastAsia="en-ID"/>
        </w:rPr>
        <w:t>&gt;</w:t>
      </w:r>
    </w:p>
    <w:p w14:paraId="1334E8F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link</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rel</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"stylesheet"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"text/</w:t>
      </w:r>
      <w:proofErr w:type="spellStart"/>
      <w:r w:rsidRPr="006B3726">
        <w:rPr>
          <w:rFonts w:eastAsia="Times New Roman" w:cs="Times New Roman"/>
          <w:color w:val="CE9178"/>
          <w:szCs w:val="24"/>
          <w:lang w:val="en-ID" w:eastAsia="en-ID"/>
        </w:rPr>
        <w:t>css</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"styleutama.css"</w:t>
      </w:r>
      <w:r w:rsidRPr="006B3726">
        <w:rPr>
          <w:rFonts w:eastAsia="Times New Roman" w:cs="Times New Roman"/>
          <w:color w:val="808080"/>
          <w:szCs w:val="24"/>
          <w:lang w:val="en-ID" w:eastAsia="en-ID"/>
        </w:rPr>
        <w:t>&gt;</w:t>
      </w:r>
    </w:p>
    <w:p w14:paraId="6FD98BD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title</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THE LAUNDRY</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title</w:t>
      </w:r>
      <w:r w:rsidRPr="006B3726">
        <w:rPr>
          <w:rFonts w:eastAsia="Times New Roman" w:cs="Times New Roman"/>
          <w:color w:val="808080"/>
          <w:szCs w:val="24"/>
          <w:lang w:val="en-ID" w:eastAsia="en-ID"/>
        </w:rPr>
        <w:t>&gt;</w:t>
      </w:r>
    </w:p>
    <w:p w14:paraId="07D5AD1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head</w:t>
      </w:r>
      <w:r w:rsidRPr="006B3726">
        <w:rPr>
          <w:rFonts w:eastAsia="Times New Roman" w:cs="Times New Roman"/>
          <w:color w:val="808080"/>
          <w:szCs w:val="24"/>
          <w:lang w:val="en-ID" w:eastAsia="en-ID"/>
        </w:rPr>
        <w:t>&gt;</w:t>
      </w:r>
    </w:p>
    <w:p w14:paraId="2B5E0F0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F44747"/>
          <w:szCs w:val="24"/>
          <w:lang w:val="en-ID" w:eastAsia="en-ID"/>
        </w:rPr>
        <w:t>frameset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rows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"29%, *"</w:t>
      </w:r>
      <w:r w:rsidRPr="006B3726">
        <w:rPr>
          <w:rFonts w:eastAsia="Times New Roman" w:cs="Times New Roman"/>
          <w:color w:val="808080"/>
          <w:szCs w:val="24"/>
          <w:lang w:val="en-ID" w:eastAsia="en-ID"/>
        </w:rPr>
        <w:t>&gt;</w:t>
      </w:r>
    </w:p>
    <w:p w14:paraId="5272E71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w:t>
      </w:r>
      <w:r w:rsidRPr="006B3726">
        <w:rPr>
          <w:rFonts w:eastAsia="Times New Roman" w:cs="Times New Roman"/>
          <w:color w:val="808080"/>
          <w:szCs w:val="24"/>
          <w:lang w:val="en-ID" w:eastAsia="en-ID"/>
        </w:rPr>
        <w:t>&lt;</w:t>
      </w:r>
      <w:r w:rsidRPr="006B3726">
        <w:rPr>
          <w:rFonts w:eastAsia="Times New Roman" w:cs="Times New Roman"/>
          <w:color w:val="F44747"/>
          <w:szCs w:val="24"/>
          <w:lang w:val="en-ID" w:eastAsia="en-ID"/>
        </w:rPr>
        <w:t>frame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"frame1"</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src</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"frame1.html"</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scrolling</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"no"</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noresize</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noresize</w:t>
      </w:r>
      <w:proofErr w:type="spell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1D193B7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F44747"/>
          <w:szCs w:val="24"/>
          <w:lang w:val="en-ID" w:eastAsia="en-ID"/>
        </w:rPr>
        <w:t>frameset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cols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"50%, *"</w:t>
      </w:r>
      <w:r w:rsidRPr="006B3726">
        <w:rPr>
          <w:rFonts w:eastAsia="Times New Roman" w:cs="Times New Roman"/>
          <w:color w:val="808080"/>
          <w:szCs w:val="24"/>
          <w:lang w:val="en-ID" w:eastAsia="en-ID"/>
        </w:rPr>
        <w:t>&gt;</w:t>
      </w:r>
    </w:p>
    <w:p w14:paraId="6C0C498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w:t>
      </w:r>
      <w:r w:rsidRPr="006B3726">
        <w:rPr>
          <w:rFonts w:eastAsia="Times New Roman" w:cs="Times New Roman"/>
          <w:color w:val="808080"/>
          <w:szCs w:val="24"/>
          <w:lang w:val="en-ID" w:eastAsia="en-ID"/>
        </w:rPr>
        <w:t>&lt;</w:t>
      </w:r>
      <w:r w:rsidRPr="006B3726">
        <w:rPr>
          <w:rFonts w:eastAsia="Times New Roman" w:cs="Times New Roman"/>
          <w:color w:val="F44747"/>
          <w:szCs w:val="24"/>
          <w:lang w:val="en-ID" w:eastAsia="en-ID"/>
        </w:rPr>
        <w:t>frame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"frame2"</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src</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"frame2.html"</w:t>
      </w:r>
      <w:r w:rsidRPr="006B3726">
        <w:rPr>
          <w:rFonts w:eastAsia="Times New Roman" w:cs="Times New Roman"/>
          <w:color w:val="808080"/>
          <w:szCs w:val="24"/>
          <w:lang w:val="en-ID" w:eastAsia="en-ID"/>
        </w:rPr>
        <w:t>&gt;</w:t>
      </w:r>
    </w:p>
    <w:p w14:paraId="2E6EC54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F44747"/>
          <w:szCs w:val="24"/>
          <w:lang w:val="en-ID" w:eastAsia="en-ID"/>
        </w:rPr>
        <w:t>frame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"frame3"</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src</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"frame3.html"</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scrolling</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"auto"</w:t>
      </w:r>
      <w:r w:rsidRPr="006B3726">
        <w:rPr>
          <w:rFonts w:eastAsia="Times New Roman" w:cs="Times New Roman"/>
          <w:color w:val="808080"/>
          <w:szCs w:val="24"/>
          <w:lang w:val="en-ID" w:eastAsia="en-ID"/>
        </w:rPr>
        <w:t>&gt;</w:t>
      </w:r>
    </w:p>
    <w:p w14:paraId="6A93C00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F44747"/>
          <w:szCs w:val="24"/>
          <w:lang w:val="en-ID" w:eastAsia="en-ID"/>
        </w:rPr>
        <w:t>frameset</w:t>
      </w:r>
      <w:r w:rsidRPr="006B3726">
        <w:rPr>
          <w:rFonts w:eastAsia="Times New Roman" w:cs="Times New Roman"/>
          <w:color w:val="808080"/>
          <w:szCs w:val="24"/>
          <w:lang w:val="en-ID" w:eastAsia="en-ID"/>
        </w:rPr>
        <w:t>&gt;</w:t>
      </w:r>
    </w:p>
    <w:p w14:paraId="413BFC4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354A212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808080"/>
          <w:szCs w:val="24"/>
          <w:lang w:val="en-ID" w:eastAsia="en-ID"/>
        </w:rPr>
        <w:t>&gt;</w:t>
      </w:r>
    </w:p>
    <w:p w14:paraId="77E6F4E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808080"/>
          <w:szCs w:val="24"/>
          <w:lang w:val="en-ID" w:eastAsia="en-ID"/>
        </w:rPr>
        <w:t>&gt;</w:t>
      </w:r>
    </w:p>
    <w:p w14:paraId="724E98B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4C465B8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html</w:t>
      </w:r>
      <w:r w:rsidRPr="006B3726">
        <w:rPr>
          <w:rFonts w:eastAsia="Times New Roman" w:cs="Times New Roman"/>
          <w:color w:val="808080"/>
          <w:szCs w:val="24"/>
          <w:lang w:val="en-ID" w:eastAsia="en-ID"/>
        </w:rPr>
        <w:t>&gt;</w:t>
      </w:r>
    </w:p>
    <w:p w14:paraId="5C399475" w14:textId="410EF4A8" w:rsidR="004553BE" w:rsidRPr="006B3726" w:rsidRDefault="004553BE" w:rsidP="006B3726">
      <w:pPr>
        <w:pStyle w:val="ListParagraph"/>
        <w:spacing w:after="0" w:line="360" w:lineRule="auto"/>
        <w:ind w:left="993"/>
        <w:rPr>
          <w:rFonts w:cs="Times New Roman"/>
          <w:szCs w:val="24"/>
        </w:rPr>
      </w:pPr>
    </w:p>
    <w:p w14:paraId="5761CE91" w14:textId="77777777" w:rsidR="00C1340B" w:rsidRPr="006B3726" w:rsidRDefault="00C1340B" w:rsidP="006B3726">
      <w:pPr>
        <w:pStyle w:val="ListParagraph"/>
        <w:spacing w:line="360" w:lineRule="auto"/>
        <w:ind w:left="993" w:firstLine="284"/>
        <w:jc w:val="both"/>
        <w:rPr>
          <w:rFonts w:cs="Times New Roman"/>
          <w:szCs w:val="24"/>
          <w:lang w:val="en-US"/>
        </w:rPr>
      </w:pPr>
      <w:r w:rsidRPr="006B3726">
        <w:rPr>
          <w:rFonts w:cs="Times New Roman"/>
          <w:szCs w:val="24"/>
          <w:lang w:val="en-US"/>
        </w:rPr>
        <w:t xml:space="preserve">Halaman ini </w:t>
      </w:r>
      <w:proofErr w:type="spellStart"/>
      <w:r w:rsidRPr="006B3726">
        <w:rPr>
          <w:rFonts w:cs="Times New Roman"/>
          <w:szCs w:val="24"/>
          <w:lang w:val="en-US"/>
        </w:rPr>
        <w:t>adalah</w:t>
      </w:r>
      <w:proofErr w:type="spellEnd"/>
      <w:r w:rsidRPr="006B3726">
        <w:rPr>
          <w:rFonts w:cs="Times New Roman"/>
          <w:szCs w:val="24"/>
          <w:lang w:val="en-US"/>
        </w:rPr>
        <w:t xml:space="preserve"> </w:t>
      </w:r>
      <w:proofErr w:type="spellStart"/>
      <w:r w:rsidRPr="006B3726">
        <w:rPr>
          <w:rFonts w:cs="Times New Roman"/>
          <w:szCs w:val="24"/>
          <w:lang w:val="en-US"/>
        </w:rPr>
        <w:t>halaman</w:t>
      </w:r>
      <w:proofErr w:type="spellEnd"/>
      <w:r w:rsidRPr="006B3726">
        <w:rPr>
          <w:rFonts w:cs="Times New Roman"/>
          <w:szCs w:val="24"/>
          <w:lang w:val="en-US"/>
        </w:rPr>
        <w:t xml:space="preserve"> </w:t>
      </w:r>
      <w:proofErr w:type="spellStart"/>
      <w:r w:rsidRPr="006B3726">
        <w:rPr>
          <w:rFonts w:cs="Times New Roman"/>
          <w:szCs w:val="24"/>
          <w:lang w:val="en-US"/>
        </w:rPr>
        <w:t>penggabung</w:t>
      </w:r>
      <w:proofErr w:type="spellEnd"/>
      <w:r w:rsidRPr="006B3726">
        <w:rPr>
          <w:rFonts w:cs="Times New Roman"/>
          <w:szCs w:val="24"/>
          <w:lang w:val="en-US"/>
        </w:rPr>
        <w:t xml:space="preserve"> </w:t>
      </w:r>
      <w:proofErr w:type="spellStart"/>
      <w:r w:rsidRPr="006B3726">
        <w:rPr>
          <w:rFonts w:cs="Times New Roman"/>
          <w:szCs w:val="24"/>
          <w:lang w:val="en-US"/>
        </w:rPr>
        <w:t>dari</w:t>
      </w:r>
      <w:proofErr w:type="spellEnd"/>
      <w:r w:rsidRPr="006B3726">
        <w:rPr>
          <w:rFonts w:cs="Times New Roman"/>
          <w:szCs w:val="24"/>
          <w:lang w:val="en-US"/>
        </w:rPr>
        <w:t xml:space="preserve"> semua frame yang </w:t>
      </w:r>
      <w:proofErr w:type="spellStart"/>
      <w:r w:rsidRPr="006B3726">
        <w:rPr>
          <w:rFonts w:cs="Times New Roman"/>
          <w:szCs w:val="24"/>
          <w:lang w:val="en-US"/>
        </w:rPr>
        <w:t>telah</w:t>
      </w:r>
      <w:proofErr w:type="spellEnd"/>
      <w:r w:rsidRPr="006B3726">
        <w:rPr>
          <w:rFonts w:cs="Times New Roman"/>
          <w:szCs w:val="24"/>
          <w:lang w:val="en-US"/>
        </w:rPr>
        <w:t xml:space="preserve"> </w:t>
      </w:r>
      <w:proofErr w:type="spellStart"/>
      <w:r w:rsidRPr="006B3726">
        <w:rPr>
          <w:rFonts w:cs="Times New Roman"/>
          <w:szCs w:val="24"/>
          <w:lang w:val="en-US"/>
        </w:rPr>
        <w:t>dibuat</w:t>
      </w:r>
      <w:proofErr w:type="spellEnd"/>
      <w:r w:rsidRPr="006B3726">
        <w:rPr>
          <w:rFonts w:cs="Times New Roman"/>
          <w:szCs w:val="24"/>
          <w:lang w:val="en-US"/>
        </w:rPr>
        <w:t xml:space="preserve">. Halaman ini </w:t>
      </w:r>
      <w:proofErr w:type="spellStart"/>
      <w:r w:rsidRPr="006B3726">
        <w:rPr>
          <w:rFonts w:cs="Times New Roman"/>
          <w:szCs w:val="24"/>
          <w:lang w:val="en-US"/>
        </w:rPr>
        <w:t>merupakan</w:t>
      </w:r>
      <w:proofErr w:type="spellEnd"/>
      <w:r w:rsidRPr="006B3726">
        <w:rPr>
          <w:rFonts w:cs="Times New Roman"/>
          <w:szCs w:val="24"/>
          <w:lang w:val="en-US"/>
        </w:rPr>
        <w:t xml:space="preserve"> </w:t>
      </w:r>
      <w:proofErr w:type="spellStart"/>
      <w:r w:rsidRPr="006B3726">
        <w:rPr>
          <w:rFonts w:cs="Times New Roman"/>
          <w:szCs w:val="24"/>
          <w:lang w:val="en-US"/>
        </w:rPr>
        <w:t>penentu</w:t>
      </w:r>
      <w:proofErr w:type="spellEnd"/>
      <w:r w:rsidRPr="006B3726">
        <w:rPr>
          <w:rFonts w:cs="Times New Roman"/>
          <w:szCs w:val="24"/>
          <w:lang w:val="en-US"/>
        </w:rPr>
        <w:t xml:space="preserve"> </w:t>
      </w:r>
      <w:proofErr w:type="spellStart"/>
      <w:r w:rsidRPr="006B3726">
        <w:rPr>
          <w:rFonts w:cs="Times New Roman"/>
          <w:szCs w:val="24"/>
          <w:lang w:val="en-US"/>
        </w:rPr>
        <w:t>besar</w:t>
      </w:r>
      <w:proofErr w:type="spellEnd"/>
      <w:r w:rsidRPr="006B3726">
        <w:rPr>
          <w:rFonts w:cs="Times New Roman"/>
          <w:szCs w:val="24"/>
          <w:lang w:val="en-US"/>
        </w:rPr>
        <w:t xml:space="preserve"> </w:t>
      </w:r>
      <w:proofErr w:type="spellStart"/>
      <w:r w:rsidRPr="006B3726">
        <w:rPr>
          <w:rFonts w:cs="Times New Roman"/>
          <w:szCs w:val="24"/>
          <w:lang w:val="en-US"/>
        </w:rPr>
        <w:t>kecilnya</w:t>
      </w:r>
      <w:proofErr w:type="spellEnd"/>
      <w:r w:rsidRPr="006B3726">
        <w:rPr>
          <w:rFonts w:cs="Times New Roman"/>
          <w:szCs w:val="24"/>
          <w:lang w:val="en-US"/>
        </w:rPr>
        <w:t xml:space="preserve"> </w:t>
      </w:r>
      <w:proofErr w:type="spellStart"/>
      <w:r w:rsidRPr="006B3726">
        <w:rPr>
          <w:rFonts w:cs="Times New Roman"/>
          <w:szCs w:val="24"/>
          <w:lang w:val="en-US"/>
        </w:rPr>
        <w:t>dari</w:t>
      </w:r>
      <w:proofErr w:type="spellEnd"/>
      <w:r w:rsidRPr="006B3726">
        <w:rPr>
          <w:rFonts w:cs="Times New Roman"/>
          <w:szCs w:val="24"/>
          <w:lang w:val="en-US"/>
        </w:rPr>
        <w:t xml:space="preserve"> </w:t>
      </w:r>
      <w:proofErr w:type="spellStart"/>
      <w:r w:rsidRPr="006B3726">
        <w:rPr>
          <w:rFonts w:cs="Times New Roman"/>
          <w:szCs w:val="24"/>
          <w:lang w:val="en-US"/>
        </w:rPr>
        <w:t>beberapa</w:t>
      </w:r>
      <w:proofErr w:type="spellEnd"/>
      <w:r w:rsidRPr="006B3726">
        <w:rPr>
          <w:rFonts w:cs="Times New Roman"/>
          <w:szCs w:val="24"/>
          <w:lang w:val="en-US"/>
        </w:rPr>
        <w:t xml:space="preserve"> </w:t>
      </w:r>
      <w:r w:rsidRPr="006B3726">
        <w:rPr>
          <w:rFonts w:cs="Times New Roman"/>
          <w:szCs w:val="24"/>
          <w:lang w:val="en-US"/>
        </w:rPr>
        <w:lastRenderedPageBreak/>
        <w:t xml:space="preserve">frame, </w:t>
      </w:r>
      <w:proofErr w:type="spellStart"/>
      <w:r w:rsidRPr="006B3726">
        <w:rPr>
          <w:rFonts w:cs="Times New Roman"/>
          <w:szCs w:val="24"/>
          <w:lang w:val="en-US"/>
        </w:rPr>
        <w:t>sehingga</w:t>
      </w:r>
      <w:proofErr w:type="spellEnd"/>
      <w:r w:rsidRPr="006B3726">
        <w:rPr>
          <w:rFonts w:cs="Times New Roman"/>
          <w:szCs w:val="24"/>
          <w:lang w:val="en-US"/>
        </w:rPr>
        <w:t xml:space="preserve"> </w:t>
      </w:r>
      <w:proofErr w:type="spellStart"/>
      <w:r w:rsidRPr="006B3726">
        <w:rPr>
          <w:rFonts w:cs="Times New Roman"/>
          <w:szCs w:val="24"/>
          <w:lang w:val="en-US"/>
        </w:rPr>
        <w:t>hanya</w:t>
      </w:r>
      <w:proofErr w:type="spellEnd"/>
      <w:r w:rsidRPr="006B3726">
        <w:rPr>
          <w:rFonts w:cs="Times New Roman"/>
          <w:szCs w:val="24"/>
          <w:lang w:val="en-US"/>
        </w:rPr>
        <w:t xml:space="preserve"> </w:t>
      </w:r>
      <w:proofErr w:type="spellStart"/>
      <w:r w:rsidRPr="006B3726">
        <w:rPr>
          <w:rFonts w:cs="Times New Roman"/>
          <w:szCs w:val="24"/>
          <w:lang w:val="en-US"/>
        </w:rPr>
        <w:t>berisi</w:t>
      </w:r>
      <w:proofErr w:type="spellEnd"/>
      <w:r w:rsidRPr="006B3726">
        <w:rPr>
          <w:rFonts w:cs="Times New Roman"/>
          <w:szCs w:val="24"/>
          <w:lang w:val="en-US"/>
        </w:rPr>
        <w:t xml:space="preserve"> pada tag &lt;head&gt; </w:t>
      </w:r>
      <w:proofErr w:type="spellStart"/>
      <w:r w:rsidRPr="006B3726">
        <w:rPr>
          <w:rFonts w:cs="Times New Roman"/>
          <w:szCs w:val="24"/>
          <w:lang w:val="en-US"/>
        </w:rPr>
        <w:t>saja</w:t>
      </w:r>
      <w:proofErr w:type="spellEnd"/>
      <w:r w:rsidRPr="006B3726">
        <w:rPr>
          <w:rFonts w:cs="Times New Roman"/>
          <w:szCs w:val="24"/>
          <w:lang w:val="en-US"/>
        </w:rPr>
        <w:t xml:space="preserve">. Halaman ini </w:t>
      </w:r>
      <w:proofErr w:type="spellStart"/>
      <w:r w:rsidRPr="006B3726">
        <w:rPr>
          <w:rFonts w:cs="Times New Roman"/>
          <w:szCs w:val="24"/>
          <w:lang w:val="en-US"/>
        </w:rPr>
        <w:t>nantinya</w:t>
      </w:r>
      <w:proofErr w:type="spellEnd"/>
      <w:r w:rsidRPr="006B3726">
        <w:rPr>
          <w:rFonts w:cs="Times New Roman"/>
          <w:szCs w:val="24"/>
          <w:lang w:val="en-US"/>
        </w:rPr>
        <w:t xml:space="preserve"> juga </w:t>
      </w:r>
      <w:proofErr w:type="spellStart"/>
      <w:r w:rsidRPr="006B3726">
        <w:rPr>
          <w:rFonts w:cs="Times New Roman"/>
          <w:szCs w:val="24"/>
          <w:lang w:val="en-US"/>
        </w:rPr>
        <w:t>akan</w:t>
      </w:r>
      <w:proofErr w:type="spellEnd"/>
      <w:r w:rsidRPr="006B3726">
        <w:rPr>
          <w:rFonts w:cs="Times New Roman"/>
          <w:szCs w:val="24"/>
          <w:lang w:val="en-US"/>
        </w:rPr>
        <w:t xml:space="preserve"> </w:t>
      </w:r>
      <w:proofErr w:type="spellStart"/>
      <w:r w:rsidRPr="006B3726">
        <w:rPr>
          <w:rFonts w:cs="Times New Roman"/>
          <w:szCs w:val="24"/>
          <w:lang w:val="en-US"/>
        </w:rPr>
        <w:t>memanggil</w:t>
      </w:r>
      <w:proofErr w:type="spellEnd"/>
      <w:r w:rsidRPr="006B3726">
        <w:rPr>
          <w:rFonts w:cs="Times New Roman"/>
          <w:szCs w:val="24"/>
          <w:lang w:val="en-US"/>
        </w:rPr>
        <w:t xml:space="preserve"> frame yang </w:t>
      </w:r>
      <w:proofErr w:type="spellStart"/>
      <w:r w:rsidRPr="006B3726">
        <w:rPr>
          <w:rFonts w:cs="Times New Roman"/>
          <w:szCs w:val="24"/>
          <w:lang w:val="en-US"/>
        </w:rPr>
        <w:t>telah</w:t>
      </w:r>
      <w:proofErr w:type="spellEnd"/>
      <w:r w:rsidRPr="006B3726">
        <w:rPr>
          <w:rFonts w:cs="Times New Roman"/>
          <w:szCs w:val="24"/>
          <w:lang w:val="en-US"/>
        </w:rPr>
        <w:t xml:space="preserve"> </w:t>
      </w:r>
      <w:proofErr w:type="spellStart"/>
      <w:r w:rsidRPr="006B3726">
        <w:rPr>
          <w:rFonts w:cs="Times New Roman"/>
          <w:szCs w:val="24"/>
          <w:lang w:val="en-US"/>
        </w:rPr>
        <w:t>dibuat</w:t>
      </w:r>
      <w:proofErr w:type="spellEnd"/>
      <w:r w:rsidRPr="006B3726">
        <w:rPr>
          <w:rFonts w:cs="Times New Roman"/>
          <w:szCs w:val="24"/>
          <w:lang w:val="en-US"/>
        </w:rPr>
        <w:t xml:space="preserve"> dengan </w:t>
      </w:r>
      <w:proofErr w:type="spellStart"/>
      <w:r w:rsidRPr="006B3726">
        <w:rPr>
          <w:rFonts w:cs="Times New Roman"/>
          <w:szCs w:val="24"/>
          <w:lang w:val="en-US"/>
        </w:rPr>
        <w:t>menggunakan</w:t>
      </w:r>
      <w:proofErr w:type="spellEnd"/>
      <w:r w:rsidRPr="006B3726">
        <w:rPr>
          <w:rFonts w:cs="Times New Roman"/>
          <w:szCs w:val="24"/>
          <w:lang w:val="en-US"/>
        </w:rPr>
        <w:t xml:space="preserve"> link.</w:t>
      </w:r>
    </w:p>
    <w:p w14:paraId="75CCB3B5" w14:textId="552A6B43" w:rsidR="00C1340B" w:rsidRPr="006B3726" w:rsidRDefault="00C1340B" w:rsidP="006B3726">
      <w:pPr>
        <w:pStyle w:val="ListParagraph"/>
        <w:spacing w:line="360" w:lineRule="auto"/>
        <w:ind w:left="993" w:firstLine="284"/>
        <w:rPr>
          <w:rFonts w:cs="Times New Roman"/>
          <w:szCs w:val="24"/>
          <w:lang w:val="en-US"/>
        </w:rPr>
      </w:pPr>
      <w:r w:rsidRPr="006B3726">
        <w:rPr>
          <w:rFonts w:cs="Times New Roman"/>
          <w:szCs w:val="24"/>
          <w:lang w:val="en-US"/>
        </w:rPr>
        <w:t xml:space="preserve"> </w:t>
      </w:r>
    </w:p>
    <w:p w14:paraId="1F3BF056" w14:textId="2BA42B3A" w:rsidR="004553BE" w:rsidRPr="006B3726" w:rsidRDefault="004553BE" w:rsidP="006B3726">
      <w:pPr>
        <w:pStyle w:val="ListParagraph"/>
        <w:numPr>
          <w:ilvl w:val="0"/>
          <w:numId w:val="30"/>
        </w:numPr>
        <w:spacing w:after="0" w:line="360" w:lineRule="auto"/>
        <w:ind w:left="993" w:hanging="284"/>
        <w:rPr>
          <w:rFonts w:cs="Times New Roman"/>
          <w:szCs w:val="24"/>
          <w:lang w:val="en-US"/>
        </w:rPr>
      </w:pPr>
      <w:r w:rsidRPr="006B3726">
        <w:rPr>
          <w:rFonts w:cs="Times New Roman"/>
          <w:szCs w:val="24"/>
          <w:lang w:val="en-US"/>
        </w:rPr>
        <w:t>Frame 1</w:t>
      </w:r>
    </w:p>
    <w:p w14:paraId="5C090B9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DOCTYPE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html</w:t>
      </w:r>
      <w:r w:rsidRPr="006B3726">
        <w:rPr>
          <w:rFonts w:eastAsia="Times New Roman" w:cs="Times New Roman"/>
          <w:color w:val="808080"/>
          <w:szCs w:val="24"/>
          <w:lang w:val="en-ID" w:eastAsia="en-ID"/>
        </w:rPr>
        <w:t>&gt;</w:t>
      </w:r>
    </w:p>
    <w:p w14:paraId="620EB06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html</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lang</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en</w:t>
      </w:r>
      <w:proofErr w:type="spell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6891D4E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3DA277D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head</w:t>
      </w:r>
      <w:r w:rsidRPr="006B3726">
        <w:rPr>
          <w:rFonts w:eastAsia="Times New Roman" w:cs="Times New Roman"/>
          <w:color w:val="808080"/>
          <w:szCs w:val="24"/>
          <w:lang w:val="en-ID" w:eastAsia="en-ID"/>
        </w:rPr>
        <w:t>&gt;</w:t>
      </w:r>
    </w:p>
    <w:p w14:paraId="1CDB601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charset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"UTF-8"</w:t>
      </w:r>
      <w:r w:rsidRPr="006B3726">
        <w:rPr>
          <w:rFonts w:eastAsia="Times New Roman" w:cs="Times New Roman"/>
          <w:color w:val="808080"/>
          <w:szCs w:val="24"/>
          <w:lang w:val="en-ID" w:eastAsia="en-ID"/>
        </w:rPr>
        <w:t>&gt;</w:t>
      </w:r>
    </w:p>
    <w:p w14:paraId="27026A6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http-</w:t>
      </w:r>
      <w:proofErr w:type="spellStart"/>
      <w:r w:rsidRPr="006B3726">
        <w:rPr>
          <w:rFonts w:eastAsia="Times New Roman" w:cs="Times New Roman"/>
          <w:color w:val="9CDCFE"/>
          <w:szCs w:val="24"/>
          <w:lang w:val="en-ID" w:eastAsia="en-ID"/>
        </w:rPr>
        <w:t>equiv</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"X-UA-Compatible"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content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"IE=edge"</w:t>
      </w:r>
      <w:r w:rsidRPr="006B3726">
        <w:rPr>
          <w:rFonts w:eastAsia="Times New Roman" w:cs="Times New Roman"/>
          <w:color w:val="808080"/>
          <w:szCs w:val="24"/>
          <w:lang w:val="en-ID" w:eastAsia="en-ID"/>
        </w:rPr>
        <w:t>&gt;</w:t>
      </w:r>
    </w:p>
    <w:p w14:paraId="22B8207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"viewport"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content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"width=device-width, initial-scale=1.0"</w:t>
      </w:r>
      <w:r w:rsidRPr="006B3726">
        <w:rPr>
          <w:rFonts w:eastAsia="Times New Roman" w:cs="Times New Roman"/>
          <w:color w:val="808080"/>
          <w:szCs w:val="24"/>
          <w:lang w:val="en-ID" w:eastAsia="en-ID"/>
        </w:rPr>
        <w:t>&gt;</w:t>
      </w:r>
    </w:p>
    <w:p w14:paraId="0CC37B6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title</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Document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title</w:t>
      </w:r>
      <w:r w:rsidRPr="006B3726">
        <w:rPr>
          <w:rFonts w:eastAsia="Times New Roman" w:cs="Times New Roman"/>
          <w:color w:val="808080"/>
          <w:szCs w:val="24"/>
          <w:lang w:val="en-ID" w:eastAsia="en-ID"/>
        </w:rPr>
        <w:t>&gt;</w:t>
      </w:r>
    </w:p>
    <w:p w14:paraId="426130D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link</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rel</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"stylesheet"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"text/</w:t>
      </w:r>
      <w:proofErr w:type="spellStart"/>
      <w:r w:rsidRPr="006B3726">
        <w:rPr>
          <w:rFonts w:eastAsia="Times New Roman" w:cs="Times New Roman"/>
          <w:color w:val="CE9178"/>
          <w:szCs w:val="24"/>
          <w:lang w:val="en-ID" w:eastAsia="en-ID"/>
        </w:rPr>
        <w:t>css</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"styleframe.css"</w:t>
      </w:r>
      <w:r w:rsidRPr="006B3726">
        <w:rPr>
          <w:rFonts w:eastAsia="Times New Roman" w:cs="Times New Roman"/>
          <w:color w:val="808080"/>
          <w:szCs w:val="24"/>
          <w:lang w:val="en-ID" w:eastAsia="en-ID"/>
        </w:rPr>
        <w:t>&gt;</w:t>
      </w:r>
    </w:p>
    <w:p w14:paraId="259CC5C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link</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rel</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"stylesheet"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href</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"https://cdnjs.cloudflare.com/ajax/libs/font-awesome/6.3.0/css/all.min.css"</w:t>
      </w:r>
      <w:r w:rsidRPr="006B3726">
        <w:rPr>
          <w:rFonts w:eastAsia="Times New Roman" w:cs="Times New Roman"/>
          <w:color w:val="808080"/>
          <w:szCs w:val="24"/>
          <w:lang w:val="en-ID" w:eastAsia="en-ID"/>
        </w:rPr>
        <w:t>&gt;</w:t>
      </w:r>
    </w:p>
    <w:p w14:paraId="0A5C83A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head</w:t>
      </w:r>
      <w:r w:rsidRPr="006B3726">
        <w:rPr>
          <w:rFonts w:eastAsia="Times New Roman" w:cs="Times New Roman"/>
          <w:color w:val="808080"/>
          <w:szCs w:val="24"/>
          <w:lang w:val="en-ID" w:eastAsia="en-ID"/>
        </w:rPr>
        <w:t>&gt;</w:t>
      </w:r>
    </w:p>
    <w:p w14:paraId="1A32F95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3093E1A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background</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proofErr w:type="gramStart"/>
      <w:r w:rsidRPr="006B3726">
        <w:rPr>
          <w:rFonts w:eastAsia="Times New Roman" w:cs="Times New Roman"/>
          <w:color w:val="CE9178"/>
          <w:szCs w:val="24"/>
          <w:lang w:val="en-ID" w:eastAsia="en-ID"/>
        </w:rPr>
        <w:t>wpp.webp</w:t>
      </w:r>
      <w:proofErr w:type="spellEnd"/>
      <w:proofErr w:type="gram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3445CC1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74B28BA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class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"body"</w:t>
      </w:r>
      <w:r w:rsidRPr="006B3726">
        <w:rPr>
          <w:rFonts w:eastAsia="Times New Roman" w:cs="Times New Roman"/>
          <w:color w:val="808080"/>
          <w:szCs w:val="24"/>
          <w:lang w:val="en-ID" w:eastAsia="en-ID"/>
        </w:rPr>
        <w:t>&gt;</w:t>
      </w:r>
    </w:p>
    <w:p w14:paraId="00A5747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nav</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class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navigasi</w:t>
      </w:r>
      <w:proofErr w:type="spell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6670F1F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a</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"index.html"</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ANISAA</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a</w:t>
      </w:r>
      <w:r w:rsidRPr="006B3726">
        <w:rPr>
          <w:rFonts w:eastAsia="Times New Roman" w:cs="Times New Roman"/>
          <w:color w:val="808080"/>
          <w:szCs w:val="24"/>
          <w:lang w:val="en-ID" w:eastAsia="en-ID"/>
        </w:rPr>
        <w:t>&gt;</w:t>
      </w:r>
    </w:p>
    <w:p w14:paraId="16002FB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ul</w:t>
      </w:r>
      <w:proofErr w:type="spellEnd"/>
      <w:r w:rsidRPr="006B3726">
        <w:rPr>
          <w:rFonts w:eastAsia="Times New Roman" w:cs="Times New Roman"/>
          <w:color w:val="808080"/>
          <w:szCs w:val="24"/>
          <w:lang w:val="en-ID" w:eastAsia="en-ID"/>
        </w:rPr>
        <w:t>&gt;</w:t>
      </w:r>
    </w:p>
    <w:p w14:paraId="20330BE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a</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HOME</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a</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li</w:t>
      </w:r>
      <w:r w:rsidRPr="006B3726">
        <w:rPr>
          <w:rFonts w:eastAsia="Times New Roman" w:cs="Times New Roman"/>
          <w:color w:val="808080"/>
          <w:szCs w:val="24"/>
          <w:lang w:val="en-ID" w:eastAsia="en-ID"/>
        </w:rPr>
        <w:t>&gt;</w:t>
      </w:r>
    </w:p>
    <w:p w14:paraId="615D160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a</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ABOUT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a</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li</w:t>
      </w:r>
      <w:r w:rsidRPr="006B3726">
        <w:rPr>
          <w:rFonts w:eastAsia="Times New Roman" w:cs="Times New Roman"/>
          <w:color w:val="808080"/>
          <w:szCs w:val="24"/>
          <w:lang w:val="en-ID" w:eastAsia="en-ID"/>
        </w:rPr>
        <w:t>&gt;</w:t>
      </w:r>
    </w:p>
    <w:p w14:paraId="4B23EF3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a</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SERVICE</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a</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li</w:t>
      </w:r>
      <w:r w:rsidRPr="006B3726">
        <w:rPr>
          <w:rFonts w:eastAsia="Times New Roman" w:cs="Times New Roman"/>
          <w:color w:val="808080"/>
          <w:szCs w:val="24"/>
          <w:lang w:val="en-ID" w:eastAsia="en-ID"/>
        </w:rPr>
        <w:t>&gt;</w:t>
      </w:r>
    </w:p>
    <w:p w14:paraId="3C9C68B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a</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CONTACT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a</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li</w:t>
      </w:r>
      <w:r w:rsidRPr="006B3726">
        <w:rPr>
          <w:rFonts w:eastAsia="Times New Roman" w:cs="Times New Roman"/>
          <w:color w:val="808080"/>
          <w:szCs w:val="24"/>
          <w:lang w:val="en-ID" w:eastAsia="en-ID"/>
        </w:rPr>
        <w:t>&gt;</w:t>
      </w:r>
    </w:p>
    <w:p w14:paraId="576B2C7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ul</w:t>
      </w:r>
      <w:proofErr w:type="spellEnd"/>
      <w:r w:rsidRPr="006B3726">
        <w:rPr>
          <w:rFonts w:eastAsia="Times New Roman" w:cs="Times New Roman"/>
          <w:color w:val="808080"/>
          <w:szCs w:val="24"/>
          <w:lang w:val="en-ID" w:eastAsia="en-ID"/>
        </w:rPr>
        <w:t>&gt;</w:t>
      </w:r>
    </w:p>
    <w:p w14:paraId="4595E39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nav</w:t>
      </w:r>
      <w:r w:rsidRPr="006B3726">
        <w:rPr>
          <w:rFonts w:eastAsia="Times New Roman" w:cs="Times New Roman"/>
          <w:color w:val="808080"/>
          <w:szCs w:val="24"/>
          <w:lang w:val="en-ID" w:eastAsia="en-ID"/>
        </w:rPr>
        <w:t>&gt;</w:t>
      </w:r>
    </w:p>
    <w:p w14:paraId="224801B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3F76099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class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judul</w:t>
      </w:r>
      <w:proofErr w:type="spell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2E59DBD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h1</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HALO! SELAMAT DATANG DI THE </w:t>
      </w:r>
      <w:proofErr w:type="gramStart"/>
      <w:r w:rsidRPr="006B3726">
        <w:rPr>
          <w:rFonts w:eastAsia="Times New Roman" w:cs="Times New Roman"/>
          <w:color w:val="D4D4D4"/>
          <w:szCs w:val="24"/>
          <w:lang w:val="en-ID" w:eastAsia="en-ID"/>
        </w:rPr>
        <w:t>LAUNDRY!</w:t>
      </w:r>
      <w:r w:rsidRPr="006B3726">
        <w:rPr>
          <w:rFonts w:eastAsia="Times New Roman" w:cs="Times New Roman"/>
          <w:color w:val="808080"/>
          <w:szCs w:val="24"/>
          <w:lang w:val="en-ID" w:eastAsia="en-ID"/>
        </w:rPr>
        <w:t>&lt;</w:t>
      </w:r>
      <w:proofErr w:type="gramEnd"/>
      <w:r w:rsidRPr="006B3726">
        <w:rPr>
          <w:rFonts w:eastAsia="Times New Roman" w:cs="Times New Roman"/>
          <w:color w:val="808080"/>
          <w:szCs w:val="24"/>
          <w:lang w:val="en-ID" w:eastAsia="en-ID"/>
        </w:rPr>
        <w:t>/</w:t>
      </w:r>
      <w:r w:rsidRPr="006B3726">
        <w:rPr>
          <w:rFonts w:eastAsia="Times New Roman" w:cs="Times New Roman"/>
          <w:color w:val="569CD6"/>
          <w:szCs w:val="24"/>
          <w:lang w:val="en-ID" w:eastAsia="en-ID"/>
        </w:rPr>
        <w:t>h1</w:t>
      </w:r>
      <w:r w:rsidRPr="006B3726">
        <w:rPr>
          <w:rFonts w:eastAsia="Times New Roman" w:cs="Times New Roman"/>
          <w:color w:val="808080"/>
          <w:szCs w:val="24"/>
          <w:lang w:val="en-ID" w:eastAsia="en-ID"/>
        </w:rPr>
        <w:t>&gt;</w:t>
      </w:r>
    </w:p>
    <w:p w14:paraId="48538A9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h3</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Silahkan</w:t>
      </w:r>
      <w:proofErr w:type="spellEnd"/>
      <w:r w:rsidRPr="006B3726">
        <w:rPr>
          <w:rFonts w:eastAsia="Times New Roman" w:cs="Times New Roman"/>
          <w:color w:val="D4D4D4"/>
          <w:szCs w:val="24"/>
          <w:lang w:val="en-ID" w:eastAsia="en-ID"/>
        </w:rPr>
        <w:t xml:space="preserve"> Isi Form di Bawah </w:t>
      </w:r>
      <w:proofErr w:type="spellStart"/>
      <w:r w:rsidRPr="006B3726">
        <w:rPr>
          <w:rFonts w:eastAsia="Times New Roman" w:cs="Times New Roman"/>
          <w:color w:val="D4D4D4"/>
          <w:szCs w:val="24"/>
          <w:lang w:val="en-ID" w:eastAsia="en-ID"/>
        </w:rPr>
        <w:t>Ini</w:t>
      </w:r>
      <w:proofErr w:type="spellEnd"/>
      <w:r w:rsidRPr="006B3726">
        <w:rPr>
          <w:rFonts w:eastAsia="Times New Roman" w:cs="Times New Roman"/>
          <w:color w:val="D4D4D4"/>
          <w:szCs w:val="24"/>
          <w:lang w:val="en-ID" w:eastAsia="en-ID"/>
        </w:rPr>
        <w:t xml:space="preserve"> Yaa!!!</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h3</w:t>
      </w:r>
      <w:r w:rsidRPr="006B3726">
        <w:rPr>
          <w:rFonts w:eastAsia="Times New Roman" w:cs="Times New Roman"/>
          <w:color w:val="808080"/>
          <w:szCs w:val="24"/>
          <w:lang w:val="en-ID" w:eastAsia="en-ID"/>
        </w:rPr>
        <w:t>&gt;</w:t>
      </w:r>
    </w:p>
    <w:p w14:paraId="47F99C2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808080"/>
          <w:szCs w:val="24"/>
          <w:lang w:val="en-ID" w:eastAsia="en-ID"/>
        </w:rPr>
        <w:t>&gt;</w:t>
      </w:r>
    </w:p>
    <w:p w14:paraId="4DE7517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class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"logo"</w:t>
      </w:r>
      <w:r w:rsidRPr="006B3726">
        <w:rPr>
          <w:rFonts w:eastAsia="Times New Roman" w:cs="Times New Roman"/>
          <w:color w:val="808080"/>
          <w:szCs w:val="24"/>
          <w:lang w:val="en-ID" w:eastAsia="en-ID"/>
        </w:rPr>
        <w:t>&gt;</w:t>
      </w:r>
    </w:p>
    <w:p w14:paraId="3E2D13E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img</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src</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"laundry1.png"</w:t>
      </w:r>
      <w:r w:rsidRPr="006B3726">
        <w:rPr>
          <w:rFonts w:eastAsia="Times New Roman" w:cs="Times New Roman"/>
          <w:color w:val="808080"/>
          <w:szCs w:val="24"/>
          <w:lang w:val="en-ID" w:eastAsia="en-ID"/>
        </w:rPr>
        <w:t>&gt;</w:t>
      </w:r>
    </w:p>
    <w:p w14:paraId="62615E4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808080"/>
          <w:szCs w:val="24"/>
          <w:lang w:val="en-ID" w:eastAsia="en-ID"/>
        </w:rPr>
        <w:t>&gt;</w:t>
      </w:r>
    </w:p>
    <w:p w14:paraId="4C6BCAE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5E54B1D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808080"/>
          <w:szCs w:val="24"/>
          <w:lang w:val="en-ID" w:eastAsia="en-ID"/>
        </w:rPr>
        <w:t>&gt;</w:t>
      </w:r>
    </w:p>
    <w:p w14:paraId="7237C42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606DACD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html</w:t>
      </w:r>
      <w:r w:rsidRPr="006B3726">
        <w:rPr>
          <w:rFonts w:eastAsia="Times New Roman" w:cs="Times New Roman"/>
          <w:color w:val="808080"/>
          <w:szCs w:val="24"/>
          <w:lang w:val="en-ID" w:eastAsia="en-ID"/>
        </w:rPr>
        <w:t>&gt;</w:t>
      </w:r>
    </w:p>
    <w:p w14:paraId="269B1F12" w14:textId="258C4915" w:rsidR="004553BE" w:rsidRPr="006B3726" w:rsidRDefault="004553BE" w:rsidP="006B3726">
      <w:pPr>
        <w:spacing w:after="0" w:line="360" w:lineRule="auto"/>
        <w:ind w:left="993"/>
        <w:rPr>
          <w:rFonts w:cs="Times New Roman"/>
          <w:szCs w:val="24"/>
          <w:lang w:val="en-US"/>
        </w:rPr>
      </w:pPr>
    </w:p>
    <w:p w14:paraId="11DC7509" w14:textId="62D309DD" w:rsidR="00C1340B" w:rsidRPr="006B3726" w:rsidRDefault="00C1340B" w:rsidP="006B3726">
      <w:pPr>
        <w:spacing w:line="360" w:lineRule="auto"/>
        <w:ind w:left="993" w:firstLine="284"/>
        <w:jc w:val="both"/>
        <w:rPr>
          <w:rFonts w:cs="Times New Roman"/>
          <w:szCs w:val="24"/>
          <w:lang w:val="en-US"/>
        </w:rPr>
      </w:pPr>
      <w:r w:rsidRPr="006B3726">
        <w:rPr>
          <w:rFonts w:cs="Times New Roman"/>
          <w:szCs w:val="24"/>
          <w:lang w:val="en-US"/>
        </w:rPr>
        <w:t xml:space="preserve">Pada frame </w:t>
      </w:r>
      <w:proofErr w:type="spellStart"/>
      <w:r w:rsidRPr="006B3726">
        <w:rPr>
          <w:rFonts w:cs="Times New Roman"/>
          <w:szCs w:val="24"/>
          <w:lang w:val="en-US"/>
        </w:rPr>
        <w:t>satu</w:t>
      </w:r>
      <w:proofErr w:type="spellEnd"/>
      <w:r w:rsidRPr="006B3726">
        <w:rPr>
          <w:rFonts w:cs="Times New Roman"/>
          <w:szCs w:val="24"/>
          <w:lang w:val="en-US"/>
        </w:rPr>
        <w:t xml:space="preserve"> ini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isi</w:t>
      </w:r>
      <w:proofErr w:type="spellEnd"/>
      <w:r w:rsidRPr="006B3726">
        <w:rPr>
          <w:rFonts w:cs="Times New Roman"/>
          <w:szCs w:val="24"/>
          <w:lang w:val="en-US"/>
        </w:rPr>
        <w:t xml:space="preserve"> dengan </w:t>
      </w:r>
      <w:proofErr w:type="spellStart"/>
      <w:r w:rsidRPr="006B3726">
        <w:rPr>
          <w:rFonts w:cs="Times New Roman"/>
          <w:szCs w:val="24"/>
          <w:lang w:val="en-US"/>
        </w:rPr>
        <w:t>navigasi</w:t>
      </w:r>
      <w:proofErr w:type="spellEnd"/>
      <w:r w:rsidRPr="006B3726">
        <w:rPr>
          <w:rFonts w:cs="Times New Roman"/>
          <w:szCs w:val="24"/>
          <w:lang w:val="en-US"/>
        </w:rPr>
        <w:t xml:space="preserve"> dan </w:t>
      </w:r>
      <w:proofErr w:type="spellStart"/>
      <w:r w:rsidRPr="006B3726">
        <w:rPr>
          <w:rFonts w:cs="Times New Roman"/>
          <w:szCs w:val="24"/>
          <w:lang w:val="en-US"/>
        </w:rPr>
        <w:t>judul</w:t>
      </w:r>
      <w:proofErr w:type="spellEnd"/>
      <w:r w:rsidRPr="006B3726">
        <w:rPr>
          <w:rFonts w:cs="Times New Roman"/>
          <w:szCs w:val="24"/>
          <w:lang w:val="en-US"/>
        </w:rPr>
        <w:t xml:space="preserve">. Pada </w:t>
      </w:r>
      <w:proofErr w:type="spellStart"/>
      <w:r w:rsidRPr="006B3726">
        <w:rPr>
          <w:rFonts w:cs="Times New Roman"/>
          <w:szCs w:val="24"/>
          <w:lang w:val="en-US"/>
        </w:rPr>
        <w:t>bagian</w:t>
      </w:r>
      <w:proofErr w:type="spellEnd"/>
      <w:r w:rsidRPr="006B3726">
        <w:rPr>
          <w:rFonts w:cs="Times New Roman"/>
          <w:szCs w:val="24"/>
          <w:lang w:val="en-US"/>
        </w:rPr>
        <w:t xml:space="preserve"> head, </w:t>
      </w:r>
      <w:proofErr w:type="spellStart"/>
      <w:r w:rsidRPr="006B3726">
        <w:rPr>
          <w:rFonts w:cs="Times New Roman"/>
          <w:szCs w:val="24"/>
          <w:lang w:val="en-US"/>
        </w:rPr>
        <w:t>tentunya</w:t>
      </w:r>
      <w:proofErr w:type="spellEnd"/>
      <w:r w:rsidRPr="006B3726">
        <w:rPr>
          <w:rFonts w:cs="Times New Roman"/>
          <w:szCs w:val="24"/>
          <w:lang w:val="en-US"/>
        </w:rPr>
        <w:t xml:space="preserve"> </w:t>
      </w:r>
      <w:proofErr w:type="spellStart"/>
      <w:r w:rsidRPr="006B3726">
        <w:rPr>
          <w:rFonts w:cs="Times New Roman"/>
          <w:szCs w:val="24"/>
          <w:lang w:val="en-US"/>
        </w:rPr>
        <w:t>terdapat</w:t>
      </w:r>
      <w:proofErr w:type="spellEnd"/>
      <w:r w:rsidRPr="006B3726">
        <w:rPr>
          <w:rFonts w:cs="Times New Roman"/>
          <w:szCs w:val="24"/>
          <w:lang w:val="en-US"/>
        </w:rPr>
        <w:t xml:space="preserve"> </w:t>
      </w:r>
      <w:proofErr w:type="spellStart"/>
      <w:r w:rsidRPr="006B3726">
        <w:rPr>
          <w:rFonts w:cs="Times New Roman"/>
          <w:szCs w:val="24"/>
          <w:lang w:val="en-US"/>
        </w:rPr>
        <w:t>beberapa</w:t>
      </w:r>
      <w:proofErr w:type="spellEnd"/>
      <w:r w:rsidRPr="006B3726">
        <w:rPr>
          <w:rFonts w:cs="Times New Roman"/>
          <w:szCs w:val="24"/>
          <w:lang w:val="en-US"/>
        </w:rPr>
        <w:t xml:space="preserve"> tag </w:t>
      </w:r>
      <w:proofErr w:type="spellStart"/>
      <w:r w:rsidRPr="006B3726">
        <w:rPr>
          <w:rFonts w:cs="Times New Roman"/>
          <w:szCs w:val="24"/>
          <w:lang w:val="en-US"/>
        </w:rPr>
        <w:t>seperti</w:t>
      </w:r>
      <w:proofErr w:type="spellEnd"/>
      <w:r w:rsidRPr="006B3726">
        <w:rPr>
          <w:rFonts w:cs="Times New Roman"/>
          <w:szCs w:val="24"/>
          <w:lang w:val="en-US"/>
        </w:rPr>
        <w:t xml:space="preserve"> tag-tag yang </w:t>
      </w:r>
      <w:proofErr w:type="spellStart"/>
      <w:r w:rsidRPr="006B3726">
        <w:rPr>
          <w:rFonts w:cs="Times New Roman"/>
          <w:szCs w:val="24"/>
          <w:lang w:val="en-US"/>
        </w:rPr>
        <w:t>biasa</w:t>
      </w:r>
      <w:proofErr w:type="spellEnd"/>
      <w:r w:rsidRPr="006B3726">
        <w:rPr>
          <w:rFonts w:cs="Times New Roman"/>
          <w:szCs w:val="24"/>
          <w:lang w:val="en-US"/>
        </w:rPr>
        <w:t xml:space="preserve"> </w:t>
      </w:r>
      <w:proofErr w:type="spellStart"/>
      <w:r w:rsidRPr="006B3726">
        <w:rPr>
          <w:rFonts w:cs="Times New Roman"/>
          <w:szCs w:val="24"/>
          <w:lang w:val="en-US"/>
        </w:rPr>
        <w:t>digunakan</w:t>
      </w:r>
      <w:proofErr w:type="spellEnd"/>
      <w:r w:rsidRPr="006B3726">
        <w:rPr>
          <w:rFonts w:cs="Times New Roman"/>
          <w:szCs w:val="24"/>
          <w:lang w:val="en-US"/>
        </w:rPr>
        <w:t xml:space="preserve"> </w:t>
      </w:r>
      <w:proofErr w:type="spellStart"/>
      <w:r w:rsidRPr="006B3726">
        <w:rPr>
          <w:rFonts w:cs="Times New Roman"/>
          <w:szCs w:val="24"/>
          <w:lang w:val="en-US"/>
        </w:rPr>
        <w:t>saat</w:t>
      </w:r>
      <w:proofErr w:type="spellEnd"/>
      <w:r w:rsidRPr="006B3726">
        <w:rPr>
          <w:rFonts w:cs="Times New Roman"/>
          <w:szCs w:val="24"/>
          <w:lang w:val="en-US"/>
        </w:rPr>
        <w:t xml:space="preserve"> </w:t>
      </w:r>
      <w:proofErr w:type="spellStart"/>
      <w:r w:rsidRPr="006B3726">
        <w:rPr>
          <w:rFonts w:cs="Times New Roman"/>
          <w:szCs w:val="24"/>
          <w:lang w:val="en-US"/>
        </w:rPr>
        <w:t>membuat</w:t>
      </w:r>
      <w:proofErr w:type="spellEnd"/>
      <w:r w:rsidRPr="006B3726">
        <w:rPr>
          <w:rFonts w:cs="Times New Roman"/>
          <w:szCs w:val="24"/>
          <w:lang w:val="en-US"/>
        </w:rPr>
        <w:t xml:space="preserve"> HTML. </w:t>
      </w:r>
      <w:proofErr w:type="spellStart"/>
      <w:r w:rsidRPr="006B3726">
        <w:rPr>
          <w:rFonts w:cs="Times New Roman"/>
          <w:szCs w:val="24"/>
          <w:lang w:val="en-US"/>
        </w:rPr>
        <w:t>Terdapat</w:t>
      </w:r>
      <w:proofErr w:type="spellEnd"/>
      <w:r w:rsidRPr="006B3726">
        <w:rPr>
          <w:rFonts w:cs="Times New Roman"/>
          <w:szCs w:val="24"/>
          <w:lang w:val="en-US"/>
        </w:rPr>
        <w:t xml:space="preserve"> tag &lt;tittle&gt;, tag &lt;link&gt; untuk </w:t>
      </w:r>
      <w:proofErr w:type="spellStart"/>
      <w:r w:rsidRPr="006B3726">
        <w:rPr>
          <w:rFonts w:cs="Times New Roman"/>
          <w:szCs w:val="24"/>
          <w:lang w:val="en-US"/>
        </w:rPr>
        <w:t>memanggil</w:t>
      </w:r>
      <w:proofErr w:type="spellEnd"/>
      <w:r w:rsidRPr="006B3726">
        <w:rPr>
          <w:rFonts w:cs="Times New Roman"/>
          <w:szCs w:val="24"/>
          <w:lang w:val="en-US"/>
        </w:rPr>
        <w:t xml:space="preserve"> file </w:t>
      </w:r>
      <w:proofErr w:type="spellStart"/>
      <w:r w:rsidRPr="006B3726">
        <w:rPr>
          <w:rFonts w:cs="Times New Roman"/>
          <w:szCs w:val="24"/>
          <w:lang w:val="en-US"/>
        </w:rPr>
        <w:t>css</w:t>
      </w:r>
      <w:proofErr w:type="spellEnd"/>
      <w:r w:rsidRPr="006B3726">
        <w:rPr>
          <w:rFonts w:cs="Times New Roman"/>
          <w:szCs w:val="24"/>
          <w:lang w:val="en-US"/>
        </w:rPr>
        <w:t xml:space="preserve"> dan </w:t>
      </w:r>
      <w:proofErr w:type="spellStart"/>
      <w:r w:rsidRPr="006B3726">
        <w:rPr>
          <w:rFonts w:cs="Times New Roman"/>
          <w:szCs w:val="24"/>
          <w:lang w:val="en-US"/>
        </w:rPr>
        <w:t>pemanggil</w:t>
      </w:r>
      <w:proofErr w:type="spellEnd"/>
      <w:r w:rsidRPr="006B3726">
        <w:rPr>
          <w:rFonts w:cs="Times New Roman"/>
          <w:szCs w:val="24"/>
          <w:lang w:val="en-US"/>
        </w:rPr>
        <w:t xml:space="preserve"> file untuk logo </w:t>
      </w:r>
      <w:proofErr w:type="spellStart"/>
      <w:r w:rsidRPr="006B3726">
        <w:rPr>
          <w:rFonts w:cs="Times New Roman"/>
          <w:szCs w:val="24"/>
          <w:lang w:val="en-US"/>
        </w:rPr>
        <w:t>sosmed</w:t>
      </w:r>
      <w:proofErr w:type="spellEnd"/>
      <w:r w:rsidRPr="006B3726">
        <w:rPr>
          <w:rFonts w:cs="Times New Roman"/>
          <w:szCs w:val="24"/>
          <w:lang w:val="en-US"/>
        </w:rPr>
        <w:t xml:space="preserve">. Pada </w:t>
      </w:r>
      <w:proofErr w:type="spellStart"/>
      <w:r w:rsidRPr="006B3726">
        <w:rPr>
          <w:rFonts w:cs="Times New Roman"/>
          <w:szCs w:val="24"/>
          <w:lang w:val="en-US"/>
        </w:rPr>
        <w:t>bagian</w:t>
      </w:r>
      <w:proofErr w:type="spellEnd"/>
      <w:r w:rsidRPr="006B3726">
        <w:rPr>
          <w:rFonts w:cs="Times New Roman"/>
          <w:szCs w:val="24"/>
          <w:lang w:val="en-US"/>
        </w:rPr>
        <w:t xml:space="preserve"> body,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isi</w:t>
      </w:r>
      <w:proofErr w:type="spellEnd"/>
      <w:r w:rsidRPr="006B3726">
        <w:rPr>
          <w:rFonts w:cs="Times New Roman"/>
          <w:szCs w:val="24"/>
          <w:lang w:val="en-US"/>
        </w:rPr>
        <w:t xml:space="preserve"> dengan body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beri</w:t>
      </w:r>
      <w:proofErr w:type="spellEnd"/>
      <w:r w:rsidRPr="006B3726">
        <w:rPr>
          <w:rFonts w:cs="Times New Roman"/>
          <w:szCs w:val="24"/>
          <w:lang w:val="en-US"/>
        </w:rPr>
        <w:t xml:space="preserve"> background image yang sudah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simpan</w:t>
      </w:r>
      <w:proofErr w:type="spellEnd"/>
      <w:r w:rsidRPr="006B3726">
        <w:rPr>
          <w:rFonts w:cs="Times New Roman"/>
          <w:szCs w:val="24"/>
          <w:lang w:val="en-US"/>
        </w:rPr>
        <w:t xml:space="preserve"> </w:t>
      </w:r>
      <w:proofErr w:type="spellStart"/>
      <w:r w:rsidRPr="006B3726">
        <w:rPr>
          <w:rFonts w:cs="Times New Roman"/>
          <w:szCs w:val="24"/>
          <w:lang w:val="en-US"/>
        </w:rPr>
        <w:t>sebelumnya</w:t>
      </w:r>
      <w:proofErr w:type="spellEnd"/>
      <w:r w:rsidRPr="006B3726">
        <w:rPr>
          <w:rFonts w:cs="Times New Roman"/>
          <w:szCs w:val="24"/>
          <w:lang w:val="en-US"/>
        </w:rPr>
        <w:t xml:space="preserve">. </w:t>
      </w:r>
      <w:proofErr w:type="spellStart"/>
      <w:r w:rsidRPr="006B3726">
        <w:rPr>
          <w:rFonts w:cs="Times New Roman"/>
          <w:szCs w:val="24"/>
          <w:lang w:val="en-US"/>
        </w:rPr>
        <w:t>Selain</w:t>
      </w:r>
      <w:proofErr w:type="spellEnd"/>
      <w:r w:rsidRPr="006B3726">
        <w:rPr>
          <w:rFonts w:cs="Times New Roman"/>
          <w:szCs w:val="24"/>
          <w:lang w:val="en-US"/>
        </w:rPr>
        <w:t xml:space="preserve"> itu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menggunakan</w:t>
      </w:r>
      <w:proofErr w:type="spellEnd"/>
      <w:r w:rsidRPr="006B3726">
        <w:rPr>
          <w:rFonts w:cs="Times New Roman"/>
          <w:szCs w:val="24"/>
          <w:lang w:val="en-US"/>
        </w:rPr>
        <w:t xml:space="preserve"> tag &lt;nav&gt; yang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isi</w:t>
      </w:r>
      <w:proofErr w:type="spellEnd"/>
      <w:r w:rsidRPr="006B3726">
        <w:rPr>
          <w:rFonts w:cs="Times New Roman"/>
          <w:szCs w:val="24"/>
          <w:lang w:val="en-US"/>
        </w:rPr>
        <w:t xml:space="preserve"> dengan </w:t>
      </w:r>
      <w:proofErr w:type="spellStart"/>
      <w:r w:rsidRPr="006B3726">
        <w:rPr>
          <w:rFonts w:cs="Times New Roman"/>
          <w:szCs w:val="24"/>
          <w:lang w:val="en-US"/>
        </w:rPr>
        <w:t>beberapa</w:t>
      </w:r>
      <w:proofErr w:type="spellEnd"/>
      <w:r w:rsidRPr="006B3726">
        <w:rPr>
          <w:rFonts w:cs="Times New Roman"/>
          <w:szCs w:val="24"/>
          <w:lang w:val="en-US"/>
        </w:rPr>
        <w:t xml:space="preserve"> </w:t>
      </w:r>
      <w:proofErr w:type="spellStart"/>
      <w:r w:rsidRPr="006B3726">
        <w:rPr>
          <w:rFonts w:cs="Times New Roman"/>
          <w:szCs w:val="24"/>
          <w:lang w:val="en-US"/>
        </w:rPr>
        <w:t>opsi</w:t>
      </w:r>
      <w:proofErr w:type="spellEnd"/>
      <w:r w:rsidRPr="006B3726">
        <w:rPr>
          <w:rFonts w:cs="Times New Roman"/>
          <w:szCs w:val="24"/>
          <w:lang w:val="en-US"/>
        </w:rPr>
        <w:t xml:space="preserve"> </w:t>
      </w:r>
      <w:proofErr w:type="spellStart"/>
      <w:r w:rsidRPr="006B3726">
        <w:rPr>
          <w:rFonts w:cs="Times New Roman"/>
          <w:szCs w:val="24"/>
          <w:lang w:val="en-US"/>
        </w:rPr>
        <w:t>seperti</w:t>
      </w:r>
      <w:proofErr w:type="spellEnd"/>
      <w:r w:rsidRPr="006B3726">
        <w:rPr>
          <w:rFonts w:cs="Times New Roman"/>
          <w:szCs w:val="24"/>
          <w:lang w:val="en-US"/>
        </w:rPr>
        <w:t xml:space="preserve"> home, about, dan lain-lain. </w:t>
      </w:r>
      <w:proofErr w:type="spellStart"/>
      <w:r w:rsidRPr="006B3726">
        <w:rPr>
          <w:rFonts w:cs="Times New Roman"/>
          <w:szCs w:val="24"/>
          <w:lang w:val="en-US"/>
        </w:rPr>
        <w:t>Kemudian</w:t>
      </w:r>
      <w:proofErr w:type="spellEnd"/>
      <w:r w:rsidRPr="006B3726">
        <w:rPr>
          <w:rFonts w:cs="Times New Roman"/>
          <w:szCs w:val="24"/>
          <w:lang w:val="en-US"/>
        </w:rPr>
        <w:t xml:space="preserve"> untuk </w:t>
      </w:r>
      <w:proofErr w:type="spellStart"/>
      <w:r w:rsidRPr="006B3726">
        <w:rPr>
          <w:rFonts w:cs="Times New Roman"/>
          <w:szCs w:val="24"/>
          <w:lang w:val="en-US"/>
        </w:rPr>
        <w:t>judul</w:t>
      </w:r>
      <w:proofErr w:type="spellEnd"/>
      <w:r w:rsidRPr="006B3726">
        <w:rPr>
          <w:rFonts w:cs="Times New Roman"/>
          <w:szCs w:val="24"/>
          <w:lang w:val="en-US"/>
        </w:rPr>
        <w:t xml:space="preserve"> </w:t>
      </w:r>
      <w:proofErr w:type="spellStart"/>
      <w:r w:rsidRPr="006B3726">
        <w:rPr>
          <w:rFonts w:cs="Times New Roman"/>
          <w:szCs w:val="24"/>
          <w:lang w:val="en-US"/>
        </w:rPr>
        <w:t>menggunakan</w:t>
      </w:r>
      <w:proofErr w:type="spellEnd"/>
      <w:r w:rsidRPr="006B3726">
        <w:rPr>
          <w:rFonts w:cs="Times New Roman"/>
          <w:szCs w:val="24"/>
          <w:lang w:val="en-US"/>
        </w:rPr>
        <w:t xml:space="preserve"> &lt;h1&gt; dan </w:t>
      </w:r>
      <w:proofErr w:type="spellStart"/>
      <w:r w:rsidRPr="006B3726">
        <w:rPr>
          <w:rFonts w:cs="Times New Roman"/>
          <w:szCs w:val="24"/>
          <w:lang w:val="en-US"/>
        </w:rPr>
        <w:t>terdapat</w:t>
      </w:r>
      <w:proofErr w:type="spellEnd"/>
      <w:r w:rsidRPr="006B3726">
        <w:rPr>
          <w:rFonts w:cs="Times New Roman"/>
          <w:szCs w:val="24"/>
          <w:lang w:val="en-US"/>
        </w:rPr>
        <w:t xml:space="preserve"> </w:t>
      </w:r>
      <w:proofErr w:type="spellStart"/>
      <w:r w:rsidRPr="006B3726">
        <w:rPr>
          <w:rFonts w:cs="Times New Roman"/>
          <w:szCs w:val="24"/>
          <w:lang w:val="en-US"/>
        </w:rPr>
        <w:t>gambar</w:t>
      </w:r>
      <w:proofErr w:type="spellEnd"/>
      <w:r w:rsidRPr="006B3726">
        <w:rPr>
          <w:rFonts w:cs="Times New Roman"/>
          <w:szCs w:val="24"/>
          <w:lang w:val="en-US"/>
        </w:rPr>
        <w:t xml:space="preserve"> atau logo yang </w:t>
      </w:r>
      <w:proofErr w:type="spellStart"/>
      <w:r w:rsidRPr="006B3726">
        <w:rPr>
          <w:rFonts w:cs="Times New Roman"/>
          <w:szCs w:val="24"/>
          <w:lang w:val="en-US"/>
        </w:rPr>
        <w:t>suda</w:t>
      </w:r>
      <w:proofErr w:type="spellEnd"/>
      <w:r w:rsidRPr="006B3726">
        <w:rPr>
          <w:rFonts w:cs="Times New Roman"/>
          <w:szCs w:val="24"/>
          <w:lang w:val="en-US"/>
        </w:rPr>
        <w:t xml:space="preserve">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simpan</w:t>
      </w:r>
      <w:proofErr w:type="spellEnd"/>
      <w:r w:rsidRPr="006B3726">
        <w:rPr>
          <w:rFonts w:cs="Times New Roman"/>
          <w:szCs w:val="24"/>
          <w:lang w:val="en-US"/>
        </w:rPr>
        <w:t xml:space="preserve"> di folder yang </w:t>
      </w:r>
      <w:proofErr w:type="spellStart"/>
      <w:r w:rsidRPr="006B3726">
        <w:rPr>
          <w:rFonts w:cs="Times New Roman"/>
          <w:szCs w:val="24"/>
          <w:lang w:val="en-US"/>
        </w:rPr>
        <w:t>sama</w:t>
      </w:r>
      <w:proofErr w:type="spellEnd"/>
      <w:r w:rsidRPr="006B3726">
        <w:rPr>
          <w:rFonts w:cs="Times New Roman"/>
          <w:szCs w:val="24"/>
          <w:lang w:val="en-US"/>
        </w:rPr>
        <w:t xml:space="preserve">. </w:t>
      </w:r>
    </w:p>
    <w:p w14:paraId="69870551" w14:textId="25B63DAC" w:rsidR="004553BE" w:rsidRPr="006B3726" w:rsidRDefault="004553BE" w:rsidP="006B3726">
      <w:pPr>
        <w:pStyle w:val="ListParagraph"/>
        <w:numPr>
          <w:ilvl w:val="0"/>
          <w:numId w:val="30"/>
        </w:numPr>
        <w:spacing w:after="0" w:line="360" w:lineRule="auto"/>
        <w:ind w:left="993" w:hanging="284"/>
        <w:rPr>
          <w:rFonts w:cs="Times New Roman"/>
          <w:szCs w:val="24"/>
          <w:lang w:val="en-US"/>
        </w:rPr>
      </w:pPr>
      <w:r w:rsidRPr="006B3726">
        <w:rPr>
          <w:rFonts w:cs="Times New Roman"/>
          <w:szCs w:val="24"/>
          <w:lang w:val="en-US"/>
        </w:rPr>
        <w:t>Frame 2</w:t>
      </w:r>
    </w:p>
    <w:p w14:paraId="6D1D60A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DOCTYPE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html</w:t>
      </w:r>
      <w:r w:rsidRPr="006B3726">
        <w:rPr>
          <w:rFonts w:eastAsia="Times New Roman" w:cs="Times New Roman"/>
          <w:color w:val="808080"/>
          <w:szCs w:val="24"/>
          <w:lang w:val="en-ID" w:eastAsia="en-ID"/>
        </w:rPr>
        <w:t>&gt;</w:t>
      </w:r>
    </w:p>
    <w:p w14:paraId="1B125AD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html</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lang</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en</w:t>
      </w:r>
      <w:proofErr w:type="spell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2A34829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3B81A39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head</w:t>
      </w:r>
      <w:r w:rsidRPr="006B3726">
        <w:rPr>
          <w:rFonts w:eastAsia="Times New Roman" w:cs="Times New Roman"/>
          <w:color w:val="808080"/>
          <w:szCs w:val="24"/>
          <w:lang w:val="en-ID" w:eastAsia="en-ID"/>
        </w:rPr>
        <w:t>&gt;</w:t>
      </w:r>
    </w:p>
    <w:p w14:paraId="776D59B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charset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"UTF-8"</w:t>
      </w:r>
      <w:r w:rsidRPr="006B3726">
        <w:rPr>
          <w:rFonts w:eastAsia="Times New Roman" w:cs="Times New Roman"/>
          <w:color w:val="808080"/>
          <w:szCs w:val="24"/>
          <w:lang w:val="en-ID" w:eastAsia="en-ID"/>
        </w:rPr>
        <w:t>&gt;</w:t>
      </w:r>
    </w:p>
    <w:p w14:paraId="3918232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http-</w:t>
      </w:r>
      <w:proofErr w:type="spellStart"/>
      <w:r w:rsidRPr="006B3726">
        <w:rPr>
          <w:rFonts w:eastAsia="Times New Roman" w:cs="Times New Roman"/>
          <w:color w:val="9CDCFE"/>
          <w:szCs w:val="24"/>
          <w:lang w:val="en-ID" w:eastAsia="en-ID"/>
        </w:rPr>
        <w:t>equiv</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"X-UA-Compatible"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content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"IE=edge"</w:t>
      </w:r>
      <w:r w:rsidRPr="006B3726">
        <w:rPr>
          <w:rFonts w:eastAsia="Times New Roman" w:cs="Times New Roman"/>
          <w:color w:val="808080"/>
          <w:szCs w:val="24"/>
          <w:lang w:val="en-ID" w:eastAsia="en-ID"/>
        </w:rPr>
        <w:t>&gt;</w:t>
      </w:r>
    </w:p>
    <w:p w14:paraId="6E09DFF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"viewport"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content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"width=device-width, initial-scale=1.0"</w:t>
      </w:r>
      <w:r w:rsidRPr="006B3726">
        <w:rPr>
          <w:rFonts w:eastAsia="Times New Roman" w:cs="Times New Roman"/>
          <w:color w:val="808080"/>
          <w:szCs w:val="24"/>
          <w:lang w:val="en-ID" w:eastAsia="en-ID"/>
        </w:rPr>
        <w:t>&gt;</w:t>
      </w:r>
    </w:p>
    <w:p w14:paraId="0BE2F60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title</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Document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title</w:t>
      </w:r>
      <w:r w:rsidRPr="006B3726">
        <w:rPr>
          <w:rFonts w:eastAsia="Times New Roman" w:cs="Times New Roman"/>
          <w:color w:val="808080"/>
          <w:szCs w:val="24"/>
          <w:lang w:val="en-ID" w:eastAsia="en-ID"/>
        </w:rPr>
        <w:t>&gt;</w:t>
      </w:r>
    </w:p>
    <w:p w14:paraId="1D0553F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link</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rel</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"stylesheet"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"text/</w:t>
      </w:r>
      <w:proofErr w:type="spellStart"/>
      <w:r w:rsidRPr="006B3726">
        <w:rPr>
          <w:rFonts w:eastAsia="Times New Roman" w:cs="Times New Roman"/>
          <w:color w:val="CE9178"/>
          <w:szCs w:val="24"/>
          <w:lang w:val="en-ID" w:eastAsia="en-ID"/>
        </w:rPr>
        <w:t>css</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"styleframe.css"</w:t>
      </w:r>
      <w:r w:rsidRPr="006B3726">
        <w:rPr>
          <w:rFonts w:eastAsia="Times New Roman" w:cs="Times New Roman"/>
          <w:color w:val="808080"/>
          <w:szCs w:val="24"/>
          <w:lang w:val="en-ID" w:eastAsia="en-ID"/>
        </w:rPr>
        <w:t>&gt;</w:t>
      </w:r>
    </w:p>
    <w:p w14:paraId="70731A5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head</w:t>
      </w:r>
      <w:r w:rsidRPr="006B3726">
        <w:rPr>
          <w:rFonts w:eastAsia="Times New Roman" w:cs="Times New Roman"/>
          <w:color w:val="808080"/>
          <w:szCs w:val="24"/>
          <w:lang w:val="en-ID" w:eastAsia="en-ID"/>
        </w:rPr>
        <w:t>&gt;</w:t>
      </w:r>
    </w:p>
    <w:p w14:paraId="0AC7A11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277B4BC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background</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proofErr w:type="gramStart"/>
      <w:r w:rsidRPr="006B3726">
        <w:rPr>
          <w:rFonts w:eastAsia="Times New Roman" w:cs="Times New Roman"/>
          <w:color w:val="CE9178"/>
          <w:szCs w:val="24"/>
          <w:lang w:val="en-ID" w:eastAsia="en-ID"/>
        </w:rPr>
        <w:t>wpp.webp</w:t>
      </w:r>
      <w:proofErr w:type="spellEnd"/>
      <w:proofErr w:type="gram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40166D5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class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logoo</w:t>
      </w:r>
      <w:proofErr w:type="spell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376D022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img</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src</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"laundry1.png"</w:t>
      </w:r>
      <w:r w:rsidRPr="006B3726">
        <w:rPr>
          <w:rFonts w:eastAsia="Times New Roman" w:cs="Times New Roman"/>
          <w:color w:val="808080"/>
          <w:szCs w:val="24"/>
          <w:lang w:val="en-ID" w:eastAsia="en-ID"/>
        </w:rPr>
        <w:t>&gt;</w:t>
      </w:r>
    </w:p>
    <w:p w14:paraId="6BF8C62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h1</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THE LAUNDRY</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h1</w:t>
      </w:r>
      <w:r w:rsidRPr="006B3726">
        <w:rPr>
          <w:rFonts w:eastAsia="Times New Roman" w:cs="Times New Roman"/>
          <w:color w:val="808080"/>
          <w:szCs w:val="24"/>
          <w:lang w:val="en-ID" w:eastAsia="en-ID"/>
        </w:rPr>
        <w:t>&gt;</w:t>
      </w:r>
    </w:p>
    <w:p w14:paraId="41D65ED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p</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Jl. </w:t>
      </w:r>
      <w:proofErr w:type="spellStart"/>
      <w:r w:rsidRPr="006B3726">
        <w:rPr>
          <w:rFonts w:eastAsia="Times New Roman" w:cs="Times New Roman"/>
          <w:color w:val="D4D4D4"/>
          <w:szCs w:val="24"/>
          <w:lang w:val="en-ID" w:eastAsia="en-ID"/>
        </w:rPr>
        <w:t>Cempaka</w:t>
      </w:r>
      <w:proofErr w:type="spellEnd"/>
      <w:r w:rsidRPr="006B3726">
        <w:rPr>
          <w:rFonts w:eastAsia="Times New Roman" w:cs="Times New Roman"/>
          <w:color w:val="D4D4D4"/>
          <w:szCs w:val="24"/>
          <w:lang w:val="en-ID" w:eastAsia="en-ID"/>
        </w:rPr>
        <w:t xml:space="preserve"> Timur No. 16</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p</w:t>
      </w:r>
      <w:r w:rsidRPr="006B3726">
        <w:rPr>
          <w:rFonts w:eastAsia="Times New Roman" w:cs="Times New Roman"/>
          <w:color w:val="808080"/>
          <w:szCs w:val="24"/>
          <w:lang w:val="en-ID" w:eastAsia="en-ID"/>
        </w:rPr>
        <w:t>&gt;</w:t>
      </w:r>
    </w:p>
    <w:p w14:paraId="58006EF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808080"/>
          <w:szCs w:val="24"/>
          <w:lang w:val="en-ID" w:eastAsia="en-ID"/>
        </w:rPr>
        <w:t>&gt;</w:t>
      </w:r>
    </w:p>
    <w:p w14:paraId="23AEAB7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form</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action</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prosessForm.php</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method</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"GET"</w:t>
      </w:r>
      <w:r w:rsidRPr="006B3726">
        <w:rPr>
          <w:rFonts w:eastAsia="Times New Roman" w:cs="Times New Roman"/>
          <w:color w:val="808080"/>
          <w:szCs w:val="24"/>
          <w:lang w:val="en-ID" w:eastAsia="en-ID"/>
        </w:rPr>
        <w:t>&gt;</w:t>
      </w:r>
    </w:p>
    <w:p w14:paraId="7EF3C51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68DE238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fieldset</w:t>
      </w:r>
      <w:proofErr w:type="spellEnd"/>
      <w:r w:rsidRPr="006B3726">
        <w:rPr>
          <w:rFonts w:eastAsia="Times New Roman" w:cs="Times New Roman"/>
          <w:color w:val="808080"/>
          <w:szCs w:val="24"/>
          <w:lang w:val="en-ID" w:eastAsia="en-ID"/>
        </w:rPr>
        <w:t>&gt;</w:t>
      </w:r>
    </w:p>
    <w:p w14:paraId="2D0505C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legend</w:t>
      </w:r>
      <w:r w:rsidRPr="006B3726">
        <w:rPr>
          <w:rFonts w:eastAsia="Times New Roman" w:cs="Times New Roman"/>
          <w:color w:val="808080"/>
          <w:szCs w:val="24"/>
          <w:lang w:val="en-ID" w:eastAsia="en-ID"/>
        </w:rPr>
        <w:t>&gt;</w:t>
      </w:r>
    </w:p>
    <w:p w14:paraId="34BB44B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h2</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Data Customer Laundry</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h2</w:t>
      </w:r>
      <w:r w:rsidRPr="006B3726">
        <w:rPr>
          <w:rFonts w:eastAsia="Times New Roman" w:cs="Times New Roman"/>
          <w:color w:val="808080"/>
          <w:szCs w:val="24"/>
          <w:lang w:val="en-ID" w:eastAsia="en-ID"/>
        </w:rPr>
        <w:t>&gt;</w:t>
      </w:r>
    </w:p>
    <w:p w14:paraId="0F47D46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legend</w:t>
      </w:r>
      <w:r w:rsidRPr="006B3726">
        <w:rPr>
          <w:rFonts w:eastAsia="Times New Roman" w:cs="Times New Roman"/>
          <w:color w:val="808080"/>
          <w:szCs w:val="24"/>
          <w:lang w:val="en-ID" w:eastAsia="en-ID"/>
        </w:rPr>
        <w:t>&gt;</w:t>
      </w:r>
    </w:p>
    <w:p w14:paraId="51AC6EE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table</w:t>
      </w:r>
      <w:r w:rsidRPr="006B3726">
        <w:rPr>
          <w:rFonts w:eastAsia="Times New Roman" w:cs="Times New Roman"/>
          <w:color w:val="808080"/>
          <w:szCs w:val="24"/>
          <w:lang w:val="en-ID" w:eastAsia="en-ID"/>
        </w:rPr>
        <w:t>&gt;</w:t>
      </w:r>
    </w:p>
    <w:p w14:paraId="5F27549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02E4A89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1924F8E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Nama Customer</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A6EAC4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42D3631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"name"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nama</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required</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/&gt;&lt;</w:t>
      </w:r>
      <w:proofErr w:type="spellStart"/>
      <w:r w:rsidRPr="006B3726">
        <w:rPr>
          <w:rFonts w:eastAsia="Times New Roman" w:cs="Times New Roman"/>
          <w:color w:val="569CD6"/>
          <w:szCs w:val="24"/>
          <w:lang w:val="en-ID" w:eastAsia="en-ID"/>
        </w:rPr>
        <w:t>br</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428DB15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50D928B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35FC446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9D925A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No. Telp/Hp</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0A85F8F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50AC12C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"number"</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"number"</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required</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74589B2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0646137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4965C1D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5FC9B6A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Tanggal</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4D4D4"/>
          <w:szCs w:val="24"/>
          <w:lang w:val="en-ID" w:eastAsia="en-ID"/>
        </w:rPr>
        <w:t>Terima</w:t>
      </w:r>
      <w:proofErr w:type="spellEnd"/>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58723B2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154305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"date"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tanggal</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required</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05D060E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621BD0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775DAA3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5F5785F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Tanggal</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4D4D4"/>
          <w:szCs w:val="24"/>
          <w:lang w:val="en-ID" w:eastAsia="en-ID"/>
        </w:rPr>
        <w:t>Selesai</w:t>
      </w:r>
      <w:proofErr w:type="spellEnd"/>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BBB8FA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2583C11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"date"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tanggal</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required</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4A93F9C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9E33B3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0D64601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5EC800E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Alamat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9D7FCA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2E0579B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proofErr w:type="spellStart"/>
      <w:r w:rsidRPr="006B3726">
        <w:rPr>
          <w:rFonts w:eastAsia="Times New Roman" w:cs="Times New Roman"/>
          <w:color w:val="569CD6"/>
          <w:szCs w:val="24"/>
          <w:lang w:val="en-ID" w:eastAsia="en-ID"/>
        </w:rPr>
        <w:t>textarea</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komentar</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rows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"4"</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cols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"50"</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required</w:t>
      </w:r>
      <w:r w:rsidRPr="006B3726">
        <w:rPr>
          <w:rFonts w:eastAsia="Times New Roman" w:cs="Times New Roman"/>
          <w:color w:val="808080"/>
          <w:szCs w:val="24"/>
          <w:lang w:val="en-ID" w:eastAsia="en-ID"/>
        </w:rPr>
        <w:t>&gt;&lt;/</w:t>
      </w:r>
      <w:proofErr w:type="spellStart"/>
      <w:r w:rsidRPr="006B3726">
        <w:rPr>
          <w:rFonts w:eastAsia="Times New Roman" w:cs="Times New Roman"/>
          <w:color w:val="569CD6"/>
          <w:szCs w:val="24"/>
          <w:lang w:val="en-ID" w:eastAsia="en-ID"/>
        </w:rPr>
        <w:t>textarea</w:t>
      </w:r>
      <w:proofErr w:type="spellEnd"/>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231B983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74ABEA1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024092A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0247EFB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Metode</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4D4D4"/>
          <w:szCs w:val="24"/>
          <w:lang w:val="en-ID" w:eastAsia="en-ID"/>
        </w:rPr>
        <w:t>Pembayaran</w:t>
      </w:r>
      <w:proofErr w:type="spellEnd"/>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1CC3CC1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1E78ACC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"radio"</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jenisKelamin</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required</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 Cash</w:t>
      </w:r>
    </w:p>
    <w:p w14:paraId="1689CD4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"radio"</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jenisKelamin</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required</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 Transfer</w:t>
      </w:r>
    </w:p>
    <w:p w14:paraId="3F94D4F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4BBBD09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7F3E132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0B71F1B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D531A5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Jenis</w:t>
      </w:r>
      <w:proofErr w:type="spellEnd"/>
      <w:r w:rsidRPr="006B3726">
        <w:rPr>
          <w:rFonts w:eastAsia="Times New Roman" w:cs="Times New Roman"/>
          <w:color w:val="D4D4D4"/>
          <w:szCs w:val="24"/>
          <w:lang w:val="en-ID" w:eastAsia="en-ID"/>
        </w:rPr>
        <w:t xml:space="preserve"> Laundry</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6826C7D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2CE229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"checkbox"</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hobi</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 Laundry </w:t>
      </w:r>
      <w:proofErr w:type="spellStart"/>
      <w:r w:rsidRPr="006B3726">
        <w:rPr>
          <w:rFonts w:eastAsia="Times New Roman" w:cs="Times New Roman"/>
          <w:color w:val="D4D4D4"/>
          <w:szCs w:val="24"/>
          <w:lang w:val="en-ID" w:eastAsia="en-ID"/>
        </w:rPr>
        <w:t>Kiloan</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input</w:t>
      </w:r>
      <w:r w:rsidRPr="006B3726">
        <w:rPr>
          <w:rFonts w:eastAsia="Times New Roman" w:cs="Times New Roman"/>
          <w:color w:val="808080"/>
          <w:szCs w:val="24"/>
          <w:lang w:val="en-ID" w:eastAsia="en-ID"/>
        </w:rPr>
        <w:t>&gt;</w:t>
      </w:r>
    </w:p>
    <w:p w14:paraId="29126C6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"checkbox"</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hobi</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 Laundry </w:t>
      </w:r>
      <w:proofErr w:type="spellStart"/>
      <w:r w:rsidRPr="006B3726">
        <w:rPr>
          <w:rFonts w:eastAsia="Times New Roman" w:cs="Times New Roman"/>
          <w:color w:val="D4D4D4"/>
          <w:szCs w:val="24"/>
          <w:lang w:val="en-ID" w:eastAsia="en-ID"/>
        </w:rPr>
        <w:t>Boneka</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input</w:t>
      </w:r>
      <w:r w:rsidRPr="006B3726">
        <w:rPr>
          <w:rFonts w:eastAsia="Times New Roman" w:cs="Times New Roman"/>
          <w:color w:val="808080"/>
          <w:szCs w:val="24"/>
          <w:lang w:val="en-ID" w:eastAsia="en-ID"/>
        </w:rPr>
        <w:t>&gt;</w:t>
      </w:r>
    </w:p>
    <w:p w14:paraId="42D65C7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"checkbox"</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hobi</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 Laundry </w:t>
      </w:r>
      <w:proofErr w:type="spellStart"/>
      <w:r w:rsidRPr="006B3726">
        <w:rPr>
          <w:rFonts w:eastAsia="Times New Roman" w:cs="Times New Roman"/>
          <w:color w:val="D4D4D4"/>
          <w:szCs w:val="24"/>
          <w:lang w:val="en-ID" w:eastAsia="en-ID"/>
        </w:rPr>
        <w:t>Satuan</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input</w:t>
      </w:r>
      <w:r w:rsidRPr="006B3726">
        <w:rPr>
          <w:rFonts w:eastAsia="Times New Roman" w:cs="Times New Roman"/>
          <w:color w:val="808080"/>
          <w:szCs w:val="24"/>
          <w:lang w:val="en-ID" w:eastAsia="en-ID"/>
        </w:rPr>
        <w:t>&gt;</w:t>
      </w:r>
    </w:p>
    <w:p w14:paraId="34A5933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4F0DDDA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61FE2C3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6EF3D35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1AFF666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Banyaknya</w:t>
      </w:r>
      <w:proofErr w:type="spellEnd"/>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5308677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047534B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select</w:t>
      </w:r>
      <w:r w:rsidRPr="006B3726">
        <w:rPr>
          <w:rFonts w:eastAsia="Times New Roman" w:cs="Times New Roman"/>
          <w:color w:val="808080"/>
          <w:szCs w:val="24"/>
          <w:lang w:val="en-ID" w:eastAsia="en-ID"/>
        </w:rPr>
        <w:t>&gt;</w:t>
      </w:r>
    </w:p>
    <w:p w14:paraId="1F74221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option</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value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r w:rsidRPr="006B3726">
        <w:rPr>
          <w:rFonts w:eastAsia="Times New Roman" w:cs="Times New Roman"/>
          <w:color w:val="F44747"/>
          <w:szCs w:val="24"/>
          <w:lang w:val="en-ID" w:eastAsia="en-ID"/>
        </w:rPr>
        <w:t>&lt;</w:t>
      </w:r>
      <w:r w:rsidRPr="006B3726">
        <w:rPr>
          <w:rFonts w:eastAsia="Times New Roman" w:cs="Times New Roman"/>
          <w:color w:val="CE9178"/>
          <w:szCs w:val="24"/>
          <w:lang w:val="en-ID" w:eastAsia="en-ID"/>
        </w:rPr>
        <w:t>3"</w:t>
      </w:r>
      <w:r w:rsidRPr="006B3726">
        <w:rPr>
          <w:rFonts w:eastAsia="Times New Roman" w:cs="Times New Roman"/>
          <w:color w:val="808080"/>
          <w:szCs w:val="24"/>
          <w:lang w:val="en-ID" w:eastAsia="en-ID"/>
        </w:rPr>
        <w:t>&gt;</w:t>
      </w:r>
    </w:p>
    <w:p w14:paraId="454C2BB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3</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kg</w:t>
      </w:r>
      <w:r w:rsidRPr="006B3726">
        <w:rPr>
          <w:rFonts w:eastAsia="Times New Roman" w:cs="Times New Roman"/>
          <w:color w:val="F44747"/>
          <w:szCs w:val="24"/>
          <w:lang w:val="en-ID" w:eastAsia="en-ID"/>
        </w:rPr>
        <w:t>&lt;/option</w:t>
      </w:r>
      <w:r w:rsidRPr="006B3726">
        <w:rPr>
          <w:rFonts w:eastAsia="Times New Roman" w:cs="Times New Roman"/>
          <w:color w:val="808080"/>
          <w:szCs w:val="24"/>
          <w:lang w:val="en-ID" w:eastAsia="en-ID"/>
        </w:rPr>
        <w:t>&gt;</w:t>
      </w:r>
    </w:p>
    <w:p w14:paraId="1634D14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option</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value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r w:rsidRPr="006B3726">
        <w:rPr>
          <w:rFonts w:eastAsia="Times New Roman" w:cs="Times New Roman"/>
          <w:color w:val="F44747"/>
          <w:szCs w:val="24"/>
          <w:lang w:val="en-ID" w:eastAsia="en-ID"/>
        </w:rPr>
        <w:t>&lt;</w:t>
      </w:r>
      <w:r w:rsidRPr="006B3726">
        <w:rPr>
          <w:rFonts w:eastAsia="Times New Roman" w:cs="Times New Roman"/>
          <w:color w:val="CE9178"/>
          <w:szCs w:val="24"/>
          <w:lang w:val="en-ID" w:eastAsia="en-ID"/>
        </w:rPr>
        <w:t>5"</w:t>
      </w:r>
      <w:r w:rsidRPr="006B3726">
        <w:rPr>
          <w:rFonts w:eastAsia="Times New Roman" w:cs="Times New Roman"/>
          <w:color w:val="808080"/>
          <w:szCs w:val="24"/>
          <w:lang w:val="en-ID" w:eastAsia="en-ID"/>
        </w:rPr>
        <w:t>&gt;</w:t>
      </w:r>
    </w:p>
    <w:p w14:paraId="034DA8E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5</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kg</w:t>
      </w:r>
      <w:r w:rsidRPr="006B3726">
        <w:rPr>
          <w:rFonts w:eastAsia="Times New Roman" w:cs="Times New Roman"/>
          <w:color w:val="F44747"/>
          <w:szCs w:val="24"/>
          <w:lang w:val="en-ID" w:eastAsia="en-ID"/>
        </w:rPr>
        <w:t>&lt;/option</w:t>
      </w:r>
      <w:r w:rsidRPr="006B3726">
        <w:rPr>
          <w:rFonts w:eastAsia="Times New Roman" w:cs="Times New Roman"/>
          <w:color w:val="808080"/>
          <w:szCs w:val="24"/>
          <w:lang w:val="en-ID" w:eastAsia="en-ID"/>
        </w:rPr>
        <w:t>&gt;</w:t>
      </w:r>
    </w:p>
    <w:p w14:paraId="55554F0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option</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value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"&gt;5"</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&gt;5 kg</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option</w:t>
      </w:r>
      <w:r w:rsidRPr="006B3726">
        <w:rPr>
          <w:rFonts w:eastAsia="Times New Roman" w:cs="Times New Roman"/>
          <w:color w:val="808080"/>
          <w:szCs w:val="24"/>
          <w:lang w:val="en-ID" w:eastAsia="en-ID"/>
        </w:rPr>
        <w:t>&gt;</w:t>
      </w:r>
    </w:p>
    <w:p w14:paraId="44C69B3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option</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value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r w:rsidRPr="006B3726">
        <w:rPr>
          <w:rFonts w:eastAsia="Times New Roman" w:cs="Times New Roman"/>
          <w:color w:val="F44747"/>
          <w:szCs w:val="24"/>
          <w:lang w:val="en-ID" w:eastAsia="en-ID"/>
        </w:rPr>
        <w:t>&lt;</w:t>
      </w:r>
      <w:r w:rsidRPr="006B3726">
        <w:rPr>
          <w:rFonts w:eastAsia="Times New Roman" w:cs="Times New Roman"/>
          <w:color w:val="CE9178"/>
          <w:szCs w:val="24"/>
          <w:lang w:val="en-ID" w:eastAsia="en-ID"/>
        </w:rPr>
        <w:t>10"</w:t>
      </w:r>
      <w:r w:rsidRPr="006B3726">
        <w:rPr>
          <w:rFonts w:eastAsia="Times New Roman" w:cs="Times New Roman"/>
          <w:color w:val="808080"/>
          <w:szCs w:val="24"/>
          <w:lang w:val="en-ID" w:eastAsia="en-ID"/>
        </w:rPr>
        <w:t>&gt;</w:t>
      </w:r>
    </w:p>
    <w:p w14:paraId="123D504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10</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kg</w:t>
      </w:r>
      <w:r w:rsidRPr="006B3726">
        <w:rPr>
          <w:rFonts w:eastAsia="Times New Roman" w:cs="Times New Roman"/>
          <w:color w:val="F44747"/>
          <w:szCs w:val="24"/>
          <w:lang w:val="en-ID" w:eastAsia="en-ID"/>
        </w:rPr>
        <w:t>&lt;/option</w:t>
      </w:r>
      <w:r w:rsidRPr="006B3726">
        <w:rPr>
          <w:rFonts w:eastAsia="Times New Roman" w:cs="Times New Roman"/>
          <w:color w:val="808080"/>
          <w:szCs w:val="24"/>
          <w:lang w:val="en-ID" w:eastAsia="en-ID"/>
        </w:rPr>
        <w:t>&gt;</w:t>
      </w:r>
    </w:p>
    <w:p w14:paraId="553D1EE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option</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value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"&gt;10"</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&gt;10 kg</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option</w:t>
      </w:r>
      <w:r w:rsidRPr="006B3726">
        <w:rPr>
          <w:rFonts w:eastAsia="Times New Roman" w:cs="Times New Roman"/>
          <w:color w:val="808080"/>
          <w:szCs w:val="24"/>
          <w:lang w:val="en-ID" w:eastAsia="en-ID"/>
        </w:rPr>
        <w:t>&gt;</w:t>
      </w:r>
    </w:p>
    <w:p w14:paraId="24D6D0A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select</w:t>
      </w:r>
      <w:r w:rsidRPr="006B3726">
        <w:rPr>
          <w:rFonts w:eastAsia="Times New Roman" w:cs="Times New Roman"/>
          <w:color w:val="808080"/>
          <w:szCs w:val="24"/>
          <w:lang w:val="en-ID" w:eastAsia="en-ID"/>
        </w:rPr>
        <w:t>&gt;</w:t>
      </w:r>
    </w:p>
    <w:p w14:paraId="601000A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60F6841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6C35B29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"reset"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"reset"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value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"RESET"</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6310C44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154618C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D316D5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C3CCE1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33BC261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input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"submit"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"submit"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value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"SUBMIT"</w:t>
      </w: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540F493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697836D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43DCC5F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07A3C291" w14:textId="77777777" w:rsidR="00E13937" w:rsidRPr="006B3726" w:rsidRDefault="00E13937" w:rsidP="006B3726">
      <w:pPr>
        <w:shd w:val="clear" w:color="auto" w:fill="1E1E1E"/>
        <w:spacing w:after="240" w:line="360" w:lineRule="auto"/>
        <w:ind w:left="993"/>
        <w:rPr>
          <w:rFonts w:eastAsia="Times New Roman" w:cs="Times New Roman"/>
          <w:color w:val="D4D4D4"/>
          <w:szCs w:val="24"/>
          <w:lang w:val="en-ID" w:eastAsia="en-ID"/>
        </w:rPr>
      </w:pPr>
    </w:p>
    <w:p w14:paraId="306BF7B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table</w:t>
      </w:r>
      <w:r w:rsidRPr="006B3726">
        <w:rPr>
          <w:rFonts w:eastAsia="Times New Roman" w:cs="Times New Roman"/>
          <w:color w:val="808080"/>
          <w:szCs w:val="24"/>
          <w:lang w:val="en-ID" w:eastAsia="en-ID"/>
        </w:rPr>
        <w:t>&gt;</w:t>
      </w:r>
    </w:p>
    <w:p w14:paraId="390BD6F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fieldset</w:t>
      </w:r>
      <w:proofErr w:type="spellEnd"/>
      <w:r w:rsidRPr="006B3726">
        <w:rPr>
          <w:rFonts w:eastAsia="Times New Roman" w:cs="Times New Roman"/>
          <w:color w:val="808080"/>
          <w:szCs w:val="24"/>
          <w:lang w:val="en-ID" w:eastAsia="en-ID"/>
        </w:rPr>
        <w:t>&gt;</w:t>
      </w:r>
    </w:p>
    <w:p w14:paraId="1641A7C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6FCD668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form</w:t>
      </w:r>
      <w:r w:rsidRPr="006B3726">
        <w:rPr>
          <w:rFonts w:eastAsia="Times New Roman" w:cs="Times New Roman"/>
          <w:color w:val="808080"/>
          <w:szCs w:val="24"/>
          <w:lang w:val="en-ID" w:eastAsia="en-ID"/>
        </w:rPr>
        <w:t>&gt;</w:t>
      </w:r>
    </w:p>
    <w:p w14:paraId="35E3844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808080"/>
          <w:szCs w:val="24"/>
          <w:lang w:val="en-ID" w:eastAsia="en-ID"/>
        </w:rPr>
        <w:t>&gt;</w:t>
      </w:r>
    </w:p>
    <w:p w14:paraId="7456E1B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441E640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808080"/>
          <w:szCs w:val="24"/>
          <w:lang w:val="en-ID" w:eastAsia="en-ID"/>
        </w:rPr>
        <w:t>&gt;</w:t>
      </w:r>
    </w:p>
    <w:p w14:paraId="5CF12BA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2B2472D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html</w:t>
      </w:r>
      <w:r w:rsidRPr="006B3726">
        <w:rPr>
          <w:rFonts w:eastAsia="Times New Roman" w:cs="Times New Roman"/>
          <w:color w:val="808080"/>
          <w:szCs w:val="24"/>
          <w:lang w:val="en-ID" w:eastAsia="en-ID"/>
        </w:rPr>
        <w:t>&gt;</w:t>
      </w:r>
    </w:p>
    <w:p w14:paraId="3056A5C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808080"/>
          <w:szCs w:val="24"/>
          <w:lang w:val="en-ID" w:eastAsia="en-ID"/>
        </w:rPr>
        <w:t>&gt;</w:t>
      </w:r>
    </w:p>
    <w:p w14:paraId="0721BC6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344656D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html</w:t>
      </w:r>
      <w:r w:rsidRPr="006B3726">
        <w:rPr>
          <w:rFonts w:eastAsia="Times New Roman" w:cs="Times New Roman"/>
          <w:color w:val="808080"/>
          <w:szCs w:val="24"/>
          <w:lang w:val="en-ID" w:eastAsia="en-ID"/>
        </w:rPr>
        <w:t>&gt;</w:t>
      </w:r>
    </w:p>
    <w:p w14:paraId="63D6B17D" w14:textId="5452A617" w:rsidR="004553BE" w:rsidRPr="006B3726" w:rsidRDefault="004553BE" w:rsidP="006B3726">
      <w:pPr>
        <w:pStyle w:val="ListParagraph"/>
        <w:spacing w:line="360" w:lineRule="auto"/>
        <w:ind w:left="993"/>
        <w:rPr>
          <w:rFonts w:cs="Times New Roman"/>
          <w:szCs w:val="24"/>
          <w:lang w:val="en-US"/>
        </w:rPr>
      </w:pPr>
    </w:p>
    <w:p w14:paraId="01BAAD28" w14:textId="2E9559F0" w:rsidR="005E0E71" w:rsidRPr="006B3726" w:rsidRDefault="005E0E71" w:rsidP="006B3726">
      <w:pPr>
        <w:pStyle w:val="ListParagraph"/>
        <w:spacing w:line="360" w:lineRule="auto"/>
        <w:ind w:left="993" w:firstLine="425"/>
        <w:rPr>
          <w:rFonts w:cs="Times New Roman"/>
          <w:szCs w:val="24"/>
          <w:lang w:val="en-US"/>
        </w:rPr>
      </w:pPr>
      <w:r w:rsidRPr="006B3726">
        <w:rPr>
          <w:rFonts w:cs="Times New Roman"/>
          <w:szCs w:val="24"/>
          <w:lang w:val="en-US"/>
        </w:rPr>
        <w:t xml:space="preserve">Pada </w:t>
      </w:r>
      <w:proofErr w:type="spellStart"/>
      <w:r w:rsidRPr="006B3726">
        <w:rPr>
          <w:rFonts w:cs="Times New Roman"/>
          <w:szCs w:val="24"/>
          <w:lang w:val="en-US"/>
        </w:rPr>
        <w:t>halaman</w:t>
      </w:r>
      <w:proofErr w:type="spellEnd"/>
      <w:r w:rsidRPr="006B3726">
        <w:rPr>
          <w:rFonts w:cs="Times New Roman"/>
          <w:szCs w:val="24"/>
          <w:lang w:val="en-US"/>
        </w:rPr>
        <w:t xml:space="preserve"> ini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beri</w:t>
      </w:r>
      <w:proofErr w:type="spellEnd"/>
      <w:r w:rsidRPr="006B3726">
        <w:rPr>
          <w:rFonts w:cs="Times New Roman"/>
          <w:szCs w:val="24"/>
          <w:lang w:val="en-US"/>
        </w:rPr>
        <w:t xml:space="preserve"> background </w:t>
      </w:r>
      <w:proofErr w:type="spellStart"/>
      <w:r w:rsidRPr="006B3726">
        <w:rPr>
          <w:rFonts w:cs="Times New Roman"/>
          <w:szCs w:val="24"/>
          <w:lang w:val="en-US"/>
        </w:rPr>
        <w:t>gambar</w:t>
      </w:r>
      <w:proofErr w:type="spellEnd"/>
      <w:r w:rsidRPr="006B3726">
        <w:rPr>
          <w:rFonts w:cs="Times New Roman"/>
          <w:szCs w:val="24"/>
          <w:lang w:val="en-US"/>
        </w:rPr>
        <w:t xml:space="preserve"> yang </w:t>
      </w:r>
      <w:proofErr w:type="spellStart"/>
      <w:r w:rsidRPr="006B3726">
        <w:rPr>
          <w:rFonts w:cs="Times New Roman"/>
          <w:szCs w:val="24"/>
          <w:lang w:val="en-US"/>
        </w:rPr>
        <w:t>sama</w:t>
      </w:r>
      <w:proofErr w:type="spellEnd"/>
      <w:r w:rsidRPr="006B3726">
        <w:rPr>
          <w:rFonts w:cs="Times New Roman"/>
          <w:szCs w:val="24"/>
          <w:lang w:val="en-US"/>
        </w:rPr>
        <w:t xml:space="preserve"> dengan yang </w:t>
      </w:r>
      <w:proofErr w:type="spellStart"/>
      <w:r w:rsidRPr="006B3726">
        <w:rPr>
          <w:rFonts w:cs="Times New Roman"/>
          <w:szCs w:val="24"/>
          <w:lang w:val="en-US"/>
        </w:rPr>
        <w:t>sebelumnya</w:t>
      </w:r>
      <w:proofErr w:type="spellEnd"/>
      <w:r w:rsidRPr="006B3726">
        <w:rPr>
          <w:rFonts w:cs="Times New Roman"/>
          <w:szCs w:val="24"/>
          <w:lang w:val="en-US"/>
        </w:rPr>
        <w:t xml:space="preserve"> dan form untuk customer laundry. </w:t>
      </w:r>
      <w:proofErr w:type="spellStart"/>
      <w:r w:rsidRPr="006B3726">
        <w:rPr>
          <w:rFonts w:cs="Times New Roman"/>
          <w:szCs w:val="24"/>
          <w:lang w:val="en-US"/>
        </w:rPr>
        <w:t>Sebelum</w:t>
      </w:r>
      <w:proofErr w:type="spellEnd"/>
      <w:r w:rsidRPr="006B3726">
        <w:rPr>
          <w:rFonts w:cs="Times New Roman"/>
          <w:szCs w:val="24"/>
          <w:lang w:val="en-US"/>
        </w:rPr>
        <w:t xml:space="preserve"> itu,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beri</w:t>
      </w:r>
      <w:proofErr w:type="spellEnd"/>
      <w:r w:rsidRPr="006B3726">
        <w:rPr>
          <w:rFonts w:cs="Times New Roman"/>
          <w:szCs w:val="24"/>
          <w:lang w:val="en-US"/>
        </w:rPr>
        <w:t xml:space="preserve"> </w:t>
      </w:r>
      <w:proofErr w:type="spellStart"/>
      <w:r w:rsidRPr="006B3726">
        <w:rPr>
          <w:rFonts w:cs="Times New Roman"/>
          <w:szCs w:val="24"/>
          <w:lang w:val="en-US"/>
        </w:rPr>
        <w:t>gambar</w:t>
      </w:r>
      <w:proofErr w:type="spellEnd"/>
      <w:r w:rsidRPr="006B3726">
        <w:rPr>
          <w:rFonts w:cs="Times New Roman"/>
          <w:szCs w:val="24"/>
          <w:lang w:val="en-US"/>
        </w:rPr>
        <w:t xml:space="preserve"> logo laundry dan </w:t>
      </w:r>
      <w:proofErr w:type="spellStart"/>
      <w:r w:rsidRPr="006B3726">
        <w:rPr>
          <w:rFonts w:cs="Times New Roman"/>
          <w:szCs w:val="24"/>
          <w:lang w:val="en-US"/>
        </w:rPr>
        <w:t>judul</w:t>
      </w:r>
      <w:proofErr w:type="spellEnd"/>
      <w:r w:rsidRPr="006B3726">
        <w:rPr>
          <w:rFonts w:cs="Times New Roman"/>
          <w:szCs w:val="24"/>
          <w:lang w:val="en-US"/>
        </w:rPr>
        <w:t xml:space="preserve">. Form ini </w:t>
      </w:r>
      <w:proofErr w:type="spellStart"/>
      <w:r w:rsidRPr="006B3726">
        <w:rPr>
          <w:rFonts w:cs="Times New Roman"/>
          <w:szCs w:val="24"/>
          <w:lang w:val="en-US"/>
        </w:rPr>
        <w:t>terdiri</w:t>
      </w:r>
      <w:proofErr w:type="spellEnd"/>
      <w:r w:rsidRPr="006B3726">
        <w:rPr>
          <w:rFonts w:cs="Times New Roman"/>
          <w:szCs w:val="24"/>
          <w:lang w:val="en-US"/>
        </w:rPr>
        <w:t xml:space="preserve"> </w:t>
      </w:r>
      <w:proofErr w:type="spellStart"/>
      <w:r w:rsidRPr="006B3726">
        <w:rPr>
          <w:rFonts w:cs="Times New Roman"/>
          <w:szCs w:val="24"/>
          <w:lang w:val="en-US"/>
        </w:rPr>
        <w:t>dari</w:t>
      </w:r>
      <w:proofErr w:type="spellEnd"/>
      <w:r w:rsidRPr="006B3726">
        <w:rPr>
          <w:rFonts w:cs="Times New Roman"/>
          <w:szCs w:val="24"/>
          <w:lang w:val="en-US"/>
        </w:rPr>
        <w:t xml:space="preserve"> </w:t>
      </w:r>
      <w:proofErr w:type="spellStart"/>
      <w:r w:rsidRPr="006B3726">
        <w:rPr>
          <w:rFonts w:cs="Times New Roman"/>
          <w:szCs w:val="24"/>
          <w:lang w:val="en-US"/>
        </w:rPr>
        <w:t>nama</w:t>
      </w:r>
      <w:proofErr w:type="spellEnd"/>
      <w:r w:rsidRPr="006B3726">
        <w:rPr>
          <w:rFonts w:cs="Times New Roman"/>
          <w:szCs w:val="24"/>
          <w:lang w:val="en-US"/>
        </w:rPr>
        <w:t xml:space="preserve">, no. </w:t>
      </w:r>
      <w:proofErr w:type="spellStart"/>
      <w:r w:rsidRPr="006B3726">
        <w:rPr>
          <w:rFonts w:cs="Times New Roman"/>
          <w:szCs w:val="24"/>
          <w:lang w:val="en-US"/>
        </w:rPr>
        <w:t>telpon</w:t>
      </w:r>
      <w:proofErr w:type="spellEnd"/>
      <w:r w:rsidRPr="006B3726">
        <w:rPr>
          <w:rFonts w:cs="Times New Roman"/>
          <w:szCs w:val="24"/>
          <w:lang w:val="en-US"/>
        </w:rPr>
        <w:t xml:space="preserve">, </w:t>
      </w:r>
      <w:proofErr w:type="spellStart"/>
      <w:r w:rsidRPr="006B3726">
        <w:rPr>
          <w:rFonts w:cs="Times New Roman"/>
          <w:szCs w:val="24"/>
          <w:lang w:val="en-US"/>
        </w:rPr>
        <w:t>tanggal</w:t>
      </w:r>
      <w:proofErr w:type="spellEnd"/>
      <w:r w:rsidRPr="006B3726">
        <w:rPr>
          <w:rFonts w:cs="Times New Roman"/>
          <w:szCs w:val="24"/>
          <w:lang w:val="en-US"/>
        </w:rPr>
        <w:t xml:space="preserve"> </w:t>
      </w:r>
      <w:proofErr w:type="spellStart"/>
      <w:r w:rsidRPr="006B3726">
        <w:rPr>
          <w:rFonts w:cs="Times New Roman"/>
          <w:szCs w:val="24"/>
          <w:lang w:val="en-US"/>
        </w:rPr>
        <w:t>terima</w:t>
      </w:r>
      <w:proofErr w:type="spellEnd"/>
      <w:r w:rsidRPr="006B3726">
        <w:rPr>
          <w:rFonts w:cs="Times New Roman"/>
          <w:szCs w:val="24"/>
          <w:lang w:val="en-US"/>
        </w:rPr>
        <w:t xml:space="preserve"> dan </w:t>
      </w:r>
      <w:proofErr w:type="spellStart"/>
      <w:r w:rsidRPr="006B3726">
        <w:rPr>
          <w:rFonts w:cs="Times New Roman"/>
          <w:szCs w:val="24"/>
          <w:lang w:val="en-US"/>
        </w:rPr>
        <w:t>selesai</w:t>
      </w:r>
      <w:proofErr w:type="spellEnd"/>
      <w:r w:rsidRPr="006B3726">
        <w:rPr>
          <w:rFonts w:cs="Times New Roman"/>
          <w:szCs w:val="24"/>
          <w:lang w:val="en-US"/>
        </w:rPr>
        <w:t xml:space="preserve">, </w:t>
      </w:r>
      <w:proofErr w:type="spellStart"/>
      <w:r w:rsidRPr="006B3726">
        <w:rPr>
          <w:rFonts w:cs="Times New Roman"/>
          <w:szCs w:val="24"/>
          <w:lang w:val="en-US"/>
        </w:rPr>
        <w:t>alamat</w:t>
      </w:r>
      <w:proofErr w:type="spellEnd"/>
      <w:r w:rsidRPr="006B3726">
        <w:rPr>
          <w:rFonts w:cs="Times New Roman"/>
          <w:szCs w:val="24"/>
          <w:lang w:val="en-US"/>
        </w:rPr>
        <w:t xml:space="preserve">, </w:t>
      </w:r>
      <w:proofErr w:type="spellStart"/>
      <w:r w:rsidRPr="006B3726">
        <w:rPr>
          <w:rFonts w:cs="Times New Roman"/>
          <w:szCs w:val="24"/>
          <w:lang w:val="en-US"/>
        </w:rPr>
        <w:t>metode</w:t>
      </w:r>
      <w:proofErr w:type="spellEnd"/>
      <w:r w:rsidRPr="006B3726">
        <w:rPr>
          <w:rFonts w:cs="Times New Roman"/>
          <w:szCs w:val="24"/>
          <w:lang w:val="en-US"/>
        </w:rPr>
        <w:t xml:space="preserve"> </w:t>
      </w:r>
      <w:proofErr w:type="spellStart"/>
      <w:r w:rsidRPr="006B3726">
        <w:rPr>
          <w:rFonts w:cs="Times New Roman"/>
          <w:szCs w:val="24"/>
          <w:lang w:val="en-US"/>
        </w:rPr>
        <w:t>pembayaran</w:t>
      </w:r>
      <w:proofErr w:type="spellEnd"/>
      <w:r w:rsidRPr="006B3726">
        <w:rPr>
          <w:rFonts w:cs="Times New Roman"/>
          <w:szCs w:val="24"/>
          <w:lang w:val="en-US"/>
        </w:rPr>
        <w:t xml:space="preserve">, </w:t>
      </w:r>
      <w:proofErr w:type="spellStart"/>
      <w:r w:rsidRPr="006B3726">
        <w:rPr>
          <w:rFonts w:cs="Times New Roman"/>
          <w:szCs w:val="24"/>
          <w:lang w:val="en-US"/>
        </w:rPr>
        <w:t>jenis</w:t>
      </w:r>
      <w:proofErr w:type="spellEnd"/>
      <w:r w:rsidRPr="006B3726">
        <w:rPr>
          <w:rFonts w:cs="Times New Roman"/>
          <w:szCs w:val="24"/>
          <w:lang w:val="en-US"/>
        </w:rPr>
        <w:t xml:space="preserve">, dan </w:t>
      </w:r>
      <w:proofErr w:type="spellStart"/>
      <w:r w:rsidRPr="006B3726">
        <w:rPr>
          <w:rFonts w:cs="Times New Roman"/>
          <w:szCs w:val="24"/>
          <w:lang w:val="en-US"/>
        </w:rPr>
        <w:t>banyaknya</w:t>
      </w:r>
      <w:proofErr w:type="spellEnd"/>
      <w:r w:rsidRPr="006B3726">
        <w:rPr>
          <w:rFonts w:cs="Times New Roman"/>
          <w:szCs w:val="24"/>
          <w:lang w:val="en-US"/>
        </w:rPr>
        <w:t xml:space="preserve">. </w:t>
      </w:r>
      <w:proofErr w:type="spellStart"/>
      <w:r w:rsidRPr="006B3726">
        <w:rPr>
          <w:rFonts w:cs="Times New Roman"/>
          <w:szCs w:val="24"/>
          <w:lang w:val="en-US"/>
        </w:rPr>
        <w:t>Kemudian</w:t>
      </w:r>
      <w:proofErr w:type="spellEnd"/>
      <w:r w:rsidRPr="006B3726">
        <w:rPr>
          <w:rFonts w:cs="Times New Roman"/>
          <w:szCs w:val="24"/>
          <w:lang w:val="en-US"/>
        </w:rPr>
        <w:t xml:space="preserve">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berikan</w:t>
      </w:r>
      <w:proofErr w:type="spellEnd"/>
      <w:r w:rsidRPr="006B3726">
        <w:rPr>
          <w:rFonts w:cs="Times New Roman"/>
          <w:szCs w:val="24"/>
          <w:lang w:val="en-US"/>
        </w:rPr>
        <w:t xml:space="preserve"> </w:t>
      </w:r>
      <w:proofErr w:type="spellStart"/>
      <w:r w:rsidRPr="006B3726">
        <w:rPr>
          <w:rFonts w:cs="Times New Roman"/>
          <w:szCs w:val="24"/>
          <w:lang w:val="en-US"/>
        </w:rPr>
        <w:t>tombol</w:t>
      </w:r>
      <w:proofErr w:type="spellEnd"/>
      <w:r w:rsidRPr="006B3726">
        <w:rPr>
          <w:rFonts w:cs="Times New Roman"/>
          <w:szCs w:val="24"/>
          <w:lang w:val="en-US"/>
        </w:rPr>
        <w:t xml:space="preserve"> submit untuk </w:t>
      </w:r>
      <w:proofErr w:type="spellStart"/>
      <w:r w:rsidRPr="006B3726">
        <w:rPr>
          <w:rFonts w:cs="Times New Roman"/>
          <w:szCs w:val="24"/>
          <w:lang w:val="en-US"/>
        </w:rPr>
        <w:t>mengirim</w:t>
      </w:r>
      <w:proofErr w:type="spellEnd"/>
      <w:r w:rsidRPr="006B3726">
        <w:rPr>
          <w:rFonts w:cs="Times New Roman"/>
          <w:szCs w:val="24"/>
          <w:lang w:val="en-US"/>
        </w:rPr>
        <w:t xml:space="preserve"> data </w:t>
      </w:r>
      <w:proofErr w:type="spellStart"/>
      <w:r w:rsidRPr="006B3726">
        <w:rPr>
          <w:rFonts w:cs="Times New Roman"/>
          <w:szCs w:val="24"/>
          <w:lang w:val="en-US"/>
        </w:rPr>
        <w:t>tersebut</w:t>
      </w:r>
      <w:proofErr w:type="spellEnd"/>
      <w:r w:rsidRPr="006B3726">
        <w:rPr>
          <w:rFonts w:cs="Times New Roman"/>
          <w:szCs w:val="24"/>
          <w:lang w:val="en-US"/>
        </w:rPr>
        <w:t>.</w:t>
      </w:r>
    </w:p>
    <w:p w14:paraId="32A82461" w14:textId="77777777" w:rsidR="00832C71" w:rsidRPr="006B3726" w:rsidRDefault="00832C71" w:rsidP="006B3726">
      <w:pPr>
        <w:pStyle w:val="ListParagraph"/>
        <w:spacing w:line="360" w:lineRule="auto"/>
        <w:ind w:left="993" w:firstLine="425"/>
        <w:rPr>
          <w:rFonts w:cs="Times New Roman"/>
          <w:szCs w:val="24"/>
          <w:lang w:val="en-US"/>
        </w:rPr>
      </w:pPr>
    </w:p>
    <w:p w14:paraId="6DA5AF62" w14:textId="523E29B7" w:rsidR="004553BE" w:rsidRPr="006B3726" w:rsidRDefault="004553BE" w:rsidP="006B3726">
      <w:pPr>
        <w:pStyle w:val="ListParagraph"/>
        <w:numPr>
          <w:ilvl w:val="0"/>
          <w:numId w:val="30"/>
        </w:numPr>
        <w:spacing w:after="0" w:line="360" w:lineRule="auto"/>
        <w:ind w:left="993" w:hanging="284"/>
        <w:rPr>
          <w:rFonts w:cs="Times New Roman"/>
          <w:szCs w:val="24"/>
          <w:lang w:val="en-US"/>
        </w:rPr>
      </w:pPr>
      <w:r w:rsidRPr="006B3726">
        <w:rPr>
          <w:rFonts w:cs="Times New Roman"/>
          <w:szCs w:val="24"/>
          <w:lang w:val="en-US"/>
        </w:rPr>
        <w:t>Frame 3</w:t>
      </w:r>
    </w:p>
    <w:p w14:paraId="3F63F01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DOCTYPE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html</w:t>
      </w:r>
      <w:r w:rsidRPr="006B3726">
        <w:rPr>
          <w:rFonts w:eastAsia="Times New Roman" w:cs="Times New Roman"/>
          <w:color w:val="808080"/>
          <w:szCs w:val="24"/>
          <w:lang w:val="en-ID" w:eastAsia="en-ID"/>
        </w:rPr>
        <w:t>&gt;</w:t>
      </w:r>
    </w:p>
    <w:p w14:paraId="77FE581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html</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lang</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en</w:t>
      </w:r>
      <w:proofErr w:type="spell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7385DA2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710F9AD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head</w:t>
      </w:r>
      <w:r w:rsidRPr="006B3726">
        <w:rPr>
          <w:rFonts w:eastAsia="Times New Roman" w:cs="Times New Roman"/>
          <w:color w:val="808080"/>
          <w:szCs w:val="24"/>
          <w:lang w:val="en-ID" w:eastAsia="en-ID"/>
        </w:rPr>
        <w:t>&gt;</w:t>
      </w:r>
    </w:p>
    <w:p w14:paraId="7EB3B6E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charset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"UTF-8"</w:t>
      </w:r>
      <w:r w:rsidRPr="006B3726">
        <w:rPr>
          <w:rFonts w:eastAsia="Times New Roman" w:cs="Times New Roman"/>
          <w:color w:val="808080"/>
          <w:szCs w:val="24"/>
          <w:lang w:val="en-ID" w:eastAsia="en-ID"/>
        </w:rPr>
        <w:t>&gt;</w:t>
      </w:r>
    </w:p>
    <w:p w14:paraId="4F7D319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http-</w:t>
      </w:r>
      <w:proofErr w:type="spellStart"/>
      <w:r w:rsidRPr="006B3726">
        <w:rPr>
          <w:rFonts w:eastAsia="Times New Roman" w:cs="Times New Roman"/>
          <w:color w:val="9CDCFE"/>
          <w:szCs w:val="24"/>
          <w:lang w:val="en-ID" w:eastAsia="en-ID"/>
        </w:rPr>
        <w:t>equiv</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"X-UA-Compatible"</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content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"IE=edge"</w:t>
      </w:r>
      <w:r w:rsidRPr="006B3726">
        <w:rPr>
          <w:rFonts w:eastAsia="Times New Roman" w:cs="Times New Roman"/>
          <w:color w:val="808080"/>
          <w:szCs w:val="24"/>
          <w:lang w:val="en-ID" w:eastAsia="en-ID"/>
        </w:rPr>
        <w:t>&gt;</w:t>
      </w:r>
    </w:p>
    <w:p w14:paraId="10E4F83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meta</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name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"viewport"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content</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"width=device-width, initial-scale=1.0"</w:t>
      </w:r>
      <w:r w:rsidRPr="006B3726">
        <w:rPr>
          <w:rFonts w:eastAsia="Times New Roman" w:cs="Times New Roman"/>
          <w:color w:val="808080"/>
          <w:szCs w:val="24"/>
          <w:lang w:val="en-ID" w:eastAsia="en-ID"/>
        </w:rPr>
        <w:t>&gt;</w:t>
      </w:r>
    </w:p>
    <w:p w14:paraId="3B1398A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title</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Document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title</w:t>
      </w:r>
      <w:r w:rsidRPr="006B3726">
        <w:rPr>
          <w:rFonts w:eastAsia="Times New Roman" w:cs="Times New Roman"/>
          <w:color w:val="808080"/>
          <w:szCs w:val="24"/>
          <w:lang w:val="en-ID" w:eastAsia="en-ID"/>
        </w:rPr>
        <w:t>&gt;</w:t>
      </w:r>
    </w:p>
    <w:p w14:paraId="79D3C80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link</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rel</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"stylesheet"</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type</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"text/</w:t>
      </w:r>
      <w:proofErr w:type="spellStart"/>
      <w:r w:rsidRPr="006B3726">
        <w:rPr>
          <w:rFonts w:eastAsia="Times New Roman" w:cs="Times New Roman"/>
          <w:color w:val="CE9178"/>
          <w:szCs w:val="24"/>
          <w:lang w:val="en-ID" w:eastAsia="en-ID"/>
        </w:rPr>
        <w:t>css</w:t>
      </w:r>
      <w:proofErr w:type="spellEnd"/>
      <w:r w:rsidRPr="006B3726">
        <w:rPr>
          <w:rFonts w:eastAsia="Times New Roman" w:cs="Times New Roman"/>
          <w:color w:val="CE9178"/>
          <w:szCs w:val="24"/>
          <w:lang w:val="en-ID" w:eastAsia="en-ID"/>
        </w:rPr>
        <w:t>"</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href</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"styleframe.css"</w:t>
      </w:r>
      <w:r w:rsidRPr="006B3726">
        <w:rPr>
          <w:rFonts w:eastAsia="Times New Roman" w:cs="Times New Roman"/>
          <w:color w:val="808080"/>
          <w:szCs w:val="24"/>
          <w:lang w:val="en-ID" w:eastAsia="en-ID"/>
        </w:rPr>
        <w:t>&gt;</w:t>
      </w:r>
    </w:p>
    <w:p w14:paraId="4CADCFC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head</w:t>
      </w:r>
      <w:r w:rsidRPr="006B3726">
        <w:rPr>
          <w:rFonts w:eastAsia="Times New Roman" w:cs="Times New Roman"/>
          <w:color w:val="808080"/>
          <w:szCs w:val="24"/>
          <w:lang w:val="en-ID" w:eastAsia="en-ID"/>
        </w:rPr>
        <w:t>&gt;</w:t>
      </w:r>
    </w:p>
    <w:p w14:paraId="4309865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5F74CC5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background</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proofErr w:type="gramStart"/>
      <w:r w:rsidRPr="006B3726">
        <w:rPr>
          <w:rFonts w:eastAsia="Times New Roman" w:cs="Times New Roman"/>
          <w:color w:val="CE9178"/>
          <w:szCs w:val="24"/>
          <w:lang w:val="en-ID" w:eastAsia="en-ID"/>
        </w:rPr>
        <w:t>wpp.webp</w:t>
      </w:r>
      <w:proofErr w:type="spellEnd"/>
      <w:proofErr w:type="gram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1ED1148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F44747"/>
          <w:szCs w:val="24"/>
          <w:lang w:val="en-ID" w:eastAsia="en-ID"/>
        </w:rPr>
        <w:t>center</w:t>
      </w:r>
      <w:proofErr w:type="spellEnd"/>
      <w:r w:rsidRPr="006B3726">
        <w:rPr>
          <w:rFonts w:eastAsia="Times New Roman" w:cs="Times New Roman"/>
          <w:color w:val="808080"/>
          <w:szCs w:val="24"/>
          <w:lang w:val="en-ID" w:eastAsia="en-ID"/>
        </w:rPr>
        <w:t>&gt;</w:t>
      </w:r>
    </w:p>
    <w:p w14:paraId="560D6BD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class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w:t>
      </w:r>
      <w:proofErr w:type="spellStart"/>
      <w:r w:rsidRPr="006B3726">
        <w:rPr>
          <w:rFonts w:eastAsia="Times New Roman" w:cs="Times New Roman"/>
          <w:color w:val="CE9178"/>
          <w:szCs w:val="24"/>
          <w:lang w:val="en-ID" w:eastAsia="en-ID"/>
        </w:rPr>
        <w:t>judul</w:t>
      </w:r>
      <w:proofErr w:type="spellEnd"/>
      <w:r w:rsidRPr="006B3726">
        <w:rPr>
          <w:rFonts w:eastAsia="Times New Roman" w:cs="Times New Roman"/>
          <w:color w:val="CE9178"/>
          <w:szCs w:val="24"/>
          <w:lang w:val="en-ID" w:eastAsia="en-ID"/>
        </w:rPr>
        <w:t>"</w:t>
      </w:r>
      <w:r w:rsidRPr="006B3726">
        <w:rPr>
          <w:rFonts w:eastAsia="Times New Roman" w:cs="Times New Roman"/>
          <w:color w:val="808080"/>
          <w:szCs w:val="24"/>
          <w:lang w:val="en-ID" w:eastAsia="en-ID"/>
        </w:rPr>
        <w:t>&gt;</w:t>
      </w:r>
    </w:p>
    <w:p w14:paraId="5BEEE70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h2</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DAFTAR HARGA LAUNDRY</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h2</w:t>
      </w:r>
      <w:r w:rsidRPr="006B3726">
        <w:rPr>
          <w:rFonts w:eastAsia="Times New Roman" w:cs="Times New Roman"/>
          <w:color w:val="808080"/>
          <w:szCs w:val="24"/>
          <w:lang w:val="en-ID" w:eastAsia="en-ID"/>
        </w:rPr>
        <w:t>&gt;</w:t>
      </w:r>
    </w:p>
    <w:p w14:paraId="7722D6A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808080"/>
          <w:szCs w:val="24"/>
          <w:lang w:val="en-ID" w:eastAsia="en-ID"/>
        </w:rPr>
        <w:t>&gt;</w:t>
      </w:r>
    </w:p>
    <w:p w14:paraId="0E91CB5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F44747"/>
          <w:szCs w:val="24"/>
          <w:lang w:val="en-ID" w:eastAsia="en-ID"/>
        </w:rPr>
        <w:t>center</w:t>
      </w:r>
      <w:proofErr w:type="spellEnd"/>
      <w:r w:rsidRPr="006B3726">
        <w:rPr>
          <w:rFonts w:eastAsia="Times New Roman" w:cs="Times New Roman"/>
          <w:color w:val="808080"/>
          <w:szCs w:val="24"/>
          <w:lang w:val="en-ID" w:eastAsia="en-ID"/>
        </w:rPr>
        <w:t>&gt;</w:t>
      </w:r>
    </w:p>
    <w:p w14:paraId="0A31A5A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F44747"/>
          <w:szCs w:val="24"/>
          <w:lang w:val="en-ID" w:eastAsia="en-ID"/>
        </w:rPr>
        <w:t>center</w:t>
      </w:r>
      <w:proofErr w:type="spellEnd"/>
      <w:r w:rsidRPr="006B3726">
        <w:rPr>
          <w:rFonts w:eastAsia="Times New Roman" w:cs="Times New Roman"/>
          <w:color w:val="808080"/>
          <w:szCs w:val="24"/>
          <w:lang w:val="en-ID" w:eastAsia="en-ID"/>
        </w:rPr>
        <w:t>&gt;</w:t>
      </w:r>
    </w:p>
    <w:p w14:paraId="2DAC356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class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"tabel1"</w:t>
      </w:r>
      <w:r w:rsidRPr="006B3726">
        <w:rPr>
          <w:rFonts w:eastAsia="Times New Roman" w:cs="Times New Roman"/>
          <w:color w:val="808080"/>
          <w:szCs w:val="24"/>
          <w:lang w:val="en-ID" w:eastAsia="en-ID"/>
        </w:rPr>
        <w:t>&gt;</w:t>
      </w:r>
    </w:p>
    <w:p w14:paraId="428AA74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table</w:t>
      </w:r>
      <w:r w:rsidRPr="006B3726">
        <w:rPr>
          <w:rFonts w:eastAsia="Times New Roman" w:cs="Times New Roman"/>
          <w:color w:val="D4D4D4"/>
          <w:szCs w:val="24"/>
          <w:lang w:val="en-ID" w:eastAsia="en-ID"/>
        </w:rPr>
        <w:t xml:space="preserve"> </w:t>
      </w:r>
      <w:r w:rsidRPr="006B3726">
        <w:rPr>
          <w:rFonts w:eastAsia="Times New Roman" w:cs="Times New Roman"/>
          <w:color w:val="F44747"/>
          <w:szCs w:val="24"/>
          <w:lang w:val="en-ID" w:eastAsia="en-ID"/>
        </w:rPr>
        <w:t>border</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"2"</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cellpadding</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"5px"</w:t>
      </w:r>
      <w:r w:rsidRPr="006B3726">
        <w:rPr>
          <w:rFonts w:eastAsia="Times New Roman" w:cs="Times New Roman"/>
          <w:color w:val="808080"/>
          <w:szCs w:val="24"/>
          <w:lang w:val="en-ID" w:eastAsia="en-ID"/>
        </w:rPr>
        <w:t>&gt;</w:t>
      </w:r>
    </w:p>
    <w:p w14:paraId="5C406BB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p</w:t>
      </w:r>
      <w:r w:rsidRPr="006B3726">
        <w:rPr>
          <w:rFonts w:eastAsia="Times New Roman" w:cs="Times New Roman"/>
          <w:color w:val="808080"/>
          <w:szCs w:val="24"/>
          <w:lang w:val="en-ID" w:eastAsia="en-ID"/>
        </w:rPr>
        <w:t>&gt;</w:t>
      </w:r>
    </w:p>
    <w:p w14:paraId="2E704CC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53E423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colspan</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"2"</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Laundry </w:t>
      </w:r>
      <w:proofErr w:type="spellStart"/>
      <w:r w:rsidRPr="006B3726">
        <w:rPr>
          <w:rFonts w:eastAsia="Times New Roman" w:cs="Times New Roman"/>
          <w:color w:val="D4D4D4"/>
          <w:szCs w:val="24"/>
          <w:lang w:val="en-ID" w:eastAsia="en-ID"/>
        </w:rPr>
        <w:t>Kiloan</w:t>
      </w:r>
      <w:proofErr w:type="spellEnd"/>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
    <w:p w14:paraId="607EFC3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029F9C3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4038743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Jenis</w:t>
      </w:r>
      <w:proofErr w:type="spellEnd"/>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
    <w:p w14:paraId="50D06A4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Harga</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
    <w:p w14:paraId="668B25E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0338DFA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37E935B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Cuci</w:t>
      </w:r>
      <w:proofErr w:type="spellEnd"/>
      <w:r w:rsidRPr="006B3726">
        <w:rPr>
          <w:rFonts w:eastAsia="Times New Roman" w:cs="Times New Roman"/>
          <w:color w:val="D4D4D4"/>
          <w:szCs w:val="24"/>
          <w:lang w:val="en-ID" w:eastAsia="en-ID"/>
        </w:rPr>
        <w:t xml:space="preserve"> Kering</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08BE160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Rp 4000/kg</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7F60010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11363E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7FEB3A0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Cuci</w:t>
      </w:r>
      <w:proofErr w:type="spellEnd"/>
      <w:r w:rsidRPr="006B3726">
        <w:rPr>
          <w:rFonts w:eastAsia="Times New Roman" w:cs="Times New Roman"/>
          <w:color w:val="D4D4D4"/>
          <w:szCs w:val="24"/>
          <w:lang w:val="en-ID" w:eastAsia="en-ID"/>
        </w:rPr>
        <w:t xml:space="preserve"> + </w:t>
      </w:r>
      <w:proofErr w:type="spellStart"/>
      <w:r w:rsidRPr="006B3726">
        <w:rPr>
          <w:rFonts w:eastAsia="Times New Roman" w:cs="Times New Roman"/>
          <w:color w:val="D4D4D4"/>
          <w:szCs w:val="24"/>
          <w:lang w:val="en-ID" w:eastAsia="en-ID"/>
        </w:rPr>
        <w:t>Lipat</w:t>
      </w:r>
      <w:proofErr w:type="spellEnd"/>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7E1EEEF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Rp 6000/kg</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03C28FD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5A13F1C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4A30647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Cuci</w:t>
      </w:r>
      <w:proofErr w:type="spellEnd"/>
      <w:r w:rsidRPr="006B3726">
        <w:rPr>
          <w:rFonts w:eastAsia="Times New Roman" w:cs="Times New Roman"/>
          <w:color w:val="D4D4D4"/>
          <w:szCs w:val="24"/>
          <w:lang w:val="en-ID" w:eastAsia="en-ID"/>
        </w:rPr>
        <w:t xml:space="preserve"> + </w:t>
      </w:r>
      <w:proofErr w:type="spellStart"/>
      <w:r w:rsidRPr="006B3726">
        <w:rPr>
          <w:rFonts w:eastAsia="Times New Roman" w:cs="Times New Roman"/>
          <w:color w:val="D4D4D4"/>
          <w:szCs w:val="24"/>
          <w:lang w:val="en-ID" w:eastAsia="en-ID"/>
        </w:rPr>
        <w:t>Setrika</w:t>
      </w:r>
      <w:proofErr w:type="spellEnd"/>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D8B3A5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Rp 7.500/kg</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214AFBC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54A9835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061F909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Setrika</w:t>
      </w:r>
      <w:proofErr w:type="spellEnd"/>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03FAECB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Rp 3000/kg</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4C57E59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6310E6F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p</w:t>
      </w:r>
      <w:r w:rsidRPr="006B3726">
        <w:rPr>
          <w:rFonts w:eastAsia="Times New Roman" w:cs="Times New Roman"/>
          <w:color w:val="808080"/>
          <w:szCs w:val="24"/>
          <w:lang w:val="en-ID" w:eastAsia="en-ID"/>
        </w:rPr>
        <w:t>&gt;</w:t>
      </w:r>
    </w:p>
    <w:p w14:paraId="1A7A7D2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table</w:t>
      </w:r>
      <w:r w:rsidRPr="006B3726">
        <w:rPr>
          <w:rFonts w:eastAsia="Times New Roman" w:cs="Times New Roman"/>
          <w:color w:val="808080"/>
          <w:szCs w:val="24"/>
          <w:lang w:val="en-ID" w:eastAsia="en-ID"/>
        </w:rPr>
        <w:t>&gt;</w:t>
      </w:r>
    </w:p>
    <w:p w14:paraId="681F598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808080"/>
          <w:szCs w:val="24"/>
          <w:lang w:val="en-ID" w:eastAsia="en-ID"/>
        </w:rPr>
        <w:t>&gt;</w:t>
      </w:r>
    </w:p>
    <w:p w14:paraId="15BAFB5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F44747"/>
          <w:szCs w:val="24"/>
          <w:lang w:val="en-ID" w:eastAsia="en-ID"/>
        </w:rPr>
        <w:t>center</w:t>
      </w:r>
      <w:proofErr w:type="spellEnd"/>
      <w:r w:rsidRPr="006B3726">
        <w:rPr>
          <w:rFonts w:eastAsia="Times New Roman" w:cs="Times New Roman"/>
          <w:color w:val="808080"/>
          <w:szCs w:val="24"/>
          <w:lang w:val="en-ID" w:eastAsia="en-ID"/>
        </w:rPr>
        <w:t>&gt;</w:t>
      </w:r>
    </w:p>
    <w:p w14:paraId="414839C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0ADC671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class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"tabel2"</w:t>
      </w:r>
      <w:r w:rsidRPr="006B3726">
        <w:rPr>
          <w:rFonts w:eastAsia="Times New Roman" w:cs="Times New Roman"/>
          <w:color w:val="808080"/>
          <w:szCs w:val="24"/>
          <w:lang w:val="en-ID" w:eastAsia="en-ID"/>
        </w:rPr>
        <w:t>&gt;</w:t>
      </w:r>
    </w:p>
    <w:p w14:paraId="446BF69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table</w:t>
      </w:r>
      <w:r w:rsidRPr="006B3726">
        <w:rPr>
          <w:rFonts w:eastAsia="Times New Roman" w:cs="Times New Roman"/>
          <w:color w:val="D4D4D4"/>
          <w:szCs w:val="24"/>
          <w:lang w:val="en-ID" w:eastAsia="en-ID"/>
        </w:rPr>
        <w:t xml:space="preserve"> </w:t>
      </w:r>
      <w:r w:rsidRPr="006B3726">
        <w:rPr>
          <w:rFonts w:eastAsia="Times New Roman" w:cs="Times New Roman"/>
          <w:color w:val="F44747"/>
          <w:szCs w:val="24"/>
          <w:lang w:val="en-ID" w:eastAsia="en-ID"/>
        </w:rPr>
        <w:t>border</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"2"</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cellpadding</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"5px"</w:t>
      </w:r>
      <w:r w:rsidRPr="006B3726">
        <w:rPr>
          <w:rFonts w:eastAsia="Times New Roman" w:cs="Times New Roman"/>
          <w:color w:val="808080"/>
          <w:szCs w:val="24"/>
          <w:lang w:val="en-ID" w:eastAsia="en-ID"/>
        </w:rPr>
        <w:t>&gt;</w:t>
      </w:r>
    </w:p>
    <w:p w14:paraId="7CDF9D6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p</w:t>
      </w:r>
      <w:r w:rsidRPr="006B3726">
        <w:rPr>
          <w:rFonts w:eastAsia="Times New Roman" w:cs="Times New Roman"/>
          <w:color w:val="808080"/>
          <w:szCs w:val="24"/>
          <w:lang w:val="en-ID" w:eastAsia="en-ID"/>
        </w:rPr>
        <w:t>&gt;</w:t>
      </w:r>
    </w:p>
    <w:p w14:paraId="29A73CA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0FCDEB3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colspan</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"2"</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Laundry </w:t>
      </w:r>
      <w:proofErr w:type="spellStart"/>
      <w:r w:rsidRPr="006B3726">
        <w:rPr>
          <w:rFonts w:eastAsia="Times New Roman" w:cs="Times New Roman"/>
          <w:color w:val="D4D4D4"/>
          <w:szCs w:val="24"/>
          <w:lang w:val="en-ID" w:eastAsia="en-ID"/>
        </w:rPr>
        <w:t>Boneka</w:t>
      </w:r>
      <w:proofErr w:type="spellEnd"/>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
    <w:p w14:paraId="69C4968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35D0CB0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609DF0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Jenis</w:t>
      </w:r>
      <w:proofErr w:type="spellEnd"/>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
    <w:p w14:paraId="63BCEED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Harga</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
    <w:p w14:paraId="6222D6B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6D94F27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0625B47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Boneka</w:t>
      </w:r>
      <w:proofErr w:type="spellEnd"/>
      <w:r w:rsidRPr="006B3726">
        <w:rPr>
          <w:rFonts w:eastAsia="Times New Roman" w:cs="Times New Roman"/>
          <w:color w:val="D4D4D4"/>
          <w:szCs w:val="24"/>
          <w:lang w:val="en-ID" w:eastAsia="en-ID"/>
        </w:rPr>
        <w:t xml:space="preserve"> 0-22cm</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6F8903C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Rp 6.500</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7663059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4FDA6E7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09CC816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Boneka</w:t>
      </w:r>
      <w:proofErr w:type="spellEnd"/>
      <w:r w:rsidRPr="006B3726">
        <w:rPr>
          <w:rFonts w:eastAsia="Times New Roman" w:cs="Times New Roman"/>
          <w:color w:val="D4D4D4"/>
          <w:szCs w:val="24"/>
          <w:lang w:val="en-ID" w:eastAsia="en-ID"/>
        </w:rPr>
        <w:t xml:space="preserve"> 22-42cm</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058D32C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Rp 7.500</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14E18E0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C13647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7F00DCB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Boneka</w:t>
      </w:r>
      <w:proofErr w:type="spellEnd"/>
      <w:r w:rsidRPr="006B3726">
        <w:rPr>
          <w:rFonts w:eastAsia="Times New Roman" w:cs="Times New Roman"/>
          <w:color w:val="D4D4D4"/>
          <w:szCs w:val="24"/>
          <w:lang w:val="en-ID" w:eastAsia="en-ID"/>
        </w:rPr>
        <w:t xml:space="preserve"> 42-62cm</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5F21973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Rp 8000</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26B27DA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88A7E3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641950C2"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Boneka</w:t>
      </w:r>
      <w:proofErr w:type="spellEnd"/>
      <w:r w:rsidRPr="006B3726">
        <w:rPr>
          <w:rFonts w:eastAsia="Times New Roman" w:cs="Times New Roman"/>
          <w:color w:val="D4D4D4"/>
          <w:szCs w:val="24"/>
          <w:lang w:val="en-ID" w:eastAsia="en-ID"/>
        </w:rPr>
        <w:t xml:space="preserve"> 62-100cm</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A3C0C9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Rp 10000</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2CBB450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75437B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p</w:t>
      </w:r>
      <w:r w:rsidRPr="006B3726">
        <w:rPr>
          <w:rFonts w:eastAsia="Times New Roman" w:cs="Times New Roman"/>
          <w:color w:val="808080"/>
          <w:szCs w:val="24"/>
          <w:lang w:val="en-ID" w:eastAsia="en-ID"/>
        </w:rPr>
        <w:t>&gt;</w:t>
      </w:r>
    </w:p>
    <w:p w14:paraId="64EB6D2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table</w:t>
      </w:r>
      <w:r w:rsidRPr="006B3726">
        <w:rPr>
          <w:rFonts w:eastAsia="Times New Roman" w:cs="Times New Roman"/>
          <w:color w:val="808080"/>
          <w:szCs w:val="24"/>
          <w:lang w:val="en-ID" w:eastAsia="en-ID"/>
        </w:rPr>
        <w:t>&gt;</w:t>
      </w:r>
    </w:p>
    <w:p w14:paraId="36C872E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808080"/>
          <w:szCs w:val="24"/>
          <w:lang w:val="en-ID" w:eastAsia="en-ID"/>
        </w:rPr>
        <w:t>&gt;</w:t>
      </w:r>
    </w:p>
    <w:p w14:paraId="42ECBEB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F44747"/>
          <w:szCs w:val="24"/>
          <w:lang w:val="en-ID" w:eastAsia="en-ID"/>
        </w:rPr>
        <w:t>center</w:t>
      </w:r>
      <w:proofErr w:type="spellEnd"/>
      <w:r w:rsidRPr="006B3726">
        <w:rPr>
          <w:rFonts w:eastAsia="Times New Roman" w:cs="Times New Roman"/>
          <w:color w:val="808080"/>
          <w:szCs w:val="24"/>
          <w:lang w:val="en-ID" w:eastAsia="en-ID"/>
        </w:rPr>
        <w:t>&gt;</w:t>
      </w:r>
    </w:p>
    <w:p w14:paraId="0F5C5DA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class</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"tabel3"</w:t>
      </w:r>
      <w:r w:rsidRPr="006B3726">
        <w:rPr>
          <w:rFonts w:eastAsia="Times New Roman" w:cs="Times New Roman"/>
          <w:color w:val="808080"/>
          <w:szCs w:val="24"/>
          <w:lang w:val="en-ID" w:eastAsia="en-ID"/>
        </w:rPr>
        <w:t>&gt;</w:t>
      </w:r>
    </w:p>
    <w:p w14:paraId="6582735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table</w:t>
      </w:r>
      <w:r w:rsidRPr="006B3726">
        <w:rPr>
          <w:rFonts w:eastAsia="Times New Roman" w:cs="Times New Roman"/>
          <w:color w:val="D4D4D4"/>
          <w:szCs w:val="24"/>
          <w:lang w:val="en-ID" w:eastAsia="en-ID"/>
        </w:rPr>
        <w:t xml:space="preserve"> </w:t>
      </w:r>
      <w:r w:rsidRPr="006B3726">
        <w:rPr>
          <w:rFonts w:eastAsia="Times New Roman" w:cs="Times New Roman"/>
          <w:color w:val="F44747"/>
          <w:szCs w:val="24"/>
          <w:lang w:val="en-ID" w:eastAsia="en-ID"/>
        </w:rPr>
        <w:t>border</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"2"</w:t>
      </w: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cellpadding</w:t>
      </w:r>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"5px"</w:t>
      </w:r>
      <w:r w:rsidRPr="006B3726">
        <w:rPr>
          <w:rFonts w:eastAsia="Times New Roman" w:cs="Times New Roman"/>
          <w:color w:val="808080"/>
          <w:szCs w:val="24"/>
          <w:lang w:val="en-ID" w:eastAsia="en-ID"/>
        </w:rPr>
        <w:t>&gt;</w:t>
      </w:r>
    </w:p>
    <w:p w14:paraId="5890957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p</w:t>
      </w:r>
      <w:r w:rsidRPr="006B3726">
        <w:rPr>
          <w:rFonts w:eastAsia="Times New Roman" w:cs="Times New Roman"/>
          <w:color w:val="808080"/>
          <w:szCs w:val="24"/>
          <w:lang w:val="en-ID" w:eastAsia="en-ID"/>
        </w:rPr>
        <w:t>&gt;</w:t>
      </w:r>
    </w:p>
    <w:p w14:paraId="3DC3F36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15D1D65"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colspan</w:t>
      </w:r>
      <w:proofErr w:type="spellEnd"/>
      <w:r w:rsidRPr="006B3726">
        <w:rPr>
          <w:rFonts w:eastAsia="Times New Roman" w:cs="Times New Roman"/>
          <w:color w:val="D4D4D4"/>
          <w:szCs w:val="24"/>
          <w:lang w:val="en-ID" w:eastAsia="en-ID"/>
        </w:rPr>
        <w:t>=</w:t>
      </w:r>
      <w:r w:rsidRPr="006B3726">
        <w:rPr>
          <w:rFonts w:eastAsia="Times New Roman" w:cs="Times New Roman"/>
          <w:color w:val="CE9178"/>
          <w:szCs w:val="24"/>
          <w:lang w:val="en-ID" w:eastAsia="en-ID"/>
        </w:rPr>
        <w:t>"2"</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Laundry </w:t>
      </w:r>
      <w:proofErr w:type="spellStart"/>
      <w:r w:rsidRPr="006B3726">
        <w:rPr>
          <w:rFonts w:eastAsia="Times New Roman" w:cs="Times New Roman"/>
          <w:color w:val="D4D4D4"/>
          <w:szCs w:val="24"/>
          <w:lang w:val="en-ID" w:eastAsia="en-ID"/>
        </w:rPr>
        <w:t>Satuan</w:t>
      </w:r>
      <w:proofErr w:type="spellEnd"/>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
    <w:p w14:paraId="0C3D6BE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B61704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541E560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Jenis</w:t>
      </w:r>
      <w:proofErr w:type="spellEnd"/>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
    <w:p w14:paraId="2AD7F1E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Harga</w:t>
      </w:r>
      <w:r w:rsidRPr="006B3726">
        <w:rPr>
          <w:rFonts w:eastAsia="Times New Roman" w:cs="Times New Roman"/>
          <w:color w:val="808080"/>
          <w:szCs w:val="24"/>
          <w:lang w:val="en-ID" w:eastAsia="en-ID"/>
        </w:rPr>
        <w:t>&lt;/</w:t>
      </w:r>
      <w:proofErr w:type="spellStart"/>
      <w:r w:rsidRPr="006B3726">
        <w:rPr>
          <w:rFonts w:eastAsia="Times New Roman" w:cs="Times New Roman"/>
          <w:color w:val="569CD6"/>
          <w:szCs w:val="24"/>
          <w:lang w:val="en-ID" w:eastAsia="en-ID"/>
        </w:rPr>
        <w:t>th</w:t>
      </w:r>
      <w:proofErr w:type="spellEnd"/>
      <w:r w:rsidRPr="006B3726">
        <w:rPr>
          <w:rFonts w:eastAsia="Times New Roman" w:cs="Times New Roman"/>
          <w:color w:val="808080"/>
          <w:szCs w:val="24"/>
          <w:lang w:val="en-ID" w:eastAsia="en-ID"/>
        </w:rPr>
        <w:t>&gt;</w:t>
      </w:r>
    </w:p>
    <w:p w14:paraId="39685289"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723311E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C42DDB4"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Bed Cover Double</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1C4015F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Rp 8000</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61965FF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60EC876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6D128FB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Bed Cover Single</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7C206CDE"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Rp 7000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02FD7790"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50E08CF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518D3F78"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Sprei</w:t>
      </w:r>
      <w:proofErr w:type="spellEnd"/>
      <w:r w:rsidRPr="006B3726">
        <w:rPr>
          <w:rFonts w:eastAsia="Times New Roman" w:cs="Times New Roman"/>
          <w:color w:val="D4D4D4"/>
          <w:szCs w:val="24"/>
          <w:lang w:val="en-ID" w:eastAsia="en-ID"/>
        </w:rPr>
        <w:t xml:space="preserve"> 1 set</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2C8B79C"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Rp 12000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5938AD6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6E61C23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37651B8A"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roofErr w:type="spellStart"/>
      <w:r w:rsidRPr="006B3726">
        <w:rPr>
          <w:rFonts w:eastAsia="Times New Roman" w:cs="Times New Roman"/>
          <w:color w:val="D4D4D4"/>
          <w:szCs w:val="24"/>
          <w:lang w:val="en-ID" w:eastAsia="en-ID"/>
        </w:rPr>
        <w:t>Sarung</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4D4D4"/>
          <w:szCs w:val="24"/>
          <w:lang w:val="en-ID" w:eastAsia="en-ID"/>
        </w:rPr>
        <w:t>Bantal</w:t>
      </w:r>
      <w:proofErr w:type="spell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4D4D4"/>
          <w:szCs w:val="24"/>
          <w:lang w:val="en-ID" w:eastAsia="en-ID"/>
        </w:rPr>
        <w:t>Guling</w:t>
      </w:r>
      <w:proofErr w:type="spellEnd"/>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CDE4956"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r w:rsidRPr="006B3726">
        <w:rPr>
          <w:rFonts w:eastAsia="Times New Roman" w:cs="Times New Roman"/>
          <w:color w:val="D4D4D4"/>
          <w:szCs w:val="24"/>
          <w:lang w:val="en-ID" w:eastAsia="en-ID"/>
        </w:rPr>
        <w:t xml:space="preserve">Rp 7.500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td</w:t>
      </w:r>
      <w:r w:rsidRPr="006B3726">
        <w:rPr>
          <w:rFonts w:eastAsia="Times New Roman" w:cs="Times New Roman"/>
          <w:color w:val="808080"/>
          <w:szCs w:val="24"/>
          <w:lang w:val="en-ID" w:eastAsia="en-ID"/>
        </w:rPr>
        <w:t>&gt;</w:t>
      </w:r>
    </w:p>
    <w:p w14:paraId="36B037AB"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tr</w:t>
      </w:r>
      <w:r w:rsidRPr="006B3726">
        <w:rPr>
          <w:rFonts w:eastAsia="Times New Roman" w:cs="Times New Roman"/>
          <w:color w:val="808080"/>
          <w:szCs w:val="24"/>
          <w:lang w:val="en-ID" w:eastAsia="en-ID"/>
        </w:rPr>
        <w:t>&gt;</w:t>
      </w:r>
    </w:p>
    <w:p w14:paraId="21546347"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p</w:t>
      </w:r>
      <w:r w:rsidRPr="006B3726">
        <w:rPr>
          <w:rFonts w:eastAsia="Times New Roman" w:cs="Times New Roman"/>
          <w:color w:val="808080"/>
          <w:szCs w:val="24"/>
          <w:lang w:val="en-ID" w:eastAsia="en-ID"/>
        </w:rPr>
        <w:t>&gt;</w:t>
      </w:r>
    </w:p>
    <w:p w14:paraId="3D71718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table</w:t>
      </w:r>
      <w:r w:rsidRPr="006B3726">
        <w:rPr>
          <w:rFonts w:eastAsia="Times New Roman" w:cs="Times New Roman"/>
          <w:color w:val="808080"/>
          <w:szCs w:val="24"/>
          <w:lang w:val="en-ID" w:eastAsia="en-ID"/>
        </w:rPr>
        <w:t>&gt;</w:t>
      </w:r>
    </w:p>
    <w:p w14:paraId="441E61D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div</w:t>
      </w:r>
      <w:r w:rsidRPr="006B3726">
        <w:rPr>
          <w:rFonts w:eastAsia="Times New Roman" w:cs="Times New Roman"/>
          <w:color w:val="808080"/>
          <w:szCs w:val="24"/>
          <w:lang w:val="en-ID" w:eastAsia="en-ID"/>
        </w:rPr>
        <w:t>&gt;</w:t>
      </w:r>
    </w:p>
    <w:p w14:paraId="5C9BC48D"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808080"/>
          <w:szCs w:val="24"/>
          <w:lang w:val="en-ID" w:eastAsia="en-ID"/>
        </w:rPr>
        <w:t>&lt;/</w:t>
      </w:r>
      <w:proofErr w:type="spellStart"/>
      <w:r w:rsidRPr="006B3726">
        <w:rPr>
          <w:rFonts w:eastAsia="Times New Roman" w:cs="Times New Roman"/>
          <w:color w:val="F44747"/>
          <w:szCs w:val="24"/>
          <w:lang w:val="en-ID" w:eastAsia="en-ID"/>
        </w:rPr>
        <w:t>center</w:t>
      </w:r>
      <w:proofErr w:type="spellEnd"/>
      <w:r w:rsidRPr="006B3726">
        <w:rPr>
          <w:rFonts w:eastAsia="Times New Roman" w:cs="Times New Roman"/>
          <w:color w:val="808080"/>
          <w:szCs w:val="24"/>
          <w:lang w:val="en-ID" w:eastAsia="en-ID"/>
        </w:rPr>
        <w:t>&gt;</w:t>
      </w:r>
    </w:p>
    <w:p w14:paraId="5ED03A7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755F36D3"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body</w:t>
      </w:r>
      <w:r w:rsidRPr="006B3726">
        <w:rPr>
          <w:rFonts w:eastAsia="Times New Roman" w:cs="Times New Roman"/>
          <w:color w:val="808080"/>
          <w:szCs w:val="24"/>
          <w:lang w:val="en-ID" w:eastAsia="en-ID"/>
        </w:rPr>
        <w:t>&gt;</w:t>
      </w:r>
    </w:p>
    <w:p w14:paraId="60C72FD1"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p>
    <w:p w14:paraId="548245CF" w14:textId="77777777" w:rsidR="00E13937" w:rsidRPr="006B3726" w:rsidRDefault="00E13937" w:rsidP="006B3726">
      <w:pPr>
        <w:shd w:val="clear" w:color="auto" w:fill="1E1E1E"/>
        <w:spacing w:after="0" w:line="360" w:lineRule="auto"/>
        <w:ind w:left="993"/>
        <w:rPr>
          <w:rFonts w:eastAsia="Times New Roman" w:cs="Times New Roman"/>
          <w:color w:val="D4D4D4"/>
          <w:szCs w:val="24"/>
          <w:lang w:val="en-ID" w:eastAsia="en-ID"/>
        </w:rPr>
      </w:pPr>
      <w:r w:rsidRPr="006B3726">
        <w:rPr>
          <w:rFonts w:eastAsia="Times New Roman" w:cs="Times New Roman"/>
          <w:color w:val="808080"/>
          <w:szCs w:val="24"/>
          <w:lang w:val="en-ID" w:eastAsia="en-ID"/>
        </w:rPr>
        <w:t>&lt;/</w:t>
      </w:r>
      <w:r w:rsidRPr="006B3726">
        <w:rPr>
          <w:rFonts w:eastAsia="Times New Roman" w:cs="Times New Roman"/>
          <w:color w:val="569CD6"/>
          <w:szCs w:val="24"/>
          <w:lang w:val="en-ID" w:eastAsia="en-ID"/>
        </w:rPr>
        <w:t>html</w:t>
      </w:r>
      <w:r w:rsidRPr="006B3726">
        <w:rPr>
          <w:rFonts w:eastAsia="Times New Roman" w:cs="Times New Roman"/>
          <w:color w:val="808080"/>
          <w:szCs w:val="24"/>
          <w:lang w:val="en-ID" w:eastAsia="en-ID"/>
        </w:rPr>
        <w:t>&gt;</w:t>
      </w:r>
    </w:p>
    <w:p w14:paraId="251FCF2B" w14:textId="77777777" w:rsidR="00FD6163" w:rsidRPr="006B3726" w:rsidRDefault="00FD6163" w:rsidP="006B3726">
      <w:pPr>
        <w:pStyle w:val="ListParagraph"/>
        <w:keepNext/>
        <w:keepLines/>
        <w:numPr>
          <w:ilvl w:val="0"/>
          <w:numId w:val="1"/>
        </w:numPr>
        <w:spacing w:after="0" w:line="360" w:lineRule="auto"/>
        <w:ind w:left="993"/>
        <w:contextualSpacing w:val="0"/>
        <w:outlineLvl w:val="1"/>
        <w:rPr>
          <w:rFonts w:eastAsia="SimSun" w:cs="Times New Roman"/>
          <w:b/>
          <w:bCs/>
          <w:vanish/>
          <w:color w:val="000000"/>
          <w:szCs w:val="24"/>
        </w:rPr>
      </w:pPr>
    </w:p>
    <w:p w14:paraId="5EB0C1D3" w14:textId="77777777" w:rsidR="00FD6163" w:rsidRPr="006B3726" w:rsidRDefault="00FD6163" w:rsidP="006B3726">
      <w:pPr>
        <w:pStyle w:val="ListParagraph"/>
        <w:keepNext/>
        <w:keepLines/>
        <w:numPr>
          <w:ilvl w:val="0"/>
          <w:numId w:val="1"/>
        </w:numPr>
        <w:spacing w:after="0" w:line="360" w:lineRule="auto"/>
        <w:ind w:left="993"/>
        <w:contextualSpacing w:val="0"/>
        <w:outlineLvl w:val="1"/>
        <w:rPr>
          <w:rFonts w:eastAsia="SimSun" w:cs="Times New Roman"/>
          <w:b/>
          <w:bCs/>
          <w:vanish/>
          <w:color w:val="000000"/>
          <w:szCs w:val="24"/>
        </w:rPr>
      </w:pPr>
    </w:p>
    <w:p w14:paraId="6E1EC91E" w14:textId="77777777" w:rsidR="00FD6163" w:rsidRPr="006B3726" w:rsidRDefault="00FD6163" w:rsidP="006B3726">
      <w:pPr>
        <w:pStyle w:val="ListParagraph"/>
        <w:keepNext/>
        <w:keepLines/>
        <w:numPr>
          <w:ilvl w:val="0"/>
          <w:numId w:val="1"/>
        </w:numPr>
        <w:spacing w:after="0" w:line="360" w:lineRule="auto"/>
        <w:ind w:left="993"/>
        <w:contextualSpacing w:val="0"/>
        <w:outlineLvl w:val="1"/>
        <w:rPr>
          <w:rFonts w:eastAsia="SimSun" w:cs="Times New Roman"/>
          <w:b/>
          <w:bCs/>
          <w:vanish/>
          <w:color w:val="000000"/>
          <w:szCs w:val="24"/>
        </w:rPr>
      </w:pPr>
    </w:p>
    <w:p w14:paraId="30D98AFD" w14:textId="77777777" w:rsidR="00FD6163" w:rsidRPr="006B3726" w:rsidRDefault="00FD6163" w:rsidP="006B3726">
      <w:pPr>
        <w:pStyle w:val="ListParagraph"/>
        <w:keepNext/>
        <w:keepLines/>
        <w:numPr>
          <w:ilvl w:val="1"/>
          <w:numId w:val="1"/>
        </w:numPr>
        <w:spacing w:after="0" w:line="360" w:lineRule="auto"/>
        <w:ind w:left="993"/>
        <w:contextualSpacing w:val="0"/>
        <w:outlineLvl w:val="1"/>
        <w:rPr>
          <w:rFonts w:eastAsia="SimSun" w:cs="Times New Roman"/>
          <w:b/>
          <w:bCs/>
          <w:vanish/>
          <w:color w:val="000000"/>
          <w:szCs w:val="24"/>
        </w:rPr>
      </w:pPr>
    </w:p>
    <w:p w14:paraId="1BA4B208" w14:textId="77777777" w:rsidR="00832C71" w:rsidRPr="006B3726" w:rsidRDefault="00832C71" w:rsidP="006B3726">
      <w:pPr>
        <w:spacing w:after="0" w:line="360" w:lineRule="auto"/>
        <w:ind w:left="993" w:firstLine="425"/>
        <w:rPr>
          <w:rFonts w:cs="Times New Roman"/>
          <w:szCs w:val="24"/>
          <w:lang w:val="en-US"/>
        </w:rPr>
      </w:pPr>
    </w:p>
    <w:p w14:paraId="1432F770" w14:textId="3453F4B6" w:rsidR="00832C71" w:rsidRPr="006B3726" w:rsidRDefault="00832C71" w:rsidP="006B3726">
      <w:pPr>
        <w:spacing w:line="360" w:lineRule="auto"/>
        <w:ind w:left="993" w:firstLine="425"/>
        <w:jc w:val="both"/>
        <w:rPr>
          <w:rFonts w:cs="Times New Roman"/>
          <w:szCs w:val="24"/>
          <w:lang w:val="en-US"/>
        </w:rPr>
      </w:pPr>
      <w:r w:rsidRPr="006B3726">
        <w:rPr>
          <w:rFonts w:cs="Times New Roman"/>
          <w:szCs w:val="24"/>
          <w:lang w:val="en-US"/>
        </w:rPr>
        <w:t xml:space="preserve">Pada </w:t>
      </w:r>
      <w:proofErr w:type="spellStart"/>
      <w:r w:rsidRPr="006B3726">
        <w:rPr>
          <w:rFonts w:cs="Times New Roman"/>
          <w:szCs w:val="24"/>
          <w:lang w:val="en-US"/>
        </w:rPr>
        <w:t>halaman</w:t>
      </w:r>
      <w:proofErr w:type="spellEnd"/>
      <w:r w:rsidRPr="006B3726">
        <w:rPr>
          <w:rFonts w:cs="Times New Roman"/>
          <w:szCs w:val="24"/>
          <w:lang w:val="en-US"/>
        </w:rPr>
        <w:t xml:space="preserve"> ini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isi</w:t>
      </w:r>
      <w:proofErr w:type="spellEnd"/>
      <w:r w:rsidRPr="006B3726">
        <w:rPr>
          <w:rFonts w:cs="Times New Roman"/>
          <w:szCs w:val="24"/>
          <w:lang w:val="en-US"/>
        </w:rPr>
        <w:t xml:space="preserve"> background yang </w:t>
      </w:r>
      <w:proofErr w:type="spellStart"/>
      <w:r w:rsidRPr="006B3726">
        <w:rPr>
          <w:rFonts w:cs="Times New Roman"/>
          <w:szCs w:val="24"/>
          <w:lang w:val="en-US"/>
        </w:rPr>
        <w:t>sama</w:t>
      </w:r>
      <w:proofErr w:type="spellEnd"/>
      <w:r w:rsidRPr="006B3726">
        <w:rPr>
          <w:rFonts w:cs="Times New Roman"/>
          <w:szCs w:val="24"/>
          <w:lang w:val="en-US"/>
        </w:rPr>
        <w:t xml:space="preserve"> dengan yang </w:t>
      </w:r>
      <w:proofErr w:type="spellStart"/>
      <w:r w:rsidRPr="006B3726">
        <w:rPr>
          <w:rFonts w:cs="Times New Roman"/>
          <w:szCs w:val="24"/>
          <w:lang w:val="en-US"/>
        </w:rPr>
        <w:t>sebelumnya</w:t>
      </w:r>
      <w:proofErr w:type="spellEnd"/>
      <w:r w:rsidRPr="006B3726">
        <w:rPr>
          <w:rFonts w:cs="Times New Roman"/>
          <w:szCs w:val="24"/>
          <w:lang w:val="en-US"/>
        </w:rPr>
        <w:t xml:space="preserve"> dan </w:t>
      </w:r>
      <w:proofErr w:type="spellStart"/>
      <w:r w:rsidRPr="006B3726">
        <w:rPr>
          <w:rFonts w:cs="Times New Roman"/>
          <w:szCs w:val="24"/>
          <w:lang w:val="en-US"/>
        </w:rPr>
        <w:t>tabel</w:t>
      </w:r>
      <w:proofErr w:type="spellEnd"/>
      <w:r w:rsidRPr="006B3726">
        <w:rPr>
          <w:rFonts w:cs="Times New Roman"/>
          <w:szCs w:val="24"/>
          <w:lang w:val="en-US"/>
        </w:rPr>
        <w:t xml:space="preserve">. </w:t>
      </w:r>
      <w:proofErr w:type="spellStart"/>
      <w:r w:rsidRPr="006B3726">
        <w:rPr>
          <w:rFonts w:cs="Times New Roman"/>
          <w:szCs w:val="24"/>
          <w:lang w:val="en-US"/>
        </w:rPr>
        <w:t>Sebelumnya</w:t>
      </w:r>
      <w:proofErr w:type="spellEnd"/>
      <w:r w:rsidRPr="006B3726">
        <w:rPr>
          <w:rFonts w:cs="Times New Roman"/>
          <w:szCs w:val="24"/>
          <w:lang w:val="en-US"/>
        </w:rPr>
        <w:t xml:space="preserve">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beri</w:t>
      </w:r>
      <w:proofErr w:type="spellEnd"/>
      <w:r w:rsidRPr="006B3726">
        <w:rPr>
          <w:rFonts w:cs="Times New Roman"/>
          <w:szCs w:val="24"/>
          <w:lang w:val="en-US"/>
        </w:rPr>
        <w:t xml:space="preserve"> </w:t>
      </w:r>
      <w:proofErr w:type="spellStart"/>
      <w:r w:rsidRPr="006B3726">
        <w:rPr>
          <w:rFonts w:cs="Times New Roman"/>
          <w:szCs w:val="24"/>
          <w:lang w:val="en-US"/>
        </w:rPr>
        <w:t>judul</w:t>
      </w:r>
      <w:proofErr w:type="spellEnd"/>
      <w:r w:rsidRPr="006B3726">
        <w:rPr>
          <w:rFonts w:cs="Times New Roman"/>
          <w:szCs w:val="24"/>
          <w:lang w:val="en-US"/>
        </w:rPr>
        <w:t xml:space="preserve"> untuk </w:t>
      </w:r>
      <w:proofErr w:type="spellStart"/>
      <w:r w:rsidRPr="006B3726">
        <w:rPr>
          <w:rFonts w:cs="Times New Roman"/>
          <w:szCs w:val="24"/>
          <w:lang w:val="en-US"/>
        </w:rPr>
        <w:t>menerangkan</w:t>
      </w:r>
      <w:proofErr w:type="spellEnd"/>
      <w:r w:rsidRPr="006B3726">
        <w:rPr>
          <w:rFonts w:cs="Times New Roman"/>
          <w:szCs w:val="24"/>
          <w:lang w:val="en-US"/>
        </w:rPr>
        <w:t xml:space="preserve"> </w:t>
      </w:r>
      <w:proofErr w:type="spellStart"/>
      <w:r w:rsidRPr="006B3726">
        <w:rPr>
          <w:rFonts w:cs="Times New Roman"/>
          <w:szCs w:val="24"/>
          <w:lang w:val="en-US"/>
        </w:rPr>
        <w:t>halaman</w:t>
      </w:r>
      <w:proofErr w:type="spellEnd"/>
      <w:r w:rsidRPr="006B3726">
        <w:rPr>
          <w:rFonts w:cs="Times New Roman"/>
          <w:szCs w:val="24"/>
          <w:lang w:val="en-US"/>
        </w:rPr>
        <w:t xml:space="preserve"> ini. </w:t>
      </w:r>
      <w:proofErr w:type="spellStart"/>
      <w:r w:rsidRPr="006B3726">
        <w:rPr>
          <w:rFonts w:cs="Times New Roman"/>
          <w:szCs w:val="24"/>
          <w:lang w:val="en-US"/>
        </w:rPr>
        <w:t>Tabel</w:t>
      </w:r>
      <w:proofErr w:type="spellEnd"/>
      <w:r w:rsidRPr="006B3726">
        <w:rPr>
          <w:rFonts w:cs="Times New Roman"/>
          <w:szCs w:val="24"/>
          <w:lang w:val="en-US"/>
        </w:rPr>
        <w:t xml:space="preserve"> ini </w:t>
      </w:r>
      <w:proofErr w:type="spellStart"/>
      <w:r w:rsidRPr="006B3726">
        <w:rPr>
          <w:rFonts w:cs="Times New Roman"/>
          <w:szCs w:val="24"/>
          <w:lang w:val="en-US"/>
        </w:rPr>
        <w:t>berisi</w:t>
      </w:r>
      <w:proofErr w:type="spellEnd"/>
      <w:r w:rsidRPr="006B3726">
        <w:rPr>
          <w:rFonts w:cs="Times New Roman"/>
          <w:szCs w:val="24"/>
          <w:lang w:val="en-US"/>
        </w:rPr>
        <w:t xml:space="preserve"> daftar </w:t>
      </w:r>
      <w:proofErr w:type="spellStart"/>
      <w:r w:rsidRPr="006B3726">
        <w:rPr>
          <w:rFonts w:cs="Times New Roman"/>
          <w:szCs w:val="24"/>
          <w:lang w:val="en-US"/>
        </w:rPr>
        <w:t>harga</w:t>
      </w:r>
      <w:proofErr w:type="spellEnd"/>
      <w:r w:rsidRPr="006B3726">
        <w:rPr>
          <w:rFonts w:cs="Times New Roman"/>
          <w:szCs w:val="24"/>
          <w:lang w:val="en-US"/>
        </w:rPr>
        <w:t xml:space="preserve"> </w:t>
      </w:r>
      <w:proofErr w:type="spellStart"/>
      <w:r w:rsidRPr="006B3726">
        <w:rPr>
          <w:rFonts w:cs="Times New Roman"/>
          <w:szCs w:val="24"/>
          <w:lang w:val="en-US"/>
        </w:rPr>
        <w:t>sesuai</w:t>
      </w:r>
      <w:proofErr w:type="spellEnd"/>
      <w:r w:rsidRPr="006B3726">
        <w:rPr>
          <w:rFonts w:cs="Times New Roman"/>
          <w:szCs w:val="24"/>
          <w:lang w:val="en-US"/>
        </w:rPr>
        <w:t xml:space="preserve"> dengan </w:t>
      </w:r>
      <w:proofErr w:type="spellStart"/>
      <w:r w:rsidRPr="006B3726">
        <w:rPr>
          <w:rFonts w:cs="Times New Roman"/>
          <w:szCs w:val="24"/>
          <w:lang w:val="en-US"/>
        </w:rPr>
        <w:t>jenis</w:t>
      </w:r>
      <w:proofErr w:type="spellEnd"/>
      <w:r w:rsidRPr="006B3726">
        <w:rPr>
          <w:rFonts w:cs="Times New Roman"/>
          <w:szCs w:val="24"/>
          <w:lang w:val="en-US"/>
        </w:rPr>
        <w:t xml:space="preserve"> </w:t>
      </w:r>
      <w:proofErr w:type="spellStart"/>
      <w:r w:rsidRPr="006B3726">
        <w:rPr>
          <w:rFonts w:cs="Times New Roman"/>
          <w:szCs w:val="24"/>
          <w:lang w:val="en-US"/>
        </w:rPr>
        <w:t>laundrynya</w:t>
      </w:r>
      <w:proofErr w:type="spellEnd"/>
      <w:r w:rsidRPr="006B3726">
        <w:rPr>
          <w:rFonts w:cs="Times New Roman"/>
          <w:szCs w:val="24"/>
          <w:lang w:val="en-US"/>
        </w:rPr>
        <w:t xml:space="preserve"> yang </w:t>
      </w:r>
      <w:proofErr w:type="spellStart"/>
      <w:r w:rsidRPr="006B3726">
        <w:rPr>
          <w:rFonts w:cs="Times New Roman"/>
          <w:szCs w:val="24"/>
          <w:lang w:val="en-US"/>
        </w:rPr>
        <w:t>terdiri</w:t>
      </w:r>
      <w:proofErr w:type="spellEnd"/>
      <w:r w:rsidRPr="006B3726">
        <w:rPr>
          <w:rFonts w:cs="Times New Roman"/>
          <w:szCs w:val="24"/>
          <w:lang w:val="en-US"/>
        </w:rPr>
        <w:t xml:space="preserve"> </w:t>
      </w:r>
      <w:proofErr w:type="spellStart"/>
      <w:r w:rsidRPr="006B3726">
        <w:rPr>
          <w:rFonts w:cs="Times New Roman"/>
          <w:szCs w:val="24"/>
          <w:lang w:val="en-US"/>
        </w:rPr>
        <w:t>dari</w:t>
      </w:r>
      <w:proofErr w:type="spellEnd"/>
      <w:r w:rsidRPr="006B3726">
        <w:rPr>
          <w:rFonts w:cs="Times New Roman"/>
          <w:szCs w:val="24"/>
          <w:lang w:val="en-US"/>
        </w:rPr>
        <w:t xml:space="preserve"> laundry </w:t>
      </w:r>
      <w:proofErr w:type="spellStart"/>
      <w:r w:rsidRPr="006B3726">
        <w:rPr>
          <w:rFonts w:cs="Times New Roman"/>
          <w:szCs w:val="24"/>
          <w:lang w:val="en-US"/>
        </w:rPr>
        <w:t>kiloan</w:t>
      </w:r>
      <w:proofErr w:type="spellEnd"/>
      <w:r w:rsidRPr="006B3726">
        <w:rPr>
          <w:rFonts w:cs="Times New Roman"/>
          <w:szCs w:val="24"/>
          <w:lang w:val="en-US"/>
        </w:rPr>
        <w:t xml:space="preserve">, </w:t>
      </w:r>
      <w:proofErr w:type="spellStart"/>
      <w:r w:rsidRPr="006B3726">
        <w:rPr>
          <w:rFonts w:cs="Times New Roman"/>
          <w:szCs w:val="24"/>
          <w:lang w:val="en-US"/>
        </w:rPr>
        <w:t>boneka</w:t>
      </w:r>
      <w:proofErr w:type="spellEnd"/>
      <w:r w:rsidRPr="006B3726">
        <w:rPr>
          <w:rFonts w:cs="Times New Roman"/>
          <w:szCs w:val="24"/>
          <w:lang w:val="en-US"/>
        </w:rPr>
        <w:t xml:space="preserve">, dan </w:t>
      </w:r>
      <w:proofErr w:type="spellStart"/>
      <w:r w:rsidRPr="006B3726">
        <w:rPr>
          <w:rFonts w:cs="Times New Roman"/>
          <w:szCs w:val="24"/>
          <w:lang w:val="en-US"/>
        </w:rPr>
        <w:t>satuan</w:t>
      </w:r>
      <w:proofErr w:type="spellEnd"/>
      <w:r w:rsidRPr="006B3726">
        <w:rPr>
          <w:rFonts w:cs="Times New Roman"/>
          <w:szCs w:val="24"/>
          <w:lang w:val="en-US"/>
        </w:rPr>
        <w:t xml:space="preserve">. </w:t>
      </w:r>
      <w:proofErr w:type="spellStart"/>
      <w:r w:rsidRPr="006B3726">
        <w:rPr>
          <w:rFonts w:cs="Times New Roman"/>
          <w:szCs w:val="24"/>
          <w:lang w:val="en-US"/>
        </w:rPr>
        <w:t>Tabel</w:t>
      </w:r>
      <w:proofErr w:type="spellEnd"/>
      <w:r w:rsidRPr="006B3726">
        <w:rPr>
          <w:rFonts w:cs="Times New Roman"/>
          <w:szCs w:val="24"/>
          <w:lang w:val="en-US"/>
        </w:rPr>
        <w:t xml:space="preserve"> ini </w:t>
      </w:r>
      <w:proofErr w:type="spellStart"/>
      <w:r w:rsidRPr="006B3726">
        <w:rPr>
          <w:rFonts w:cs="Times New Roman"/>
          <w:szCs w:val="24"/>
          <w:lang w:val="en-US"/>
        </w:rPr>
        <w:t>menggunaka</w:t>
      </w:r>
      <w:proofErr w:type="spellEnd"/>
      <w:r w:rsidRPr="006B3726">
        <w:rPr>
          <w:rFonts w:cs="Times New Roman"/>
          <w:szCs w:val="24"/>
          <w:lang w:val="en-US"/>
        </w:rPr>
        <w:t xml:space="preserve"> tag &lt;table&gt; dengan border=”2” dan cellpadding=”5px”. </w:t>
      </w:r>
      <w:proofErr w:type="spellStart"/>
      <w:r w:rsidRPr="006B3726">
        <w:rPr>
          <w:rFonts w:cs="Times New Roman"/>
          <w:szCs w:val="24"/>
          <w:lang w:val="en-US"/>
        </w:rPr>
        <w:t>Tabel</w:t>
      </w:r>
      <w:proofErr w:type="spellEnd"/>
      <w:r w:rsidRPr="006B3726">
        <w:rPr>
          <w:rFonts w:cs="Times New Roman"/>
          <w:szCs w:val="24"/>
          <w:lang w:val="en-US"/>
        </w:rPr>
        <w:t xml:space="preserve"> ini </w:t>
      </w:r>
      <w:proofErr w:type="spellStart"/>
      <w:r w:rsidRPr="006B3726">
        <w:rPr>
          <w:rFonts w:cs="Times New Roman"/>
          <w:szCs w:val="24"/>
          <w:lang w:val="en-US"/>
        </w:rPr>
        <w:t>saya</w:t>
      </w:r>
      <w:proofErr w:type="spellEnd"/>
      <w:r w:rsidRPr="006B3726">
        <w:rPr>
          <w:rFonts w:cs="Times New Roman"/>
          <w:szCs w:val="24"/>
          <w:lang w:val="en-US"/>
        </w:rPr>
        <w:t xml:space="preserve"> </w:t>
      </w:r>
      <w:proofErr w:type="spellStart"/>
      <w:r w:rsidRPr="006B3726">
        <w:rPr>
          <w:rFonts w:cs="Times New Roman"/>
          <w:szCs w:val="24"/>
          <w:lang w:val="en-US"/>
        </w:rPr>
        <w:t>atur</w:t>
      </w:r>
      <w:proofErr w:type="spellEnd"/>
      <w:r w:rsidRPr="006B3726">
        <w:rPr>
          <w:rFonts w:cs="Times New Roman"/>
          <w:szCs w:val="24"/>
          <w:lang w:val="en-US"/>
        </w:rPr>
        <w:t xml:space="preserve"> di </w:t>
      </w:r>
      <w:proofErr w:type="spellStart"/>
      <w:r w:rsidRPr="006B3726">
        <w:rPr>
          <w:rFonts w:cs="Times New Roman"/>
          <w:szCs w:val="24"/>
          <w:lang w:val="en-US"/>
        </w:rPr>
        <w:t>tengah</w:t>
      </w:r>
      <w:proofErr w:type="spellEnd"/>
      <w:r w:rsidRPr="006B3726">
        <w:rPr>
          <w:rFonts w:cs="Times New Roman"/>
          <w:szCs w:val="24"/>
          <w:lang w:val="en-US"/>
        </w:rPr>
        <w:t xml:space="preserve"> </w:t>
      </w:r>
      <w:proofErr w:type="spellStart"/>
      <w:r w:rsidRPr="006B3726">
        <w:rPr>
          <w:rFonts w:cs="Times New Roman"/>
          <w:szCs w:val="24"/>
          <w:lang w:val="en-US"/>
        </w:rPr>
        <w:t>sehingga</w:t>
      </w:r>
      <w:proofErr w:type="spellEnd"/>
      <w:r w:rsidRPr="006B3726">
        <w:rPr>
          <w:rFonts w:cs="Times New Roman"/>
          <w:szCs w:val="24"/>
          <w:lang w:val="en-US"/>
        </w:rPr>
        <w:t xml:space="preserve"> </w:t>
      </w:r>
      <w:proofErr w:type="spellStart"/>
      <w:r w:rsidRPr="006B3726">
        <w:rPr>
          <w:rFonts w:cs="Times New Roman"/>
          <w:szCs w:val="24"/>
          <w:lang w:val="en-US"/>
        </w:rPr>
        <w:t>perlu</w:t>
      </w:r>
      <w:proofErr w:type="spellEnd"/>
      <w:r w:rsidRPr="006B3726">
        <w:rPr>
          <w:rFonts w:cs="Times New Roman"/>
          <w:szCs w:val="24"/>
          <w:lang w:val="en-US"/>
        </w:rPr>
        <w:t xml:space="preserve"> </w:t>
      </w:r>
      <w:proofErr w:type="spellStart"/>
      <w:r w:rsidRPr="006B3726">
        <w:rPr>
          <w:rFonts w:cs="Times New Roman"/>
          <w:szCs w:val="24"/>
          <w:lang w:val="en-US"/>
        </w:rPr>
        <w:t>menggunakan</w:t>
      </w:r>
      <w:proofErr w:type="spellEnd"/>
      <w:r w:rsidRPr="006B3726">
        <w:rPr>
          <w:rFonts w:cs="Times New Roman"/>
          <w:szCs w:val="24"/>
          <w:lang w:val="en-US"/>
        </w:rPr>
        <w:t xml:space="preserve"> tag &lt;center&gt;.</w:t>
      </w:r>
    </w:p>
    <w:p w14:paraId="35ED4042" w14:textId="77777777" w:rsidR="00C760CB" w:rsidRPr="00C760CB" w:rsidRDefault="00C760CB" w:rsidP="00C760CB">
      <w:pPr>
        <w:pStyle w:val="Heading3"/>
        <w:numPr>
          <w:ilvl w:val="0"/>
          <w:numId w:val="33"/>
        </w:numPr>
        <w:spacing w:before="0"/>
        <w:ind w:left="426"/>
        <w:rPr>
          <w:b/>
          <w:bCs/>
          <w:lang w:val="en-US"/>
        </w:rPr>
      </w:pPr>
      <w:r w:rsidRPr="00C760CB">
        <w:rPr>
          <w:b/>
          <w:bCs/>
          <w:lang w:val="en-US"/>
        </w:rPr>
        <w:t>CSS</w:t>
      </w:r>
    </w:p>
    <w:p w14:paraId="5A91F6E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569CD6"/>
          <w:szCs w:val="24"/>
          <w:lang w:val="en-ID" w:eastAsia="en-ID"/>
        </w:rPr>
        <w:t>*</w:t>
      </w:r>
      <w:r w:rsidRPr="006B3726">
        <w:rPr>
          <w:rFonts w:eastAsia="Times New Roman" w:cs="Times New Roman"/>
          <w:color w:val="D4D4D4"/>
          <w:szCs w:val="24"/>
          <w:lang w:val="en-ID" w:eastAsia="en-ID"/>
        </w:rPr>
        <w:t xml:space="preserve"> {</w:t>
      </w:r>
    </w:p>
    <w:p w14:paraId="2CBA85FD"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font-family</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'Gill Sans'</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'Gill Sans MT'</w:t>
      </w:r>
      <w:r w:rsidRPr="006B3726">
        <w:rPr>
          <w:rFonts w:eastAsia="Times New Roman" w:cs="Times New Roman"/>
          <w:color w:val="D4D4D4"/>
          <w:szCs w:val="24"/>
          <w:lang w:val="en-ID" w:eastAsia="en-ID"/>
        </w:rPr>
        <w:t xml:space="preserve">, Calibri, </w:t>
      </w:r>
      <w:r w:rsidRPr="006B3726">
        <w:rPr>
          <w:rFonts w:eastAsia="Times New Roman" w:cs="Times New Roman"/>
          <w:color w:val="CE9178"/>
          <w:szCs w:val="24"/>
          <w:lang w:val="en-ID" w:eastAsia="en-ID"/>
        </w:rPr>
        <w:t>'Trebuchet MS'</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sans-serif</w:t>
      </w:r>
      <w:r w:rsidRPr="006B3726">
        <w:rPr>
          <w:rFonts w:eastAsia="Times New Roman" w:cs="Times New Roman"/>
          <w:color w:val="D4D4D4"/>
          <w:szCs w:val="24"/>
          <w:lang w:val="en-ID" w:eastAsia="en-ID"/>
        </w:rPr>
        <w:t>;</w:t>
      </w:r>
    </w:p>
    <w:p w14:paraId="0AB314FA"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13387B0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78D4D54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medsos</w:t>
      </w:r>
      <w:proofErr w:type="spellEnd"/>
      <w:proofErr w:type="gramEnd"/>
      <w:r w:rsidRPr="006B3726">
        <w:rPr>
          <w:rFonts w:eastAsia="Times New Roman" w:cs="Times New Roman"/>
          <w:color w:val="D4D4D4"/>
          <w:szCs w:val="24"/>
          <w:lang w:val="en-ID" w:eastAsia="en-ID"/>
        </w:rPr>
        <w:t xml:space="preserve"> {</w:t>
      </w:r>
    </w:p>
    <w:p w14:paraId="180793F6"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padding</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2px</w:t>
      </w:r>
      <w:r w:rsidRPr="006B3726">
        <w:rPr>
          <w:rFonts w:eastAsia="Times New Roman" w:cs="Times New Roman"/>
          <w:color w:val="D4D4D4"/>
          <w:szCs w:val="24"/>
          <w:lang w:val="en-ID" w:eastAsia="en-ID"/>
        </w:rPr>
        <w:t>;</w:t>
      </w:r>
    </w:p>
    <w:p w14:paraId="75C405A0"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background-</w:t>
      </w:r>
      <w:proofErr w:type="spellStart"/>
      <w:r w:rsidRPr="006B3726">
        <w:rPr>
          <w:rFonts w:eastAsia="Times New Roman" w:cs="Times New Roman"/>
          <w:color w:val="9CDCFE"/>
          <w:szCs w:val="24"/>
          <w:lang w:val="en-ID" w:eastAsia="en-ID"/>
        </w:rPr>
        <w:t>color</w:t>
      </w:r>
      <w:proofErr w:type="spellEnd"/>
      <w:r w:rsidRPr="006B3726">
        <w:rPr>
          <w:rFonts w:eastAsia="Times New Roman" w:cs="Times New Roman"/>
          <w:color w:val="D4D4D4"/>
          <w:szCs w:val="24"/>
          <w:lang w:val="en-ID" w:eastAsia="en-ID"/>
        </w:rPr>
        <w:t xml:space="preserve">: </w:t>
      </w:r>
      <w:proofErr w:type="spellStart"/>
      <w:proofErr w:type="gramStart"/>
      <w:r w:rsidRPr="006B3726">
        <w:rPr>
          <w:rFonts w:eastAsia="Times New Roman" w:cs="Times New Roman"/>
          <w:color w:val="DCDCAA"/>
          <w:szCs w:val="24"/>
          <w:lang w:val="en-ID" w:eastAsia="en-ID"/>
        </w:rPr>
        <w:t>rgba</w:t>
      </w:r>
      <w:proofErr w:type="spellEnd"/>
      <w:r w:rsidRPr="006B3726">
        <w:rPr>
          <w:rFonts w:eastAsia="Times New Roman" w:cs="Times New Roman"/>
          <w:color w:val="D4D4D4"/>
          <w:szCs w:val="24"/>
          <w:lang w:val="en-ID" w:eastAsia="en-ID"/>
        </w:rPr>
        <w:t>(</w:t>
      </w:r>
      <w:proofErr w:type="gramEnd"/>
      <w:r w:rsidRPr="006B3726">
        <w:rPr>
          <w:rFonts w:eastAsia="Times New Roman" w:cs="Times New Roman"/>
          <w:color w:val="B5CEA8"/>
          <w:szCs w:val="24"/>
          <w:lang w:val="en-ID" w:eastAsia="en-ID"/>
        </w:rPr>
        <w:t>255</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255</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255</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0.648</w:t>
      </w:r>
      <w:r w:rsidRPr="006B3726">
        <w:rPr>
          <w:rFonts w:eastAsia="Times New Roman" w:cs="Times New Roman"/>
          <w:color w:val="D4D4D4"/>
          <w:szCs w:val="24"/>
          <w:lang w:val="en-ID" w:eastAsia="en-ID"/>
        </w:rPr>
        <w:t>);</w:t>
      </w:r>
    </w:p>
    <w:p w14:paraId="7C18D357"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5F70B97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028937F3"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7BA7D"/>
          <w:szCs w:val="24"/>
          <w:lang w:val="en-ID" w:eastAsia="en-ID"/>
        </w:rPr>
        <w:t>a</w:t>
      </w:r>
      <w:r w:rsidRPr="006B3726">
        <w:rPr>
          <w:rFonts w:eastAsia="Times New Roman" w:cs="Times New Roman"/>
          <w:color w:val="D4D4D4"/>
          <w:szCs w:val="24"/>
          <w:lang w:val="en-ID" w:eastAsia="en-ID"/>
        </w:rPr>
        <w:t xml:space="preserve"> {</w:t>
      </w:r>
    </w:p>
    <w:p w14:paraId="65340D96"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color</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black</w:t>
      </w:r>
      <w:r w:rsidRPr="006B3726">
        <w:rPr>
          <w:rFonts w:eastAsia="Times New Roman" w:cs="Times New Roman"/>
          <w:color w:val="D4D4D4"/>
          <w:szCs w:val="24"/>
          <w:lang w:val="en-ID" w:eastAsia="en-ID"/>
        </w:rPr>
        <w:t>;</w:t>
      </w:r>
    </w:p>
    <w:p w14:paraId="18FA290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9CDCFE"/>
          <w:szCs w:val="24"/>
          <w:lang w:val="en-ID" w:eastAsia="en-ID"/>
        </w:rPr>
        <w:t>text-decoration</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none</w:t>
      </w:r>
      <w:r w:rsidRPr="006B3726">
        <w:rPr>
          <w:rFonts w:eastAsia="Times New Roman" w:cs="Times New Roman"/>
          <w:color w:val="D4D4D4"/>
          <w:szCs w:val="24"/>
          <w:lang w:val="en-ID" w:eastAsia="en-ID"/>
        </w:rPr>
        <w:t>;</w:t>
      </w:r>
    </w:p>
    <w:p w14:paraId="5005EEB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0EA3497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2945CDB8"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medsos</w:t>
      </w:r>
      <w:proofErr w:type="spellEnd"/>
      <w:proofErr w:type="gram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7BA7D"/>
          <w:szCs w:val="24"/>
          <w:lang w:val="en-ID" w:eastAsia="en-ID"/>
        </w:rPr>
        <w:t>ul</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li</w:t>
      </w:r>
      <w:r w:rsidRPr="006B3726">
        <w:rPr>
          <w:rFonts w:eastAsia="Times New Roman" w:cs="Times New Roman"/>
          <w:color w:val="D4D4D4"/>
          <w:szCs w:val="24"/>
          <w:lang w:val="en-ID" w:eastAsia="en-ID"/>
        </w:rPr>
        <w:t xml:space="preserve"> {</w:t>
      </w:r>
    </w:p>
    <w:p w14:paraId="75F1D8DE"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display</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inline-block</w:t>
      </w:r>
      <w:r w:rsidRPr="006B3726">
        <w:rPr>
          <w:rFonts w:eastAsia="Times New Roman" w:cs="Times New Roman"/>
          <w:color w:val="D4D4D4"/>
          <w:szCs w:val="24"/>
          <w:lang w:val="en-ID" w:eastAsia="en-ID"/>
        </w:rPr>
        <w:t>;</w:t>
      </w:r>
    </w:p>
    <w:p w14:paraId="5A19B25C"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color</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white</w:t>
      </w:r>
      <w:r w:rsidRPr="006B3726">
        <w:rPr>
          <w:rFonts w:eastAsia="Times New Roman" w:cs="Times New Roman"/>
          <w:color w:val="D4D4D4"/>
          <w:szCs w:val="24"/>
          <w:lang w:val="en-ID" w:eastAsia="en-ID"/>
        </w:rPr>
        <w:t>;</w:t>
      </w:r>
    </w:p>
    <w:p w14:paraId="26DC5B0D"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margin-right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10px</w:t>
      </w:r>
      <w:r w:rsidRPr="006B3726">
        <w:rPr>
          <w:rFonts w:eastAsia="Times New Roman" w:cs="Times New Roman"/>
          <w:color w:val="D4D4D4"/>
          <w:szCs w:val="24"/>
          <w:lang w:val="en-ID" w:eastAsia="en-ID"/>
        </w:rPr>
        <w:t>;</w:t>
      </w:r>
    </w:p>
    <w:p w14:paraId="6E9DBD37"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3470C95D"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65E9BB4A"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7BA7D"/>
          <w:szCs w:val="24"/>
          <w:lang w:val="en-ID" w:eastAsia="en-ID"/>
        </w:rPr>
        <w:t>.container</w:t>
      </w:r>
      <w:r w:rsidRPr="006B3726">
        <w:rPr>
          <w:rFonts w:eastAsia="Times New Roman" w:cs="Times New Roman"/>
          <w:color w:val="D4D4D4"/>
          <w:szCs w:val="24"/>
          <w:lang w:val="en-ID" w:eastAsia="en-ID"/>
        </w:rPr>
        <w:t xml:space="preserve"> {</w:t>
      </w:r>
    </w:p>
    <w:p w14:paraId="52C3032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width</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80%</w:t>
      </w:r>
      <w:r w:rsidRPr="006B3726">
        <w:rPr>
          <w:rFonts w:eastAsia="Times New Roman" w:cs="Times New Roman"/>
          <w:color w:val="D4D4D4"/>
          <w:szCs w:val="24"/>
          <w:lang w:val="en-ID" w:eastAsia="en-ID"/>
        </w:rPr>
        <w:t>;</w:t>
      </w:r>
    </w:p>
    <w:p w14:paraId="1E5D30B6"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auto</w:t>
      </w:r>
      <w:r w:rsidRPr="006B3726">
        <w:rPr>
          <w:rFonts w:eastAsia="Times New Roman" w:cs="Times New Roman"/>
          <w:color w:val="D4D4D4"/>
          <w:szCs w:val="24"/>
          <w:lang w:val="en-ID" w:eastAsia="en-ID"/>
        </w:rPr>
        <w:t>;</w:t>
      </w:r>
    </w:p>
    <w:p w14:paraId="7822706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margin-right</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auto</w:t>
      </w:r>
      <w:r w:rsidRPr="006B3726">
        <w:rPr>
          <w:rFonts w:eastAsia="Times New Roman" w:cs="Times New Roman"/>
          <w:color w:val="D4D4D4"/>
          <w:szCs w:val="24"/>
          <w:lang w:val="en-ID" w:eastAsia="en-ID"/>
        </w:rPr>
        <w:t>;</w:t>
      </w:r>
    </w:p>
    <w:p w14:paraId="5C3F521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043E515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65C36DE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navigasi</w:t>
      </w:r>
      <w:proofErr w:type="spellEnd"/>
      <w:proofErr w:type="gramEnd"/>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a</w:t>
      </w:r>
      <w:r w:rsidRPr="006B3726">
        <w:rPr>
          <w:rFonts w:eastAsia="Times New Roman" w:cs="Times New Roman"/>
          <w:color w:val="D4D4D4"/>
          <w:szCs w:val="24"/>
          <w:lang w:val="en-ID" w:eastAsia="en-ID"/>
        </w:rPr>
        <w:t xml:space="preserve"> {</w:t>
      </w:r>
    </w:p>
    <w:p w14:paraId="155BA44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text-decoration</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none</w:t>
      </w:r>
      <w:r w:rsidRPr="006B3726">
        <w:rPr>
          <w:rFonts w:eastAsia="Times New Roman" w:cs="Times New Roman"/>
          <w:color w:val="D4D4D4"/>
          <w:szCs w:val="24"/>
          <w:lang w:val="en-ID" w:eastAsia="en-ID"/>
        </w:rPr>
        <w:t>;</w:t>
      </w:r>
    </w:p>
    <w:p w14:paraId="77B96F6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color</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black</w:t>
      </w:r>
      <w:r w:rsidRPr="006B3726">
        <w:rPr>
          <w:rFonts w:eastAsia="Times New Roman" w:cs="Times New Roman"/>
          <w:color w:val="D4D4D4"/>
          <w:szCs w:val="24"/>
          <w:lang w:val="en-ID" w:eastAsia="en-ID"/>
        </w:rPr>
        <w:t>;</w:t>
      </w:r>
    </w:p>
    <w:p w14:paraId="1FF3FD8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font-weight</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bold</w:t>
      </w:r>
      <w:r w:rsidRPr="006B3726">
        <w:rPr>
          <w:rFonts w:eastAsia="Times New Roman" w:cs="Times New Roman"/>
          <w:color w:val="D4D4D4"/>
          <w:szCs w:val="24"/>
          <w:lang w:val="en-ID" w:eastAsia="en-ID"/>
        </w:rPr>
        <w:t>;</w:t>
      </w:r>
    </w:p>
    <w:p w14:paraId="6E5179D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130px</w:t>
      </w:r>
      <w:r w:rsidRPr="006B3726">
        <w:rPr>
          <w:rFonts w:eastAsia="Times New Roman" w:cs="Times New Roman"/>
          <w:color w:val="D4D4D4"/>
          <w:szCs w:val="24"/>
          <w:lang w:val="en-ID" w:eastAsia="en-ID"/>
        </w:rPr>
        <w:t>;</w:t>
      </w:r>
    </w:p>
    <w:p w14:paraId="46BCBCA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font-size</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25px</w:t>
      </w:r>
      <w:r w:rsidRPr="006B3726">
        <w:rPr>
          <w:rFonts w:eastAsia="Times New Roman" w:cs="Times New Roman"/>
          <w:color w:val="D4D4D4"/>
          <w:szCs w:val="24"/>
          <w:lang w:val="en-ID" w:eastAsia="en-ID"/>
        </w:rPr>
        <w:t>;</w:t>
      </w:r>
    </w:p>
    <w:p w14:paraId="519DE9F8"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3225BBBE"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6CA02A08"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navigasi</w:t>
      </w:r>
      <w:proofErr w:type="spellEnd"/>
      <w:proofErr w:type="gramEnd"/>
      <w:r w:rsidRPr="006B3726">
        <w:rPr>
          <w:rFonts w:eastAsia="Times New Roman" w:cs="Times New Roman"/>
          <w:color w:val="D4D4D4"/>
          <w:szCs w:val="24"/>
          <w:lang w:val="en-ID" w:eastAsia="en-ID"/>
        </w:rPr>
        <w:t xml:space="preserve"> {</w:t>
      </w:r>
    </w:p>
    <w:p w14:paraId="5779761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display</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flex</w:t>
      </w:r>
      <w:r w:rsidRPr="006B3726">
        <w:rPr>
          <w:rFonts w:eastAsia="Times New Roman" w:cs="Times New Roman"/>
          <w:color w:val="D4D4D4"/>
          <w:szCs w:val="24"/>
          <w:lang w:val="en-ID" w:eastAsia="en-ID"/>
        </w:rPr>
        <w:t>;</w:t>
      </w:r>
    </w:p>
    <w:p w14:paraId="69B3E32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box-shadow</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2px</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B5CEA8"/>
          <w:szCs w:val="24"/>
          <w:lang w:val="en-ID" w:eastAsia="en-ID"/>
        </w:rPr>
        <w:t>2px</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10px</w:t>
      </w:r>
      <w:r w:rsidRPr="006B3726">
        <w:rPr>
          <w:rFonts w:eastAsia="Times New Roman" w:cs="Times New Roman"/>
          <w:color w:val="D4D4D4"/>
          <w:szCs w:val="24"/>
          <w:lang w:val="en-ID" w:eastAsia="en-ID"/>
        </w:rPr>
        <w:t xml:space="preserve"> </w:t>
      </w:r>
      <w:proofErr w:type="spellStart"/>
      <w:proofErr w:type="gramStart"/>
      <w:r w:rsidRPr="006B3726">
        <w:rPr>
          <w:rFonts w:eastAsia="Times New Roman" w:cs="Times New Roman"/>
          <w:color w:val="DCDCAA"/>
          <w:szCs w:val="24"/>
          <w:lang w:val="en-ID" w:eastAsia="en-ID"/>
        </w:rPr>
        <w:t>rgb</w:t>
      </w:r>
      <w:proofErr w:type="spellEnd"/>
      <w:r w:rsidRPr="006B3726">
        <w:rPr>
          <w:rFonts w:eastAsia="Times New Roman" w:cs="Times New Roman"/>
          <w:color w:val="D4D4D4"/>
          <w:szCs w:val="24"/>
          <w:lang w:val="en-ID" w:eastAsia="en-ID"/>
        </w:rPr>
        <w:t>(</w:t>
      </w:r>
      <w:proofErr w:type="gramEnd"/>
      <w:r w:rsidRPr="006B3726">
        <w:rPr>
          <w:rFonts w:eastAsia="Times New Roman" w:cs="Times New Roman"/>
          <w:color w:val="B5CEA8"/>
          <w:szCs w:val="24"/>
          <w:lang w:val="en-ID" w:eastAsia="en-ID"/>
        </w:rPr>
        <w:t>58</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53</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53</w:t>
      </w:r>
      <w:r w:rsidRPr="006B3726">
        <w:rPr>
          <w:rFonts w:eastAsia="Times New Roman" w:cs="Times New Roman"/>
          <w:color w:val="D4D4D4"/>
          <w:szCs w:val="24"/>
          <w:lang w:val="en-ID" w:eastAsia="en-ID"/>
        </w:rPr>
        <w:t>);</w:t>
      </w:r>
    </w:p>
    <w:p w14:paraId="351E8C70"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align-items</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CE9178"/>
          <w:szCs w:val="24"/>
          <w:lang w:val="en-ID" w:eastAsia="en-ID"/>
        </w:rPr>
        <w:t>center</w:t>
      </w:r>
      <w:proofErr w:type="spellEnd"/>
      <w:r w:rsidRPr="006B3726">
        <w:rPr>
          <w:rFonts w:eastAsia="Times New Roman" w:cs="Times New Roman"/>
          <w:color w:val="D4D4D4"/>
          <w:szCs w:val="24"/>
          <w:lang w:val="en-ID" w:eastAsia="en-ID"/>
        </w:rPr>
        <w:t>;</w:t>
      </w:r>
    </w:p>
    <w:p w14:paraId="6FFE77C8"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justify-content</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space-between</w:t>
      </w:r>
      <w:r w:rsidRPr="006B3726">
        <w:rPr>
          <w:rFonts w:eastAsia="Times New Roman" w:cs="Times New Roman"/>
          <w:color w:val="D4D4D4"/>
          <w:szCs w:val="24"/>
          <w:lang w:val="en-ID" w:eastAsia="en-ID"/>
        </w:rPr>
        <w:t>;</w:t>
      </w:r>
    </w:p>
    <w:p w14:paraId="10461E5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padding</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7px</w:t>
      </w:r>
      <w:r w:rsidRPr="006B3726">
        <w:rPr>
          <w:rFonts w:eastAsia="Times New Roman" w:cs="Times New Roman"/>
          <w:color w:val="D4D4D4"/>
          <w:szCs w:val="24"/>
          <w:lang w:val="en-ID" w:eastAsia="en-ID"/>
        </w:rPr>
        <w:t>;</w:t>
      </w:r>
    </w:p>
    <w:p w14:paraId="6D0755B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height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50px</w:t>
      </w:r>
      <w:r w:rsidRPr="006B3726">
        <w:rPr>
          <w:rFonts w:eastAsia="Times New Roman" w:cs="Times New Roman"/>
          <w:color w:val="D4D4D4"/>
          <w:szCs w:val="24"/>
          <w:lang w:val="en-ID" w:eastAsia="en-ID"/>
        </w:rPr>
        <w:t>;</w:t>
      </w:r>
    </w:p>
    <w:p w14:paraId="4D6FF9FD"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background</w:t>
      </w:r>
      <w:r w:rsidRPr="006B3726">
        <w:rPr>
          <w:rFonts w:eastAsia="Times New Roman" w:cs="Times New Roman"/>
          <w:color w:val="D4D4D4"/>
          <w:szCs w:val="24"/>
          <w:lang w:val="en-ID" w:eastAsia="en-ID"/>
        </w:rPr>
        <w:t xml:space="preserve">: </w:t>
      </w:r>
      <w:proofErr w:type="spellStart"/>
      <w:proofErr w:type="gramStart"/>
      <w:r w:rsidRPr="006B3726">
        <w:rPr>
          <w:rFonts w:eastAsia="Times New Roman" w:cs="Times New Roman"/>
          <w:color w:val="DCDCAA"/>
          <w:szCs w:val="24"/>
          <w:lang w:val="en-ID" w:eastAsia="en-ID"/>
        </w:rPr>
        <w:t>rgba</w:t>
      </w:r>
      <w:proofErr w:type="spellEnd"/>
      <w:r w:rsidRPr="006B3726">
        <w:rPr>
          <w:rFonts w:eastAsia="Times New Roman" w:cs="Times New Roman"/>
          <w:color w:val="D4D4D4"/>
          <w:szCs w:val="24"/>
          <w:lang w:val="en-ID" w:eastAsia="en-ID"/>
        </w:rPr>
        <w:t>(</w:t>
      </w:r>
      <w:proofErr w:type="gramEnd"/>
      <w:r w:rsidRPr="006B3726">
        <w:rPr>
          <w:rFonts w:eastAsia="Times New Roman" w:cs="Times New Roman"/>
          <w:color w:val="B5CEA8"/>
          <w:szCs w:val="24"/>
          <w:lang w:val="en-ID" w:eastAsia="en-ID"/>
        </w:rPr>
        <w:t>255</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255</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255</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0.356</w:t>
      </w:r>
      <w:r w:rsidRPr="006B3726">
        <w:rPr>
          <w:rFonts w:eastAsia="Times New Roman" w:cs="Times New Roman"/>
          <w:color w:val="D4D4D4"/>
          <w:szCs w:val="24"/>
          <w:lang w:val="en-ID" w:eastAsia="en-ID"/>
        </w:rPr>
        <w:t>);</w:t>
      </w:r>
    </w:p>
    <w:p w14:paraId="5BD634DA"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auto</w:t>
      </w:r>
      <w:r w:rsidRPr="006B3726">
        <w:rPr>
          <w:rFonts w:eastAsia="Times New Roman" w:cs="Times New Roman"/>
          <w:color w:val="D4D4D4"/>
          <w:szCs w:val="24"/>
          <w:lang w:val="en-ID" w:eastAsia="en-ID"/>
        </w:rPr>
        <w:t>;</w:t>
      </w:r>
    </w:p>
    <w:p w14:paraId="43B67626"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9CDCFE"/>
          <w:szCs w:val="24"/>
          <w:lang w:val="en-ID" w:eastAsia="en-ID"/>
        </w:rPr>
        <w:t>margin-right</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auto</w:t>
      </w:r>
      <w:r w:rsidRPr="006B3726">
        <w:rPr>
          <w:rFonts w:eastAsia="Times New Roman" w:cs="Times New Roman"/>
          <w:color w:val="D4D4D4"/>
          <w:szCs w:val="24"/>
          <w:lang w:val="en-ID" w:eastAsia="en-ID"/>
        </w:rPr>
        <w:t>;</w:t>
      </w:r>
    </w:p>
    <w:p w14:paraId="49DF594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18720CC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6A622442"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navigasi</w:t>
      </w:r>
      <w:proofErr w:type="spellEnd"/>
      <w:proofErr w:type="gram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7BA7D"/>
          <w:szCs w:val="24"/>
          <w:lang w:val="en-ID" w:eastAsia="en-ID"/>
        </w:rPr>
        <w:t>ul</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li</w:t>
      </w:r>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a:hover</w:t>
      </w:r>
      <w:r w:rsidRPr="006B3726">
        <w:rPr>
          <w:rFonts w:eastAsia="Times New Roman" w:cs="Times New Roman"/>
          <w:color w:val="D4D4D4"/>
          <w:szCs w:val="24"/>
          <w:lang w:val="en-ID" w:eastAsia="en-ID"/>
        </w:rPr>
        <w:t xml:space="preserve"> {</w:t>
      </w:r>
    </w:p>
    <w:p w14:paraId="5215E79E"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background-</w:t>
      </w:r>
      <w:proofErr w:type="spellStart"/>
      <w:r w:rsidRPr="006B3726">
        <w:rPr>
          <w:rFonts w:eastAsia="Times New Roman" w:cs="Times New Roman"/>
          <w:color w:val="9CDCFE"/>
          <w:szCs w:val="24"/>
          <w:lang w:val="en-ID" w:eastAsia="en-ID"/>
        </w:rPr>
        <w:t>color</w:t>
      </w:r>
      <w:proofErr w:type="spellEnd"/>
      <w:r w:rsidRPr="006B3726">
        <w:rPr>
          <w:rFonts w:eastAsia="Times New Roman" w:cs="Times New Roman"/>
          <w:color w:val="D4D4D4"/>
          <w:szCs w:val="24"/>
          <w:lang w:val="en-ID" w:eastAsia="en-ID"/>
        </w:rPr>
        <w:t xml:space="preserve">: </w:t>
      </w:r>
      <w:proofErr w:type="spellStart"/>
      <w:proofErr w:type="gramStart"/>
      <w:r w:rsidRPr="006B3726">
        <w:rPr>
          <w:rFonts w:eastAsia="Times New Roman" w:cs="Times New Roman"/>
          <w:color w:val="DCDCAA"/>
          <w:szCs w:val="24"/>
          <w:lang w:val="en-ID" w:eastAsia="en-ID"/>
        </w:rPr>
        <w:t>rgba</w:t>
      </w:r>
      <w:proofErr w:type="spellEnd"/>
      <w:r w:rsidRPr="006B3726">
        <w:rPr>
          <w:rFonts w:eastAsia="Times New Roman" w:cs="Times New Roman"/>
          <w:color w:val="D4D4D4"/>
          <w:szCs w:val="24"/>
          <w:lang w:val="en-ID" w:eastAsia="en-ID"/>
        </w:rPr>
        <w:t>(</w:t>
      </w:r>
      <w:proofErr w:type="gramEnd"/>
      <w:r w:rsidRPr="006B3726">
        <w:rPr>
          <w:rFonts w:eastAsia="Times New Roman" w:cs="Times New Roman"/>
          <w:color w:val="B5CEA8"/>
          <w:szCs w:val="24"/>
          <w:lang w:val="en-ID" w:eastAsia="en-ID"/>
        </w:rPr>
        <w:t>163</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97</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216</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0.808</w:t>
      </w:r>
      <w:r w:rsidRPr="006B3726">
        <w:rPr>
          <w:rFonts w:eastAsia="Times New Roman" w:cs="Times New Roman"/>
          <w:color w:val="D4D4D4"/>
          <w:szCs w:val="24"/>
          <w:lang w:val="en-ID" w:eastAsia="en-ID"/>
        </w:rPr>
        <w:t>);</w:t>
      </w:r>
    </w:p>
    <w:p w14:paraId="2D638AF7"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color</w:t>
      </w:r>
      <w:proofErr w:type="spellEnd"/>
      <w:r w:rsidRPr="006B3726">
        <w:rPr>
          <w:rFonts w:eastAsia="Times New Roman" w:cs="Times New Roman"/>
          <w:color w:val="D4D4D4"/>
          <w:szCs w:val="24"/>
          <w:lang w:val="en-ID" w:eastAsia="en-ID"/>
        </w:rPr>
        <w:t xml:space="preserve">: </w:t>
      </w:r>
      <w:proofErr w:type="spellStart"/>
      <w:proofErr w:type="gramStart"/>
      <w:r w:rsidRPr="006B3726">
        <w:rPr>
          <w:rFonts w:eastAsia="Times New Roman" w:cs="Times New Roman"/>
          <w:color w:val="DCDCAA"/>
          <w:szCs w:val="24"/>
          <w:lang w:val="en-ID" w:eastAsia="en-ID"/>
        </w:rPr>
        <w:t>rgb</w:t>
      </w:r>
      <w:proofErr w:type="spellEnd"/>
      <w:r w:rsidRPr="006B3726">
        <w:rPr>
          <w:rFonts w:eastAsia="Times New Roman" w:cs="Times New Roman"/>
          <w:color w:val="D4D4D4"/>
          <w:szCs w:val="24"/>
          <w:lang w:val="en-ID" w:eastAsia="en-ID"/>
        </w:rPr>
        <w:t>(</w:t>
      </w:r>
      <w:proofErr w:type="gramEnd"/>
      <w:r w:rsidRPr="006B3726">
        <w:rPr>
          <w:rFonts w:eastAsia="Times New Roman" w:cs="Times New Roman"/>
          <w:color w:val="B5CEA8"/>
          <w:szCs w:val="24"/>
          <w:lang w:val="en-ID" w:eastAsia="en-ID"/>
        </w:rPr>
        <w:t>254</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254</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254</w:t>
      </w:r>
      <w:r w:rsidRPr="006B3726">
        <w:rPr>
          <w:rFonts w:eastAsia="Times New Roman" w:cs="Times New Roman"/>
          <w:color w:val="D4D4D4"/>
          <w:szCs w:val="24"/>
          <w:lang w:val="en-ID" w:eastAsia="en-ID"/>
        </w:rPr>
        <w:t>);</w:t>
      </w:r>
    </w:p>
    <w:p w14:paraId="5ED6F527"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opacity</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1.0</w:t>
      </w:r>
      <w:r w:rsidRPr="006B3726">
        <w:rPr>
          <w:rFonts w:eastAsia="Times New Roman" w:cs="Times New Roman"/>
          <w:color w:val="D4D4D4"/>
          <w:szCs w:val="24"/>
          <w:lang w:val="en-ID" w:eastAsia="en-ID"/>
        </w:rPr>
        <w:t>;</w:t>
      </w:r>
    </w:p>
    <w:p w14:paraId="7787C7A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2F0481B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5AF0BD6A"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navigasi</w:t>
      </w:r>
      <w:proofErr w:type="spellEnd"/>
      <w:proofErr w:type="gram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7BA7D"/>
          <w:szCs w:val="24"/>
          <w:lang w:val="en-ID" w:eastAsia="en-ID"/>
        </w:rPr>
        <w:t>ul</w:t>
      </w:r>
      <w:proofErr w:type="spellEnd"/>
      <w:r w:rsidRPr="006B3726">
        <w:rPr>
          <w:rFonts w:eastAsia="Times New Roman" w:cs="Times New Roman"/>
          <w:color w:val="D4D4D4"/>
          <w:szCs w:val="24"/>
          <w:lang w:val="en-ID" w:eastAsia="en-ID"/>
        </w:rPr>
        <w:t xml:space="preserve"> {</w:t>
      </w:r>
    </w:p>
    <w:p w14:paraId="609F8258"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display</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flex</w:t>
      </w:r>
      <w:r w:rsidRPr="006B3726">
        <w:rPr>
          <w:rFonts w:eastAsia="Times New Roman" w:cs="Times New Roman"/>
          <w:color w:val="D4D4D4"/>
          <w:szCs w:val="24"/>
          <w:lang w:val="en-ID" w:eastAsia="en-ID"/>
        </w:rPr>
        <w:t>;</w:t>
      </w:r>
    </w:p>
    <w:p w14:paraId="625846F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list-style</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none</w:t>
      </w:r>
      <w:r w:rsidRPr="006B3726">
        <w:rPr>
          <w:rFonts w:eastAsia="Times New Roman" w:cs="Times New Roman"/>
          <w:color w:val="D4D4D4"/>
          <w:szCs w:val="24"/>
          <w:lang w:val="en-ID" w:eastAsia="en-ID"/>
        </w:rPr>
        <w:t>;</w:t>
      </w:r>
    </w:p>
    <w:p w14:paraId="6FA6E870"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712FFCCE"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59026F3C"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navigasi</w:t>
      </w:r>
      <w:proofErr w:type="spellEnd"/>
      <w:proofErr w:type="gram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7BA7D"/>
          <w:szCs w:val="24"/>
          <w:lang w:val="en-ID" w:eastAsia="en-ID"/>
        </w:rPr>
        <w:t>ul</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li</w:t>
      </w:r>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a</w:t>
      </w:r>
      <w:r w:rsidRPr="006B3726">
        <w:rPr>
          <w:rFonts w:eastAsia="Times New Roman" w:cs="Times New Roman"/>
          <w:color w:val="D4D4D4"/>
          <w:szCs w:val="24"/>
          <w:lang w:val="en-ID" w:eastAsia="en-ID"/>
        </w:rPr>
        <w:t xml:space="preserve"> {</w:t>
      </w:r>
    </w:p>
    <w:p w14:paraId="4D722923"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9CDCFE"/>
          <w:szCs w:val="24"/>
          <w:lang w:val="en-ID" w:eastAsia="en-ID"/>
        </w:rPr>
        <w:t>color</w:t>
      </w:r>
      <w:proofErr w:type="spellEnd"/>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black</w:t>
      </w:r>
      <w:r w:rsidRPr="006B3726">
        <w:rPr>
          <w:rFonts w:eastAsia="Times New Roman" w:cs="Times New Roman"/>
          <w:color w:val="D4D4D4"/>
          <w:szCs w:val="24"/>
          <w:lang w:val="en-ID" w:eastAsia="en-ID"/>
        </w:rPr>
        <w:t>;</w:t>
      </w:r>
    </w:p>
    <w:p w14:paraId="2FA1037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30px</w:t>
      </w:r>
      <w:r w:rsidRPr="006B3726">
        <w:rPr>
          <w:rFonts w:eastAsia="Times New Roman" w:cs="Times New Roman"/>
          <w:color w:val="D4D4D4"/>
          <w:szCs w:val="24"/>
          <w:lang w:val="en-ID" w:eastAsia="en-ID"/>
        </w:rPr>
        <w:t>;</w:t>
      </w:r>
    </w:p>
    <w:p w14:paraId="4F0F180A"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font-size</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15px</w:t>
      </w:r>
      <w:r w:rsidRPr="006B3726">
        <w:rPr>
          <w:rFonts w:eastAsia="Times New Roman" w:cs="Times New Roman"/>
          <w:color w:val="D4D4D4"/>
          <w:szCs w:val="24"/>
          <w:lang w:val="en-ID" w:eastAsia="en-ID"/>
        </w:rPr>
        <w:t>;</w:t>
      </w:r>
    </w:p>
    <w:p w14:paraId="111A24B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font-weight</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bold</w:t>
      </w:r>
      <w:r w:rsidRPr="006B3726">
        <w:rPr>
          <w:rFonts w:eastAsia="Times New Roman" w:cs="Times New Roman"/>
          <w:color w:val="D4D4D4"/>
          <w:szCs w:val="24"/>
          <w:lang w:val="en-ID" w:eastAsia="en-ID"/>
        </w:rPr>
        <w:t>;</w:t>
      </w:r>
    </w:p>
    <w:p w14:paraId="32FFDF6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padding</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20px</w:t>
      </w:r>
      <w:r w:rsidRPr="006B3726">
        <w:rPr>
          <w:rFonts w:eastAsia="Times New Roman" w:cs="Times New Roman"/>
          <w:color w:val="D4D4D4"/>
          <w:szCs w:val="24"/>
          <w:lang w:val="en-ID" w:eastAsia="en-ID"/>
        </w:rPr>
        <w:t>;</w:t>
      </w:r>
    </w:p>
    <w:p w14:paraId="1D29E7C8"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6BAD9F12"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7EBC7750"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judul</w:t>
      </w:r>
      <w:proofErr w:type="spellEnd"/>
      <w:proofErr w:type="gramEnd"/>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h1</w:t>
      </w:r>
      <w:r w:rsidRPr="006B3726">
        <w:rPr>
          <w:rFonts w:eastAsia="Times New Roman" w:cs="Times New Roman"/>
          <w:color w:val="D4D4D4"/>
          <w:szCs w:val="24"/>
          <w:lang w:val="en-ID" w:eastAsia="en-ID"/>
        </w:rPr>
        <w:t xml:space="preserve"> {</w:t>
      </w:r>
    </w:p>
    <w:p w14:paraId="1F3A28F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300px</w:t>
      </w:r>
      <w:r w:rsidRPr="006B3726">
        <w:rPr>
          <w:rFonts w:eastAsia="Times New Roman" w:cs="Times New Roman"/>
          <w:color w:val="D4D4D4"/>
          <w:szCs w:val="24"/>
          <w:lang w:val="en-ID" w:eastAsia="en-ID"/>
        </w:rPr>
        <w:t>;</w:t>
      </w:r>
    </w:p>
    <w:p w14:paraId="1542F4D6"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font-size</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38px</w:t>
      </w:r>
      <w:r w:rsidRPr="006B3726">
        <w:rPr>
          <w:rFonts w:eastAsia="Times New Roman" w:cs="Times New Roman"/>
          <w:color w:val="D4D4D4"/>
          <w:szCs w:val="24"/>
          <w:lang w:val="en-ID" w:eastAsia="en-ID"/>
        </w:rPr>
        <w:t>;</w:t>
      </w:r>
    </w:p>
    <w:p w14:paraId="44B76C71"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position</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absolute</w:t>
      </w:r>
      <w:r w:rsidRPr="006B3726">
        <w:rPr>
          <w:rFonts w:eastAsia="Times New Roman" w:cs="Times New Roman"/>
          <w:color w:val="D4D4D4"/>
          <w:szCs w:val="24"/>
          <w:lang w:val="en-ID" w:eastAsia="en-ID"/>
        </w:rPr>
        <w:t>;</w:t>
      </w:r>
    </w:p>
    <w:p w14:paraId="4BC7F57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margin-top</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50px</w:t>
      </w:r>
      <w:r w:rsidRPr="006B3726">
        <w:rPr>
          <w:rFonts w:eastAsia="Times New Roman" w:cs="Times New Roman"/>
          <w:color w:val="D4D4D4"/>
          <w:szCs w:val="24"/>
          <w:lang w:val="en-ID" w:eastAsia="en-ID"/>
        </w:rPr>
        <w:t>;</w:t>
      </w:r>
    </w:p>
    <w:p w14:paraId="51204B2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5EEF826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256AEA4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judul</w:t>
      </w:r>
      <w:proofErr w:type="spellEnd"/>
      <w:proofErr w:type="gramEnd"/>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h3</w:t>
      </w:r>
      <w:r w:rsidRPr="006B3726">
        <w:rPr>
          <w:rFonts w:eastAsia="Times New Roman" w:cs="Times New Roman"/>
          <w:color w:val="D4D4D4"/>
          <w:szCs w:val="24"/>
          <w:lang w:val="en-ID" w:eastAsia="en-ID"/>
        </w:rPr>
        <w:t xml:space="preserve"> {</w:t>
      </w:r>
    </w:p>
    <w:p w14:paraId="11AABAD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margin-top</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115px</w:t>
      </w:r>
      <w:r w:rsidRPr="006B3726">
        <w:rPr>
          <w:rFonts w:eastAsia="Times New Roman" w:cs="Times New Roman"/>
          <w:color w:val="D4D4D4"/>
          <w:szCs w:val="24"/>
          <w:lang w:val="en-ID" w:eastAsia="en-ID"/>
        </w:rPr>
        <w:t>;</w:t>
      </w:r>
    </w:p>
    <w:p w14:paraId="5DCE155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text-align</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38px</w:t>
      </w:r>
      <w:r w:rsidRPr="006B3726">
        <w:rPr>
          <w:rFonts w:eastAsia="Times New Roman" w:cs="Times New Roman"/>
          <w:color w:val="D4D4D4"/>
          <w:szCs w:val="24"/>
          <w:lang w:val="en-ID" w:eastAsia="en-ID"/>
        </w:rPr>
        <w:t>;</w:t>
      </w:r>
    </w:p>
    <w:p w14:paraId="461622B1"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lastRenderedPageBreak/>
        <w:t xml:space="preserve">    </w:t>
      </w:r>
      <w:r w:rsidRPr="006B3726">
        <w:rPr>
          <w:rFonts w:eastAsia="Times New Roman" w:cs="Times New Roman"/>
          <w:color w:val="9CDCFE"/>
          <w:szCs w:val="24"/>
          <w:lang w:val="en-ID" w:eastAsia="en-ID"/>
        </w:rPr>
        <w:t>position</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absolute</w:t>
      </w:r>
      <w:r w:rsidRPr="006B3726">
        <w:rPr>
          <w:rFonts w:eastAsia="Times New Roman" w:cs="Times New Roman"/>
          <w:color w:val="D4D4D4"/>
          <w:szCs w:val="24"/>
          <w:lang w:val="en-ID" w:eastAsia="en-ID"/>
        </w:rPr>
        <w:t>;</w:t>
      </w:r>
    </w:p>
    <w:p w14:paraId="5A3DC9F3"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150px</w:t>
      </w:r>
      <w:r w:rsidRPr="006B3726">
        <w:rPr>
          <w:rFonts w:eastAsia="Times New Roman" w:cs="Times New Roman"/>
          <w:color w:val="D4D4D4"/>
          <w:szCs w:val="24"/>
          <w:lang w:val="en-ID" w:eastAsia="en-ID"/>
        </w:rPr>
        <w:t>;</w:t>
      </w:r>
    </w:p>
    <w:p w14:paraId="0F794D77"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3B9D8E12"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26601917"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.logo</w:t>
      </w:r>
      <w:proofErr w:type="gram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7BA7D"/>
          <w:szCs w:val="24"/>
          <w:lang w:val="en-ID" w:eastAsia="en-ID"/>
        </w:rPr>
        <w:t>img</w:t>
      </w:r>
      <w:proofErr w:type="spellEnd"/>
      <w:r w:rsidRPr="006B3726">
        <w:rPr>
          <w:rFonts w:eastAsia="Times New Roman" w:cs="Times New Roman"/>
          <w:color w:val="D4D4D4"/>
          <w:szCs w:val="24"/>
          <w:lang w:val="en-ID" w:eastAsia="en-ID"/>
        </w:rPr>
        <w:t xml:space="preserve"> {</w:t>
      </w:r>
    </w:p>
    <w:p w14:paraId="4FAF44F2"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height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140px</w:t>
      </w:r>
      <w:r w:rsidRPr="006B3726">
        <w:rPr>
          <w:rFonts w:eastAsia="Times New Roman" w:cs="Times New Roman"/>
          <w:color w:val="D4D4D4"/>
          <w:szCs w:val="24"/>
          <w:lang w:val="en-ID" w:eastAsia="en-ID"/>
        </w:rPr>
        <w:t>;</w:t>
      </w:r>
    </w:p>
    <w:p w14:paraId="11F4DD98"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width</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140px</w:t>
      </w:r>
      <w:r w:rsidRPr="006B3726">
        <w:rPr>
          <w:rFonts w:eastAsia="Times New Roman" w:cs="Times New Roman"/>
          <w:color w:val="D4D4D4"/>
          <w:szCs w:val="24"/>
          <w:lang w:val="en-ID" w:eastAsia="en-ID"/>
        </w:rPr>
        <w:t>;</w:t>
      </w:r>
    </w:p>
    <w:p w14:paraId="79E5D65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position</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absolute</w:t>
      </w:r>
      <w:r w:rsidRPr="006B3726">
        <w:rPr>
          <w:rFonts w:eastAsia="Times New Roman" w:cs="Times New Roman"/>
          <w:color w:val="D4D4D4"/>
          <w:szCs w:val="24"/>
          <w:lang w:val="en-ID" w:eastAsia="en-ID"/>
        </w:rPr>
        <w:t>;</w:t>
      </w:r>
    </w:p>
    <w:p w14:paraId="015D1523"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1300px</w:t>
      </w:r>
      <w:r w:rsidRPr="006B3726">
        <w:rPr>
          <w:rFonts w:eastAsia="Times New Roman" w:cs="Times New Roman"/>
          <w:color w:val="D4D4D4"/>
          <w:szCs w:val="24"/>
          <w:lang w:val="en-ID" w:eastAsia="en-ID"/>
        </w:rPr>
        <w:t>;</w:t>
      </w:r>
    </w:p>
    <w:p w14:paraId="6B009C7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margin-top</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5px</w:t>
      </w:r>
      <w:r w:rsidRPr="006B3726">
        <w:rPr>
          <w:rFonts w:eastAsia="Times New Roman" w:cs="Times New Roman"/>
          <w:color w:val="D4D4D4"/>
          <w:szCs w:val="24"/>
          <w:lang w:val="en-ID" w:eastAsia="en-ID"/>
        </w:rPr>
        <w:t>;</w:t>
      </w:r>
    </w:p>
    <w:p w14:paraId="11800071"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z-index</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w:t>
      </w:r>
      <w:r w:rsidRPr="006B3726">
        <w:rPr>
          <w:rFonts w:eastAsia="Times New Roman" w:cs="Times New Roman"/>
          <w:color w:val="D4D4D4"/>
          <w:szCs w:val="24"/>
          <w:lang w:val="en-ID" w:eastAsia="en-ID"/>
        </w:rPr>
        <w:t>;</w:t>
      </w:r>
    </w:p>
    <w:p w14:paraId="769DA153"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1842E8C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59E935C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logoo</w:t>
      </w:r>
      <w:proofErr w:type="spellEnd"/>
      <w:proofErr w:type="gramEnd"/>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D7BA7D"/>
          <w:szCs w:val="24"/>
          <w:lang w:val="en-ID" w:eastAsia="en-ID"/>
        </w:rPr>
        <w:t>img</w:t>
      </w:r>
      <w:proofErr w:type="spellEnd"/>
      <w:r w:rsidRPr="006B3726">
        <w:rPr>
          <w:rFonts w:eastAsia="Times New Roman" w:cs="Times New Roman"/>
          <w:color w:val="D4D4D4"/>
          <w:szCs w:val="24"/>
          <w:lang w:val="en-ID" w:eastAsia="en-ID"/>
        </w:rPr>
        <w:t xml:space="preserve"> {</w:t>
      </w:r>
    </w:p>
    <w:p w14:paraId="62C09CB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height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120px</w:t>
      </w:r>
      <w:r w:rsidRPr="006B3726">
        <w:rPr>
          <w:rFonts w:eastAsia="Times New Roman" w:cs="Times New Roman"/>
          <w:color w:val="D4D4D4"/>
          <w:szCs w:val="24"/>
          <w:lang w:val="en-ID" w:eastAsia="en-ID"/>
        </w:rPr>
        <w:t>;</w:t>
      </w:r>
    </w:p>
    <w:p w14:paraId="1249ADC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width</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120px</w:t>
      </w:r>
      <w:r w:rsidRPr="006B3726">
        <w:rPr>
          <w:rFonts w:eastAsia="Times New Roman" w:cs="Times New Roman"/>
          <w:color w:val="D4D4D4"/>
          <w:szCs w:val="24"/>
          <w:lang w:val="en-ID" w:eastAsia="en-ID"/>
        </w:rPr>
        <w:t>;</w:t>
      </w:r>
    </w:p>
    <w:p w14:paraId="2F9D01E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170px</w:t>
      </w:r>
      <w:r w:rsidRPr="006B3726">
        <w:rPr>
          <w:rFonts w:eastAsia="Times New Roman" w:cs="Times New Roman"/>
          <w:color w:val="D4D4D4"/>
          <w:szCs w:val="24"/>
          <w:lang w:val="en-ID" w:eastAsia="en-ID"/>
        </w:rPr>
        <w:t>;</w:t>
      </w:r>
    </w:p>
    <w:p w14:paraId="355E43B2"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7C57E28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529A06D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logoo</w:t>
      </w:r>
      <w:proofErr w:type="spellEnd"/>
      <w:proofErr w:type="gramEnd"/>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h1</w:t>
      </w:r>
      <w:r w:rsidRPr="006B3726">
        <w:rPr>
          <w:rFonts w:eastAsia="Times New Roman" w:cs="Times New Roman"/>
          <w:color w:val="D4D4D4"/>
          <w:szCs w:val="24"/>
          <w:lang w:val="en-ID" w:eastAsia="en-ID"/>
        </w:rPr>
        <w:t xml:space="preserve"> {</w:t>
      </w:r>
    </w:p>
    <w:p w14:paraId="7A066AE8"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position</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absolute</w:t>
      </w:r>
      <w:r w:rsidRPr="006B3726">
        <w:rPr>
          <w:rFonts w:eastAsia="Times New Roman" w:cs="Times New Roman"/>
          <w:color w:val="D4D4D4"/>
          <w:szCs w:val="24"/>
          <w:lang w:val="en-ID" w:eastAsia="en-ID"/>
        </w:rPr>
        <w:t>;</w:t>
      </w:r>
    </w:p>
    <w:p w14:paraId="63403493"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300px</w:t>
      </w:r>
      <w:r w:rsidRPr="006B3726">
        <w:rPr>
          <w:rFonts w:eastAsia="Times New Roman" w:cs="Times New Roman"/>
          <w:color w:val="D4D4D4"/>
          <w:szCs w:val="24"/>
          <w:lang w:val="en-ID" w:eastAsia="en-ID"/>
        </w:rPr>
        <w:t>;</w:t>
      </w:r>
    </w:p>
    <w:p w14:paraId="312DD3A1"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top</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20px</w:t>
      </w:r>
      <w:r w:rsidRPr="006B3726">
        <w:rPr>
          <w:rFonts w:eastAsia="Times New Roman" w:cs="Times New Roman"/>
          <w:color w:val="D4D4D4"/>
          <w:szCs w:val="24"/>
          <w:lang w:val="en-ID" w:eastAsia="en-ID"/>
        </w:rPr>
        <w:t>;</w:t>
      </w:r>
    </w:p>
    <w:p w14:paraId="461C945D"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51749B8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0180ACB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w:t>
      </w:r>
      <w:proofErr w:type="spellStart"/>
      <w:r w:rsidRPr="006B3726">
        <w:rPr>
          <w:rFonts w:eastAsia="Times New Roman" w:cs="Times New Roman"/>
          <w:color w:val="D7BA7D"/>
          <w:szCs w:val="24"/>
          <w:lang w:val="en-ID" w:eastAsia="en-ID"/>
        </w:rPr>
        <w:t>logoo</w:t>
      </w:r>
      <w:proofErr w:type="spellEnd"/>
      <w:proofErr w:type="gramEnd"/>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p</w:t>
      </w:r>
      <w:r w:rsidRPr="006B3726">
        <w:rPr>
          <w:rFonts w:eastAsia="Times New Roman" w:cs="Times New Roman"/>
          <w:color w:val="D4D4D4"/>
          <w:szCs w:val="24"/>
          <w:lang w:val="en-ID" w:eastAsia="en-ID"/>
        </w:rPr>
        <w:t xml:space="preserve"> {</w:t>
      </w:r>
    </w:p>
    <w:p w14:paraId="406FCF2A"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font-size</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larger</w:t>
      </w:r>
      <w:r w:rsidRPr="006B3726">
        <w:rPr>
          <w:rFonts w:eastAsia="Times New Roman" w:cs="Times New Roman"/>
          <w:color w:val="D4D4D4"/>
          <w:szCs w:val="24"/>
          <w:lang w:val="en-ID" w:eastAsia="en-ID"/>
        </w:rPr>
        <w:t>;</w:t>
      </w:r>
    </w:p>
    <w:p w14:paraId="1C6B4571"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320px</w:t>
      </w:r>
      <w:r w:rsidRPr="006B3726">
        <w:rPr>
          <w:rFonts w:eastAsia="Times New Roman" w:cs="Times New Roman"/>
          <w:color w:val="D4D4D4"/>
          <w:szCs w:val="24"/>
          <w:lang w:val="en-ID" w:eastAsia="en-ID"/>
        </w:rPr>
        <w:t>;</w:t>
      </w:r>
    </w:p>
    <w:p w14:paraId="5A53D46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position</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absolute</w:t>
      </w:r>
      <w:r w:rsidRPr="006B3726">
        <w:rPr>
          <w:rFonts w:eastAsia="Times New Roman" w:cs="Times New Roman"/>
          <w:color w:val="D4D4D4"/>
          <w:szCs w:val="24"/>
          <w:lang w:val="en-ID" w:eastAsia="en-ID"/>
        </w:rPr>
        <w:t>;</w:t>
      </w:r>
    </w:p>
    <w:p w14:paraId="5D08FAF0"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top</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60px</w:t>
      </w:r>
      <w:r w:rsidRPr="006B3726">
        <w:rPr>
          <w:rFonts w:eastAsia="Times New Roman" w:cs="Times New Roman"/>
          <w:color w:val="D4D4D4"/>
          <w:szCs w:val="24"/>
          <w:lang w:val="en-ID" w:eastAsia="en-ID"/>
        </w:rPr>
        <w:t>;</w:t>
      </w:r>
    </w:p>
    <w:p w14:paraId="3C8FC2D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7233BE40"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461683E7"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lastRenderedPageBreak/>
        <w:t>.</w:t>
      </w:r>
      <w:proofErr w:type="spellStart"/>
      <w:r w:rsidRPr="006B3726">
        <w:rPr>
          <w:rFonts w:eastAsia="Times New Roman" w:cs="Times New Roman"/>
          <w:color w:val="D7BA7D"/>
          <w:szCs w:val="24"/>
          <w:lang w:val="en-ID" w:eastAsia="en-ID"/>
        </w:rPr>
        <w:t>judul</w:t>
      </w:r>
      <w:proofErr w:type="spellEnd"/>
      <w:proofErr w:type="gramEnd"/>
      <w:r w:rsidRPr="006B3726">
        <w:rPr>
          <w:rFonts w:eastAsia="Times New Roman" w:cs="Times New Roman"/>
          <w:color w:val="D4D4D4"/>
          <w:szCs w:val="24"/>
          <w:lang w:val="en-ID" w:eastAsia="en-ID"/>
        </w:rPr>
        <w:t xml:space="preserve"> </w:t>
      </w:r>
      <w:r w:rsidRPr="006B3726">
        <w:rPr>
          <w:rFonts w:eastAsia="Times New Roman" w:cs="Times New Roman"/>
          <w:color w:val="D7BA7D"/>
          <w:szCs w:val="24"/>
          <w:lang w:val="en-ID" w:eastAsia="en-ID"/>
        </w:rPr>
        <w:t>h2</w:t>
      </w:r>
      <w:r w:rsidRPr="006B3726">
        <w:rPr>
          <w:rFonts w:eastAsia="Times New Roman" w:cs="Times New Roman"/>
          <w:color w:val="D4D4D4"/>
          <w:szCs w:val="24"/>
          <w:lang w:val="en-ID" w:eastAsia="en-ID"/>
        </w:rPr>
        <w:t xml:space="preserve"> {</w:t>
      </w:r>
    </w:p>
    <w:p w14:paraId="68CF090F"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text-align</w:t>
      </w:r>
      <w:r w:rsidRPr="006B3726">
        <w:rPr>
          <w:rFonts w:eastAsia="Times New Roman" w:cs="Times New Roman"/>
          <w:color w:val="D4D4D4"/>
          <w:szCs w:val="24"/>
          <w:lang w:val="en-ID" w:eastAsia="en-ID"/>
        </w:rPr>
        <w:t xml:space="preserve">: </w:t>
      </w:r>
      <w:proofErr w:type="spellStart"/>
      <w:r w:rsidRPr="006B3726">
        <w:rPr>
          <w:rFonts w:eastAsia="Times New Roman" w:cs="Times New Roman"/>
          <w:color w:val="CE9178"/>
          <w:szCs w:val="24"/>
          <w:lang w:val="en-ID" w:eastAsia="en-ID"/>
        </w:rPr>
        <w:t>center</w:t>
      </w:r>
      <w:proofErr w:type="spellEnd"/>
      <w:r w:rsidRPr="006B3726">
        <w:rPr>
          <w:rFonts w:eastAsia="Times New Roman" w:cs="Times New Roman"/>
          <w:color w:val="D4D4D4"/>
          <w:szCs w:val="24"/>
          <w:lang w:val="en-ID" w:eastAsia="en-ID"/>
        </w:rPr>
        <w:t>;</w:t>
      </w:r>
    </w:p>
    <w:p w14:paraId="699B83FA"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0E22ED82"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6CFE45FA"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.tabel</w:t>
      </w:r>
      <w:proofErr w:type="gramEnd"/>
      <w:r w:rsidRPr="006B3726">
        <w:rPr>
          <w:rFonts w:eastAsia="Times New Roman" w:cs="Times New Roman"/>
          <w:color w:val="D7BA7D"/>
          <w:szCs w:val="24"/>
          <w:lang w:val="en-ID" w:eastAsia="en-ID"/>
        </w:rPr>
        <w:t>1</w:t>
      </w:r>
      <w:r w:rsidRPr="006B3726">
        <w:rPr>
          <w:rFonts w:eastAsia="Times New Roman" w:cs="Times New Roman"/>
          <w:color w:val="D4D4D4"/>
          <w:szCs w:val="24"/>
          <w:lang w:val="en-ID" w:eastAsia="en-ID"/>
        </w:rPr>
        <w:t xml:space="preserve"> {</w:t>
      </w:r>
    </w:p>
    <w:p w14:paraId="71CF790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position</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absolute</w:t>
      </w:r>
      <w:r w:rsidRPr="006B3726">
        <w:rPr>
          <w:rFonts w:eastAsia="Times New Roman" w:cs="Times New Roman"/>
          <w:color w:val="D4D4D4"/>
          <w:szCs w:val="24"/>
          <w:lang w:val="en-ID" w:eastAsia="en-ID"/>
        </w:rPr>
        <w:t>;</w:t>
      </w:r>
    </w:p>
    <w:p w14:paraId="3F6339C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130px</w:t>
      </w:r>
      <w:r w:rsidRPr="006B3726">
        <w:rPr>
          <w:rFonts w:eastAsia="Times New Roman" w:cs="Times New Roman"/>
          <w:color w:val="D4D4D4"/>
          <w:szCs w:val="24"/>
          <w:lang w:val="en-ID" w:eastAsia="en-ID"/>
        </w:rPr>
        <w:t>;</w:t>
      </w:r>
    </w:p>
    <w:p w14:paraId="5CACED6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margin-top</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0px</w:t>
      </w:r>
      <w:r w:rsidRPr="006B3726">
        <w:rPr>
          <w:rFonts w:eastAsia="Times New Roman" w:cs="Times New Roman"/>
          <w:color w:val="D4D4D4"/>
          <w:szCs w:val="24"/>
          <w:lang w:val="en-ID" w:eastAsia="en-ID"/>
        </w:rPr>
        <w:t>;</w:t>
      </w:r>
    </w:p>
    <w:p w14:paraId="711C34EC"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62273DE4"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167E2CEC"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.tabel</w:t>
      </w:r>
      <w:proofErr w:type="gramEnd"/>
      <w:r w:rsidRPr="006B3726">
        <w:rPr>
          <w:rFonts w:eastAsia="Times New Roman" w:cs="Times New Roman"/>
          <w:color w:val="D7BA7D"/>
          <w:szCs w:val="24"/>
          <w:lang w:val="en-ID" w:eastAsia="en-ID"/>
        </w:rPr>
        <w:t>2</w:t>
      </w:r>
      <w:r w:rsidRPr="006B3726">
        <w:rPr>
          <w:rFonts w:eastAsia="Times New Roman" w:cs="Times New Roman"/>
          <w:color w:val="D4D4D4"/>
          <w:szCs w:val="24"/>
          <w:lang w:val="en-ID" w:eastAsia="en-ID"/>
        </w:rPr>
        <w:t xml:space="preserve"> {</w:t>
      </w:r>
    </w:p>
    <w:p w14:paraId="018E0C17"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position</w:t>
      </w:r>
      <w:r w:rsidRPr="006B3726">
        <w:rPr>
          <w:rFonts w:eastAsia="Times New Roman" w:cs="Times New Roman"/>
          <w:color w:val="D4D4D4"/>
          <w:szCs w:val="24"/>
          <w:lang w:val="en-ID" w:eastAsia="en-ID"/>
        </w:rPr>
        <w:t xml:space="preserve">: </w:t>
      </w:r>
      <w:r w:rsidRPr="006B3726">
        <w:rPr>
          <w:rFonts w:eastAsia="Times New Roman" w:cs="Times New Roman"/>
          <w:color w:val="CE9178"/>
          <w:szCs w:val="24"/>
          <w:lang w:val="en-ID" w:eastAsia="en-ID"/>
        </w:rPr>
        <w:t>absolute</w:t>
      </w:r>
      <w:r w:rsidRPr="006B3726">
        <w:rPr>
          <w:rFonts w:eastAsia="Times New Roman" w:cs="Times New Roman"/>
          <w:color w:val="D4D4D4"/>
          <w:szCs w:val="24"/>
          <w:lang w:val="en-ID" w:eastAsia="en-ID"/>
        </w:rPr>
        <w:t>;</w:t>
      </w:r>
    </w:p>
    <w:p w14:paraId="4172843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margin-left</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370px</w:t>
      </w:r>
      <w:r w:rsidRPr="006B3726">
        <w:rPr>
          <w:rFonts w:eastAsia="Times New Roman" w:cs="Times New Roman"/>
          <w:color w:val="D4D4D4"/>
          <w:szCs w:val="24"/>
          <w:lang w:val="en-ID" w:eastAsia="en-ID"/>
        </w:rPr>
        <w:t>;</w:t>
      </w:r>
    </w:p>
    <w:p w14:paraId="614795E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margin-top</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0%</w:t>
      </w:r>
      <w:r w:rsidRPr="006B3726">
        <w:rPr>
          <w:rFonts w:eastAsia="Times New Roman" w:cs="Times New Roman"/>
          <w:color w:val="D4D4D4"/>
          <w:szCs w:val="24"/>
          <w:lang w:val="en-ID" w:eastAsia="en-ID"/>
        </w:rPr>
        <w:t>;</w:t>
      </w:r>
    </w:p>
    <w:p w14:paraId="124F061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7CA8FF75"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
    <w:p w14:paraId="7A5D35AB"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proofErr w:type="gramStart"/>
      <w:r w:rsidRPr="006B3726">
        <w:rPr>
          <w:rFonts w:eastAsia="Times New Roman" w:cs="Times New Roman"/>
          <w:color w:val="D7BA7D"/>
          <w:szCs w:val="24"/>
          <w:lang w:val="en-ID" w:eastAsia="en-ID"/>
        </w:rPr>
        <w:t>.tabel</w:t>
      </w:r>
      <w:proofErr w:type="gramEnd"/>
      <w:r w:rsidRPr="006B3726">
        <w:rPr>
          <w:rFonts w:eastAsia="Times New Roman" w:cs="Times New Roman"/>
          <w:color w:val="D7BA7D"/>
          <w:szCs w:val="24"/>
          <w:lang w:val="en-ID" w:eastAsia="en-ID"/>
        </w:rPr>
        <w:t>3</w:t>
      </w:r>
      <w:r w:rsidRPr="006B3726">
        <w:rPr>
          <w:rFonts w:eastAsia="Times New Roman" w:cs="Times New Roman"/>
          <w:color w:val="D4D4D4"/>
          <w:szCs w:val="24"/>
          <w:lang w:val="en-ID" w:eastAsia="en-ID"/>
        </w:rPr>
        <w:t xml:space="preserve"> {</w:t>
      </w:r>
    </w:p>
    <w:p w14:paraId="64E0DF39"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 xml:space="preserve">    </w:t>
      </w:r>
      <w:r w:rsidRPr="006B3726">
        <w:rPr>
          <w:rFonts w:eastAsia="Times New Roman" w:cs="Times New Roman"/>
          <w:color w:val="9CDCFE"/>
          <w:szCs w:val="24"/>
          <w:lang w:val="en-ID" w:eastAsia="en-ID"/>
        </w:rPr>
        <w:t>margin-top</w:t>
      </w:r>
      <w:r w:rsidRPr="006B3726">
        <w:rPr>
          <w:rFonts w:eastAsia="Times New Roman" w:cs="Times New Roman"/>
          <w:color w:val="D4D4D4"/>
          <w:szCs w:val="24"/>
          <w:lang w:val="en-ID" w:eastAsia="en-ID"/>
        </w:rPr>
        <w:t xml:space="preserve">: </w:t>
      </w:r>
      <w:r w:rsidRPr="006B3726">
        <w:rPr>
          <w:rFonts w:eastAsia="Times New Roman" w:cs="Times New Roman"/>
          <w:color w:val="B5CEA8"/>
          <w:szCs w:val="24"/>
          <w:lang w:val="en-ID" w:eastAsia="en-ID"/>
        </w:rPr>
        <w:t>260px</w:t>
      </w:r>
      <w:r w:rsidRPr="006B3726">
        <w:rPr>
          <w:rFonts w:eastAsia="Times New Roman" w:cs="Times New Roman"/>
          <w:color w:val="D4D4D4"/>
          <w:szCs w:val="24"/>
          <w:lang w:val="en-ID" w:eastAsia="en-ID"/>
        </w:rPr>
        <w:t>;</w:t>
      </w:r>
    </w:p>
    <w:p w14:paraId="21E08286" w14:textId="77777777" w:rsidR="006B3726" w:rsidRPr="006B3726" w:rsidRDefault="006B3726" w:rsidP="006B3726">
      <w:pPr>
        <w:shd w:val="clear" w:color="auto" w:fill="1E1E1E"/>
        <w:spacing w:after="0" w:line="360" w:lineRule="auto"/>
        <w:ind w:left="709"/>
        <w:rPr>
          <w:rFonts w:eastAsia="Times New Roman" w:cs="Times New Roman"/>
          <w:color w:val="D4D4D4"/>
          <w:szCs w:val="24"/>
          <w:lang w:val="en-ID" w:eastAsia="en-ID"/>
        </w:rPr>
      </w:pPr>
      <w:r w:rsidRPr="006B3726">
        <w:rPr>
          <w:rFonts w:eastAsia="Times New Roman" w:cs="Times New Roman"/>
          <w:color w:val="D4D4D4"/>
          <w:szCs w:val="24"/>
          <w:lang w:val="en-ID" w:eastAsia="en-ID"/>
        </w:rPr>
        <w:t>}</w:t>
      </w:r>
    </w:p>
    <w:p w14:paraId="3A47824D" w14:textId="099067CE" w:rsidR="006B3726" w:rsidRPr="00501C64" w:rsidRDefault="006B3726" w:rsidP="00E36A52">
      <w:pPr>
        <w:spacing w:after="0" w:line="360" w:lineRule="auto"/>
        <w:jc w:val="both"/>
        <w:rPr>
          <w:rFonts w:cs="Times New Roman"/>
          <w:b/>
          <w:bCs/>
          <w:szCs w:val="24"/>
          <w:lang w:val="en-US"/>
        </w:rPr>
      </w:pPr>
    </w:p>
    <w:p w14:paraId="03EB06AF" w14:textId="2DBE0056" w:rsidR="006B3726" w:rsidRPr="006B3726" w:rsidRDefault="006B3726" w:rsidP="00501C64">
      <w:pPr>
        <w:pStyle w:val="ListParagraph"/>
        <w:spacing w:after="0" w:line="360" w:lineRule="auto"/>
        <w:ind w:firstLine="698"/>
        <w:jc w:val="both"/>
        <w:rPr>
          <w:rFonts w:cs="Times New Roman"/>
          <w:szCs w:val="24"/>
          <w:lang w:val="en-US"/>
        </w:rPr>
      </w:pPr>
      <w:r>
        <w:rPr>
          <w:rFonts w:cs="Times New Roman"/>
          <w:szCs w:val="24"/>
          <w:lang w:val="en-US"/>
        </w:rPr>
        <w:t xml:space="preserve">File ini </w:t>
      </w:r>
      <w:proofErr w:type="spellStart"/>
      <w:r>
        <w:rPr>
          <w:rFonts w:cs="Times New Roman"/>
          <w:szCs w:val="24"/>
          <w:lang w:val="en-US"/>
        </w:rPr>
        <w:t>adalah</w:t>
      </w:r>
      <w:proofErr w:type="spellEnd"/>
      <w:r>
        <w:rPr>
          <w:rFonts w:cs="Times New Roman"/>
          <w:szCs w:val="24"/>
          <w:lang w:val="en-US"/>
        </w:rPr>
        <w:t xml:space="preserve"> file CSS. File CSS ini </w:t>
      </w:r>
      <w:proofErr w:type="spellStart"/>
      <w:r>
        <w:rPr>
          <w:rFonts w:cs="Times New Roman"/>
          <w:szCs w:val="24"/>
          <w:lang w:val="en-US"/>
        </w:rPr>
        <w:t>adalah</w:t>
      </w:r>
      <w:proofErr w:type="spellEnd"/>
      <w:r>
        <w:rPr>
          <w:rFonts w:cs="Times New Roman"/>
          <w:szCs w:val="24"/>
          <w:lang w:val="en-US"/>
        </w:rPr>
        <w:t xml:space="preserve"> file yang </w:t>
      </w:r>
      <w:proofErr w:type="spellStart"/>
      <w:r>
        <w:rPr>
          <w:rFonts w:cs="Times New Roman"/>
          <w:szCs w:val="24"/>
          <w:lang w:val="en-US"/>
        </w:rPr>
        <w:t>dipanggil</w:t>
      </w:r>
      <w:proofErr w:type="spellEnd"/>
      <w:r>
        <w:rPr>
          <w:rFonts w:cs="Times New Roman"/>
          <w:szCs w:val="24"/>
          <w:lang w:val="en-US"/>
        </w:rPr>
        <w:t xml:space="preserve"> di sour code frame yang </w:t>
      </w:r>
      <w:proofErr w:type="spellStart"/>
      <w:r>
        <w:rPr>
          <w:rFonts w:cs="Times New Roman"/>
          <w:szCs w:val="24"/>
          <w:lang w:val="en-US"/>
        </w:rPr>
        <w:t>telah</w:t>
      </w:r>
      <w:proofErr w:type="spellEnd"/>
      <w:r>
        <w:rPr>
          <w:rFonts w:cs="Times New Roman"/>
          <w:szCs w:val="24"/>
          <w:lang w:val="en-US"/>
        </w:rPr>
        <w:t xml:space="preserve"> </w:t>
      </w:r>
      <w:proofErr w:type="spellStart"/>
      <w:r>
        <w:rPr>
          <w:rFonts w:cs="Times New Roman"/>
          <w:szCs w:val="24"/>
          <w:lang w:val="en-US"/>
        </w:rPr>
        <w:t>dibuat</w:t>
      </w:r>
      <w:proofErr w:type="spellEnd"/>
      <w:r>
        <w:rPr>
          <w:rFonts w:cs="Times New Roman"/>
          <w:szCs w:val="24"/>
          <w:lang w:val="en-US"/>
        </w:rPr>
        <w:t xml:space="preserve">. File ini </w:t>
      </w:r>
      <w:proofErr w:type="spellStart"/>
      <w:r>
        <w:rPr>
          <w:rFonts w:cs="Times New Roman"/>
          <w:szCs w:val="24"/>
          <w:lang w:val="en-US"/>
        </w:rPr>
        <w:t>berisi</w:t>
      </w:r>
      <w:proofErr w:type="spellEnd"/>
      <w:r>
        <w:rPr>
          <w:rFonts w:cs="Times New Roman"/>
          <w:szCs w:val="24"/>
          <w:lang w:val="en-US"/>
        </w:rPr>
        <w:t xml:space="preserve"> tag </w:t>
      </w:r>
      <w:proofErr w:type="spellStart"/>
      <w:r>
        <w:rPr>
          <w:rFonts w:cs="Times New Roman"/>
          <w:szCs w:val="24"/>
          <w:lang w:val="en-US"/>
        </w:rPr>
        <w:t>pemanggil</w:t>
      </w:r>
      <w:proofErr w:type="spellEnd"/>
      <w:r>
        <w:rPr>
          <w:rFonts w:cs="Times New Roman"/>
          <w:szCs w:val="24"/>
          <w:lang w:val="en-US"/>
        </w:rPr>
        <w:t xml:space="preserve"> </w:t>
      </w:r>
      <w:proofErr w:type="spellStart"/>
      <w:r>
        <w:rPr>
          <w:rFonts w:cs="Times New Roman"/>
          <w:szCs w:val="24"/>
          <w:lang w:val="en-US"/>
        </w:rPr>
        <w:t>tiap</w:t>
      </w:r>
      <w:proofErr w:type="spellEnd"/>
      <w:r>
        <w:rPr>
          <w:rFonts w:cs="Times New Roman"/>
          <w:szCs w:val="24"/>
          <w:lang w:val="en-US"/>
        </w:rPr>
        <w:t xml:space="preserve"> class yang </w:t>
      </w:r>
      <w:proofErr w:type="spellStart"/>
      <w:r>
        <w:rPr>
          <w:rFonts w:cs="Times New Roman"/>
          <w:szCs w:val="24"/>
          <w:lang w:val="en-US"/>
        </w:rPr>
        <w:t>dibuat</w:t>
      </w:r>
      <w:proofErr w:type="spellEnd"/>
      <w:r>
        <w:rPr>
          <w:rFonts w:cs="Times New Roman"/>
          <w:szCs w:val="24"/>
          <w:lang w:val="en-US"/>
        </w:rPr>
        <w:t xml:space="preserve"> di </w:t>
      </w:r>
      <w:proofErr w:type="spellStart"/>
      <w:r>
        <w:rPr>
          <w:rFonts w:cs="Times New Roman"/>
          <w:szCs w:val="24"/>
          <w:lang w:val="en-US"/>
        </w:rPr>
        <w:t>halaman</w:t>
      </w:r>
      <w:proofErr w:type="spellEnd"/>
      <w:r>
        <w:rPr>
          <w:rFonts w:cs="Times New Roman"/>
          <w:szCs w:val="24"/>
          <w:lang w:val="en-US"/>
        </w:rPr>
        <w:t xml:space="preserve"> frame. </w:t>
      </w:r>
      <w:proofErr w:type="spellStart"/>
      <w:r>
        <w:rPr>
          <w:rFonts w:cs="Times New Roman"/>
          <w:szCs w:val="24"/>
          <w:lang w:val="en-US"/>
        </w:rPr>
        <w:t>Setiap</w:t>
      </w:r>
      <w:proofErr w:type="spellEnd"/>
      <w:r>
        <w:rPr>
          <w:rFonts w:cs="Times New Roman"/>
          <w:szCs w:val="24"/>
          <w:lang w:val="en-US"/>
        </w:rPr>
        <w:t xml:space="preserve"> tag yang </w:t>
      </w:r>
      <w:proofErr w:type="spellStart"/>
      <w:r>
        <w:rPr>
          <w:rFonts w:cs="Times New Roman"/>
          <w:szCs w:val="24"/>
          <w:lang w:val="en-US"/>
        </w:rPr>
        <w:t>dipanggil</w:t>
      </w:r>
      <w:proofErr w:type="spellEnd"/>
      <w:r>
        <w:rPr>
          <w:rFonts w:cs="Times New Roman"/>
          <w:szCs w:val="24"/>
          <w:lang w:val="en-US"/>
        </w:rPr>
        <w:t xml:space="preserve"> </w:t>
      </w:r>
      <w:proofErr w:type="spellStart"/>
      <w:r>
        <w:rPr>
          <w:rFonts w:cs="Times New Roman"/>
          <w:szCs w:val="24"/>
          <w:lang w:val="en-US"/>
        </w:rPr>
        <w:t>berisi</w:t>
      </w:r>
      <w:proofErr w:type="spellEnd"/>
      <w:r>
        <w:rPr>
          <w:rFonts w:cs="Times New Roman"/>
          <w:szCs w:val="24"/>
          <w:lang w:val="en-US"/>
        </w:rPr>
        <w:t xml:space="preserve"> </w:t>
      </w:r>
      <w:r w:rsidR="00EC040D">
        <w:rPr>
          <w:rFonts w:cs="Times New Roman"/>
          <w:szCs w:val="24"/>
          <w:lang w:val="en-US"/>
        </w:rPr>
        <w:t xml:space="preserve">style atau </w:t>
      </w:r>
      <w:proofErr w:type="spellStart"/>
      <w:r w:rsidR="00EC040D">
        <w:rPr>
          <w:rFonts w:cs="Times New Roman"/>
          <w:szCs w:val="24"/>
          <w:lang w:val="en-US"/>
        </w:rPr>
        <w:t>perintah</w:t>
      </w:r>
      <w:proofErr w:type="spellEnd"/>
      <w:r w:rsidR="00EC040D">
        <w:rPr>
          <w:rFonts w:cs="Times New Roman"/>
          <w:szCs w:val="24"/>
          <w:lang w:val="en-US"/>
        </w:rPr>
        <w:t xml:space="preserve"> </w:t>
      </w:r>
      <w:proofErr w:type="spellStart"/>
      <w:r w:rsidR="00EC040D">
        <w:rPr>
          <w:rFonts w:cs="Times New Roman"/>
          <w:szCs w:val="24"/>
          <w:lang w:val="en-US"/>
        </w:rPr>
        <w:t>tampilan</w:t>
      </w:r>
      <w:proofErr w:type="spellEnd"/>
      <w:r w:rsidR="00EC040D">
        <w:rPr>
          <w:rFonts w:cs="Times New Roman"/>
          <w:szCs w:val="24"/>
          <w:lang w:val="en-US"/>
        </w:rPr>
        <w:t xml:space="preserve"> </w:t>
      </w:r>
      <w:proofErr w:type="spellStart"/>
      <w:r w:rsidR="00EC040D">
        <w:rPr>
          <w:rFonts w:cs="Times New Roman"/>
          <w:szCs w:val="24"/>
          <w:lang w:val="en-US"/>
        </w:rPr>
        <w:t>seperti</w:t>
      </w:r>
      <w:proofErr w:type="spellEnd"/>
      <w:r w:rsidR="00EC040D">
        <w:rPr>
          <w:rFonts w:cs="Times New Roman"/>
          <w:szCs w:val="24"/>
          <w:lang w:val="en-US"/>
        </w:rPr>
        <w:t>, font-family, margin, position, dan lain-lain.</w:t>
      </w:r>
    </w:p>
    <w:p w14:paraId="79586ACF" w14:textId="09036ABD" w:rsidR="00097ABB" w:rsidRPr="006B3726" w:rsidRDefault="006A74EB" w:rsidP="006B3726">
      <w:pPr>
        <w:pStyle w:val="Heading2"/>
        <w:numPr>
          <w:ilvl w:val="1"/>
          <w:numId w:val="1"/>
        </w:numPr>
        <w:spacing w:before="0" w:line="360" w:lineRule="auto"/>
        <w:ind w:left="550" w:hanging="550"/>
        <w:rPr>
          <w:rFonts w:cs="Times New Roman"/>
          <w:b/>
          <w:bCs/>
          <w:szCs w:val="24"/>
        </w:rPr>
      </w:pPr>
      <w:r w:rsidRPr="006B3726">
        <w:rPr>
          <w:rFonts w:cs="Times New Roman"/>
          <w:b/>
          <w:bCs/>
          <w:szCs w:val="24"/>
        </w:rPr>
        <w:lastRenderedPageBreak/>
        <w:t>Hasil</w:t>
      </w:r>
    </w:p>
    <w:p w14:paraId="63229C97" w14:textId="04A73382" w:rsidR="00E13937" w:rsidRPr="006B3726" w:rsidRDefault="00E13937" w:rsidP="006B3726">
      <w:pPr>
        <w:spacing w:line="360" w:lineRule="auto"/>
        <w:jc w:val="center"/>
        <w:rPr>
          <w:rFonts w:cs="Times New Roman"/>
          <w:szCs w:val="24"/>
        </w:rPr>
      </w:pPr>
      <w:r w:rsidRPr="006B3726">
        <w:rPr>
          <w:rFonts w:cs="Times New Roman"/>
          <w:noProof/>
          <w:szCs w:val="24"/>
        </w:rPr>
        <w:drawing>
          <wp:inline distT="0" distB="0" distL="0" distR="0" wp14:anchorId="1D6FC3A4" wp14:editId="5E3ACAA3">
            <wp:extent cx="4305300" cy="24219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5475" cy="2433318"/>
                    </a:xfrm>
                    <a:prstGeom prst="rect">
                      <a:avLst/>
                    </a:prstGeom>
                  </pic:spPr>
                </pic:pic>
              </a:graphicData>
            </a:graphic>
          </wp:inline>
        </w:drawing>
      </w:r>
    </w:p>
    <w:p w14:paraId="1819100E" w14:textId="3FBF7D27" w:rsidR="00EF5CAB" w:rsidRPr="006B3726" w:rsidRDefault="00097ABB" w:rsidP="006B3726">
      <w:pPr>
        <w:spacing w:after="0" w:line="360" w:lineRule="auto"/>
        <w:rPr>
          <w:rFonts w:eastAsia="SimSun" w:cs="Times New Roman"/>
          <w:b/>
          <w:bCs/>
          <w:color w:val="000000"/>
          <w:szCs w:val="24"/>
        </w:rPr>
      </w:pPr>
      <w:r w:rsidRPr="006B3726">
        <w:rPr>
          <w:rFonts w:cs="Times New Roman"/>
          <w:b/>
          <w:bCs/>
          <w:szCs w:val="24"/>
        </w:rPr>
        <w:br w:type="page"/>
      </w:r>
    </w:p>
    <w:p w14:paraId="22A56D46" w14:textId="0917AC58" w:rsidR="00EF5CAB" w:rsidRPr="006B3726" w:rsidRDefault="00225DFF" w:rsidP="006B3726">
      <w:pPr>
        <w:pStyle w:val="Heading1"/>
        <w:spacing w:before="0" w:line="360" w:lineRule="auto"/>
        <w:rPr>
          <w:rFonts w:cs="Times New Roman"/>
          <w:b/>
          <w:bCs/>
          <w:noProof/>
          <w:sz w:val="24"/>
          <w:szCs w:val="24"/>
          <w:lang w:eastAsia="id-ID"/>
        </w:rPr>
      </w:pPr>
      <w:r w:rsidRPr="006B3726">
        <w:rPr>
          <w:rFonts w:cs="Times New Roman"/>
          <w:b/>
          <w:bCs/>
          <w:sz w:val="24"/>
          <w:szCs w:val="24"/>
        </w:rPr>
        <w:lastRenderedPageBreak/>
        <w:t xml:space="preserve">BAB </w:t>
      </w:r>
      <w:r w:rsidR="00C0012B" w:rsidRPr="006B3726">
        <w:rPr>
          <w:rFonts w:cs="Times New Roman"/>
          <w:b/>
          <w:bCs/>
          <w:sz w:val="24"/>
          <w:szCs w:val="24"/>
        </w:rPr>
        <w:t>V</w:t>
      </w:r>
      <w:r w:rsidR="006A74EB" w:rsidRPr="006B3726">
        <w:rPr>
          <w:rFonts w:cs="Times New Roman"/>
          <w:b/>
          <w:bCs/>
          <w:noProof/>
          <w:sz w:val="24"/>
          <w:szCs w:val="24"/>
          <w:lang w:eastAsia="id-ID"/>
        </w:rPr>
        <w:br/>
      </w:r>
      <w:r w:rsidRPr="006B3726">
        <w:rPr>
          <w:rFonts w:cs="Times New Roman"/>
          <w:b/>
          <w:bCs/>
          <w:sz w:val="24"/>
          <w:szCs w:val="24"/>
        </w:rPr>
        <w:t xml:space="preserve">PENUTUP </w:t>
      </w:r>
    </w:p>
    <w:p w14:paraId="3F5DE39B" w14:textId="77777777" w:rsidR="00EF5CAB" w:rsidRPr="006B3726" w:rsidRDefault="00EF5CAB" w:rsidP="006B3726">
      <w:pPr>
        <w:spacing w:after="0" w:line="360" w:lineRule="auto"/>
        <w:rPr>
          <w:rFonts w:cs="Times New Roman"/>
          <w:szCs w:val="24"/>
        </w:rPr>
      </w:pPr>
    </w:p>
    <w:p w14:paraId="0FF18E99" w14:textId="77777777" w:rsidR="00EF5CAB" w:rsidRPr="006B3726" w:rsidRDefault="00225DFF" w:rsidP="006B3726">
      <w:pPr>
        <w:pStyle w:val="Heading2"/>
        <w:numPr>
          <w:ilvl w:val="1"/>
          <w:numId w:val="2"/>
        </w:numPr>
        <w:spacing w:before="0" w:line="360" w:lineRule="auto"/>
        <w:ind w:left="550" w:hanging="550"/>
        <w:rPr>
          <w:rFonts w:cs="Times New Roman"/>
          <w:b/>
          <w:bCs/>
          <w:szCs w:val="24"/>
        </w:rPr>
      </w:pPr>
      <w:r w:rsidRPr="006B3726">
        <w:rPr>
          <w:rFonts w:cs="Times New Roman"/>
          <w:b/>
          <w:bCs/>
          <w:szCs w:val="24"/>
        </w:rPr>
        <w:t>Analisa</w:t>
      </w:r>
    </w:p>
    <w:p w14:paraId="4CFAE4A1" w14:textId="3DD268B8" w:rsidR="004F3E7B" w:rsidRPr="006B3726" w:rsidRDefault="00225DFF" w:rsidP="006B3726">
      <w:pPr>
        <w:spacing w:after="0" w:line="360" w:lineRule="auto"/>
        <w:ind w:firstLine="550"/>
        <w:jc w:val="both"/>
        <w:rPr>
          <w:rFonts w:cs="Times New Roman"/>
          <w:szCs w:val="24"/>
        </w:rPr>
      </w:pPr>
      <w:r w:rsidRPr="006B3726">
        <w:rPr>
          <w:rFonts w:cs="Times New Roman"/>
          <w:szCs w:val="24"/>
        </w:rPr>
        <w:t xml:space="preserve">Dari hasil praktikum, praktikan menganalisa bahwa </w:t>
      </w:r>
      <w:r w:rsidR="004F3E7B" w:rsidRPr="006B3726">
        <w:rPr>
          <w:rFonts w:cs="Times New Roman"/>
          <w:szCs w:val="24"/>
        </w:rPr>
        <w:t>dalam membuat program menggunakan frameset, maka perlu membuat file HTML pada tiap bagiannya. Sehingga jumlah file bergantung pada jumlah bagian pada sebuah halaman web. Fungsinya yaitu untuk menampilkan beberapa halaman dalam satu halaman website. Frameset juga sama seperti dokumen HTML lainnya, artinya tag ini bisa menggunakan CSS.</w:t>
      </w:r>
    </w:p>
    <w:p w14:paraId="0E36E2AF" w14:textId="5021DAC4" w:rsidR="00EF5CAB" w:rsidRPr="006B3726" w:rsidRDefault="004F3E7B" w:rsidP="006B3726">
      <w:pPr>
        <w:pStyle w:val="ListParagraph"/>
        <w:spacing w:after="0" w:line="360" w:lineRule="auto"/>
        <w:ind w:left="0" w:firstLine="550"/>
        <w:jc w:val="both"/>
        <w:rPr>
          <w:rFonts w:cs="Times New Roman"/>
          <w:szCs w:val="24"/>
          <w:lang w:val="en-US"/>
        </w:rPr>
      </w:pPr>
      <w:r w:rsidRPr="006B3726">
        <w:rPr>
          <w:rFonts w:cs="Times New Roman"/>
          <w:szCs w:val="24"/>
        </w:rPr>
        <w:t>Kemudian untuk form tidak hanya dibuat untuk mengisi data saja, namun bisa nemilih dari beberapa opsi menggunakan options, chekbox, dan radio. Lalu untuk tabel, perlu menggunakan border agar garis dapat ditampilkan. Semua elemen dari program yang telah dibuat menggunakan CSS.</w:t>
      </w:r>
    </w:p>
    <w:p w14:paraId="2BF10610" w14:textId="6D352CE7" w:rsidR="00EF5CAB" w:rsidRPr="006B3726" w:rsidRDefault="00225DFF" w:rsidP="006B3726">
      <w:pPr>
        <w:pStyle w:val="Heading2"/>
        <w:numPr>
          <w:ilvl w:val="1"/>
          <w:numId w:val="2"/>
        </w:numPr>
        <w:spacing w:before="0" w:line="360" w:lineRule="auto"/>
        <w:ind w:left="550" w:hanging="550"/>
        <w:jc w:val="both"/>
        <w:rPr>
          <w:rFonts w:cs="Times New Roman"/>
          <w:b/>
          <w:bCs/>
          <w:szCs w:val="24"/>
        </w:rPr>
      </w:pPr>
      <w:r w:rsidRPr="006B3726">
        <w:rPr>
          <w:rFonts w:cs="Times New Roman"/>
          <w:b/>
          <w:bCs/>
          <w:szCs w:val="24"/>
        </w:rPr>
        <w:t>Kesimpulan</w:t>
      </w:r>
    </w:p>
    <w:p w14:paraId="1AF19C51" w14:textId="228FF516" w:rsidR="004F3E7B" w:rsidRPr="006B3726" w:rsidRDefault="004F3E7B" w:rsidP="006B3726">
      <w:pPr>
        <w:pStyle w:val="ListParagraph"/>
        <w:numPr>
          <w:ilvl w:val="0"/>
          <w:numId w:val="29"/>
        </w:numPr>
        <w:spacing w:line="360" w:lineRule="auto"/>
        <w:jc w:val="both"/>
        <w:rPr>
          <w:rFonts w:cs="Times New Roman"/>
          <w:szCs w:val="24"/>
          <w:lang w:val="en-US"/>
        </w:rPr>
      </w:pPr>
      <w:proofErr w:type="spellStart"/>
      <w:r w:rsidRPr="006B3726">
        <w:rPr>
          <w:rFonts w:cs="Times New Roman"/>
          <w:szCs w:val="24"/>
          <w:lang w:val="en-US"/>
        </w:rPr>
        <w:t>Tabel</w:t>
      </w:r>
      <w:proofErr w:type="spellEnd"/>
      <w:r w:rsidRPr="006B3726">
        <w:rPr>
          <w:rFonts w:cs="Times New Roman"/>
          <w:szCs w:val="24"/>
          <w:lang w:val="en-US"/>
        </w:rPr>
        <w:t xml:space="preserve"> </w:t>
      </w:r>
      <w:proofErr w:type="spellStart"/>
      <w:r w:rsidRPr="006B3726">
        <w:rPr>
          <w:rFonts w:cs="Times New Roman"/>
          <w:szCs w:val="24"/>
          <w:lang w:val="en-US"/>
        </w:rPr>
        <w:t>merupakan</w:t>
      </w:r>
      <w:proofErr w:type="spellEnd"/>
      <w:r w:rsidRPr="006B3726">
        <w:rPr>
          <w:rFonts w:cs="Times New Roman"/>
          <w:szCs w:val="24"/>
          <w:lang w:val="en-US"/>
        </w:rPr>
        <w:t xml:space="preserve"> </w:t>
      </w:r>
      <w:proofErr w:type="spellStart"/>
      <w:r w:rsidRPr="006B3726">
        <w:rPr>
          <w:rFonts w:cs="Times New Roman"/>
          <w:szCs w:val="24"/>
          <w:lang w:val="en-US"/>
        </w:rPr>
        <w:t>struktur</w:t>
      </w:r>
      <w:proofErr w:type="spellEnd"/>
      <w:r w:rsidRPr="006B3726">
        <w:rPr>
          <w:rFonts w:cs="Times New Roman"/>
          <w:szCs w:val="24"/>
          <w:lang w:val="en-US"/>
        </w:rPr>
        <w:t xml:space="preserve"> yang </w:t>
      </w:r>
      <w:proofErr w:type="spellStart"/>
      <w:r w:rsidRPr="006B3726">
        <w:rPr>
          <w:rFonts w:cs="Times New Roman"/>
          <w:szCs w:val="24"/>
          <w:lang w:val="en-US"/>
        </w:rPr>
        <w:t>digunakan</w:t>
      </w:r>
      <w:proofErr w:type="spellEnd"/>
      <w:r w:rsidRPr="006B3726">
        <w:rPr>
          <w:rFonts w:cs="Times New Roman"/>
          <w:szCs w:val="24"/>
          <w:lang w:val="en-US"/>
        </w:rPr>
        <w:t xml:space="preserve"> untuk </w:t>
      </w:r>
      <w:proofErr w:type="spellStart"/>
      <w:r w:rsidRPr="006B3726">
        <w:rPr>
          <w:rFonts w:cs="Times New Roman"/>
          <w:szCs w:val="24"/>
          <w:lang w:val="en-US"/>
        </w:rPr>
        <w:t>menampilkan</w:t>
      </w:r>
      <w:proofErr w:type="spellEnd"/>
      <w:r w:rsidRPr="006B3726">
        <w:rPr>
          <w:rFonts w:cs="Times New Roman"/>
          <w:szCs w:val="24"/>
          <w:lang w:val="en-US"/>
        </w:rPr>
        <w:t xml:space="preserve"> </w:t>
      </w:r>
      <w:proofErr w:type="spellStart"/>
      <w:r w:rsidRPr="006B3726">
        <w:rPr>
          <w:rFonts w:cs="Times New Roman"/>
          <w:szCs w:val="24"/>
          <w:lang w:val="en-US"/>
        </w:rPr>
        <w:t>informasi</w:t>
      </w:r>
      <w:proofErr w:type="spellEnd"/>
      <w:r w:rsidRPr="006B3726">
        <w:rPr>
          <w:rFonts w:cs="Times New Roman"/>
          <w:szCs w:val="24"/>
          <w:lang w:val="en-US"/>
        </w:rPr>
        <w:t xml:space="preserve"> </w:t>
      </w:r>
      <w:proofErr w:type="spellStart"/>
      <w:r w:rsidRPr="006B3726">
        <w:rPr>
          <w:rFonts w:cs="Times New Roman"/>
          <w:szCs w:val="24"/>
          <w:lang w:val="en-US"/>
        </w:rPr>
        <w:t>dalam</w:t>
      </w:r>
      <w:proofErr w:type="spellEnd"/>
      <w:r w:rsidRPr="006B3726">
        <w:rPr>
          <w:rFonts w:cs="Times New Roman"/>
          <w:szCs w:val="24"/>
          <w:lang w:val="en-US"/>
        </w:rPr>
        <w:t xml:space="preserve"> </w:t>
      </w:r>
      <w:proofErr w:type="spellStart"/>
      <w:r w:rsidRPr="006B3726">
        <w:rPr>
          <w:rFonts w:cs="Times New Roman"/>
          <w:szCs w:val="24"/>
          <w:lang w:val="en-US"/>
        </w:rPr>
        <w:t>bentuk</w:t>
      </w:r>
      <w:proofErr w:type="spellEnd"/>
      <w:r w:rsidRPr="006B3726">
        <w:rPr>
          <w:rFonts w:cs="Times New Roman"/>
          <w:szCs w:val="24"/>
          <w:lang w:val="en-US"/>
        </w:rPr>
        <w:t xml:space="preserve"> baris dan </w:t>
      </w:r>
      <w:proofErr w:type="spellStart"/>
      <w:r w:rsidRPr="006B3726">
        <w:rPr>
          <w:rFonts w:cs="Times New Roman"/>
          <w:szCs w:val="24"/>
          <w:lang w:val="en-US"/>
        </w:rPr>
        <w:t>kolom</w:t>
      </w:r>
      <w:proofErr w:type="spellEnd"/>
      <w:r w:rsidRPr="006B3726">
        <w:rPr>
          <w:rFonts w:cs="Times New Roman"/>
          <w:szCs w:val="24"/>
          <w:lang w:val="en-US"/>
        </w:rPr>
        <w:t xml:space="preserve"> </w:t>
      </w:r>
      <w:proofErr w:type="spellStart"/>
      <w:r w:rsidRPr="006B3726">
        <w:rPr>
          <w:rFonts w:cs="Times New Roman"/>
          <w:szCs w:val="24"/>
          <w:lang w:val="en-US"/>
        </w:rPr>
        <w:t>menggunakan</w:t>
      </w:r>
      <w:proofErr w:type="spellEnd"/>
      <w:r w:rsidRPr="006B3726">
        <w:rPr>
          <w:rFonts w:cs="Times New Roman"/>
          <w:szCs w:val="24"/>
          <w:lang w:val="en-US"/>
        </w:rPr>
        <w:t xml:space="preserve"> tag &lt;</w:t>
      </w:r>
      <w:proofErr w:type="spellStart"/>
      <w:r w:rsidRPr="006B3726">
        <w:rPr>
          <w:rFonts w:cs="Times New Roman"/>
          <w:szCs w:val="24"/>
          <w:lang w:val="en-US"/>
        </w:rPr>
        <w:t>tabel</w:t>
      </w:r>
      <w:proofErr w:type="spellEnd"/>
      <w:r w:rsidRPr="006B3726">
        <w:rPr>
          <w:rFonts w:cs="Times New Roman"/>
          <w:szCs w:val="24"/>
          <w:lang w:val="en-US"/>
        </w:rPr>
        <w:t>&gt;</w:t>
      </w:r>
    </w:p>
    <w:p w14:paraId="42068107" w14:textId="0807BFCA" w:rsidR="004F3E7B" w:rsidRPr="006B3726" w:rsidRDefault="004F3E7B" w:rsidP="006B3726">
      <w:pPr>
        <w:pStyle w:val="ListParagraph"/>
        <w:numPr>
          <w:ilvl w:val="0"/>
          <w:numId w:val="29"/>
        </w:numPr>
        <w:spacing w:line="360" w:lineRule="auto"/>
        <w:jc w:val="both"/>
        <w:rPr>
          <w:rFonts w:cs="Times New Roman"/>
          <w:szCs w:val="24"/>
          <w:lang w:val="en-US"/>
        </w:rPr>
      </w:pPr>
      <w:r w:rsidRPr="006B3726">
        <w:rPr>
          <w:rFonts w:cs="Times New Roman"/>
          <w:szCs w:val="24"/>
          <w:lang w:val="en-US"/>
        </w:rPr>
        <w:t xml:space="preserve">Frame </w:t>
      </w:r>
      <w:proofErr w:type="spellStart"/>
      <w:r w:rsidRPr="006B3726">
        <w:rPr>
          <w:rFonts w:cs="Times New Roman"/>
          <w:szCs w:val="24"/>
          <w:lang w:val="en-US"/>
        </w:rPr>
        <w:t>merupakan</w:t>
      </w:r>
      <w:proofErr w:type="spellEnd"/>
      <w:r w:rsidRPr="006B3726">
        <w:rPr>
          <w:rFonts w:cs="Times New Roman"/>
          <w:szCs w:val="24"/>
          <w:lang w:val="en-US"/>
        </w:rPr>
        <w:t xml:space="preserve"> </w:t>
      </w:r>
      <w:proofErr w:type="spellStart"/>
      <w:r w:rsidRPr="006B3726">
        <w:rPr>
          <w:rFonts w:cs="Times New Roman"/>
          <w:szCs w:val="24"/>
          <w:lang w:val="en-US"/>
        </w:rPr>
        <w:t>bagian</w:t>
      </w:r>
      <w:proofErr w:type="spellEnd"/>
      <w:r w:rsidRPr="006B3726">
        <w:rPr>
          <w:rFonts w:cs="Times New Roman"/>
          <w:szCs w:val="24"/>
          <w:lang w:val="en-US"/>
        </w:rPr>
        <w:t xml:space="preserve"> HTML yang </w:t>
      </w:r>
      <w:proofErr w:type="spellStart"/>
      <w:r w:rsidRPr="006B3726">
        <w:rPr>
          <w:rFonts w:cs="Times New Roman"/>
          <w:szCs w:val="24"/>
          <w:lang w:val="en-US"/>
        </w:rPr>
        <w:t>mempunyai</w:t>
      </w:r>
      <w:proofErr w:type="spellEnd"/>
      <w:r w:rsidRPr="006B3726">
        <w:rPr>
          <w:rFonts w:cs="Times New Roman"/>
          <w:szCs w:val="24"/>
          <w:lang w:val="en-US"/>
        </w:rPr>
        <w:t> </w:t>
      </w:r>
      <w:proofErr w:type="spellStart"/>
      <w:r w:rsidRPr="006B3726">
        <w:rPr>
          <w:rFonts w:cs="Times New Roman"/>
          <w:szCs w:val="24"/>
          <w:lang w:val="en-US"/>
        </w:rPr>
        <w:t>elemen</w:t>
      </w:r>
      <w:proofErr w:type="spellEnd"/>
      <w:r w:rsidRPr="006B3726">
        <w:rPr>
          <w:rFonts w:cs="Times New Roman"/>
          <w:szCs w:val="24"/>
          <w:lang w:val="en-US"/>
        </w:rPr>
        <w:t xml:space="preserve"> yang </w:t>
      </w:r>
      <w:proofErr w:type="spellStart"/>
      <w:r w:rsidRPr="006B3726">
        <w:rPr>
          <w:rFonts w:cs="Times New Roman"/>
          <w:szCs w:val="24"/>
          <w:lang w:val="en-US"/>
        </w:rPr>
        <w:t>berguna</w:t>
      </w:r>
      <w:proofErr w:type="spellEnd"/>
      <w:r w:rsidRPr="006B3726">
        <w:rPr>
          <w:rFonts w:cs="Times New Roman"/>
          <w:szCs w:val="24"/>
          <w:lang w:val="en-US"/>
        </w:rPr>
        <w:t xml:space="preserve"> untuk </w:t>
      </w:r>
      <w:proofErr w:type="spellStart"/>
      <w:r w:rsidRPr="006B3726">
        <w:rPr>
          <w:rFonts w:cs="Times New Roman"/>
          <w:szCs w:val="24"/>
          <w:lang w:val="en-US"/>
        </w:rPr>
        <w:t>menampilkan</w:t>
      </w:r>
      <w:proofErr w:type="spellEnd"/>
      <w:r w:rsidRPr="006B3726">
        <w:rPr>
          <w:rFonts w:cs="Times New Roman"/>
          <w:szCs w:val="24"/>
          <w:lang w:val="en-US"/>
        </w:rPr>
        <w:t xml:space="preserve"> </w:t>
      </w:r>
      <w:proofErr w:type="spellStart"/>
      <w:r w:rsidRPr="006B3726">
        <w:rPr>
          <w:rFonts w:cs="Times New Roman"/>
          <w:szCs w:val="24"/>
          <w:lang w:val="en-US"/>
        </w:rPr>
        <w:t>beberapa</w:t>
      </w:r>
      <w:proofErr w:type="spellEnd"/>
      <w:r w:rsidRPr="006B3726">
        <w:rPr>
          <w:rFonts w:cs="Times New Roman"/>
          <w:szCs w:val="24"/>
          <w:lang w:val="en-US"/>
        </w:rPr>
        <w:t xml:space="preserve"> </w:t>
      </w:r>
      <w:proofErr w:type="spellStart"/>
      <w:r w:rsidRPr="006B3726">
        <w:rPr>
          <w:rFonts w:cs="Times New Roman"/>
          <w:szCs w:val="24"/>
          <w:lang w:val="en-US"/>
        </w:rPr>
        <w:t>halaman</w:t>
      </w:r>
      <w:proofErr w:type="spellEnd"/>
      <w:r w:rsidRPr="006B3726">
        <w:rPr>
          <w:rFonts w:cs="Times New Roman"/>
          <w:szCs w:val="24"/>
          <w:lang w:val="en-US"/>
        </w:rPr>
        <w:t xml:space="preserve"> </w:t>
      </w:r>
      <w:proofErr w:type="spellStart"/>
      <w:r w:rsidRPr="006B3726">
        <w:rPr>
          <w:rFonts w:cs="Times New Roman"/>
          <w:szCs w:val="24"/>
          <w:lang w:val="en-US"/>
        </w:rPr>
        <w:t>sekaligus</w:t>
      </w:r>
      <w:proofErr w:type="spellEnd"/>
      <w:r w:rsidRPr="006B3726">
        <w:rPr>
          <w:rFonts w:cs="Times New Roman"/>
          <w:szCs w:val="24"/>
          <w:lang w:val="en-US"/>
        </w:rPr>
        <w:t xml:space="preserve"> pada </w:t>
      </w:r>
      <w:proofErr w:type="spellStart"/>
      <w:r w:rsidRPr="006B3726">
        <w:rPr>
          <w:rFonts w:cs="Times New Roman"/>
          <w:szCs w:val="24"/>
          <w:lang w:val="en-US"/>
        </w:rPr>
        <w:t>layar</w:t>
      </w:r>
      <w:proofErr w:type="spellEnd"/>
      <w:r w:rsidRPr="006B3726">
        <w:rPr>
          <w:rFonts w:cs="Times New Roman"/>
          <w:szCs w:val="24"/>
          <w:lang w:val="en-US"/>
        </w:rPr>
        <w:t xml:space="preserve"> </w:t>
      </w:r>
      <w:proofErr w:type="spellStart"/>
      <w:r w:rsidRPr="006B3726">
        <w:rPr>
          <w:rFonts w:cs="Times New Roman"/>
          <w:szCs w:val="24"/>
          <w:lang w:val="en-US"/>
        </w:rPr>
        <w:t>komputer</w:t>
      </w:r>
      <w:proofErr w:type="spellEnd"/>
      <w:r w:rsidRPr="006B3726">
        <w:rPr>
          <w:rFonts w:cs="Times New Roman"/>
          <w:szCs w:val="24"/>
          <w:lang w:val="en-US"/>
        </w:rPr>
        <w:t>.</w:t>
      </w:r>
    </w:p>
    <w:p w14:paraId="50B8C162" w14:textId="77777777" w:rsidR="004F3E7B" w:rsidRPr="006B3726" w:rsidRDefault="004F3E7B" w:rsidP="006B3726">
      <w:pPr>
        <w:pStyle w:val="ListParagraph"/>
        <w:numPr>
          <w:ilvl w:val="0"/>
          <w:numId w:val="29"/>
        </w:numPr>
        <w:spacing w:line="360" w:lineRule="auto"/>
        <w:jc w:val="both"/>
        <w:rPr>
          <w:rFonts w:cs="Times New Roman"/>
          <w:szCs w:val="24"/>
          <w:lang w:val="en-US"/>
        </w:rPr>
      </w:pPr>
      <w:r w:rsidRPr="006B3726">
        <w:rPr>
          <w:rFonts w:cs="Times New Roman"/>
          <w:szCs w:val="24"/>
          <w:lang w:val="en-US"/>
        </w:rPr>
        <w:t xml:space="preserve">Form </w:t>
      </w:r>
      <w:proofErr w:type="spellStart"/>
      <w:r w:rsidRPr="006B3726">
        <w:rPr>
          <w:rFonts w:cs="Times New Roman"/>
          <w:szCs w:val="24"/>
          <w:lang w:val="en-US"/>
        </w:rPr>
        <w:t>merupakan</w:t>
      </w:r>
      <w:proofErr w:type="spellEnd"/>
      <w:r w:rsidRPr="006B3726">
        <w:rPr>
          <w:rFonts w:cs="Times New Roman"/>
          <w:szCs w:val="24"/>
          <w:lang w:val="en-US"/>
        </w:rPr>
        <w:t xml:space="preserve"> </w:t>
      </w:r>
      <w:proofErr w:type="spellStart"/>
      <w:r w:rsidRPr="006B3726">
        <w:rPr>
          <w:rFonts w:cs="Times New Roman"/>
          <w:szCs w:val="24"/>
          <w:lang w:val="en-US"/>
        </w:rPr>
        <w:t>bagian</w:t>
      </w:r>
      <w:proofErr w:type="spellEnd"/>
      <w:r w:rsidRPr="006B3726">
        <w:rPr>
          <w:rFonts w:cs="Times New Roman"/>
          <w:szCs w:val="24"/>
          <w:lang w:val="en-US"/>
        </w:rPr>
        <w:t xml:space="preserve"> pada HTML yang </w:t>
      </w:r>
      <w:proofErr w:type="spellStart"/>
      <w:r w:rsidRPr="006B3726">
        <w:rPr>
          <w:rFonts w:cs="Times New Roman"/>
          <w:szCs w:val="24"/>
          <w:lang w:val="en-US"/>
        </w:rPr>
        <w:t>dapat</w:t>
      </w:r>
      <w:proofErr w:type="spellEnd"/>
      <w:r w:rsidRPr="006B3726">
        <w:rPr>
          <w:rFonts w:cs="Times New Roman"/>
          <w:szCs w:val="24"/>
          <w:lang w:val="en-US"/>
        </w:rPr>
        <w:t xml:space="preserve"> </w:t>
      </w:r>
      <w:proofErr w:type="spellStart"/>
      <w:r w:rsidRPr="006B3726">
        <w:rPr>
          <w:rFonts w:cs="Times New Roman"/>
          <w:szCs w:val="24"/>
          <w:lang w:val="en-US"/>
        </w:rPr>
        <w:t>digunakan</w:t>
      </w:r>
      <w:proofErr w:type="spellEnd"/>
      <w:r w:rsidRPr="006B3726">
        <w:rPr>
          <w:rFonts w:cs="Times New Roman"/>
          <w:szCs w:val="24"/>
          <w:lang w:val="en-US"/>
        </w:rPr>
        <w:t xml:space="preserve"> untuk </w:t>
      </w:r>
      <w:proofErr w:type="spellStart"/>
      <w:r w:rsidRPr="006B3726">
        <w:rPr>
          <w:rFonts w:cs="Times New Roman"/>
          <w:szCs w:val="24"/>
          <w:lang w:val="en-US"/>
        </w:rPr>
        <w:t>membuat</w:t>
      </w:r>
      <w:proofErr w:type="spellEnd"/>
      <w:r w:rsidRPr="006B3726">
        <w:rPr>
          <w:rFonts w:cs="Times New Roman"/>
          <w:szCs w:val="24"/>
          <w:lang w:val="en-US"/>
        </w:rPr>
        <w:t xml:space="preserve"> </w:t>
      </w:r>
      <w:proofErr w:type="spellStart"/>
      <w:r w:rsidRPr="006B3726">
        <w:rPr>
          <w:rFonts w:cs="Times New Roman"/>
          <w:szCs w:val="24"/>
          <w:lang w:val="en-US"/>
        </w:rPr>
        <w:t>elemen</w:t>
      </w:r>
      <w:proofErr w:type="spellEnd"/>
      <w:r w:rsidRPr="006B3726">
        <w:rPr>
          <w:rFonts w:cs="Times New Roman"/>
          <w:szCs w:val="24"/>
          <w:lang w:val="en-US"/>
        </w:rPr>
        <w:t xml:space="preserve"> Form pada </w:t>
      </w:r>
      <w:proofErr w:type="spellStart"/>
      <w:r w:rsidRPr="006B3726">
        <w:rPr>
          <w:rFonts w:cs="Times New Roman"/>
          <w:szCs w:val="24"/>
          <w:lang w:val="en-US"/>
        </w:rPr>
        <w:t>halaman</w:t>
      </w:r>
      <w:proofErr w:type="spellEnd"/>
      <w:r w:rsidRPr="006B3726">
        <w:rPr>
          <w:rFonts w:cs="Times New Roman"/>
          <w:szCs w:val="24"/>
          <w:lang w:val="en-US"/>
        </w:rPr>
        <w:t> Web. </w:t>
      </w:r>
    </w:p>
    <w:p w14:paraId="087653EC" w14:textId="44A9F8F9" w:rsidR="004F3E7B" w:rsidRPr="006B3726" w:rsidRDefault="004F3E7B" w:rsidP="006B3726">
      <w:pPr>
        <w:pStyle w:val="ListParagraph"/>
        <w:numPr>
          <w:ilvl w:val="0"/>
          <w:numId w:val="29"/>
        </w:numPr>
        <w:spacing w:line="360" w:lineRule="auto"/>
        <w:jc w:val="both"/>
        <w:rPr>
          <w:rFonts w:cs="Times New Roman"/>
          <w:szCs w:val="24"/>
          <w:lang w:val="en-US"/>
        </w:rPr>
      </w:pPr>
      <w:r w:rsidRPr="006B3726">
        <w:rPr>
          <w:rFonts w:cs="Times New Roman"/>
          <w:color w:val="111111"/>
          <w:szCs w:val="24"/>
          <w:shd w:val="clear" w:color="auto" w:fill="FFFFFF"/>
        </w:rPr>
        <w:t>Hyperlink (pranala) adalah suatu</w:t>
      </w:r>
      <w:r w:rsidRPr="006B3726">
        <w:rPr>
          <w:rStyle w:val="Strong"/>
          <w:rFonts w:cs="Times New Roman"/>
          <w:color w:val="111111"/>
          <w:szCs w:val="24"/>
          <w:shd w:val="clear" w:color="auto" w:fill="FFFFFF"/>
        </w:rPr>
        <w:t> </w:t>
      </w:r>
      <w:r w:rsidRPr="006B3726">
        <w:rPr>
          <w:rStyle w:val="Strong"/>
          <w:rFonts w:cs="Times New Roman"/>
          <w:b w:val="0"/>
          <w:bCs w:val="0"/>
          <w:color w:val="111111"/>
          <w:szCs w:val="24"/>
          <w:shd w:val="clear" w:color="auto" w:fill="FFFFFF"/>
        </w:rPr>
        <w:t>cara untuk menghubungkan suatu bagian tertentu di dalam slide, file dokumen, program, atau halaman website dengan bagian yang lainnya pada bidang tersebut</w:t>
      </w:r>
      <w:r w:rsidRPr="006B3726">
        <w:rPr>
          <w:rFonts w:cs="Times New Roman"/>
          <w:b/>
          <w:bCs/>
          <w:color w:val="111111"/>
          <w:szCs w:val="24"/>
          <w:shd w:val="clear" w:color="auto" w:fill="FFFFFF"/>
        </w:rPr>
        <w:t>.</w:t>
      </w:r>
    </w:p>
    <w:sectPr w:rsidR="004F3E7B" w:rsidRPr="006B3726" w:rsidSect="00AA30E8">
      <w:headerReference w:type="even" r:id="rId12"/>
      <w:headerReference w:type="default" r:id="rId13"/>
      <w:footerReference w:type="default" r:id="rId14"/>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ABB9B" w14:textId="77777777" w:rsidR="00A053D6" w:rsidRDefault="00A053D6">
      <w:pPr>
        <w:spacing w:after="0" w:line="240" w:lineRule="auto"/>
      </w:pPr>
      <w:r>
        <w:separator/>
      </w:r>
    </w:p>
  </w:endnote>
  <w:endnote w:type="continuationSeparator" w:id="0">
    <w:p w14:paraId="739D9656" w14:textId="77777777" w:rsidR="00A053D6" w:rsidRDefault="00A05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62852" w14:textId="77777777" w:rsidR="00A053D6" w:rsidRDefault="00A053D6">
      <w:pPr>
        <w:spacing w:after="0" w:line="240" w:lineRule="auto"/>
      </w:pPr>
      <w:r>
        <w:separator/>
      </w:r>
    </w:p>
  </w:footnote>
  <w:footnote w:type="continuationSeparator" w:id="0">
    <w:p w14:paraId="0906CFC2" w14:textId="77777777" w:rsidR="00A053D6" w:rsidRDefault="00A05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77777777" w:rsidR="00EF5CAB" w:rsidRDefault="00225DFF">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5" type="#_x0000_t75" style="width:11.4pt;height:11.4pt" o:bullet="t">
        <v:imagedata r:id="rId1" o:title="mso2F"/>
      </v:shape>
    </w:pict>
  </w:numPicBullet>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0EB5E58"/>
    <w:multiLevelType w:val="hybridMultilevel"/>
    <w:tmpl w:val="48FE84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33D66ED"/>
    <w:multiLevelType w:val="hybridMultilevel"/>
    <w:tmpl w:val="D4FC7602"/>
    <w:lvl w:ilvl="0" w:tplc="38090019">
      <w:start w:val="1"/>
      <w:numFmt w:val="lowerLetter"/>
      <w:lvlText w:val="%1."/>
      <w:lvlJc w:val="left"/>
      <w:pPr>
        <w:ind w:left="1630" w:hanging="360"/>
      </w:pPr>
    </w:lvl>
    <w:lvl w:ilvl="1" w:tplc="38090019" w:tentative="1">
      <w:start w:val="1"/>
      <w:numFmt w:val="lowerLetter"/>
      <w:lvlText w:val="%2."/>
      <w:lvlJc w:val="left"/>
      <w:pPr>
        <w:ind w:left="2350" w:hanging="360"/>
      </w:pPr>
    </w:lvl>
    <w:lvl w:ilvl="2" w:tplc="3809001B" w:tentative="1">
      <w:start w:val="1"/>
      <w:numFmt w:val="lowerRoman"/>
      <w:lvlText w:val="%3."/>
      <w:lvlJc w:val="right"/>
      <w:pPr>
        <w:ind w:left="3070" w:hanging="180"/>
      </w:pPr>
    </w:lvl>
    <w:lvl w:ilvl="3" w:tplc="3809000F" w:tentative="1">
      <w:start w:val="1"/>
      <w:numFmt w:val="decimal"/>
      <w:lvlText w:val="%4."/>
      <w:lvlJc w:val="left"/>
      <w:pPr>
        <w:ind w:left="3790" w:hanging="360"/>
      </w:pPr>
    </w:lvl>
    <w:lvl w:ilvl="4" w:tplc="38090019" w:tentative="1">
      <w:start w:val="1"/>
      <w:numFmt w:val="lowerLetter"/>
      <w:lvlText w:val="%5."/>
      <w:lvlJc w:val="left"/>
      <w:pPr>
        <w:ind w:left="4510" w:hanging="360"/>
      </w:pPr>
    </w:lvl>
    <w:lvl w:ilvl="5" w:tplc="3809001B" w:tentative="1">
      <w:start w:val="1"/>
      <w:numFmt w:val="lowerRoman"/>
      <w:lvlText w:val="%6."/>
      <w:lvlJc w:val="right"/>
      <w:pPr>
        <w:ind w:left="5230" w:hanging="180"/>
      </w:pPr>
    </w:lvl>
    <w:lvl w:ilvl="6" w:tplc="3809000F" w:tentative="1">
      <w:start w:val="1"/>
      <w:numFmt w:val="decimal"/>
      <w:lvlText w:val="%7."/>
      <w:lvlJc w:val="left"/>
      <w:pPr>
        <w:ind w:left="5950" w:hanging="360"/>
      </w:pPr>
    </w:lvl>
    <w:lvl w:ilvl="7" w:tplc="38090019" w:tentative="1">
      <w:start w:val="1"/>
      <w:numFmt w:val="lowerLetter"/>
      <w:lvlText w:val="%8."/>
      <w:lvlJc w:val="left"/>
      <w:pPr>
        <w:ind w:left="6670" w:hanging="360"/>
      </w:pPr>
    </w:lvl>
    <w:lvl w:ilvl="8" w:tplc="3809001B" w:tentative="1">
      <w:start w:val="1"/>
      <w:numFmt w:val="lowerRoman"/>
      <w:lvlText w:val="%9."/>
      <w:lvlJc w:val="right"/>
      <w:pPr>
        <w:ind w:left="7390" w:hanging="180"/>
      </w:pPr>
    </w:lvl>
  </w:abstractNum>
  <w:abstractNum w:abstractNumId="10" w15:restartNumberingAfterBreak="0">
    <w:nsid w:val="05C87615"/>
    <w:multiLevelType w:val="hybridMultilevel"/>
    <w:tmpl w:val="435C78D4"/>
    <w:lvl w:ilvl="0" w:tplc="81200C1E">
      <w:start w:val="1"/>
      <w:numFmt w:val="decimal"/>
      <w:lvlText w:val="%1."/>
      <w:lvlJc w:val="left"/>
      <w:pPr>
        <w:ind w:left="1211" w:hanging="360"/>
      </w:pPr>
      <w:rPr>
        <w:rFonts w:hint="default"/>
        <w:b/>
        <w:color w:val="00000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1" w15:restartNumberingAfterBreak="0">
    <w:nsid w:val="0A9B0E03"/>
    <w:multiLevelType w:val="hybridMultilevel"/>
    <w:tmpl w:val="901884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BF56152"/>
    <w:multiLevelType w:val="hybridMultilevel"/>
    <w:tmpl w:val="6728CC82"/>
    <w:lvl w:ilvl="0" w:tplc="EDA431DC">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60B6A3C"/>
    <w:multiLevelType w:val="hybridMultilevel"/>
    <w:tmpl w:val="7DA0CA5C"/>
    <w:lvl w:ilvl="0" w:tplc="38090015">
      <w:start w:val="1"/>
      <w:numFmt w:val="upperLetter"/>
      <w:lvlText w:val="%1."/>
      <w:lvlJc w:val="left"/>
      <w:pPr>
        <w:ind w:left="1630" w:hanging="360"/>
      </w:pPr>
    </w:lvl>
    <w:lvl w:ilvl="1" w:tplc="38090019" w:tentative="1">
      <w:start w:val="1"/>
      <w:numFmt w:val="lowerLetter"/>
      <w:lvlText w:val="%2."/>
      <w:lvlJc w:val="left"/>
      <w:pPr>
        <w:ind w:left="2350" w:hanging="360"/>
      </w:pPr>
    </w:lvl>
    <w:lvl w:ilvl="2" w:tplc="3809001B" w:tentative="1">
      <w:start w:val="1"/>
      <w:numFmt w:val="lowerRoman"/>
      <w:lvlText w:val="%3."/>
      <w:lvlJc w:val="right"/>
      <w:pPr>
        <w:ind w:left="3070" w:hanging="180"/>
      </w:pPr>
    </w:lvl>
    <w:lvl w:ilvl="3" w:tplc="3809000F" w:tentative="1">
      <w:start w:val="1"/>
      <w:numFmt w:val="decimal"/>
      <w:lvlText w:val="%4."/>
      <w:lvlJc w:val="left"/>
      <w:pPr>
        <w:ind w:left="3790" w:hanging="360"/>
      </w:pPr>
    </w:lvl>
    <w:lvl w:ilvl="4" w:tplc="38090019" w:tentative="1">
      <w:start w:val="1"/>
      <w:numFmt w:val="lowerLetter"/>
      <w:lvlText w:val="%5."/>
      <w:lvlJc w:val="left"/>
      <w:pPr>
        <w:ind w:left="4510" w:hanging="360"/>
      </w:pPr>
    </w:lvl>
    <w:lvl w:ilvl="5" w:tplc="3809001B" w:tentative="1">
      <w:start w:val="1"/>
      <w:numFmt w:val="lowerRoman"/>
      <w:lvlText w:val="%6."/>
      <w:lvlJc w:val="right"/>
      <w:pPr>
        <w:ind w:left="5230" w:hanging="180"/>
      </w:pPr>
    </w:lvl>
    <w:lvl w:ilvl="6" w:tplc="3809000F" w:tentative="1">
      <w:start w:val="1"/>
      <w:numFmt w:val="decimal"/>
      <w:lvlText w:val="%7."/>
      <w:lvlJc w:val="left"/>
      <w:pPr>
        <w:ind w:left="5950" w:hanging="360"/>
      </w:pPr>
    </w:lvl>
    <w:lvl w:ilvl="7" w:tplc="38090019" w:tentative="1">
      <w:start w:val="1"/>
      <w:numFmt w:val="lowerLetter"/>
      <w:lvlText w:val="%8."/>
      <w:lvlJc w:val="left"/>
      <w:pPr>
        <w:ind w:left="6670" w:hanging="360"/>
      </w:pPr>
    </w:lvl>
    <w:lvl w:ilvl="8" w:tplc="3809001B" w:tentative="1">
      <w:start w:val="1"/>
      <w:numFmt w:val="lowerRoman"/>
      <w:lvlText w:val="%9."/>
      <w:lvlJc w:val="right"/>
      <w:pPr>
        <w:ind w:left="7390" w:hanging="180"/>
      </w:pPr>
    </w:lvl>
  </w:abstractNum>
  <w:abstractNum w:abstractNumId="14" w15:restartNumberingAfterBreak="0">
    <w:nsid w:val="16B8441A"/>
    <w:multiLevelType w:val="hybridMultilevel"/>
    <w:tmpl w:val="AF7CA3E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0F475E3"/>
    <w:multiLevelType w:val="hybridMultilevel"/>
    <w:tmpl w:val="9746E2A2"/>
    <w:lvl w:ilvl="0" w:tplc="38090001">
      <w:start w:val="1"/>
      <w:numFmt w:val="bullet"/>
      <w:lvlText w:val=""/>
      <w:lvlJc w:val="left"/>
      <w:pPr>
        <w:ind w:left="1600" w:hanging="360"/>
      </w:pPr>
      <w:rPr>
        <w:rFonts w:ascii="Symbol" w:hAnsi="Symbol" w:hint="default"/>
      </w:rPr>
    </w:lvl>
    <w:lvl w:ilvl="1" w:tplc="38090003" w:tentative="1">
      <w:start w:val="1"/>
      <w:numFmt w:val="bullet"/>
      <w:lvlText w:val="o"/>
      <w:lvlJc w:val="left"/>
      <w:pPr>
        <w:ind w:left="2320" w:hanging="360"/>
      </w:pPr>
      <w:rPr>
        <w:rFonts w:ascii="Courier New" w:hAnsi="Courier New" w:cs="Courier New" w:hint="default"/>
      </w:rPr>
    </w:lvl>
    <w:lvl w:ilvl="2" w:tplc="38090005" w:tentative="1">
      <w:start w:val="1"/>
      <w:numFmt w:val="bullet"/>
      <w:lvlText w:val=""/>
      <w:lvlJc w:val="left"/>
      <w:pPr>
        <w:ind w:left="3040" w:hanging="360"/>
      </w:pPr>
      <w:rPr>
        <w:rFonts w:ascii="Wingdings" w:hAnsi="Wingdings" w:hint="default"/>
      </w:rPr>
    </w:lvl>
    <w:lvl w:ilvl="3" w:tplc="38090001" w:tentative="1">
      <w:start w:val="1"/>
      <w:numFmt w:val="bullet"/>
      <w:lvlText w:val=""/>
      <w:lvlJc w:val="left"/>
      <w:pPr>
        <w:ind w:left="3760" w:hanging="360"/>
      </w:pPr>
      <w:rPr>
        <w:rFonts w:ascii="Symbol" w:hAnsi="Symbol" w:hint="default"/>
      </w:rPr>
    </w:lvl>
    <w:lvl w:ilvl="4" w:tplc="38090003" w:tentative="1">
      <w:start w:val="1"/>
      <w:numFmt w:val="bullet"/>
      <w:lvlText w:val="o"/>
      <w:lvlJc w:val="left"/>
      <w:pPr>
        <w:ind w:left="4480" w:hanging="360"/>
      </w:pPr>
      <w:rPr>
        <w:rFonts w:ascii="Courier New" w:hAnsi="Courier New" w:cs="Courier New" w:hint="default"/>
      </w:rPr>
    </w:lvl>
    <w:lvl w:ilvl="5" w:tplc="38090005" w:tentative="1">
      <w:start w:val="1"/>
      <w:numFmt w:val="bullet"/>
      <w:lvlText w:val=""/>
      <w:lvlJc w:val="left"/>
      <w:pPr>
        <w:ind w:left="5200" w:hanging="360"/>
      </w:pPr>
      <w:rPr>
        <w:rFonts w:ascii="Wingdings" w:hAnsi="Wingdings" w:hint="default"/>
      </w:rPr>
    </w:lvl>
    <w:lvl w:ilvl="6" w:tplc="38090001" w:tentative="1">
      <w:start w:val="1"/>
      <w:numFmt w:val="bullet"/>
      <w:lvlText w:val=""/>
      <w:lvlJc w:val="left"/>
      <w:pPr>
        <w:ind w:left="5920" w:hanging="360"/>
      </w:pPr>
      <w:rPr>
        <w:rFonts w:ascii="Symbol" w:hAnsi="Symbol" w:hint="default"/>
      </w:rPr>
    </w:lvl>
    <w:lvl w:ilvl="7" w:tplc="38090003" w:tentative="1">
      <w:start w:val="1"/>
      <w:numFmt w:val="bullet"/>
      <w:lvlText w:val="o"/>
      <w:lvlJc w:val="left"/>
      <w:pPr>
        <w:ind w:left="6640" w:hanging="360"/>
      </w:pPr>
      <w:rPr>
        <w:rFonts w:ascii="Courier New" w:hAnsi="Courier New" w:cs="Courier New" w:hint="default"/>
      </w:rPr>
    </w:lvl>
    <w:lvl w:ilvl="8" w:tplc="38090005" w:tentative="1">
      <w:start w:val="1"/>
      <w:numFmt w:val="bullet"/>
      <w:lvlText w:val=""/>
      <w:lvlJc w:val="left"/>
      <w:pPr>
        <w:ind w:left="7360" w:hanging="360"/>
      </w:pPr>
      <w:rPr>
        <w:rFonts w:ascii="Wingdings" w:hAnsi="Wingdings" w:hint="default"/>
      </w:rPr>
    </w:lvl>
  </w:abstractNum>
  <w:abstractNum w:abstractNumId="16"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16E2718"/>
    <w:multiLevelType w:val="hybridMultilevel"/>
    <w:tmpl w:val="14D81E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53036F"/>
    <w:multiLevelType w:val="hybridMultilevel"/>
    <w:tmpl w:val="46FCC4E6"/>
    <w:lvl w:ilvl="0" w:tplc="7012C1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9" w15:restartNumberingAfterBreak="0">
    <w:nsid w:val="2D501C19"/>
    <w:multiLevelType w:val="hybridMultilevel"/>
    <w:tmpl w:val="B5EA6C0A"/>
    <w:lvl w:ilvl="0" w:tplc="232A6538">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6FA4C06"/>
    <w:multiLevelType w:val="hybridMultilevel"/>
    <w:tmpl w:val="424E26FA"/>
    <w:lvl w:ilvl="0" w:tplc="38090007">
      <w:start w:val="1"/>
      <w:numFmt w:val="bullet"/>
      <w:lvlText w:val=""/>
      <w:lvlPicBulletId w:val="0"/>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21" w15:restartNumberingAfterBreak="0">
    <w:nsid w:val="38EA204B"/>
    <w:multiLevelType w:val="hybridMultilevel"/>
    <w:tmpl w:val="75FA73B0"/>
    <w:lvl w:ilvl="0" w:tplc="FC68AA8E">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22"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35D01EE"/>
    <w:multiLevelType w:val="hybridMultilevel"/>
    <w:tmpl w:val="92960E40"/>
    <w:lvl w:ilvl="0" w:tplc="38090007">
      <w:start w:val="1"/>
      <w:numFmt w:val="bullet"/>
      <w:lvlText w:val=""/>
      <w:lvlPicBulletId w:val="0"/>
      <w:lvlJc w:val="left"/>
      <w:pPr>
        <w:ind w:left="1270" w:hanging="360"/>
      </w:pPr>
      <w:rPr>
        <w:rFonts w:ascii="Symbol" w:hAnsi="Symbol" w:hint="default"/>
      </w:rPr>
    </w:lvl>
    <w:lvl w:ilvl="1" w:tplc="38090003" w:tentative="1">
      <w:start w:val="1"/>
      <w:numFmt w:val="bullet"/>
      <w:lvlText w:val="o"/>
      <w:lvlJc w:val="left"/>
      <w:pPr>
        <w:ind w:left="1990" w:hanging="360"/>
      </w:pPr>
      <w:rPr>
        <w:rFonts w:ascii="Courier New" w:hAnsi="Courier New" w:cs="Courier New" w:hint="default"/>
      </w:rPr>
    </w:lvl>
    <w:lvl w:ilvl="2" w:tplc="38090005" w:tentative="1">
      <w:start w:val="1"/>
      <w:numFmt w:val="bullet"/>
      <w:lvlText w:val=""/>
      <w:lvlJc w:val="left"/>
      <w:pPr>
        <w:ind w:left="2710" w:hanging="360"/>
      </w:pPr>
      <w:rPr>
        <w:rFonts w:ascii="Wingdings" w:hAnsi="Wingdings" w:hint="default"/>
      </w:rPr>
    </w:lvl>
    <w:lvl w:ilvl="3" w:tplc="38090001" w:tentative="1">
      <w:start w:val="1"/>
      <w:numFmt w:val="bullet"/>
      <w:lvlText w:val=""/>
      <w:lvlJc w:val="left"/>
      <w:pPr>
        <w:ind w:left="3430" w:hanging="360"/>
      </w:pPr>
      <w:rPr>
        <w:rFonts w:ascii="Symbol" w:hAnsi="Symbol" w:hint="default"/>
      </w:rPr>
    </w:lvl>
    <w:lvl w:ilvl="4" w:tplc="38090003" w:tentative="1">
      <w:start w:val="1"/>
      <w:numFmt w:val="bullet"/>
      <w:lvlText w:val="o"/>
      <w:lvlJc w:val="left"/>
      <w:pPr>
        <w:ind w:left="4150" w:hanging="360"/>
      </w:pPr>
      <w:rPr>
        <w:rFonts w:ascii="Courier New" w:hAnsi="Courier New" w:cs="Courier New" w:hint="default"/>
      </w:rPr>
    </w:lvl>
    <w:lvl w:ilvl="5" w:tplc="38090005" w:tentative="1">
      <w:start w:val="1"/>
      <w:numFmt w:val="bullet"/>
      <w:lvlText w:val=""/>
      <w:lvlJc w:val="left"/>
      <w:pPr>
        <w:ind w:left="4870" w:hanging="360"/>
      </w:pPr>
      <w:rPr>
        <w:rFonts w:ascii="Wingdings" w:hAnsi="Wingdings" w:hint="default"/>
      </w:rPr>
    </w:lvl>
    <w:lvl w:ilvl="6" w:tplc="38090001" w:tentative="1">
      <w:start w:val="1"/>
      <w:numFmt w:val="bullet"/>
      <w:lvlText w:val=""/>
      <w:lvlJc w:val="left"/>
      <w:pPr>
        <w:ind w:left="5590" w:hanging="360"/>
      </w:pPr>
      <w:rPr>
        <w:rFonts w:ascii="Symbol" w:hAnsi="Symbol" w:hint="default"/>
      </w:rPr>
    </w:lvl>
    <w:lvl w:ilvl="7" w:tplc="38090003" w:tentative="1">
      <w:start w:val="1"/>
      <w:numFmt w:val="bullet"/>
      <w:lvlText w:val="o"/>
      <w:lvlJc w:val="left"/>
      <w:pPr>
        <w:ind w:left="6310" w:hanging="360"/>
      </w:pPr>
      <w:rPr>
        <w:rFonts w:ascii="Courier New" w:hAnsi="Courier New" w:cs="Courier New" w:hint="default"/>
      </w:rPr>
    </w:lvl>
    <w:lvl w:ilvl="8" w:tplc="38090005" w:tentative="1">
      <w:start w:val="1"/>
      <w:numFmt w:val="bullet"/>
      <w:lvlText w:val=""/>
      <w:lvlJc w:val="left"/>
      <w:pPr>
        <w:ind w:left="7030" w:hanging="360"/>
      </w:pPr>
      <w:rPr>
        <w:rFonts w:ascii="Wingdings" w:hAnsi="Wingdings" w:hint="default"/>
      </w:rPr>
    </w:lvl>
  </w:abstractNum>
  <w:abstractNum w:abstractNumId="24" w15:restartNumberingAfterBreak="0">
    <w:nsid w:val="45614A66"/>
    <w:multiLevelType w:val="hybridMultilevel"/>
    <w:tmpl w:val="DBEEEC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5B093E"/>
    <w:multiLevelType w:val="hybridMultilevel"/>
    <w:tmpl w:val="5CE8878E"/>
    <w:lvl w:ilvl="0" w:tplc="2DC42F0C">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27" w15:restartNumberingAfterBreak="0">
    <w:nsid w:val="50DD75B2"/>
    <w:multiLevelType w:val="hybridMultilevel"/>
    <w:tmpl w:val="F96653C2"/>
    <w:lvl w:ilvl="0" w:tplc="8F8EB4E4">
      <w:start w:val="1"/>
      <w:numFmt w:val="bullet"/>
      <w:lvlText w:val="§"/>
      <w:lvlJc w:val="left"/>
      <w:pPr>
        <w:ind w:left="5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17C2EB56">
      <w:start w:val="1"/>
      <w:numFmt w:val="bullet"/>
      <w:lvlText w:val="o"/>
      <w:lvlJc w:val="left"/>
      <w:pPr>
        <w:ind w:left="10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D7F2E71C">
      <w:start w:val="1"/>
      <w:numFmt w:val="bullet"/>
      <w:lvlText w:val="▪"/>
      <w:lvlJc w:val="left"/>
      <w:pPr>
        <w:ind w:left="18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DA6AAF6E">
      <w:start w:val="1"/>
      <w:numFmt w:val="bullet"/>
      <w:lvlText w:val="•"/>
      <w:lvlJc w:val="left"/>
      <w:pPr>
        <w:ind w:left="25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97C4D2BC">
      <w:start w:val="1"/>
      <w:numFmt w:val="bullet"/>
      <w:lvlText w:val="o"/>
      <w:lvlJc w:val="left"/>
      <w:pPr>
        <w:ind w:left="32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FA0A0854">
      <w:start w:val="1"/>
      <w:numFmt w:val="bullet"/>
      <w:lvlText w:val="▪"/>
      <w:lvlJc w:val="left"/>
      <w:pPr>
        <w:ind w:left="39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DD2A25DC">
      <w:start w:val="1"/>
      <w:numFmt w:val="bullet"/>
      <w:lvlText w:val="•"/>
      <w:lvlJc w:val="left"/>
      <w:pPr>
        <w:ind w:left="46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66089FA">
      <w:start w:val="1"/>
      <w:numFmt w:val="bullet"/>
      <w:lvlText w:val="o"/>
      <w:lvlJc w:val="left"/>
      <w:pPr>
        <w:ind w:left="54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BAFAA020">
      <w:start w:val="1"/>
      <w:numFmt w:val="bullet"/>
      <w:lvlText w:val="▪"/>
      <w:lvlJc w:val="left"/>
      <w:pPr>
        <w:ind w:left="61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28" w15:restartNumberingAfterBreak="0">
    <w:nsid w:val="57495DA1"/>
    <w:multiLevelType w:val="hybridMultilevel"/>
    <w:tmpl w:val="6E647958"/>
    <w:lvl w:ilvl="0" w:tplc="9B26A34A">
      <w:start w:val="4"/>
      <w:numFmt w:val="decimal"/>
      <w:lvlText w:val="%1."/>
      <w:lvlJc w:val="left"/>
      <w:pPr>
        <w:ind w:left="70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562A0BE">
      <w:start w:val="1"/>
      <w:numFmt w:val="lowerLetter"/>
      <w:lvlText w:val="%2"/>
      <w:lvlJc w:val="left"/>
      <w:pPr>
        <w:ind w:left="12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43A6A4E">
      <w:start w:val="1"/>
      <w:numFmt w:val="lowerRoman"/>
      <w:lvlText w:val="%3"/>
      <w:lvlJc w:val="left"/>
      <w:pPr>
        <w:ind w:left="19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CC6CBFA">
      <w:start w:val="1"/>
      <w:numFmt w:val="decimal"/>
      <w:lvlText w:val="%4"/>
      <w:lvlJc w:val="left"/>
      <w:pPr>
        <w:ind w:left="26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7EE3772">
      <w:start w:val="1"/>
      <w:numFmt w:val="lowerLetter"/>
      <w:lvlText w:val="%5"/>
      <w:lvlJc w:val="left"/>
      <w:pPr>
        <w:ind w:left="3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9EC863C">
      <w:start w:val="1"/>
      <w:numFmt w:val="lowerRoman"/>
      <w:lvlText w:val="%6"/>
      <w:lvlJc w:val="left"/>
      <w:pPr>
        <w:ind w:left="4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15CED38">
      <w:start w:val="1"/>
      <w:numFmt w:val="decimal"/>
      <w:lvlText w:val="%7"/>
      <w:lvlJc w:val="left"/>
      <w:pPr>
        <w:ind w:left="4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BEAF96C">
      <w:start w:val="1"/>
      <w:numFmt w:val="lowerLetter"/>
      <w:lvlText w:val="%8"/>
      <w:lvlJc w:val="left"/>
      <w:pPr>
        <w:ind w:left="5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38852BA">
      <w:start w:val="1"/>
      <w:numFmt w:val="lowerRoman"/>
      <w:lvlText w:val="%9"/>
      <w:lvlJc w:val="left"/>
      <w:pPr>
        <w:ind w:left="6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9" w15:restartNumberingAfterBreak="0">
    <w:nsid w:val="656052E8"/>
    <w:multiLevelType w:val="hybridMultilevel"/>
    <w:tmpl w:val="A7668424"/>
    <w:lvl w:ilvl="0" w:tplc="263E6A26">
      <w:start w:val="1"/>
      <w:numFmt w:val="lowerLetter"/>
      <w:lvlText w:val="%1."/>
      <w:lvlJc w:val="left"/>
      <w:pPr>
        <w:ind w:left="910" w:hanging="360"/>
      </w:pPr>
      <w:rPr>
        <w:rFonts w:hint="default"/>
      </w:rPr>
    </w:lvl>
    <w:lvl w:ilvl="1" w:tplc="38090019">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30" w15:restartNumberingAfterBreak="0">
    <w:nsid w:val="68FD0C0D"/>
    <w:multiLevelType w:val="hybridMultilevel"/>
    <w:tmpl w:val="123ABFFC"/>
    <w:lvl w:ilvl="0" w:tplc="DD7C60C6">
      <w:start w:val="1"/>
      <w:numFmt w:val="decimal"/>
      <w:lvlText w:val="%1."/>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B965CB8">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2E812E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38265C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D202E40">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62C8F3C">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E36668A">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452D3F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CAFAFC">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1" w15:restartNumberingAfterBreak="0">
    <w:nsid w:val="6BB132BD"/>
    <w:multiLevelType w:val="hybridMultilevel"/>
    <w:tmpl w:val="6FAEF6C6"/>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D2A0A0A"/>
    <w:multiLevelType w:val="multilevel"/>
    <w:tmpl w:val="7DB62374"/>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E066D46"/>
    <w:multiLevelType w:val="hybridMultilevel"/>
    <w:tmpl w:val="B2447930"/>
    <w:lvl w:ilvl="0" w:tplc="B78E6EFA">
      <w:start w:val="1"/>
      <w:numFmt w:val="decimal"/>
      <w:lvlText w:val="%1."/>
      <w:lvlJc w:val="left"/>
      <w:pPr>
        <w:ind w:left="5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B0635CE">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C3EBCD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E80792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75A426A">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31679E2">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5307E66">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168B32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B7CB9B0">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856388884">
    <w:abstractNumId w:val="4"/>
  </w:num>
  <w:num w:numId="2" w16cid:durableId="1003053395">
    <w:abstractNumId w:val="25"/>
  </w:num>
  <w:num w:numId="3" w16cid:durableId="1585143955">
    <w:abstractNumId w:val="0"/>
  </w:num>
  <w:num w:numId="4" w16cid:durableId="1543862061">
    <w:abstractNumId w:val="2"/>
  </w:num>
  <w:num w:numId="5" w16cid:durableId="1311903154">
    <w:abstractNumId w:val="1"/>
  </w:num>
  <w:num w:numId="6" w16cid:durableId="912466934">
    <w:abstractNumId w:val="3"/>
  </w:num>
  <w:num w:numId="7" w16cid:durableId="374502972">
    <w:abstractNumId w:val="5"/>
  </w:num>
  <w:num w:numId="8" w16cid:durableId="1323311476">
    <w:abstractNumId w:val="7"/>
  </w:num>
  <w:num w:numId="9" w16cid:durableId="1644844947">
    <w:abstractNumId w:val="16"/>
  </w:num>
  <w:num w:numId="10" w16cid:durableId="1525750675">
    <w:abstractNumId w:val="33"/>
  </w:num>
  <w:num w:numId="11" w16cid:durableId="1795519856">
    <w:abstractNumId w:val="22"/>
  </w:num>
  <w:num w:numId="12" w16cid:durableId="1008096633">
    <w:abstractNumId w:val="32"/>
  </w:num>
  <w:num w:numId="13" w16cid:durableId="1657495733">
    <w:abstractNumId w:val="30"/>
  </w:num>
  <w:num w:numId="14" w16cid:durableId="1486317471">
    <w:abstractNumId w:val="11"/>
  </w:num>
  <w:num w:numId="15" w16cid:durableId="1543637011">
    <w:abstractNumId w:val="34"/>
  </w:num>
  <w:num w:numId="16" w16cid:durableId="754975321">
    <w:abstractNumId w:val="24"/>
  </w:num>
  <w:num w:numId="17" w16cid:durableId="1366950862">
    <w:abstractNumId w:val="27"/>
  </w:num>
  <w:num w:numId="18" w16cid:durableId="93135288">
    <w:abstractNumId w:val="28"/>
  </w:num>
  <w:num w:numId="19" w16cid:durableId="777987899">
    <w:abstractNumId w:val="18"/>
  </w:num>
  <w:num w:numId="20" w16cid:durableId="1564679673">
    <w:abstractNumId w:val="21"/>
  </w:num>
  <w:num w:numId="21" w16cid:durableId="2032300613">
    <w:abstractNumId w:val="8"/>
  </w:num>
  <w:num w:numId="22" w16cid:durableId="1484736750">
    <w:abstractNumId w:val="19"/>
  </w:num>
  <w:num w:numId="23" w16cid:durableId="130484982">
    <w:abstractNumId w:val="15"/>
  </w:num>
  <w:num w:numId="24" w16cid:durableId="1066100849">
    <w:abstractNumId w:val="29"/>
  </w:num>
  <w:num w:numId="25" w16cid:durableId="1299802879">
    <w:abstractNumId w:val="13"/>
  </w:num>
  <w:num w:numId="26" w16cid:durableId="872422918">
    <w:abstractNumId w:val="9"/>
  </w:num>
  <w:num w:numId="27" w16cid:durableId="550311371">
    <w:abstractNumId w:val="10"/>
  </w:num>
  <w:num w:numId="28" w16cid:durableId="896092014">
    <w:abstractNumId w:val="14"/>
  </w:num>
  <w:num w:numId="29" w16cid:durableId="1068577321">
    <w:abstractNumId w:val="26"/>
  </w:num>
  <w:num w:numId="30" w16cid:durableId="717516647">
    <w:abstractNumId w:val="17"/>
  </w:num>
  <w:num w:numId="31" w16cid:durableId="488443675">
    <w:abstractNumId w:val="20"/>
  </w:num>
  <w:num w:numId="32" w16cid:durableId="1720130369">
    <w:abstractNumId w:val="23"/>
  </w:num>
  <w:num w:numId="33" w16cid:durableId="213124906">
    <w:abstractNumId w:val="12"/>
  </w:num>
  <w:num w:numId="34" w16cid:durableId="819239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761"/>
    <w:rsid w:val="00097ABB"/>
    <w:rsid w:val="000A4BD2"/>
    <w:rsid w:val="00117A06"/>
    <w:rsid w:val="001663FC"/>
    <w:rsid w:val="00193EAC"/>
    <w:rsid w:val="00210498"/>
    <w:rsid w:val="00220B4B"/>
    <w:rsid w:val="00225DFF"/>
    <w:rsid w:val="002307B6"/>
    <w:rsid w:val="002374C4"/>
    <w:rsid w:val="0029309E"/>
    <w:rsid w:val="0029502B"/>
    <w:rsid w:val="002A42A6"/>
    <w:rsid w:val="002A7485"/>
    <w:rsid w:val="002B671F"/>
    <w:rsid w:val="002B7EB7"/>
    <w:rsid w:val="002F0947"/>
    <w:rsid w:val="00313C64"/>
    <w:rsid w:val="003876AE"/>
    <w:rsid w:val="00392DFA"/>
    <w:rsid w:val="003A08FD"/>
    <w:rsid w:val="003B4DC4"/>
    <w:rsid w:val="003C3889"/>
    <w:rsid w:val="003D76B7"/>
    <w:rsid w:val="003F53F3"/>
    <w:rsid w:val="004553BE"/>
    <w:rsid w:val="004A5448"/>
    <w:rsid w:val="004B3D43"/>
    <w:rsid w:val="004C6BE6"/>
    <w:rsid w:val="004F3E7B"/>
    <w:rsid w:val="00501608"/>
    <w:rsid w:val="00501C64"/>
    <w:rsid w:val="005535D1"/>
    <w:rsid w:val="005E0E71"/>
    <w:rsid w:val="00612C53"/>
    <w:rsid w:val="00661B4B"/>
    <w:rsid w:val="006754EE"/>
    <w:rsid w:val="006A74EB"/>
    <w:rsid w:val="006B1F77"/>
    <w:rsid w:val="006B3726"/>
    <w:rsid w:val="00721031"/>
    <w:rsid w:val="0073094B"/>
    <w:rsid w:val="007478EC"/>
    <w:rsid w:val="00792168"/>
    <w:rsid w:val="007C0F81"/>
    <w:rsid w:val="007D3BDA"/>
    <w:rsid w:val="00807313"/>
    <w:rsid w:val="00832C71"/>
    <w:rsid w:val="008731BF"/>
    <w:rsid w:val="00890CA6"/>
    <w:rsid w:val="008D5A92"/>
    <w:rsid w:val="0090054A"/>
    <w:rsid w:val="00913E35"/>
    <w:rsid w:val="00916F0B"/>
    <w:rsid w:val="00955BAD"/>
    <w:rsid w:val="00956E54"/>
    <w:rsid w:val="00983585"/>
    <w:rsid w:val="00A053D6"/>
    <w:rsid w:val="00A069A6"/>
    <w:rsid w:val="00A12A84"/>
    <w:rsid w:val="00A14ADD"/>
    <w:rsid w:val="00A165BA"/>
    <w:rsid w:val="00A42D42"/>
    <w:rsid w:val="00A464A8"/>
    <w:rsid w:val="00AA30E8"/>
    <w:rsid w:val="00AA37B1"/>
    <w:rsid w:val="00B31829"/>
    <w:rsid w:val="00B4643B"/>
    <w:rsid w:val="00B912D8"/>
    <w:rsid w:val="00BD193A"/>
    <w:rsid w:val="00C0012B"/>
    <w:rsid w:val="00C1340B"/>
    <w:rsid w:val="00C37B73"/>
    <w:rsid w:val="00C760CB"/>
    <w:rsid w:val="00C93557"/>
    <w:rsid w:val="00CD4303"/>
    <w:rsid w:val="00CF5672"/>
    <w:rsid w:val="00D51ED7"/>
    <w:rsid w:val="00D62580"/>
    <w:rsid w:val="00DA7182"/>
    <w:rsid w:val="00DA7A66"/>
    <w:rsid w:val="00DC6CEA"/>
    <w:rsid w:val="00DF0035"/>
    <w:rsid w:val="00E04071"/>
    <w:rsid w:val="00E13937"/>
    <w:rsid w:val="00E36A52"/>
    <w:rsid w:val="00E37C22"/>
    <w:rsid w:val="00E64946"/>
    <w:rsid w:val="00E72FC9"/>
    <w:rsid w:val="00EB64E9"/>
    <w:rsid w:val="00EC040D"/>
    <w:rsid w:val="00EE39F4"/>
    <w:rsid w:val="00EF5CAB"/>
    <w:rsid w:val="00F00240"/>
    <w:rsid w:val="00F07590"/>
    <w:rsid w:val="00F07A5C"/>
    <w:rsid w:val="00F209AA"/>
    <w:rsid w:val="00F34BF8"/>
    <w:rsid w:val="00F37593"/>
    <w:rsid w:val="00F412F4"/>
    <w:rsid w:val="00F5357A"/>
    <w:rsid w:val="00F64569"/>
    <w:rsid w:val="00F75900"/>
    <w:rsid w:val="00F77F4B"/>
    <w:rsid w:val="00FA7B72"/>
    <w:rsid w:val="00FC637E"/>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A069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069A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A069A6"/>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69391">
      <w:bodyDiv w:val="1"/>
      <w:marLeft w:val="0"/>
      <w:marRight w:val="0"/>
      <w:marTop w:val="0"/>
      <w:marBottom w:val="0"/>
      <w:divBdr>
        <w:top w:val="none" w:sz="0" w:space="0" w:color="auto"/>
        <w:left w:val="none" w:sz="0" w:space="0" w:color="auto"/>
        <w:bottom w:val="none" w:sz="0" w:space="0" w:color="auto"/>
        <w:right w:val="none" w:sz="0" w:space="0" w:color="auto"/>
      </w:divBdr>
      <w:divsChild>
        <w:div w:id="1813986552">
          <w:marLeft w:val="0"/>
          <w:marRight w:val="0"/>
          <w:marTop w:val="0"/>
          <w:marBottom w:val="0"/>
          <w:divBdr>
            <w:top w:val="none" w:sz="0" w:space="0" w:color="auto"/>
            <w:left w:val="none" w:sz="0" w:space="0" w:color="auto"/>
            <w:bottom w:val="none" w:sz="0" w:space="0" w:color="auto"/>
            <w:right w:val="none" w:sz="0" w:space="0" w:color="auto"/>
          </w:divBdr>
          <w:divsChild>
            <w:div w:id="1232421389">
              <w:marLeft w:val="0"/>
              <w:marRight w:val="0"/>
              <w:marTop w:val="0"/>
              <w:marBottom w:val="0"/>
              <w:divBdr>
                <w:top w:val="none" w:sz="0" w:space="0" w:color="auto"/>
                <w:left w:val="none" w:sz="0" w:space="0" w:color="auto"/>
                <w:bottom w:val="none" w:sz="0" w:space="0" w:color="auto"/>
                <w:right w:val="none" w:sz="0" w:space="0" w:color="auto"/>
              </w:divBdr>
            </w:div>
            <w:div w:id="252863880">
              <w:marLeft w:val="0"/>
              <w:marRight w:val="0"/>
              <w:marTop w:val="0"/>
              <w:marBottom w:val="0"/>
              <w:divBdr>
                <w:top w:val="none" w:sz="0" w:space="0" w:color="auto"/>
                <w:left w:val="none" w:sz="0" w:space="0" w:color="auto"/>
                <w:bottom w:val="none" w:sz="0" w:space="0" w:color="auto"/>
                <w:right w:val="none" w:sz="0" w:space="0" w:color="auto"/>
              </w:divBdr>
            </w:div>
            <w:div w:id="1191602185">
              <w:marLeft w:val="0"/>
              <w:marRight w:val="0"/>
              <w:marTop w:val="0"/>
              <w:marBottom w:val="0"/>
              <w:divBdr>
                <w:top w:val="none" w:sz="0" w:space="0" w:color="auto"/>
                <w:left w:val="none" w:sz="0" w:space="0" w:color="auto"/>
                <w:bottom w:val="none" w:sz="0" w:space="0" w:color="auto"/>
                <w:right w:val="none" w:sz="0" w:space="0" w:color="auto"/>
              </w:divBdr>
            </w:div>
            <w:div w:id="1235626917">
              <w:marLeft w:val="0"/>
              <w:marRight w:val="0"/>
              <w:marTop w:val="0"/>
              <w:marBottom w:val="0"/>
              <w:divBdr>
                <w:top w:val="none" w:sz="0" w:space="0" w:color="auto"/>
                <w:left w:val="none" w:sz="0" w:space="0" w:color="auto"/>
                <w:bottom w:val="none" w:sz="0" w:space="0" w:color="auto"/>
                <w:right w:val="none" w:sz="0" w:space="0" w:color="auto"/>
              </w:divBdr>
            </w:div>
            <w:div w:id="1910075190">
              <w:marLeft w:val="0"/>
              <w:marRight w:val="0"/>
              <w:marTop w:val="0"/>
              <w:marBottom w:val="0"/>
              <w:divBdr>
                <w:top w:val="none" w:sz="0" w:space="0" w:color="auto"/>
                <w:left w:val="none" w:sz="0" w:space="0" w:color="auto"/>
                <w:bottom w:val="none" w:sz="0" w:space="0" w:color="auto"/>
                <w:right w:val="none" w:sz="0" w:space="0" w:color="auto"/>
              </w:divBdr>
            </w:div>
            <w:div w:id="304285275">
              <w:marLeft w:val="0"/>
              <w:marRight w:val="0"/>
              <w:marTop w:val="0"/>
              <w:marBottom w:val="0"/>
              <w:divBdr>
                <w:top w:val="none" w:sz="0" w:space="0" w:color="auto"/>
                <w:left w:val="none" w:sz="0" w:space="0" w:color="auto"/>
                <w:bottom w:val="none" w:sz="0" w:space="0" w:color="auto"/>
                <w:right w:val="none" w:sz="0" w:space="0" w:color="auto"/>
              </w:divBdr>
            </w:div>
            <w:div w:id="1446848933">
              <w:marLeft w:val="0"/>
              <w:marRight w:val="0"/>
              <w:marTop w:val="0"/>
              <w:marBottom w:val="0"/>
              <w:divBdr>
                <w:top w:val="none" w:sz="0" w:space="0" w:color="auto"/>
                <w:left w:val="none" w:sz="0" w:space="0" w:color="auto"/>
                <w:bottom w:val="none" w:sz="0" w:space="0" w:color="auto"/>
                <w:right w:val="none" w:sz="0" w:space="0" w:color="auto"/>
              </w:divBdr>
            </w:div>
            <w:div w:id="545989906">
              <w:marLeft w:val="0"/>
              <w:marRight w:val="0"/>
              <w:marTop w:val="0"/>
              <w:marBottom w:val="0"/>
              <w:divBdr>
                <w:top w:val="none" w:sz="0" w:space="0" w:color="auto"/>
                <w:left w:val="none" w:sz="0" w:space="0" w:color="auto"/>
                <w:bottom w:val="none" w:sz="0" w:space="0" w:color="auto"/>
                <w:right w:val="none" w:sz="0" w:space="0" w:color="auto"/>
              </w:divBdr>
            </w:div>
            <w:div w:id="1133059221">
              <w:marLeft w:val="0"/>
              <w:marRight w:val="0"/>
              <w:marTop w:val="0"/>
              <w:marBottom w:val="0"/>
              <w:divBdr>
                <w:top w:val="none" w:sz="0" w:space="0" w:color="auto"/>
                <w:left w:val="none" w:sz="0" w:space="0" w:color="auto"/>
                <w:bottom w:val="none" w:sz="0" w:space="0" w:color="auto"/>
                <w:right w:val="none" w:sz="0" w:space="0" w:color="auto"/>
              </w:divBdr>
            </w:div>
            <w:div w:id="14429304">
              <w:marLeft w:val="0"/>
              <w:marRight w:val="0"/>
              <w:marTop w:val="0"/>
              <w:marBottom w:val="0"/>
              <w:divBdr>
                <w:top w:val="none" w:sz="0" w:space="0" w:color="auto"/>
                <w:left w:val="none" w:sz="0" w:space="0" w:color="auto"/>
                <w:bottom w:val="none" w:sz="0" w:space="0" w:color="auto"/>
                <w:right w:val="none" w:sz="0" w:space="0" w:color="auto"/>
              </w:divBdr>
            </w:div>
            <w:div w:id="536237561">
              <w:marLeft w:val="0"/>
              <w:marRight w:val="0"/>
              <w:marTop w:val="0"/>
              <w:marBottom w:val="0"/>
              <w:divBdr>
                <w:top w:val="none" w:sz="0" w:space="0" w:color="auto"/>
                <w:left w:val="none" w:sz="0" w:space="0" w:color="auto"/>
                <w:bottom w:val="none" w:sz="0" w:space="0" w:color="auto"/>
                <w:right w:val="none" w:sz="0" w:space="0" w:color="auto"/>
              </w:divBdr>
            </w:div>
            <w:div w:id="1553880672">
              <w:marLeft w:val="0"/>
              <w:marRight w:val="0"/>
              <w:marTop w:val="0"/>
              <w:marBottom w:val="0"/>
              <w:divBdr>
                <w:top w:val="none" w:sz="0" w:space="0" w:color="auto"/>
                <w:left w:val="none" w:sz="0" w:space="0" w:color="auto"/>
                <w:bottom w:val="none" w:sz="0" w:space="0" w:color="auto"/>
                <w:right w:val="none" w:sz="0" w:space="0" w:color="auto"/>
              </w:divBdr>
            </w:div>
            <w:div w:id="856847832">
              <w:marLeft w:val="0"/>
              <w:marRight w:val="0"/>
              <w:marTop w:val="0"/>
              <w:marBottom w:val="0"/>
              <w:divBdr>
                <w:top w:val="none" w:sz="0" w:space="0" w:color="auto"/>
                <w:left w:val="none" w:sz="0" w:space="0" w:color="auto"/>
                <w:bottom w:val="none" w:sz="0" w:space="0" w:color="auto"/>
                <w:right w:val="none" w:sz="0" w:space="0" w:color="auto"/>
              </w:divBdr>
            </w:div>
            <w:div w:id="35549347">
              <w:marLeft w:val="0"/>
              <w:marRight w:val="0"/>
              <w:marTop w:val="0"/>
              <w:marBottom w:val="0"/>
              <w:divBdr>
                <w:top w:val="none" w:sz="0" w:space="0" w:color="auto"/>
                <w:left w:val="none" w:sz="0" w:space="0" w:color="auto"/>
                <w:bottom w:val="none" w:sz="0" w:space="0" w:color="auto"/>
                <w:right w:val="none" w:sz="0" w:space="0" w:color="auto"/>
              </w:divBdr>
            </w:div>
            <w:div w:id="1112284461">
              <w:marLeft w:val="0"/>
              <w:marRight w:val="0"/>
              <w:marTop w:val="0"/>
              <w:marBottom w:val="0"/>
              <w:divBdr>
                <w:top w:val="none" w:sz="0" w:space="0" w:color="auto"/>
                <w:left w:val="none" w:sz="0" w:space="0" w:color="auto"/>
                <w:bottom w:val="none" w:sz="0" w:space="0" w:color="auto"/>
                <w:right w:val="none" w:sz="0" w:space="0" w:color="auto"/>
              </w:divBdr>
            </w:div>
            <w:div w:id="1540894959">
              <w:marLeft w:val="0"/>
              <w:marRight w:val="0"/>
              <w:marTop w:val="0"/>
              <w:marBottom w:val="0"/>
              <w:divBdr>
                <w:top w:val="none" w:sz="0" w:space="0" w:color="auto"/>
                <w:left w:val="none" w:sz="0" w:space="0" w:color="auto"/>
                <w:bottom w:val="none" w:sz="0" w:space="0" w:color="auto"/>
                <w:right w:val="none" w:sz="0" w:space="0" w:color="auto"/>
              </w:divBdr>
            </w:div>
            <w:div w:id="1148668762">
              <w:marLeft w:val="0"/>
              <w:marRight w:val="0"/>
              <w:marTop w:val="0"/>
              <w:marBottom w:val="0"/>
              <w:divBdr>
                <w:top w:val="none" w:sz="0" w:space="0" w:color="auto"/>
                <w:left w:val="none" w:sz="0" w:space="0" w:color="auto"/>
                <w:bottom w:val="none" w:sz="0" w:space="0" w:color="auto"/>
                <w:right w:val="none" w:sz="0" w:space="0" w:color="auto"/>
              </w:divBdr>
            </w:div>
            <w:div w:id="1371681969">
              <w:marLeft w:val="0"/>
              <w:marRight w:val="0"/>
              <w:marTop w:val="0"/>
              <w:marBottom w:val="0"/>
              <w:divBdr>
                <w:top w:val="none" w:sz="0" w:space="0" w:color="auto"/>
                <w:left w:val="none" w:sz="0" w:space="0" w:color="auto"/>
                <w:bottom w:val="none" w:sz="0" w:space="0" w:color="auto"/>
                <w:right w:val="none" w:sz="0" w:space="0" w:color="auto"/>
              </w:divBdr>
            </w:div>
            <w:div w:id="3515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1757">
      <w:bodyDiv w:val="1"/>
      <w:marLeft w:val="0"/>
      <w:marRight w:val="0"/>
      <w:marTop w:val="0"/>
      <w:marBottom w:val="0"/>
      <w:divBdr>
        <w:top w:val="none" w:sz="0" w:space="0" w:color="auto"/>
        <w:left w:val="none" w:sz="0" w:space="0" w:color="auto"/>
        <w:bottom w:val="none" w:sz="0" w:space="0" w:color="auto"/>
        <w:right w:val="none" w:sz="0" w:space="0" w:color="auto"/>
      </w:divBdr>
      <w:divsChild>
        <w:div w:id="680355861">
          <w:marLeft w:val="0"/>
          <w:marRight w:val="0"/>
          <w:marTop w:val="0"/>
          <w:marBottom w:val="0"/>
          <w:divBdr>
            <w:top w:val="none" w:sz="0" w:space="0" w:color="auto"/>
            <w:left w:val="none" w:sz="0" w:space="0" w:color="auto"/>
            <w:bottom w:val="none" w:sz="0" w:space="0" w:color="auto"/>
            <w:right w:val="none" w:sz="0" w:space="0" w:color="auto"/>
          </w:divBdr>
          <w:divsChild>
            <w:div w:id="920215526">
              <w:marLeft w:val="0"/>
              <w:marRight w:val="0"/>
              <w:marTop w:val="0"/>
              <w:marBottom w:val="0"/>
              <w:divBdr>
                <w:top w:val="none" w:sz="0" w:space="0" w:color="auto"/>
                <w:left w:val="none" w:sz="0" w:space="0" w:color="auto"/>
                <w:bottom w:val="none" w:sz="0" w:space="0" w:color="auto"/>
                <w:right w:val="none" w:sz="0" w:space="0" w:color="auto"/>
              </w:divBdr>
            </w:div>
            <w:div w:id="523130008">
              <w:marLeft w:val="0"/>
              <w:marRight w:val="0"/>
              <w:marTop w:val="0"/>
              <w:marBottom w:val="0"/>
              <w:divBdr>
                <w:top w:val="none" w:sz="0" w:space="0" w:color="auto"/>
                <w:left w:val="none" w:sz="0" w:space="0" w:color="auto"/>
                <w:bottom w:val="none" w:sz="0" w:space="0" w:color="auto"/>
                <w:right w:val="none" w:sz="0" w:space="0" w:color="auto"/>
              </w:divBdr>
            </w:div>
            <w:div w:id="1890216516">
              <w:marLeft w:val="0"/>
              <w:marRight w:val="0"/>
              <w:marTop w:val="0"/>
              <w:marBottom w:val="0"/>
              <w:divBdr>
                <w:top w:val="none" w:sz="0" w:space="0" w:color="auto"/>
                <w:left w:val="none" w:sz="0" w:space="0" w:color="auto"/>
                <w:bottom w:val="none" w:sz="0" w:space="0" w:color="auto"/>
                <w:right w:val="none" w:sz="0" w:space="0" w:color="auto"/>
              </w:divBdr>
            </w:div>
            <w:div w:id="1741444708">
              <w:marLeft w:val="0"/>
              <w:marRight w:val="0"/>
              <w:marTop w:val="0"/>
              <w:marBottom w:val="0"/>
              <w:divBdr>
                <w:top w:val="none" w:sz="0" w:space="0" w:color="auto"/>
                <w:left w:val="none" w:sz="0" w:space="0" w:color="auto"/>
                <w:bottom w:val="none" w:sz="0" w:space="0" w:color="auto"/>
                <w:right w:val="none" w:sz="0" w:space="0" w:color="auto"/>
              </w:divBdr>
            </w:div>
            <w:div w:id="1337341730">
              <w:marLeft w:val="0"/>
              <w:marRight w:val="0"/>
              <w:marTop w:val="0"/>
              <w:marBottom w:val="0"/>
              <w:divBdr>
                <w:top w:val="none" w:sz="0" w:space="0" w:color="auto"/>
                <w:left w:val="none" w:sz="0" w:space="0" w:color="auto"/>
                <w:bottom w:val="none" w:sz="0" w:space="0" w:color="auto"/>
                <w:right w:val="none" w:sz="0" w:space="0" w:color="auto"/>
              </w:divBdr>
            </w:div>
            <w:div w:id="430321296">
              <w:marLeft w:val="0"/>
              <w:marRight w:val="0"/>
              <w:marTop w:val="0"/>
              <w:marBottom w:val="0"/>
              <w:divBdr>
                <w:top w:val="none" w:sz="0" w:space="0" w:color="auto"/>
                <w:left w:val="none" w:sz="0" w:space="0" w:color="auto"/>
                <w:bottom w:val="none" w:sz="0" w:space="0" w:color="auto"/>
                <w:right w:val="none" w:sz="0" w:space="0" w:color="auto"/>
              </w:divBdr>
            </w:div>
            <w:div w:id="1840119933">
              <w:marLeft w:val="0"/>
              <w:marRight w:val="0"/>
              <w:marTop w:val="0"/>
              <w:marBottom w:val="0"/>
              <w:divBdr>
                <w:top w:val="none" w:sz="0" w:space="0" w:color="auto"/>
                <w:left w:val="none" w:sz="0" w:space="0" w:color="auto"/>
                <w:bottom w:val="none" w:sz="0" w:space="0" w:color="auto"/>
                <w:right w:val="none" w:sz="0" w:space="0" w:color="auto"/>
              </w:divBdr>
            </w:div>
            <w:div w:id="1382438889">
              <w:marLeft w:val="0"/>
              <w:marRight w:val="0"/>
              <w:marTop w:val="0"/>
              <w:marBottom w:val="0"/>
              <w:divBdr>
                <w:top w:val="none" w:sz="0" w:space="0" w:color="auto"/>
                <w:left w:val="none" w:sz="0" w:space="0" w:color="auto"/>
                <w:bottom w:val="none" w:sz="0" w:space="0" w:color="auto"/>
                <w:right w:val="none" w:sz="0" w:space="0" w:color="auto"/>
              </w:divBdr>
            </w:div>
            <w:div w:id="398678124">
              <w:marLeft w:val="0"/>
              <w:marRight w:val="0"/>
              <w:marTop w:val="0"/>
              <w:marBottom w:val="0"/>
              <w:divBdr>
                <w:top w:val="none" w:sz="0" w:space="0" w:color="auto"/>
                <w:left w:val="none" w:sz="0" w:space="0" w:color="auto"/>
                <w:bottom w:val="none" w:sz="0" w:space="0" w:color="auto"/>
                <w:right w:val="none" w:sz="0" w:space="0" w:color="auto"/>
              </w:divBdr>
            </w:div>
            <w:div w:id="932280703">
              <w:marLeft w:val="0"/>
              <w:marRight w:val="0"/>
              <w:marTop w:val="0"/>
              <w:marBottom w:val="0"/>
              <w:divBdr>
                <w:top w:val="none" w:sz="0" w:space="0" w:color="auto"/>
                <w:left w:val="none" w:sz="0" w:space="0" w:color="auto"/>
                <w:bottom w:val="none" w:sz="0" w:space="0" w:color="auto"/>
                <w:right w:val="none" w:sz="0" w:space="0" w:color="auto"/>
              </w:divBdr>
            </w:div>
            <w:div w:id="589042659">
              <w:marLeft w:val="0"/>
              <w:marRight w:val="0"/>
              <w:marTop w:val="0"/>
              <w:marBottom w:val="0"/>
              <w:divBdr>
                <w:top w:val="none" w:sz="0" w:space="0" w:color="auto"/>
                <w:left w:val="none" w:sz="0" w:space="0" w:color="auto"/>
                <w:bottom w:val="none" w:sz="0" w:space="0" w:color="auto"/>
                <w:right w:val="none" w:sz="0" w:space="0" w:color="auto"/>
              </w:divBdr>
            </w:div>
            <w:div w:id="206374220">
              <w:marLeft w:val="0"/>
              <w:marRight w:val="0"/>
              <w:marTop w:val="0"/>
              <w:marBottom w:val="0"/>
              <w:divBdr>
                <w:top w:val="none" w:sz="0" w:space="0" w:color="auto"/>
                <w:left w:val="none" w:sz="0" w:space="0" w:color="auto"/>
                <w:bottom w:val="none" w:sz="0" w:space="0" w:color="auto"/>
                <w:right w:val="none" w:sz="0" w:space="0" w:color="auto"/>
              </w:divBdr>
            </w:div>
            <w:div w:id="1237670629">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620111804">
              <w:marLeft w:val="0"/>
              <w:marRight w:val="0"/>
              <w:marTop w:val="0"/>
              <w:marBottom w:val="0"/>
              <w:divBdr>
                <w:top w:val="none" w:sz="0" w:space="0" w:color="auto"/>
                <w:left w:val="none" w:sz="0" w:space="0" w:color="auto"/>
                <w:bottom w:val="none" w:sz="0" w:space="0" w:color="auto"/>
                <w:right w:val="none" w:sz="0" w:space="0" w:color="auto"/>
              </w:divBdr>
            </w:div>
            <w:div w:id="1696153065">
              <w:marLeft w:val="0"/>
              <w:marRight w:val="0"/>
              <w:marTop w:val="0"/>
              <w:marBottom w:val="0"/>
              <w:divBdr>
                <w:top w:val="none" w:sz="0" w:space="0" w:color="auto"/>
                <w:left w:val="none" w:sz="0" w:space="0" w:color="auto"/>
                <w:bottom w:val="none" w:sz="0" w:space="0" w:color="auto"/>
                <w:right w:val="none" w:sz="0" w:space="0" w:color="auto"/>
              </w:divBdr>
            </w:div>
            <w:div w:id="480585187">
              <w:marLeft w:val="0"/>
              <w:marRight w:val="0"/>
              <w:marTop w:val="0"/>
              <w:marBottom w:val="0"/>
              <w:divBdr>
                <w:top w:val="none" w:sz="0" w:space="0" w:color="auto"/>
                <w:left w:val="none" w:sz="0" w:space="0" w:color="auto"/>
                <w:bottom w:val="none" w:sz="0" w:space="0" w:color="auto"/>
                <w:right w:val="none" w:sz="0" w:space="0" w:color="auto"/>
              </w:divBdr>
            </w:div>
            <w:div w:id="375086011">
              <w:marLeft w:val="0"/>
              <w:marRight w:val="0"/>
              <w:marTop w:val="0"/>
              <w:marBottom w:val="0"/>
              <w:divBdr>
                <w:top w:val="none" w:sz="0" w:space="0" w:color="auto"/>
                <w:left w:val="none" w:sz="0" w:space="0" w:color="auto"/>
                <w:bottom w:val="none" w:sz="0" w:space="0" w:color="auto"/>
                <w:right w:val="none" w:sz="0" w:space="0" w:color="auto"/>
              </w:divBdr>
            </w:div>
            <w:div w:id="774252986">
              <w:marLeft w:val="0"/>
              <w:marRight w:val="0"/>
              <w:marTop w:val="0"/>
              <w:marBottom w:val="0"/>
              <w:divBdr>
                <w:top w:val="none" w:sz="0" w:space="0" w:color="auto"/>
                <w:left w:val="none" w:sz="0" w:space="0" w:color="auto"/>
                <w:bottom w:val="none" w:sz="0" w:space="0" w:color="auto"/>
                <w:right w:val="none" w:sz="0" w:space="0" w:color="auto"/>
              </w:divBdr>
            </w:div>
            <w:div w:id="1576432536">
              <w:marLeft w:val="0"/>
              <w:marRight w:val="0"/>
              <w:marTop w:val="0"/>
              <w:marBottom w:val="0"/>
              <w:divBdr>
                <w:top w:val="none" w:sz="0" w:space="0" w:color="auto"/>
                <w:left w:val="none" w:sz="0" w:space="0" w:color="auto"/>
                <w:bottom w:val="none" w:sz="0" w:space="0" w:color="auto"/>
                <w:right w:val="none" w:sz="0" w:space="0" w:color="auto"/>
              </w:divBdr>
            </w:div>
            <w:div w:id="1032418242">
              <w:marLeft w:val="0"/>
              <w:marRight w:val="0"/>
              <w:marTop w:val="0"/>
              <w:marBottom w:val="0"/>
              <w:divBdr>
                <w:top w:val="none" w:sz="0" w:space="0" w:color="auto"/>
                <w:left w:val="none" w:sz="0" w:space="0" w:color="auto"/>
                <w:bottom w:val="none" w:sz="0" w:space="0" w:color="auto"/>
                <w:right w:val="none" w:sz="0" w:space="0" w:color="auto"/>
              </w:divBdr>
            </w:div>
            <w:div w:id="275598195">
              <w:marLeft w:val="0"/>
              <w:marRight w:val="0"/>
              <w:marTop w:val="0"/>
              <w:marBottom w:val="0"/>
              <w:divBdr>
                <w:top w:val="none" w:sz="0" w:space="0" w:color="auto"/>
                <w:left w:val="none" w:sz="0" w:space="0" w:color="auto"/>
                <w:bottom w:val="none" w:sz="0" w:space="0" w:color="auto"/>
                <w:right w:val="none" w:sz="0" w:space="0" w:color="auto"/>
              </w:divBdr>
            </w:div>
            <w:div w:id="491026258">
              <w:marLeft w:val="0"/>
              <w:marRight w:val="0"/>
              <w:marTop w:val="0"/>
              <w:marBottom w:val="0"/>
              <w:divBdr>
                <w:top w:val="none" w:sz="0" w:space="0" w:color="auto"/>
                <w:left w:val="none" w:sz="0" w:space="0" w:color="auto"/>
                <w:bottom w:val="none" w:sz="0" w:space="0" w:color="auto"/>
                <w:right w:val="none" w:sz="0" w:space="0" w:color="auto"/>
              </w:divBdr>
            </w:div>
            <w:div w:id="783580843">
              <w:marLeft w:val="0"/>
              <w:marRight w:val="0"/>
              <w:marTop w:val="0"/>
              <w:marBottom w:val="0"/>
              <w:divBdr>
                <w:top w:val="none" w:sz="0" w:space="0" w:color="auto"/>
                <w:left w:val="none" w:sz="0" w:space="0" w:color="auto"/>
                <w:bottom w:val="none" w:sz="0" w:space="0" w:color="auto"/>
                <w:right w:val="none" w:sz="0" w:space="0" w:color="auto"/>
              </w:divBdr>
            </w:div>
            <w:div w:id="165092994">
              <w:marLeft w:val="0"/>
              <w:marRight w:val="0"/>
              <w:marTop w:val="0"/>
              <w:marBottom w:val="0"/>
              <w:divBdr>
                <w:top w:val="none" w:sz="0" w:space="0" w:color="auto"/>
                <w:left w:val="none" w:sz="0" w:space="0" w:color="auto"/>
                <w:bottom w:val="none" w:sz="0" w:space="0" w:color="auto"/>
                <w:right w:val="none" w:sz="0" w:space="0" w:color="auto"/>
              </w:divBdr>
            </w:div>
            <w:div w:id="1743329635">
              <w:marLeft w:val="0"/>
              <w:marRight w:val="0"/>
              <w:marTop w:val="0"/>
              <w:marBottom w:val="0"/>
              <w:divBdr>
                <w:top w:val="none" w:sz="0" w:space="0" w:color="auto"/>
                <w:left w:val="none" w:sz="0" w:space="0" w:color="auto"/>
                <w:bottom w:val="none" w:sz="0" w:space="0" w:color="auto"/>
                <w:right w:val="none" w:sz="0" w:space="0" w:color="auto"/>
              </w:divBdr>
            </w:div>
            <w:div w:id="2085369118">
              <w:marLeft w:val="0"/>
              <w:marRight w:val="0"/>
              <w:marTop w:val="0"/>
              <w:marBottom w:val="0"/>
              <w:divBdr>
                <w:top w:val="none" w:sz="0" w:space="0" w:color="auto"/>
                <w:left w:val="none" w:sz="0" w:space="0" w:color="auto"/>
                <w:bottom w:val="none" w:sz="0" w:space="0" w:color="auto"/>
                <w:right w:val="none" w:sz="0" w:space="0" w:color="auto"/>
              </w:divBdr>
            </w:div>
            <w:div w:id="1753626465">
              <w:marLeft w:val="0"/>
              <w:marRight w:val="0"/>
              <w:marTop w:val="0"/>
              <w:marBottom w:val="0"/>
              <w:divBdr>
                <w:top w:val="none" w:sz="0" w:space="0" w:color="auto"/>
                <w:left w:val="none" w:sz="0" w:space="0" w:color="auto"/>
                <w:bottom w:val="none" w:sz="0" w:space="0" w:color="auto"/>
                <w:right w:val="none" w:sz="0" w:space="0" w:color="auto"/>
              </w:divBdr>
            </w:div>
            <w:div w:id="470563426">
              <w:marLeft w:val="0"/>
              <w:marRight w:val="0"/>
              <w:marTop w:val="0"/>
              <w:marBottom w:val="0"/>
              <w:divBdr>
                <w:top w:val="none" w:sz="0" w:space="0" w:color="auto"/>
                <w:left w:val="none" w:sz="0" w:space="0" w:color="auto"/>
                <w:bottom w:val="none" w:sz="0" w:space="0" w:color="auto"/>
                <w:right w:val="none" w:sz="0" w:space="0" w:color="auto"/>
              </w:divBdr>
            </w:div>
            <w:div w:id="1673799536">
              <w:marLeft w:val="0"/>
              <w:marRight w:val="0"/>
              <w:marTop w:val="0"/>
              <w:marBottom w:val="0"/>
              <w:divBdr>
                <w:top w:val="none" w:sz="0" w:space="0" w:color="auto"/>
                <w:left w:val="none" w:sz="0" w:space="0" w:color="auto"/>
                <w:bottom w:val="none" w:sz="0" w:space="0" w:color="auto"/>
                <w:right w:val="none" w:sz="0" w:space="0" w:color="auto"/>
              </w:divBdr>
            </w:div>
            <w:div w:id="1411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6571">
      <w:bodyDiv w:val="1"/>
      <w:marLeft w:val="0"/>
      <w:marRight w:val="0"/>
      <w:marTop w:val="0"/>
      <w:marBottom w:val="0"/>
      <w:divBdr>
        <w:top w:val="none" w:sz="0" w:space="0" w:color="auto"/>
        <w:left w:val="none" w:sz="0" w:space="0" w:color="auto"/>
        <w:bottom w:val="none" w:sz="0" w:space="0" w:color="auto"/>
        <w:right w:val="none" w:sz="0" w:space="0" w:color="auto"/>
      </w:divBdr>
      <w:divsChild>
        <w:div w:id="1259211680">
          <w:marLeft w:val="0"/>
          <w:marRight w:val="0"/>
          <w:marTop w:val="0"/>
          <w:marBottom w:val="0"/>
          <w:divBdr>
            <w:top w:val="none" w:sz="0" w:space="0" w:color="auto"/>
            <w:left w:val="none" w:sz="0" w:space="0" w:color="auto"/>
            <w:bottom w:val="none" w:sz="0" w:space="0" w:color="auto"/>
            <w:right w:val="none" w:sz="0" w:space="0" w:color="auto"/>
          </w:divBdr>
          <w:divsChild>
            <w:div w:id="208229285">
              <w:marLeft w:val="0"/>
              <w:marRight w:val="0"/>
              <w:marTop w:val="0"/>
              <w:marBottom w:val="0"/>
              <w:divBdr>
                <w:top w:val="none" w:sz="0" w:space="0" w:color="auto"/>
                <w:left w:val="none" w:sz="0" w:space="0" w:color="auto"/>
                <w:bottom w:val="none" w:sz="0" w:space="0" w:color="auto"/>
                <w:right w:val="none" w:sz="0" w:space="0" w:color="auto"/>
              </w:divBdr>
            </w:div>
            <w:div w:id="1980643817">
              <w:marLeft w:val="0"/>
              <w:marRight w:val="0"/>
              <w:marTop w:val="0"/>
              <w:marBottom w:val="0"/>
              <w:divBdr>
                <w:top w:val="none" w:sz="0" w:space="0" w:color="auto"/>
                <w:left w:val="none" w:sz="0" w:space="0" w:color="auto"/>
                <w:bottom w:val="none" w:sz="0" w:space="0" w:color="auto"/>
                <w:right w:val="none" w:sz="0" w:space="0" w:color="auto"/>
              </w:divBdr>
            </w:div>
            <w:div w:id="959804653">
              <w:marLeft w:val="0"/>
              <w:marRight w:val="0"/>
              <w:marTop w:val="0"/>
              <w:marBottom w:val="0"/>
              <w:divBdr>
                <w:top w:val="none" w:sz="0" w:space="0" w:color="auto"/>
                <w:left w:val="none" w:sz="0" w:space="0" w:color="auto"/>
                <w:bottom w:val="none" w:sz="0" w:space="0" w:color="auto"/>
                <w:right w:val="none" w:sz="0" w:space="0" w:color="auto"/>
              </w:divBdr>
            </w:div>
            <w:div w:id="1219590087">
              <w:marLeft w:val="0"/>
              <w:marRight w:val="0"/>
              <w:marTop w:val="0"/>
              <w:marBottom w:val="0"/>
              <w:divBdr>
                <w:top w:val="none" w:sz="0" w:space="0" w:color="auto"/>
                <w:left w:val="none" w:sz="0" w:space="0" w:color="auto"/>
                <w:bottom w:val="none" w:sz="0" w:space="0" w:color="auto"/>
                <w:right w:val="none" w:sz="0" w:space="0" w:color="auto"/>
              </w:divBdr>
            </w:div>
            <w:div w:id="893738093">
              <w:marLeft w:val="0"/>
              <w:marRight w:val="0"/>
              <w:marTop w:val="0"/>
              <w:marBottom w:val="0"/>
              <w:divBdr>
                <w:top w:val="none" w:sz="0" w:space="0" w:color="auto"/>
                <w:left w:val="none" w:sz="0" w:space="0" w:color="auto"/>
                <w:bottom w:val="none" w:sz="0" w:space="0" w:color="auto"/>
                <w:right w:val="none" w:sz="0" w:space="0" w:color="auto"/>
              </w:divBdr>
            </w:div>
            <w:div w:id="1915623800">
              <w:marLeft w:val="0"/>
              <w:marRight w:val="0"/>
              <w:marTop w:val="0"/>
              <w:marBottom w:val="0"/>
              <w:divBdr>
                <w:top w:val="none" w:sz="0" w:space="0" w:color="auto"/>
                <w:left w:val="none" w:sz="0" w:space="0" w:color="auto"/>
                <w:bottom w:val="none" w:sz="0" w:space="0" w:color="auto"/>
                <w:right w:val="none" w:sz="0" w:space="0" w:color="auto"/>
              </w:divBdr>
            </w:div>
            <w:div w:id="349530483">
              <w:marLeft w:val="0"/>
              <w:marRight w:val="0"/>
              <w:marTop w:val="0"/>
              <w:marBottom w:val="0"/>
              <w:divBdr>
                <w:top w:val="none" w:sz="0" w:space="0" w:color="auto"/>
                <w:left w:val="none" w:sz="0" w:space="0" w:color="auto"/>
                <w:bottom w:val="none" w:sz="0" w:space="0" w:color="auto"/>
                <w:right w:val="none" w:sz="0" w:space="0" w:color="auto"/>
              </w:divBdr>
            </w:div>
            <w:div w:id="110132984">
              <w:marLeft w:val="0"/>
              <w:marRight w:val="0"/>
              <w:marTop w:val="0"/>
              <w:marBottom w:val="0"/>
              <w:divBdr>
                <w:top w:val="none" w:sz="0" w:space="0" w:color="auto"/>
                <w:left w:val="none" w:sz="0" w:space="0" w:color="auto"/>
                <w:bottom w:val="none" w:sz="0" w:space="0" w:color="auto"/>
                <w:right w:val="none" w:sz="0" w:space="0" w:color="auto"/>
              </w:divBdr>
            </w:div>
            <w:div w:id="229311233">
              <w:marLeft w:val="0"/>
              <w:marRight w:val="0"/>
              <w:marTop w:val="0"/>
              <w:marBottom w:val="0"/>
              <w:divBdr>
                <w:top w:val="none" w:sz="0" w:space="0" w:color="auto"/>
                <w:left w:val="none" w:sz="0" w:space="0" w:color="auto"/>
                <w:bottom w:val="none" w:sz="0" w:space="0" w:color="auto"/>
                <w:right w:val="none" w:sz="0" w:space="0" w:color="auto"/>
              </w:divBdr>
            </w:div>
            <w:div w:id="1292127001">
              <w:marLeft w:val="0"/>
              <w:marRight w:val="0"/>
              <w:marTop w:val="0"/>
              <w:marBottom w:val="0"/>
              <w:divBdr>
                <w:top w:val="none" w:sz="0" w:space="0" w:color="auto"/>
                <w:left w:val="none" w:sz="0" w:space="0" w:color="auto"/>
                <w:bottom w:val="none" w:sz="0" w:space="0" w:color="auto"/>
                <w:right w:val="none" w:sz="0" w:space="0" w:color="auto"/>
              </w:divBdr>
            </w:div>
            <w:div w:id="171184363">
              <w:marLeft w:val="0"/>
              <w:marRight w:val="0"/>
              <w:marTop w:val="0"/>
              <w:marBottom w:val="0"/>
              <w:divBdr>
                <w:top w:val="none" w:sz="0" w:space="0" w:color="auto"/>
                <w:left w:val="none" w:sz="0" w:space="0" w:color="auto"/>
                <w:bottom w:val="none" w:sz="0" w:space="0" w:color="auto"/>
                <w:right w:val="none" w:sz="0" w:space="0" w:color="auto"/>
              </w:divBdr>
            </w:div>
            <w:div w:id="71124664">
              <w:marLeft w:val="0"/>
              <w:marRight w:val="0"/>
              <w:marTop w:val="0"/>
              <w:marBottom w:val="0"/>
              <w:divBdr>
                <w:top w:val="none" w:sz="0" w:space="0" w:color="auto"/>
                <w:left w:val="none" w:sz="0" w:space="0" w:color="auto"/>
                <w:bottom w:val="none" w:sz="0" w:space="0" w:color="auto"/>
                <w:right w:val="none" w:sz="0" w:space="0" w:color="auto"/>
              </w:divBdr>
            </w:div>
            <w:div w:id="790396184">
              <w:marLeft w:val="0"/>
              <w:marRight w:val="0"/>
              <w:marTop w:val="0"/>
              <w:marBottom w:val="0"/>
              <w:divBdr>
                <w:top w:val="none" w:sz="0" w:space="0" w:color="auto"/>
                <w:left w:val="none" w:sz="0" w:space="0" w:color="auto"/>
                <w:bottom w:val="none" w:sz="0" w:space="0" w:color="auto"/>
                <w:right w:val="none" w:sz="0" w:space="0" w:color="auto"/>
              </w:divBdr>
            </w:div>
            <w:div w:id="1057314170">
              <w:marLeft w:val="0"/>
              <w:marRight w:val="0"/>
              <w:marTop w:val="0"/>
              <w:marBottom w:val="0"/>
              <w:divBdr>
                <w:top w:val="none" w:sz="0" w:space="0" w:color="auto"/>
                <w:left w:val="none" w:sz="0" w:space="0" w:color="auto"/>
                <w:bottom w:val="none" w:sz="0" w:space="0" w:color="auto"/>
                <w:right w:val="none" w:sz="0" w:space="0" w:color="auto"/>
              </w:divBdr>
            </w:div>
            <w:div w:id="1484270864">
              <w:marLeft w:val="0"/>
              <w:marRight w:val="0"/>
              <w:marTop w:val="0"/>
              <w:marBottom w:val="0"/>
              <w:divBdr>
                <w:top w:val="none" w:sz="0" w:space="0" w:color="auto"/>
                <w:left w:val="none" w:sz="0" w:space="0" w:color="auto"/>
                <w:bottom w:val="none" w:sz="0" w:space="0" w:color="auto"/>
                <w:right w:val="none" w:sz="0" w:space="0" w:color="auto"/>
              </w:divBdr>
            </w:div>
            <w:div w:id="1265335624">
              <w:marLeft w:val="0"/>
              <w:marRight w:val="0"/>
              <w:marTop w:val="0"/>
              <w:marBottom w:val="0"/>
              <w:divBdr>
                <w:top w:val="none" w:sz="0" w:space="0" w:color="auto"/>
                <w:left w:val="none" w:sz="0" w:space="0" w:color="auto"/>
                <w:bottom w:val="none" w:sz="0" w:space="0" w:color="auto"/>
                <w:right w:val="none" w:sz="0" w:space="0" w:color="auto"/>
              </w:divBdr>
            </w:div>
            <w:div w:id="1654794514">
              <w:marLeft w:val="0"/>
              <w:marRight w:val="0"/>
              <w:marTop w:val="0"/>
              <w:marBottom w:val="0"/>
              <w:divBdr>
                <w:top w:val="none" w:sz="0" w:space="0" w:color="auto"/>
                <w:left w:val="none" w:sz="0" w:space="0" w:color="auto"/>
                <w:bottom w:val="none" w:sz="0" w:space="0" w:color="auto"/>
                <w:right w:val="none" w:sz="0" w:space="0" w:color="auto"/>
              </w:divBdr>
            </w:div>
            <w:div w:id="512036680">
              <w:marLeft w:val="0"/>
              <w:marRight w:val="0"/>
              <w:marTop w:val="0"/>
              <w:marBottom w:val="0"/>
              <w:divBdr>
                <w:top w:val="none" w:sz="0" w:space="0" w:color="auto"/>
                <w:left w:val="none" w:sz="0" w:space="0" w:color="auto"/>
                <w:bottom w:val="none" w:sz="0" w:space="0" w:color="auto"/>
                <w:right w:val="none" w:sz="0" w:space="0" w:color="auto"/>
              </w:divBdr>
            </w:div>
            <w:div w:id="1457944703">
              <w:marLeft w:val="0"/>
              <w:marRight w:val="0"/>
              <w:marTop w:val="0"/>
              <w:marBottom w:val="0"/>
              <w:divBdr>
                <w:top w:val="none" w:sz="0" w:space="0" w:color="auto"/>
                <w:left w:val="none" w:sz="0" w:space="0" w:color="auto"/>
                <w:bottom w:val="none" w:sz="0" w:space="0" w:color="auto"/>
                <w:right w:val="none" w:sz="0" w:space="0" w:color="auto"/>
              </w:divBdr>
            </w:div>
            <w:div w:id="1251357497">
              <w:marLeft w:val="0"/>
              <w:marRight w:val="0"/>
              <w:marTop w:val="0"/>
              <w:marBottom w:val="0"/>
              <w:divBdr>
                <w:top w:val="none" w:sz="0" w:space="0" w:color="auto"/>
                <w:left w:val="none" w:sz="0" w:space="0" w:color="auto"/>
                <w:bottom w:val="none" w:sz="0" w:space="0" w:color="auto"/>
                <w:right w:val="none" w:sz="0" w:space="0" w:color="auto"/>
              </w:divBdr>
            </w:div>
            <w:div w:id="866673671">
              <w:marLeft w:val="0"/>
              <w:marRight w:val="0"/>
              <w:marTop w:val="0"/>
              <w:marBottom w:val="0"/>
              <w:divBdr>
                <w:top w:val="none" w:sz="0" w:space="0" w:color="auto"/>
                <w:left w:val="none" w:sz="0" w:space="0" w:color="auto"/>
                <w:bottom w:val="none" w:sz="0" w:space="0" w:color="auto"/>
                <w:right w:val="none" w:sz="0" w:space="0" w:color="auto"/>
              </w:divBdr>
            </w:div>
            <w:div w:id="46952658">
              <w:marLeft w:val="0"/>
              <w:marRight w:val="0"/>
              <w:marTop w:val="0"/>
              <w:marBottom w:val="0"/>
              <w:divBdr>
                <w:top w:val="none" w:sz="0" w:space="0" w:color="auto"/>
                <w:left w:val="none" w:sz="0" w:space="0" w:color="auto"/>
                <w:bottom w:val="none" w:sz="0" w:space="0" w:color="auto"/>
                <w:right w:val="none" w:sz="0" w:space="0" w:color="auto"/>
              </w:divBdr>
            </w:div>
            <w:div w:id="1656031041">
              <w:marLeft w:val="0"/>
              <w:marRight w:val="0"/>
              <w:marTop w:val="0"/>
              <w:marBottom w:val="0"/>
              <w:divBdr>
                <w:top w:val="none" w:sz="0" w:space="0" w:color="auto"/>
                <w:left w:val="none" w:sz="0" w:space="0" w:color="auto"/>
                <w:bottom w:val="none" w:sz="0" w:space="0" w:color="auto"/>
                <w:right w:val="none" w:sz="0" w:space="0" w:color="auto"/>
              </w:divBdr>
            </w:div>
            <w:div w:id="1553542221">
              <w:marLeft w:val="0"/>
              <w:marRight w:val="0"/>
              <w:marTop w:val="0"/>
              <w:marBottom w:val="0"/>
              <w:divBdr>
                <w:top w:val="none" w:sz="0" w:space="0" w:color="auto"/>
                <w:left w:val="none" w:sz="0" w:space="0" w:color="auto"/>
                <w:bottom w:val="none" w:sz="0" w:space="0" w:color="auto"/>
                <w:right w:val="none" w:sz="0" w:space="0" w:color="auto"/>
              </w:divBdr>
            </w:div>
            <w:div w:id="431046970">
              <w:marLeft w:val="0"/>
              <w:marRight w:val="0"/>
              <w:marTop w:val="0"/>
              <w:marBottom w:val="0"/>
              <w:divBdr>
                <w:top w:val="none" w:sz="0" w:space="0" w:color="auto"/>
                <w:left w:val="none" w:sz="0" w:space="0" w:color="auto"/>
                <w:bottom w:val="none" w:sz="0" w:space="0" w:color="auto"/>
                <w:right w:val="none" w:sz="0" w:space="0" w:color="auto"/>
              </w:divBdr>
            </w:div>
            <w:div w:id="1726106601">
              <w:marLeft w:val="0"/>
              <w:marRight w:val="0"/>
              <w:marTop w:val="0"/>
              <w:marBottom w:val="0"/>
              <w:divBdr>
                <w:top w:val="none" w:sz="0" w:space="0" w:color="auto"/>
                <w:left w:val="none" w:sz="0" w:space="0" w:color="auto"/>
                <w:bottom w:val="none" w:sz="0" w:space="0" w:color="auto"/>
                <w:right w:val="none" w:sz="0" w:space="0" w:color="auto"/>
              </w:divBdr>
            </w:div>
            <w:div w:id="1403288286">
              <w:marLeft w:val="0"/>
              <w:marRight w:val="0"/>
              <w:marTop w:val="0"/>
              <w:marBottom w:val="0"/>
              <w:divBdr>
                <w:top w:val="none" w:sz="0" w:space="0" w:color="auto"/>
                <w:left w:val="none" w:sz="0" w:space="0" w:color="auto"/>
                <w:bottom w:val="none" w:sz="0" w:space="0" w:color="auto"/>
                <w:right w:val="none" w:sz="0" w:space="0" w:color="auto"/>
              </w:divBdr>
            </w:div>
            <w:div w:id="1415780125">
              <w:marLeft w:val="0"/>
              <w:marRight w:val="0"/>
              <w:marTop w:val="0"/>
              <w:marBottom w:val="0"/>
              <w:divBdr>
                <w:top w:val="none" w:sz="0" w:space="0" w:color="auto"/>
                <w:left w:val="none" w:sz="0" w:space="0" w:color="auto"/>
                <w:bottom w:val="none" w:sz="0" w:space="0" w:color="auto"/>
                <w:right w:val="none" w:sz="0" w:space="0" w:color="auto"/>
              </w:divBdr>
            </w:div>
            <w:div w:id="1070956299">
              <w:marLeft w:val="0"/>
              <w:marRight w:val="0"/>
              <w:marTop w:val="0"/>
              <w:marBottom w:val="0"/>
              <w:divBdr>
                <w:top w:val="none" w:sz="0" w:space="0" w:color="auto"/>
                <w:left w:val="none" w:sz="0" w:space="0" w:color="auto"/>
                <w:bottom w:val="none" w:sz="0" w:space="0" w:color="auto"/>
                <w:right w:val="none" w:sz="0" w:space="0" w:color="auto"/>
              </w:divBdr>
            </w:div>
            <w:div w:id="77870193">
              <w:marLeft w:val="0"/>
              <w:marRight w:val="0"/>
              <w:marTop w:val="0"/>
              <w:marBottom w:val="0"/>
              <w:divBdr>
                <w:top w:val="none" w:sz="0" w:space="0" w:color="auto"/>
                <w:left w:val="none" w:sz="0" w:space="0" w:color="auto"/>
                <w:bottom w:val="none" w:sz="0" w:space="0" w:color="auto"/>
                <w:right w:val="none" w:sz="0" w:space="0" w:color="auto"/>
              </w:divBdr>
            </w:div>
            <w:div w:id="1835293391">
              <w:marLeft w:val="0"/>
              <w:marRight w:val="0"/>
              <w:marTop w:val="0"/>
              <w:marBottom w:val="0"/>
              <w:divBdr>
                <w:top w:val="none" w:sz="0" w:space="0" w:color="auto"/>
                <w:left w:val="none" w:sz="0" w:space="0" w:color="auto"/>
                <w:bottom w:val="none" w:sz="0" w:space="0" w:color="auto"/>
                <w:right w:val="none" w:sz="0" w:space="0" w:color="auto"/>
              </w:divBdr>
            </w:div>
            <w:div w:id="1675952703">
              <w:marLeft w:val="0"/>
              <w:marRight w:val="0"/>
              <w:marTop w:val="0"/>
              <w:marBottom w:val="0"/>
              <w:divBdr>
                <w:top w:val="none" w:sz="0" w:space="0" w:color="auto"/>
                <w:left w:val="none" w:sz="0" w:space="0" w:color="auto"/>
                <w:bottom w:val="none" w:sz="0" w:space="0" w:color="auto"/>
                <w:right w:val="none" w:sz="0" w:space="0" w:color="auto"/>
              </w:divBdr>
            </w:div>
            <w:div w:id="624505587">
              <w:marLeft w:val="0"/>
              <w:marRight w:val="0"/>
              <w:marTop w:val="0"/>
              <w:marBottom w:val="0"/>
              <w:divBdr>
                <w:top w:val="none" w:sz="0" w:space="0" w:color="auto"/>
                <w:left w:val="none" w:sz="0" w:space="0" w:color="auto"/>
                <w:bottom w:val="none" w:sz="0" w:space="0" w:color="auto"/>
                <w:right w:val="none" w:sz="0" w:space="0" w:color="auto"/>
              </w:divBdr>
            </w:div>
            <w:div w:id="507866786">
              <w:marLeft w:val="0"/>
              <w:marRight w:val="0"/>
              <w:marTop w:val="0"/>
              <w:marBottom w:val="0"/>
              <w:divBdr>
                <w:top w:val="none" w:sz="0" w:space="0" w:color="auto"/>
                <w:left w:val="none" w:sz="0" w:space="0" w:color="auto"/>
                <w:bottom w:val="none" w:sz="0" w:space="0" w:color="auto"/>
                <w:right w:val="none" w:sz="0" w:space="0" w:color="auto"/>
              </w:divBdr>
            </w:div>
            <w:div w:id="1729769532">
              <w:marLeft w:val="0"/>
              <w:marRight w:val="0"/>
              <w:marTop w:val="0"/>
              <w:marBottom w:val="0"/>
              <w:divBdr>
                <w:top w:val="none" w:sz="0" w:space="0" w:color="auto"/>
                <w:left w:val="none" w:sz="0" w:space="0" w:color="auto"/>
                <w:bottom w:val="none" w:sz="0" w:space="0" w:color="auto"/>
                <w:right w:val="none" w:sz="0" w:space="0" w:color="auto"/>
              </w:divBdr>
            </w:div>
            <w:div w:id="18511192">
              <w:marLeft w:val="0"/>
              <w:marRight w:val="0"/>
              <w:marTop w:val="0"/>
              <w:marBottom w:val="0"/>
              <w:divBdr>
                <w:top w:val="none" w:sz="0" w:space="0" w:color="auto"/>
                <w:left w:val="none" w:sz="0" w:space="0" w:color="auto"/>
                <w:bottom w:val="none" w:sz="0" w:space="0" w:color="auto"/>
                <w:right w:val="none" w:sz="0" w:space="0" w:color="auto"/>
              </w:divBdr>
            </w:div>
            <w:div w:id="1798916141">
              <w:marLeft w:val="0"/>
              <w:marRight w:val="0"/>
              <w:marTop w:val="0"/>
              <w:marBottom w:val="0"/>
              <w:divBdr>
                <w:top w:val="none" w:sz="0" w:space="0" w:color="auto"/>
                <w:left w:val="none" w:sz="0" w:space="0" w:color="auto"/>
                <w:bottom w:val="none" w:sz="0" w:space="0" w:color="auto"/>
                <w:right w:val="none" w:sz="0" w:space="0" w:color="auto"/>
              </w:divBdr>
            </w:div>
            <w:div w:id="2009478527">
              <w:marLeft w:val="0"/>
              <w:marRight w:val="0"/>
              <w:marTop w:val="0"/>
              <w:marBottom w:val="0"/>
              <w:divBdr>
                <w:top w:val="none" w:sz="0" w:space="0" w:color="auto"/>
                <w:left w:val="none" w:sz="0" w:space="0" w:color="auto"/>
                <w:bottom w:val="none" w:sz="0" w:space="0" w:color="auto"/>
                <w:right w:val="none" w:sz="0" w:space="0" w:color="auto"/>
              </w:divBdr>
            </w:div>
            <w:div w:id="1614904154">
              <w:marLeft w:val="0"/>
              <w:marRight w:val="0"/>
              <w:marTop w:val="0"/>
              <w:marBottom w:val="0"/>
              <w:divBdr>
                <w:top w:val="none" w:sz="0" w:space="0" w:color="auto"/>
                <w:left w:val="none" w:sz="0" w:space="0" w:color="auto"/>
                <w:bottom w:val="none" w:sz="0" w:space="0" w:color="auto"/>
                <w:right w:val="none" w:sz="0" w:space="0" w:color="auto"/>
              </w:divBdr>
            </w:div>
            <w:div w:id="1309017592">
              <w:marLeft w:val="0"/>
              <w:marRight w:val="0"/>
              <w:marTop w:val="0"/>
              <w:marBottom w:val="0"/>
              <w:divBdr>
                <w:top w:val="none" w:sz="0" w:space="0" w:color="auto"/>
                <w:left w:val="none" w:sz="0" w:space="0" w:color="auto"/>
                <w:bottom w:val="none" w:sz="0" w:space="0" w:color="auto"/>
                <w:right w:val="none" w:sz="0" w:space="0" w:color="auto"/>
              </w:divBdr>
            </w:div>
            <w:div w:id="2024161202">
              <w:marLeft w:val="0"/>
              <w:marRight w:val="0"/>
              <w:marTop w:val="0"/>
              <w:marBottom w:val="0"/>
              <w:divBdr>
                <w:top w:val="none" w:sz="0" w:space="0" w:color="auto"/>
                <w:left w:val="none" w:sz="0" w:space="0" w:color="auto"/>
                <w:bottom w:val="none" w:sz="0" w:space="0" w:color="auto"/>
                <w:right w:val="none" w:sz="0" w:space="0" w:color="auto"/>
              </w:divBdr>
            </w:div>
            <w:div w:id="706098991">
              <w:marLeft w:val="0"/>
              <w:marRight w:val="0"/>
              <w:marTop w:val="0"/>
              <w:marBottom w:val="0"/>
              <w:divBdr>
                <w:top w:val="none" w:sz="0" w:space="0" w:color="auto"/>
                <w:left w:val="none" w:sz="0" w:space="0" w:color="auto"/>
                <w:bottom w:val="none" w:sz="0" w:space="0" w:color="auto"/>
                <w:right w:val="none" w:sz="0" w:space="0" w:color="auto"/>
              </w:divBdr>
            </w:div>
            <w:div w:id="466894177">
              <w:marLeft w:val="0"/>
              <w:marRight w:val="0"/>
              <w:marTop w:val="0"/>
              <w:marBottom w:val="0"/>
              <w:divBdr>
                <w:top w:val="none" w:sz="0" w:space="0" w:color="auto"/>
                <w:left w:val="none" w:sz="0" w:space="0" w:color="auto"/>
                <w:bottom w:val="none" w:sz="0" w:space="0" w:color="auto"/>
                <w:right w:val="none" w:sz="0" w:space="0" w:color="auto"/>
              </w:divBdr>
            </w:div>
            <w:div w:id="1405110042">
              <w:marLeft w:val="0"/>
              <w:marRight w:val="0"/>
              <w:marTop w:val="0"/>
              <w:marBottom w:val="0"/>
              <w:divBdr>
                <w:top w:val="none" w:sz="0" w:space="0" w:color="auto"/>
                <w:left w:val="none" w:sz="0" w:space="0" w:color="auto"/>
                <w:bottom w:val="none" w:sz="0" w:space="0" w:color="auto"/>
                <w:right w:val="none" w:sz="0" w:space="0" w:color="auto"/>
              </w:divBdr>
            </w:div>
            <w:div w:id="1568148665">
              <w:marLeft w:val="0"/>
              <w:marRight w:val="0"/>
              <w:marTop w:val="0"/>
              <w:marBottom w:val="0"/>
              <w:divBdr>
                <w:top w:val="none" w:sz="0" w:space="0" w:color="auto"/>
                <w:left w:val="none" w:sz="0" w:space="0" w:color="auto"/>
                <w:bottom w:val="none" w:sz="0" w:space="0" w:color="auto"/>
                <w:right w:val="none" w:sz="0" w:space="0" w:color="auto"/>
              </w:divBdr>
            </w:div>
            <w:div w:id="507402127">
              <w:marLeft w:val="0"/>
              <w:marRight w:val="0"/>
              <w:marTop w:val="0"/>
              <w:marBottom w:val="0"/>
              <w:divBdr>
                <w:top w:val="none" w:sz="0" w:space="0" w:color="auto"/>
                <w:left w:val="none" w:sz="0" w:space="0" w:color="auto"/>
                <w:bottom w:val="none" w:sz="0" w:space="0" w:color="auto"/>
                <w:right w:val="none" w:sz="0" w:space="0" w:color="auto"/>
              </w:divBdr>
            </w:div>
            <w:div w:id="838235545">
              <w:marLeft w:val="0"/>
              <w:marRight w:val="0"/>
              <w:marTop w:val="0"/>
              <w:marBottom w:val="0"/>
              <w:divBdr>
                <w:top w:val="none" w:sz="0" w:space="0" w:color="auto"/>
                <w:left w:val="none" w:sz="0" w:space="0" w:color="auto"/>
                <w:bottom w:val="none" w:sz="0" w:space="0" w:color="auto"/>
                <w:right w:val="none" w:sz="0" w:space="0" w:color="auto"/>
              </w:divBdr>
            </w:div>
            <w:div w:id="475609341">
              <w:marLeft w:val="0"/>
              <w:marRight w:val="0"/>
              <w:marTop w:val="0"/>
              <w:marBottom w:val="0"/>
              <w:divBdr>
                <w:top w:val="none" w:sz="0" w:space="0" w:color="auto"/>
                <w:left w:val="none" w:sz="0" w:space="0" w:color="auto"/>
                <w:bottom w:val="none" w:sz="0" w:space="0" w:color="auto"/>
                <w:right w:val="none" w:sz="0" w:space="0" w:color="auto"/>
              </w:divBdr>
            </w:div>
            <w:div w:id="1319990964">
              <w:marLeft w:val="0"/>
              <w:marRight w:val="0"/>
              <w:marTop w:val="0"/>
              <w:marBottom w:val="0"/>
              <w:divBdr>
                <w:top w:val="none" w:sz="0" w:space="0" w:color="auto"/>
                <w:left w:val="none" w:sz="0" w:space="0" w:color="auto"/>
                <w:bottom w:val="none" w:sz="0" w:space="0" w:color="auto"/>
                <w:right w:val="none" w:sz="0" w:space="0" w:color="auto"/>
              </w:divBdr>
            </w:div>
            <w:div w:id="1975789337">
              <w:marLeft w:val="0"/>
              <w:marRight w:val="0"/>
              <w:marTop w:val="0"/>
              <w:marBottom w:val="0"/>
              <w:divBdr>
                <w:top w:val="none" w:sz="0" w:space="0" w:color="auto"/>
                <w:left w:val="none" w:sz="0" w:space="0" w:color="auto"/>
                <w:bottom w:val="none" w:sz="0" w:space="0" w:color="auto"/>
                <w:right w:val="none" w:sz="0" w:space="0" w:color="auto"/>
              </w:divBdr>
            </w:div>
            <w:div w:id="210532837">
              <w:marLeft w:val="0"/>
              <w:marRight w:val="0"/>
              <w:marTop w:val="0"/>
              <w:marBottom w:val="0"/>
              <w:divBdr>
                <w:top w:val="none" w:sz="0" w:space="0" w:color="auto"/>
                <w:left w:val="none" w:sz="0" w:space="0" w:color="auto"/>
                <w:bottom w:val="none" w:sz="0" w:space="0" w:color="auto"/>
                <w:right w:val="none" w:sz="0" w:space="0" w:color="auto"/>
              </w:divBdr>
            </w:div>
            <w:div w:id="1833763218">
              <w:marLeft w:val="0"/>
              <w:marRight w:val="0"/>
              <w:marTop w:val="0"/>
              <w:marBottom w:val="0"/>
              <w:divBdr>
                <w:top w:val="none" w:sz="0" w:space="0" w:color="auto"/>
                <w:left w:val="none" w:sz="0" w:space="0" w:color="auto"/>
                <w:bottom w:val="none" w:sz="0" w:space="0" w:color="auto"/>
                <w:right w:val="none" w:sz="0" w:space="0" w:color="auto"/>
              </w:divBdr>
            </w:div>
            <w:div w:id="964778390">
              <w:marLeft w:val="0"/>
              <w:marRight w:val="0"/>
              <w:marTop w:val="0"/>
              <w:marBottom w:val="0"/>
              <w:divBdr>
                <w:top w:val="none" w:sz="0" w:space="0" w:color="auto"/>
                <w:left w:val="none" w:sz="0" w:space="0" w:color="auto"/>
                <w:bottom w:val="none" w:sz="0" w:space="0" w:color="auto"/>
                <w:right w:val="none" w:sz="0" w:space="0" w:color="auto"/>
              </w:divBdr>
            </w:div>
            <w:div w:id="2039231150">
              <w:marLeft w:val="0"/>
              <w:marRight w:val="0"/>
              <w:marTop w:val="0"/>
              <w:marBottom w:val="0"/>
              <w:divBdr>
                <w:top w:val="none" w:sz="0" w:space="0" w:color="auto"/>
                <w:left w:val="none" w:sz="0" w:space="0" w:color="auto"/>
                <w:bottom w:val="none" w:sz="0" w:space="0" w:color="auto"/>
                <w:right w:val="none" w:sz="0" w:space="0" w:color="auto"/>
              </w:divBdr>
            </w:div>
            <w:div w:id="1255867059">
              <w:marLeft w:val="0"/>
              <w:marRight w:val="0"/>
              <w:marTop w:val="0"/>
              <w:marBottom w:val="0"/>
              <w:divBdr>
                <w:top w:val="none" w:sz="0" w:space="0" w:color="auto"/>
                <w:left w:val="none" w:sz="0" w:space="0" w:color="auto"/>
                <w:bottom w:val="none" w:sz="0" w:space="0" w:color="auto"/>
                <w:right w:val="none" w:sz="0" w:space="0" w:color="auto"/>
              </w:divBdr>
            </w:div>
            <w:div w:id="598559222">
              <w:marLeft w:val="0"/>
              <w:marRight w:val="0"/>
              <w:marTop w:val="0"/>
              <w:marBottom w:val="0"/>
              <w:divBdr>
                <w:top w:val="none" w:sz="0" w:space="0" w:color="auto"/>
                <w:left w:val="none" w:sz="0" w:space="0" w:color="auto"/>
                <w:bottom w:val="none" w:sz="0" w:space="0" w:color="auto"/>
                <w:right w:val="none" w:sz="0" w:space="0" w:color="auto"/>
              </w:divBdr>
            </w:div>
            <w:div w:id="2143889399">
              <w:marLeft w:val="0"/>
              <w:marRight w:val="0"/>
              <w:marTop w:val="0"/>
              <w:marBottom w:val="0"/>
              <w:divBdr>
                <w:top w:val="none" w:sz="0" w:space="0" w:color="auto"/>
                <w:left w:val="none" w:sz="0" w:space="0" w:color="auto"/>
                <w:bottom w:val="none" w:sz="0" w:space="0" w:color="auto"/>
                <w:right w:val="none" w:sz="0" w:space="0" w:color="auto"/>
              </w:divBdr>
            </w:div>
            <w:div w:id="861406812">
              <w:marLeft w:val="0"/>
              <w:marRight w:val="0"/>
              <w:marTop w:val="0"/>
              <w:marBottom w:val="0"/>
              <w:divBdr>
                <w:top w:val="none" w:sz="0" w:space="0" w:color="auto"/>
                <w:left w:val="none" w:sz="0" w:space="0" w:color="auto"/>
                <w:bottom w:val="none" w:sz="0" w:space="0" w:color="auto"/>
                <w:right w:val="none" w:sz="0" w:space="0" w:color="auto"/>
              </w:divBdr>
            </w:div>
            <w:div w:id="1894415887">
              <w:marLeft w:val="0"/>
              <w:marRight w:val="0"/>
              <w:marTop w:val="0"/>
              <w:marBottom w:val="0"/>
              <w:divBdr>
                <w:top w:val="none" w:sz="0" w:space="0" w:color="auto"/>
                <w:left w:val="none" w:sz="0" w:space="0" w:color="auto"/>
                <w:bottom w:val="none" w:sz="0" w:space="0" w:color="auto"/>
                <w:right w:val="none" w:sz="0" w:space="0" w:color="auto"/>
              </w:divBdr>
            </w:div>
            <w:div w:id="9371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2507">
      <w:bodyDiv w:val="1"/>
      <w:marLeft w:val="0"/>
      <w:marRight w:val="0"/>
      <w:marTop w:val="0"/>
      <w:marBottom w:val="0"/>
      <w:divBdr>
        <w:top w:val="none" w:sz="0" w:space="0" w:color="auto"/>
        <w:left w:val="none" w:sz="0" w:space="0" w:color="auto"/>
        <w:bottom w:val="none" w:sz="0" w:space="0" w:color="auto"/>
        <w:right w:val="none" w:sz="0" w:space="0" w:color="auto"/>
      </w:divBdr>
      <w:divsChild>
        <w:div w:id="1059207256">
          <w:marLeft w:val="0"/>
          <w:marRight w:val="0"/>
          <w:marTop w:val="0"/>
          <w:marBottom w:val="0"/>
          <w:divBdr>
            <w:top w:val="none" w:sz="0" w:space="0" w:color="auto"/>
            <w:left w:val="none" w:sz="0" w:space="0" w:color="auto"/>
            <w:bottom w:val="none" w:sz="0" w:space="0" w:color="auto"/>
            <w:right w:val="none" w:sz="0" w:space="0" w:color="auto"/>
          </w:divBdr>
          <w:divsChild>
            <w:div w:id="703099596">
              <w:marLeft w:val="0"/>
              <w:marRight w:val="0"/>
              <w:marTop w:val="0"/>
              <w:marBottom w:val="0"/>
              <w:divBdr>
                <w:top w:val="none" w:sz="0" w:space="0" w:color="auto"/>
                <w:left w:val="none" w:sz="0" w:space="0" w:color="auto"/>
                <w:bottom w:val="none" w:sz="0" w:space="0" w:color="auto"/>
                <w:right w:val="none" w:sz="0" w:space="0" w:color="auto"/>
              </w:divBdr>
            </w:div>
            <w:div w:id="877664109">
              <w:marLeft w:val="0"/>
              <w:marRight w:val="0"/>
              <w:marTop w:val="0"/>
              <w:marBottom w:val="0"/>
              <w:divBdr>
                <w:top w:val="none" w:sz="0" w:space="0" w:color="auto"/>
                <w:left w:val="none" w:sz="0" w:space="0" w:color="auto"/>
                <w:bottom w:val="none" w:sz="0" w:space="0" w:color="auto"/>
                <w:right w:val="none" w:sz="0" w:space="0" w:color="auto"/>
              </w:divBdr>
            </w:div>
            <w:div w:id="967513859">
              <w:marLeft w:val="0"/>
              <w:marRight w:val="0"/>
              <w:marTop w:val="0"/>
              <w:marBottom w:val="0"/>
              <w:divBdr>
                <w:top w:val="none" w:sz="0" w:space="0" w:color="auto"/>
                <w:left w:val="none" w:sz="0" w:space="0" w:color="auto"/>
                <w:bottom w:val="none" w:sz="0" w:space="0" w:color="auto"/>
                <w:right w:val="none" w:sz="0" w:space="0" w:color="auto"/>
              </w:divBdr>
            </w:div>
            <w:div w:id="1761875161">
              <w:marLeft w:val="0"/>
              <w:marRight w:val="0"/>
              <w:marTop w:val="0"/>
              <w:marBottom w:val="0"/>
              <w:divBdr>
                <w:top w:val="none" w:sz="0" w:space="0" w:color="auto"/>
                <w:left w:val="none" w:sz="0" w:space="0" w:color="auto"/>
                <w:bottom w:val="none" w:sz="0" w:space="0" w:color="auto"/>
                <w:right w:val="none" w:sz="0" w:space="0" w:color="auto"/>
              </w:divBdr>
            </w:div>
            <w:div w:id="1225138948">
              <w:marLeft w:val="0"/>
              <w:marRight w:val="0"/>
              <w:marTop w:val="0"/>
              <w:marBottom w:val="0"/>
              <w:divBdr>
                <w:top w:val="none" w:sz="0" w:space="0" w:color="auto"/>
                <w:left w:val="none" w:sz="0" w:space="0" w:color="auto"/>
                <w:bottom w:val="none" w:sz="0" w:space="0" w:color="auto"/>
                <w:right w:val="none" w:sz="0" w:space="0" w:color="auto"/>
              </w:divBdr>
            </w:div>
            <w:div w:id="1891457007">
              <w:marLeft w:val="0"/>
              <w:marRight w:val="0"/>
              <w:marTop w:val="0"/>
              <w:marBottom w:val="0"/>
              <w:divBdr>
                <w:top w:val="none" w:sz="0" w:space="0" w:color="auto"/>
                <w:left w:val="none" w:sz="0" w:space="0" w:color="auto"/>
                <w:bottom w:val="none" w:sz="0" w:space="0" w:color="auto"/>
                <w:right w:val="none" w:sz="0" w:space="0" w:color="auto"/>
              </w:divBdr>
            </w:div>
            <w:div w:id="2124154317">
              <w:marLeft w:val="0"/>
              <w:marRight w:val="0"/>
              <w:marTop w:val="0"/>
              <w:marBottom w:val="0"/>
              <w:divBdr>
                <w:top w:val="none" w:sz="0" w:space="0" w:color="auto"/>
                <w:left w:val="none" w:sz="0" w:space="0" w:color="auto"/>
                <w:bottom w:val="none" w:sz="0" w:space="0" w:color="auto"/>
                <w:right w:val="none" w:sz="0" w:space="0" w:color="auto"/>
              </w:divBdr>
            </w:div>
            <w:div w:id="616643339">
              <w:marLeft w:val="0"/>
              <w:marRight w:val="0"/>
              <w:marTop w:val="0"/>
              <w:marBottom w:val="0"/>
              <w:divBdr>
                <w:top w:val="none" w:sz="0" w:space="0" w:color="auto"/>
                <w:left w:val="none" w:sz="0" w:space="0" w:color="auto"/>
                <w:bottom w:val="none" w:sz="0" w:space="0" w:color="auto"/>
                <w:right w:val="none" w:sz="0" w:space="0" w:color="auto"/>
              </w:divBdr>
            </w:div>
            <w:div w:id="1028022266">
              <w:marLeft w:val="0"/>
              <w:marRight w:val="0"/>
              <w:marTop w:val="0"/>
              <w:marBottom w:val="0"/>
              <w:divBdr>
                <w:top w:val="none" w:sz="0" w:space="0" w:color="auto"/>
                <w:left w:val="none" w:sz="0" w:space="0" w:color="auto"/>
                <w:bottom w:val="none" w:sz="0" w:space="0" w:color="auto"/>
                <w:right w:val="none" w:sz="0" w:space="0" w:color="auto"/>
              </w:divBdr>
            </w:div>
            <w:div w:id="202597529">
              <w:marLeft w:val="0"/>
              <w:marRight w:val="0"/>
              <w:marTop w:val="0"/>
              <w:marBottom w:val="0"/>
              <w:divBdr>
                <w:top w:val="none" w:sz="0" w:space="0" w:color="auto"/>
                <w:left w:val="none" w:sz="0" w:space="0" w:color="auto"/>
                <w:bottom w:val="none" w:sz="0" w:space="0" w:color="auto"/>
                <w:right w:val="none" w:sz="0" w:space="0" w:color="auto"/>
              </w:divBdr>
            </w:div>
            <w:div w:id="1634797022">
              <w:marLeft w:val="0"/>
              <w:marRight w:val="0"/>
              <w:marTop w:val="0"/>
              <w:marBottom w:val="0"/>
              <w:divBdr>
                <w:top w:val="none" w:sz="0" w:space="0" w:color="auto"/>
                <w:left w:val="none" w:sz="0" w:space="0" w:color="auto"/>
                <w:bottom w:val="none" w:sz="0" w:space="0" w:color="auto"/>
                <w:right w:val="none" w:sz="0" w:space="0" w:color="auto"/>
              </w:divBdr>
            </w:div>
            <w:div w:id="391538225">
              <w:marLeft w:val="0"/>
              <w:marRight w:val="0"/>
              <w:marTop w:val="0"/>
              <w:marBottom w:val="0"/>
              <w:divBdr>
                <w:top w:val="none" w:sz="0" w:space="0" w:color="auto"/>
                <w:left w:val="none" w:sz="0" w:space="0" w:color="auto"/>
                <w:bottom w:val="none" w:sz="0" w:space="0" w:color="auto"/>
                <w:right w:val="none" w:sz="0" w:space="0" w:color="auto"/>
              </w:divBdr>
            </w:div>
            <w:div w:id="2110344901">
              <w:marLeft w:val="0"/>
              <w:marRight w:val="0"/>
              <w:marTop w:val="0"/>
              <w:marBottom w:val="0"/>
              <w:divBdr>
                <w:top w:val="none" w:sz="0" w:space="0" w:color="auto"/>
                <w:left w:val="none" w:sz="0" w:space="0" w:color="auto"/>
                <w:bottom w:val="none" w:sz="0" w:space="0" w:color="auto"/>
                <w:right w:val="none" w:sz="0" w:space="0" w:color="auto"/>
              </w:divBdr>
            </w:div>
            <w:div w:id="37633163">
              <w:marLeft w:val="0"/>
              <w:marRight w:val="0"/>
              <w:marTop w:val="0"/>
              <w:marBottom w:val="0"/>
              <w:divBdr>
                <w:top w:val="none" w:sz="0" w:space="0" w:color="auto"/>
                <w:left w:val="none" w:sz="0" w:space="0" w:color="auto"/>
                <w:bottom w:val="none" w:sz="0" w:space="0" w:color="auto"/>
                <w:right w:val="none" w:sz="0" w:space="0" w:color="auto"/>
              </w:divBdr>
            </w:div>
            <w:div w:id="1158232147">
              <w:marLeft w:val="0"/>
              <w:marRight w:val="0"/>
              <w:marTop w:val="0"/>
              <w:marBottom w:val="0"/>
              <w:divBdr>
                <w:top w:val="none" w:sz="0" w:space="0" w:color="auto"/>
                <w:left w:val="none" w:sz="0" w:space="0" w:color="auto"/>
                <w:bottom w:val="none" w:sz="0" w:space="0" w:color="auto"/>
                <w:right w:val="none" w:sz="0" w:space="0" w:color="auto"/>
              </w:divBdr>
            </w:div>
            <w:div w:id="1802919783">
              <w:marLeft w:val="0"/>
              <w:marRight w:val="0"/>
              <w:marTop w:val="0"/>
              <w:marBottom w:val="0"/>
              <w:divBdr>
                <w:top w:val="none" w:sz="0" w:space="0" w:color="auto"/>
                <w:left w:val="none" w:sz="0" w:space="0" w:color="auto"/>
                <w:bottom w:val="none" w:sz="0" w:space="0" w:color="auto"/>
                <w:right w:val="none" w:sz="0" w:space="0" w:color="auto"/>
              </w:divBdr>
            </w:div>
            <w:div w:id="568614936">
              <w:marLeft w:val="0"/>
              <w:marRight w:val="0"/>
              <w:marTop w:val="0"/>
              <w:marBottom w:val="0"/>
              <w:divBdr>
                <w:top w:val="none" w:sz="0" w:space="0" w:color="auto"/>
                <w:left w:val="none" w:sz="0" w:space="0" w:color="auto"/>
                <w:bottom w:val="none" w:sz="0" w:space="0" w:color="auto"/>
                <w:right w:val="none" w:sz="0" w:space="0" w:color="auto"/>
              </w:divBdr>
            </w:div>
            <w:div w:id="682391074">
              <w:marLeft w:val="0"/>
              <w:marRight w:val="0"/>
              <w:marTop w:val="0"/>
              <w:marBottom w:val="0"/>
              <w:divBdr>
                <w:top w:val="none" w:sz="0" w:space="0" w:color="auto"/>
                <w:left w:val="none" w:sz="0" w:space="0" w:color="auto"/>
                <w:bottom w:val="none" w:sz="0" w:space="0" w:color="auto"/>
                <w:right w:val="none" w:sz="0" w:space="0" w:color="auto"/>
              </w:divBdr>
            </w:div>
            <w:div w:id="771439639">
              <w:marLeft w:val="0"/>
              <w:marRight w:val="0"/>
              <w:marTop w:val="0"/>
              <w:marBottom w:val="0"/>
              <w:divBdr>
                <w:top w:val="none" w:sz="0" w:space="0" w:color="auto"/>
                <w:left w:val="none" w:sz="0" w:space="0" w:color="auto"/>
                <w:bottom w:val="none" w:sz="0" w:space="0" w:color="auto"/>
                <w:right w:val="none" w:sz="0" w:space="0" w:color="auto"/>
              </w:divBdr>
            </w:div>
            <w:div w:id="1212500391">
              <w:marLeft w:val="0"/>
              <w:marRight w:val="0"/>
              <w:marTop w:val="0"/>
              <w:marBottom w:val="0"/>
              <w:divBdr>
                <w:top w:val="none" w:sz="0" w:space="0" w:color="auto"/>
                <w:left w:val="none" w:sz="0" w:space="0" w:color="auto"/>
                <w:bottom w:val="none" w:sz="0" w:space="0" w:color="auto"/>
                <w:right w:val="none" w:sz="0" w:space="0" w:color="auto"/>
              </w:divBdr>
            </w:div>
            <w:div w:id="514851098">
              <w:marLeft w:val="0"/>
              <w:marRight w:val="0"/>
              <w:marTop w:val="0"/>
              <w:marBottom w:val="0"/>
              <w:divBdr>
                <w:top w:val="none" w:sz="0" w:space="0" w:color="auto"/>
                <w:left w:val="none" w:sz="0" w:space="0" w:color="auto"/>
                <w:bottom w:val="none" w:sz="0" w:space="0" w:color="auto"/>
                <w:right w:val="none" w:sz="0" w:space="0" w:color="auto"/>
              </w:divBdr>
            </w:div>
            <w:div w:id="1529567107">
              <w:marLeft w:val="0"/>
              <w:marRight w:val="0"/>
              <w:marTop w:val="0"/>
              <w:marBottom w:val="0"/>
              <w:divBdr>
                <w:top w:val="none" w:sz="0" w:space="0" w:color="auto"/>
                <w:left w:val="none" w:sz="0" w:space="0" w:color="auto"/>
                <w:bottom w:val="none" w:sz="0" w:space="0" w:color="auto"/>
                <w:right w:val="none" w:sz="0" w:space="0" w:color="auto"/>
              </w:divBdr>
            </w:div>
            <w:div w:id="1784882323">
              <w:marLeft w:val="0"/>
              <w:marRight w:val="0"/>
              <w:marTop w:val="0"/>
              <w:marBottom w:val="0"/>
              <w:divBdr>
                <w:top w:val="none" w:sz="0" w:space="0" w:color="auto"/>
                <w:left w:val="none" w:sz="0" w:space="0" w:color="auto"/>
                <w:bottom w:val="none" w:sz="0" w:space="0" w:color="auto"/>
                <w:right w:val="none" w:sz="0" w:space="0" w:color="auto"/>
              </w:divBdr>
            </w:div>
            <w:div w:id="805204271">
              <w:marLeft w:val="0"/>
              <w:marRight w:val="0"/>
              <w:marTop w:val="0"/>
              <w:marBottom w:val="0"/>
              <w:divBdr>
                <w:top w:val="none" w:sz="0" w:space="0" w:color="auto"/>
                <w:left w:val="none" w:sz="0" w:space="0" w:color="auto"/>
                <w:bottom w:val="none" w:sz="0" w:space="0" w:color="auto"/>
                <w:right w:val="none" w:sz="0" w:space="0" w:color="auto"/>
              </w:divBdr>
            </w:div>
            <w:div w:id="1096369065">
              <w:marLeft w:val="0"/>
              <w:marRight w:val="0"/>
              <w:marTop w:val="0"/>
              <w:marBottom w:val="0"/>
              <w:divBdr>
                <w:top w:val="none" w:sz="0" w:space="0" w:color="auto"/>
                <w:left w:val="none" w:sz="0" w:space="0" w:color="auto"/>
                <w:bottom w:val="none" w:sz="0" w:space="0" w:color="auto"/>
                <w:right w:val="none" w:sz="0" w:space="0" w:color="auto"/>
              </w:divBdr>
            </w:div>
            <w:div w:id="1079601821">
              <w:marLeft w:val="0"/>
              <w:marRight w:val="0"/>
              <w:marTop w:val="0"/>
              <w:marBottom w:val="0"/>
              <w:divBdr>
                <w:top w:val="none" w:sz="0" w:space="0" w:color="auto"/>
                <w:left w:val="none" w:sz="0" w:space="0" w:color="auto"/>
                <w:bottom w:val="none" w:sz="0" w:space="0" w:color="auto"/>
                <w:right w:val="none" w:sz="0" w:space="0" w:color="auto"/>
              </w:divBdr>
            </w:div>
            <w:div w:id="983049692">
              <w:marLeft w:val="0"/>
              <w:marRight w:val="0"/>
              <w:marTop w:val="0"/>
              <w:marBottom w:val="0"/>
              <w:divBdr>
                <w:top w:val="none" w:sz="0" w:space="0" w:color="auto"/>
                <w:left w:val="none" w:sz="0" w:space="0" w:color="auto"/>
                <w:bottom w:val="none" w:sz="0" w:space="0" w:color="auto"/>
                <w:right w:val="none" w:sz="0" w:space="0" w:color="auto"/>
              </w:divBdr>
            </w:div>
            <w:div w:id="112797644">
              <w:marLeft w:val="0"/>
              <w:marRight w:val="0"/>
              <w:marTop w:val="0"/>
              <w:marBottom w:val="0"/>
              <w:divBdr>
                <w:top w:val="none" w:sz="0" w:space="0" w:color="auto"/>
                <w:left w:val="none" w:sz="0" w:space="0" w:color="auto"/>
                <w:bottom w:val="none" w:sz="0" w:space="0" w:color="auto"/>
                <w:right w:val="none" w:sz="0" w:space="0" w:color="auto"/>
              </w:divBdr>
            </w:div>
            <w:div w:id="1123966686">
              <w:marLeft w:val="0"/>
              <w:marRight w:val="0"/>
              <w:marTop w:val="0"/>
              <w:marBottom w:val="0"/>
              <w:divBdr>
                <w:top w:val="none" w:sz="0" w:space="0" w:color="auto"/>
                <w:left w:val="none" w:sz="0" w:space="0" w:color="auto"/>
                <w:bottom w:val="none" w:sz="0" w:space="0" w:color="auto"/>
                <w:right w:val="none" w:sz="0" w:space="0" w:color="auto"/>
              </w:divBdr>
            </w:div>
            <w:div w:id="460880047">
              <w:marLeft w:val="0"/>
              <w:marRight w:val="0"/>
              <w:marTop w:val="0"/>
              <w:marBottom w:val="0"/>
              <w:divBdr>
                <w:top w:val="none" w:sz="0" w:space="0" w:color="auto"/>
                <w:left w:val="none" w:sz="0" w:space="0" w:color="auto"/>
                <w:bottom w:val="none" w:sz="0" w:space="0" w:color="auto"/>
                <w:right w:val="none" w:sz="0" w:space="0" w:color="auto"/>
              </w:divBdr>
            </w:div>
            <w:div w:id="260112720">
              <w:marLeft w:val="0"/>
              <w:marRight w:val="0"/>
              <w:marTop w:val="0"/>
              <w:marBottom w:val="0"/>
              <w:divBdr>
                <w:top w:val="none" w:sz="0" w:space="0" w:color="auto"/>
                <w:left w:val="none" w:sz="0" w:space="0" w:color="auto"/>
                <w:bottom w:val="none" w:sz="0" w:space="0" w:color="auto"/>
                <w:right w:val="none" w:sz="0" w:space="0" w:color="auto"/>
              </w:divBdr>
            </w:div>
            <w:div w:id="1776902455">
              <w:marLeft w:val="0"/>
              <w:marRight w:val="0"/>
              <w:marTop w:val="0"/>
              <w:marBottom w:val="0"/>
              <w:divBdr>
                <w:top w:val="none" w:sz="0" w:space="0" w:color="auto"/>
                <w:left w:val="none" w:sz="0" w:space="0" w:color="auto"/>
                <w:bottom w:val="none" w:sz="0" w:space="0" w:color="auto"/>
                <w:right w:val="none" w:sz="0" w:space="0" w:color="auto"/>
              </w:divBdr>
            </w:div>
            <w:div w:id="330720941">
              <w:marLeft w:val="0"/>
              <w:marRight w:val="0"/>
              <w:marTop w:val="0"/>
              <w:marBottom w:val="0"/>
              <w:divBdr>
                <w:top w:val="none" w:sz="0" w:space="0" w:color="auto"/>
                <w:left w:val="none" w:sz="0" w:space="0" w:color="auto"/>
                <w:bottom w:val="none" w:sz="0" w:space="0" w:color="auto"/>
                <w:right w:val="none" w:sz="0" w:space="0" w:color="auto"/>
              </w:divBdr>
            </w:div>
            <w:div w:id="838084303">
              <w:marLeft w:val="0"/>
              <w:marRight w:val="0"/>
              <w:marTop w:val="0"/>
              <w:marBottom w:val="0"/>
              <w:divBdr>
                <w:top w:val="none" w:sz="0" w:space="0" w:color="auto"/>
                <w:left w:val="none" w:sz="0" w:space="0" w:color="auto"/>
                <w:bottom w:val="none" w:sz="0" w:space="0" w:color="auto"/>
                <w:right w:val="none" w:sz="0" w:space="0" w:color="auto"/>
              </w:divBdr>
            </w:div>
            <w:div w:id="1489054086">
              <w:marLeft w:val="0"/>
              <w:marRight w:val="0"/>
              <w:marTop w:val="0"/>
              <w:marBottom w:val="0"/>
              <w:divBdr>
                <w:top w:val="none" w:sz="0" w:space="0" w:color="auto"/>
                <w:left w:val="none" w:sz="0" w:space="0" w:color="auto"/>
                <w:bottom w:val="none" w:sz="0" w:space="0" w:color="auto"/>
                <w:right w:val="none" w:sz="0" w:space="0" w:color="auto"/>
              </w:divBdr>
            </w:div>
            <w:div w:id="96340543">
              <w:marLeft w:val="0"/>
              <w:marRight w:val="0"/>
              <w:marTop w:val="0"/>
              <w:marBottom w:val="0"/>
              <w:divBdr>
                <w:top w:val="none" w:sz="0" w:space="0" w:color="auto"/>
                <w:left w:val="none" w:sz="0" w:space="0" w:color="auto"/>
                <w:bottom w:val="none" w:sz="0" w:space="0" w:color="auto"/>
                <w:right w:val="none" w:sz="0" w:space="0" w:color="auto"/>
              </w:divBdr>
            </w:div>
            <w:div w:id="181555704">
              <w:marLeft w:val="0"/>
              <w:marRight w:val="0"/>
              <w:marTop w:val="0"/>
              <w:marBottom w:val="0"/>
              <w:divBdr>
                <w:top w:val="none" w:sz="0" w:space="0" w:color="auto"/>
                <w:left w:val="none" w:sz="0" w:space="0" w:color="auto"/>
                <w:bottom w:val="none" w:sz="0" w:space="0" w:color="auto"/>
                <w:right w:val="none" w:sz="0" w:space="0" w:color="auto"/>
              </w:divBdr>
            </w:div>
            <w:div w:id="1016735984">
              <w:marLeft w:val="0"/>
              <w:marRight w:val="0"/>
              <w:marTop w:val="0"/>
              <w:marBottom w:val="0"/>
              <w:divBdr>
                <w:top w:val="none" w:sz="0" w:space="0" w:color="auto"/>
                <w:left w:val="none" w:sz="0" w:space="0" w:color="auto"/>
                <w:bottom w:val="none" w:sz="0" w:space="0" w:color="auto"/>
                <w:right w:val="none" w:sz="0" w:space="0" w:color="auto"/>
              </w:divBdr>
            </w:div>
            <w:div w:id="476533168">
              <w:marLeft w:val="0"/>
              <w:marRight w:val="0"/>
              <w:marTop w:val="0"/>
              <w:marBottom w:val="0"/>
              <w:divBdr>
                <w:top w:val="none" w:sz="0" w:space="0" w:color="auto"/>
                <w:left w:val="none" w:sz="0" w:space="0" w:color="auto"/>
                <w:bottom w:val="none" w:sz="0" w:space="0" w:color="auto"/>
                <w:right w:val="none" w:sz="0" w:space="0" w:color="auto"/>
              </w:divBdr>
            </w:div>
            <w:div w:id="1703941272">
              <w:marLeft w:val="0"/>
              <w:marRight w:val="0"/>
              <w:marTop w:val="0"/>
              <w:marBottom w:val="0"/>
              <w:divBdr>
                <w:top w:val="none" w:sz="0" w:space="0" w:color="auto"/>
                <w:left w:val="none" w:sz="0" w:space="0" w:color="auto"/>
                <w:bottom w:val="none" w:sz="0" w:space="0" w:color="auto"/>
                <w:right w:val="none" w:sz="0" w:space="0" w:color="auto"/>
              </w:divBdr>
            </w:div>
            <w:div w:id="388505625">
              <w:marLeft w:val="0"/>
              <w:marRight w:val="0"/>
              <w:marTop w:val="0"/>
              <w:marBottom w:val="0"/>
              <w:divBdr>
                <w:top w:val="none" w:sz="0" w:space="0" w:color="auto"/>
                <w:left w:val="none" w:sz="0" w:space="0" w:color="auto"/>
                <w:bottom w:val="none" w:sz="0" w:space="0" w:color="auto"/>
                <w:right w:val="none" w:sz="0" w:space="0" w:color="auto"/>
              </w:divBdr>
            </w:div>
            <w:div w:id="1908029607">
              <w:marLeft w:val="0"/>
              <w:marRight w:val="0"/>
              <w:marTop w:val="0"/>
              <w:marBottom w:val="0"/>
              <w:divBdr>
                <w:top w:val="none" w:sz="0" w:space="0" w:color="auto"/>
                <w:left w:val="none" w:sz="0" w:space="0" w:color="auto"/>
                <w:bottom w:val="none" w:sz="0" w:space="0" w:color="auto"/>
                <w:right w:val="none" w:sz="0" w:space="0" w:color="auto"/>
              </w:divBdr>
            </w:div>
            <w:div w:id="1880430138">
              <w:marLeft w:val="0"/>
              <w:marRight w:val="0"/>
              <w:marTop w:val="0"/>
              <w:marBottom w:val="0"/>
              <w:divBdr>
                <w:top w:val="none" w:sz="0" w:space="0" w:color="auto"/>
                <w:left w:val="none" w:sz="0" w:space="0" w:color="auto"/>
                <w:bottom w:val="none" w:sz="0" w:space="0" w:color="auto"/>
                <w:right w:val="none" w:sz="0" w:space="0" w:color="auto"/>
              </w:divBdr>
            </w:div>
            <w:div w:id="892162209">
              <w:marLeft w:val="0"/>
              <w:marRight w:val="0"/>
              <w:marTop w:val="0"/>
              <w:marBottom w:val="0"/>
              <w:divBdr>
                <w:top w:val="none" w:sz="0" w:space="0" w:color="auto"/>
                <w:left w:val="none" w:sz="0" w:space="0" w:color="auto"/>
                <w:bottom w:val="none" w:sz="0" w:space="0" w:color="auto"/>
                <w:right w:val="none" w:sz="0" w:space="0" w:color="auto"/>
              </w:divBdr>
            </w:div>
            <w:div w:id="1241450778">
              <w:marLeft w:val="0"/>
              <w:marRight w:val="0"/>
              <w:marTop w:val="0"/>
              <w:marBottom w:val="0"/>
              <w:divBdr>
                <w:top w:val="none" w:sz="0" w:space="0" w:color="auto"/>
                <w:left w:val="none" w:sz="0" w:space="0" w:color="auto"/>
                <w:bottom w:val="none" w:sz="0" w:space="0" w:color="auto"/>
                <w:right w:val="none" w:sz="0" w:space="0" w:color="auto"/>
              </w:divBdr>
            </w:div>
            <w:div w:id="1077701924">
              <w:marLeft w:val="0"/>
              <w:marRight w:val="0"/>
              <w:marTop w:val="0"/>
              <w:marBottom w:val="0"/>
              <w:divBdr>
                <w:top w:val="none" w:sz="0" w:space="0" w:color="auto"/>
                <w:left w:val="none" w:sz="0" w:space="0" w:color="auto"/>
                <w:bottom w:val="none" w:sz="0" w:space="0" w:color="auto"/>
                <w:right w:val="none" w:sz="0" w:space="0" w:color="auto"/>
              </w:divBdr>
            </w:div>
            <w:div w:id="495925270">
              <w:marLeft w:val="0"/>
              <w:marRight w:val="0"/>
              <w:marTop w:val="0"/>
              <w:marBottom w:val="0"/>
              <w:divBdr>
                <w:top w:val="none" w:sz="0" w:space="0" w:color="auto"/>
                <w:left w:val="none" w:sz="0" w:space="0" w:color="auto"/>
                <w:bottom w:val="none" w:sz="0" w:space="0" w:color="auto"/>
                <w:right w:val="none" w:sz="0" w:space="0" w:color="auto"/>
              </w:divBdr>
            </w:div>
            <w:div w:id="974605006">
              <w:marLeft w:val="0"/>
              <w:marRight w:val="0"/>
              <w:marTop w:val="0"/>
              <w:marBottom w:val="0"/>
              <w:divBdr>
                <w:top w:val="none" w:sz="0" w:space="0" w:color="auto"/>
                <w:left w:val="none" w:sz="0" w:space="0" w:color="auto"/>
                <w:bottom w:val="none" w:sz="0" w:space="0" w:color="auto"/>
                <w:right w:val="none" w:sz="0" w:space="0" w:color="auto"/>
              </w:divBdr>
            </w:div>
            <w:div w:id="1282493556">
              <w:marLeft w:val="0"/>
              <w:marRight w:val="0"/>
              <w:marTop w:val="0"/>
              <w:marBottom w:val="0"/>
              <w:divBdr>
                <w:top w:val="none" w:sz="0" w:space="0" w:color="auto"/>
                <w:left w:val="none" w:sz="0" w:space="0" w:color="auto"/>
                <w:bottom w:val="none" w:sz="0" w:space="0" w:color="auto"/>
                <w:right w:val="none" w:sz="0" w:space="0" w:color="auto"/>
              </w:divBdr>
            </w:div>
            <w:div w:id="163863409">
              <w:marLeft w:val="0"/>
              <w:marRight w:val="0"/>
              <w:marTop w:val="0"/>
              <w:marBottom w:val="0"/>
              <w:divBdr>
                <w:top w:val="none" w:sz="0" w:space="0" w:color="auto"/>
                <w:left w:val="none" w:sz="0" w:space="0" w:color="auto"/>
                <w:bottom w:val="none" w:sz="0" w:space="0" w:color="auto"/>
                <w:right w:val="none" w:sz="0" w:space="0" w:color="auto"/>
              </w:divBdr>
            </w:div>
            <w:div w:id="533883547">
              <w:marLeft w:val="0"/>
              <w:marRight w:val="0"/>
              <w:marTop w:val="0"/>
              <w:marBottom w:val="0"/>
              <w:divBdr>
                <w:top w:val="none" w:sz="0" w:space="0" w:color="auto"/>
                <w:left w:val="none" w:sz="0" w:space="0" w:color="auto"/>
                <w:bottom w:val="none" w:sz="0" w:space="0" w:color="auto"/>
                <w:right w:val="none" w:sz="0" w:space="0" w:color="auto"/>
              </w:divBdr>
            </w:div>
            <w:div w:id="1860780610">
              <w:marLeft w:val="0"/>
              <w:marRight w:val="0"/>
              <w:marTop w:val="0"/>
              <w:marBottom w:val="0"/>
              <w:divBdr>
                <w:top w:val="none" w:sz="0" w:space="0" w:color="auto"/>
                <w:left w:val="none" w:sz="0" w:space="0" w:color="auto"/>
                <w:bottom w:val="none" w:sz="0" w:space="0" w:color="auto"/>
                <w:right w:val="none" w:sz="0" w:space="0" w:color="auto"/>
              </w:divBdr>
            </w:div>
            <w:div w:id="1893687368">
              <w:marLeft w:val="0"/>
              <w:marRight w:val="0"/>
              <w:marTop w:val="0"/>
              <w:marBottom w:val="0"/>
              <w:divBdr>
                <w:top w:val="none" w:sz="0" w:space="0" w:color="auto"/>
                <w:left w:val="none" w:sz="0" w:space="0" w:color="auto"/>
                <w:bottom w:val="none" w:sz="0" w:space="0" w:color="auto"/>
                <w:right w:val="none" w:sz="0" w:space="0" w:color="auto"/>
              </w:divBdr>
            </w:div>
            <w:div w:id="1541749486">
              <w:marLeft w:val="0"/>
              <w:marRight w:val="0"/>
              <w:marTop w:val="0"/>
              <w:marBottom w:val="0"/>
              <w:divBdr>
                <w:top w:val="none" w:sz="0" w:space="0" w:color="auto"/>
                <w:left w:val="none" w:sz="0" w:space="0" w:color="auto"/>
                <w:bottom w:val="none" w:sz="0" w:space="0" w:color="auto"/>
                <w:right w:val="none" w:sz="0" w:space="0" w:color="auto"/>
              </w:divBdr>
            </w:div>
            <w:div w:id="1253734121">
              <w:marLeft w:val="0"/>
              <w:marRight w:val="0"/>
              <w:marTop w:val="0"/>
              <w:marBottom w:val="0"/>
              <w:divBdr>
                <w:top w:val="none" w:sz="0" w:space="0" w:color="auto"/>
                <w:left w:val="none" w:sz="0" w:space="0" w:color="auto"/>
                <w:bottom w:val="none" w:sz="0" w:space="0" w:color="auto"/>
                <w:right w:val="none" w:sz="0" w:space="0" w:color="auto"/>
              </w:divBdr>
            </w:div>
            <w:div w:id="80369247">
              <w:marLeft w:val="0"/>
              <w:marRight w:val="0"/>
              <w:marTop w:val="0"/>
              <w:marBottom w:val="0"/>
              <w:divBdr>
                <w:top w:val="none" w:sz="0" w:space="0" w:color="auto"/>
                <w:left w:val="none" w:sz="0" w:space="0" w:color="auto"/>
                <w:bottom w:val="none" w:sz="0" w:space="0" w:color="auto"/>
                <w:right w:val="none" w:sz="0" w:space="0" w:color="auto"/>
              </w:divBdr>
            </w:div>
            <w:div w:id="293364959">
              <w:marLeft w:val="0"/>
              <w:marRight w:val="0"/>
              <w:marTop w:val="0"/>
              <w:marBottom w:val="0"/>
              <w:divBdr>
                <w:top w:val="none" w:sz="0" w:space="0" w:color="auto"/>
                <w:left w:val="none" w:sz="0" w:space="0" w:color="auto"/>
                <w:bottom w:val="none" w:sz="0" w:space="0" w:color="auto"/>
                <w:right w:val="none" w:sz="0" w:space="0" w:color="auto"/>
              </w:divBdr>
            </w:div>
            <w:div w:id="1721517531">
              <w:marLeft w:val="0"/>
              <w:marRight w:val="0"/>
              <w:marTop w:val="0"/>
              <w:marBottom w:val="0"/>
              <w:divBdr>
                <w:top w:val="none" w:sz="0" w:space="0" w:color="auto"/>
                <w:left w:val="none" w:sz="0" w:space="0" w:color="auto"/>
                <w:bottom w:val="none" w:sz="0" w:space="0" w:color="auto"/>
                <w:right w:val="none" w:sz="0" w:space="0" w:color="auto"/>
              </w:divBdr>
            </w:div>
            <w:div w:id="2033610291">
              <w:marLeft w:val="0"/>
              <w:marRight w:val="0"/>
              <w:marTop w:val="0"/>
              <w:marBottom w:val="0"/>
              <w:divBdr>
                <w:top w:val="none" w:sz="0" w:space="0" w:color="auto"/>
                <w:left w:val="none" w:sz="0" w:space="0" w:color="auto"/>
                <w:bottom w:val="none" w:sz="0" w:space="0" w:color="auto"/>
                <w:right w:val="none" w:sz="0" w:space="0" w:color="auto"/>
              </w:divBdr>
            </w:div>
            <w:div w:id="1243369604">
              <w:marLeft w:val="0"/>
              <w:marRight w:val="0"/>
              <w:marTop w:val="0"/>
              <w:marBottom w:val="0"/>
              <w:divBdr>
                <w:top w:val="none" w:sz="0" w:space="0" w:color="auto"/>
                <w:left w:val="none" w:sz="0" w:space="0" w:color="auto"/>
                <w:bottom w:val="none" w:sz="0" w:space="0" w:color="auto"/>
                <w:right w:val="none" w:sz="0" w:space="0" w:color="auto"/>
              </w:divBdr>
            </w:div>
            <w:div w:id="125514442">
              <w:marLeft w:val="0"/>
              <w:marRight w:val="0"/>
              <w:marTop w:val="0"/>
              <w:marBottom w:val="0"/>
              <w:divBdr>
                <w:top w:val="none" w:sz="0" w:space="0" w:color="auto"/>
                <w:left w:val="none" w:sz="0" w:space="0" w:color="auto"/>
                <w:bottom w:val="none" w:sz="0" w:space="0" w:color="auto"/>
                <w:right w:val="none" w:sz="0" w:space="0" w:color="auto"/>
              </w:divBdr>
            </w:div>
            <w:div w:id="154610645">
              <w:marLeft w:val="0"/>
              <w:marRight w:val="0"/>
              <w:marTop w:val="0"/>
              <w:marBottom w:val="0"/>
              <w:divBdr>
                <w:top w:val="none" w:sz="0" w:space="0" w:color="auto"/>
                <w:left w:val="none" w:sz="0" w:space="0" w:color="auto"/>
                <w:bottom w:val="none" w:sz="0" w:space="0" w:color="auto"/>
                <w:right w:val="none" w:sz="0" w:space="0" w:color="auto"/>
              </w:divBdr>
            </w:div>
            <w:div w:id="388264134">
              <w:marLeft w:val="0"/>
              <w:marRight w:val="0"/>
              <w:marTop w:val="0"/>
              <w:marBottom w:val="0"/>
              <w:divBdr>
                <w:top w:val="none" w:sz="0" w:space="0" w:color="auto"/>
                <w:left w:val="none" w:sz="0" w:space="0" w:color="auto"/>
                <w:bottom w:val="none" w:sz="0" w:space="0" w:color="auto"/>
                <w:right w:val="none" w:sz="0" w:space="0" w:color="auto"/>
              </w:divBdr>
            </w:div>
            <w:div w:id="21279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0308">
      <w:bodyDiv w:val="1"/>
      <w:marLeft w:val="0"/>
      <w:marRight w:val="0"/>
      <w:marTop w:val="0"/>
      <w:marBottom w:val="0"/>
      <w:divBdr>
        <w:top w:val="none" w:sz="0" w:space="0" w:color="auto"/>
        <w:left w:val="none" w:sz="0" w:space="0" w:color="auto"/>
        <w:bottom w:val="none" w:sz="0" w:space="0" w:color="auto"/>
        <w:right w:val="none" w:sz="0" w:space="0" w:color="auto"/>
      </w:divBdr>
    </w:div>
    <w:div w:id="439420407">
      <w:bodyDiv w:val="1"/>
      <w:marLeft w:val="0"/>
      <w:marRight w:val="0"/>
      <w:marTop w:val="0"/>
      <w:marBottom w:val="0"/>
      <w:divBdr>
        <w:top w:val="none" w:sz="0" w:space="0" w:color="auto"/>
        <w:left w:val="none" w:sz="0" w:space="0" w:color="auto"/>
        <w:bottom w:val="none" w:sz="0" w:space="0" w:color="auto"/>
        <w:right w:val="none" w:sz="0" w:space="0" w:color="auto"/>
      </w:divBdr>
      <w:divsChild>
        <w:div w:id="388967314">
          <w:marLeft w:val="0"/>
          <w:marRight w:val="0"/>
          <w:marTop w:val="0"/>
          <w:marBottom w:val="0"/>
          <w:divBdr>
            <w:top w:val="none" w:sz="0" w:space="0" w:color="auto"/>
            <w:left w:val="none" w:sz="0" w:space="0" w:color="auto"/>
            <w:bottom w:val="none" w:sz="0" w:space="0" w:color="auto"/>
            <w:right w:val="none" w:sz="0" w:space="0" w:color="auto"/>
          </w:divBdr>
          <w:divsChild>
            <w:div w:id="1469781860">
              <w:marLeft w:val="0"/>
              <w:marRight w:val="0"/>
              <w:marTop w:val="0"/>
              <w:marBottom w:val="0"/>
              <w:divBdr>
                <w:top w:val="none" w:sz="0" w:space="0" w:color="auto"/>
                <w:left w:val="none" w:sz="0" w:space="0" w:color="auto"/>
                <w:bottom w:val="none" w:sz="0" w:space="0" w:color="auto"/>
                <w:right w:val="none" w:sz="0" w:space="0" w:color="auto"/>
              </w:divBdr>
            </w:div>
            <w:div w:id="1739009120">
              <w:marLeft w:val="0"/>
              <w:marRight w:val="0"/>
              <w:marTop w:val="0"/>
              <w:marBottom w:val="0"/>
              <w:divBdr>
                <w:top w:val="none" w:sz="0" w:space="0" w:color="auto"/>
                <w:left w:val="none" w:sz="0" w:space="0" w:color="auto"/>
                <w:bottom w:val="none" w:sz="0" w:space="0" w:color="auto"/>
                <w:right w:val="none" w:sz="0" w:space="0" w:color="auto"/>
              </w:divBdr>
            </w:div>
            <w:div w:id="1898661476">
              <w:marLeft w:val="0"/>
              <w:marRight w:val="0"/>
              <w:marTop w:val="0"/>
              <w:marBottom w:val="0"/>
              <w:divBdr>
                <w:top w:val="none" w:sz="0" w:space="0" w:color="auto"/>
                <w:left w:val="none" w:sz="0" w:space="0" w:color="auto"/>
                <w:bottom w:val="none" w:sz="0" w:space="0" w:color="auto"/>
                <w:right w:val="none" w:sz="0" w:space="0" w:color="auto"/>
              </w:divBdr>
            </w:div>
            <w:div w:id="111098139">
              <w:marLeft w:val="0"/>
              <w:marRight w:val="0"/>
              <w:marTop w:val="0"/>
              <w:marBottom w:val="0"/>
              <w:divBdr>
                <w:top w:val="none" w:sz="0" w:space="0" w:color="auto"/>
                <w:left w:val="none" w:sz="0" w:space="0" w:color="auto"/>
                <w:bottom w:val="none" w:sz="0" w:space="0" w:color="auto"/>
                <w:right w:val="none" w:sz="0" w:space="0" w:color="auto"/>
              </w:divBdr>
            </w:div>
            <w:div w:id="1523979389">
              <w:marLeft w:val="0"/>
              <w:marRight w:val="0"/>
              <w:marTop w:val="0"/>
              <w:marBottom w:val="0"/>
              <w:divBdr>
                <w:top w:val="none" w:sz="0" w:space="0" w:color="auto"/>
                <w:left w:val="none" w:sz="0" w:space="0" w:color="auto"/>
                <w:bottom w:val="none" w:sz="0" w:space="0" w:color="auto"/>
                <w:right w:val="none" w:sz="0" w:space="0" w:color="auto"/>
              </w:divBdr>
            </w:div>
            <w:div w:id="223759428">
              <w:marLeft w:val="0"/>
              <w:marRight w:val="0"/>
              <w:marTop w:val="0"/>
              <w:marBottom w:val="0"/>
              <w:divBdr>
                <w:top w:val="none" w:sz="0" w:space="0" w:color="auto"/>
                <w:left w:val="none" w:sz="0" w:space="0" w:color="auto"/>
                <w:bottom w:val="none" w:sz="0" w:space="0" w:color="auto"/>
                <w:right w:val="none" w:sz="0" w:space="0" w:color="auto"/>
              </w:divBdr>
            </w:div>
            <w:div w:id="1749380541">
              <w:marLeft w:val="0"/>
              <w:marRight w:val="0"/>
              <w:marTop w:val="0"/>
              <w:marBottom w:val="0"/>
              <w:divBdr>
                <w:top w:val="none" w:sz="0" w:space="0" w:color="auto"/>
                <w:left w:val="none" w:sz="0" w:space="0" w:color="auto"/>
                <w:bottom w:val="none" w:sz="0" w:space="0" w:color="auto"/>
                <w:right w:val="none" w:sz="0" w:space="0" w:color="auto"/>
              </w:divBdr>
            </w:div>
            <w:div w:id="247080859">
              <w:marLeft w:val="0"/>
              <w:marRight w:val="0"/>
              <w:marTop w:val="0"/>
              <w:marBottom w:val="0"/>
              <w:divBdr>
                <w:top w:val="none" w:sz="0" w:space="0" w:color="auto"/>
                <w:left w:val="none" w:sz="0" w:space="0" w:color="auto"/>
                <w:bottom w:val="none" w:sz="0" w:space="0" w:color="auto"/>
                <w:right w:val="none" w:sz="0" w:space="0" w:color="auto"/>
              </w:divBdr>
            </w:div>
            <w:div w:id="1726636150">
              <w:marLeft w:val="0"/>
              <w:marRight w:val="0"/>
              <w:marTop w:val="0"/>
              <w:marBottom w:val="0"/>
              <w:divBdr>
                <w:top w:val="none" w:sz="0" w:space="0" w:color="auto"/>
                <w:left w:val="none" w:sz="0" w:space="0" w:color="auto"/>
                <w:bottom w:val="none" w:sz="0" w:space="0" w:color="auto"/>
                <w:right w:val="none" w:sz="0" w:space="0" w:color="auto"/>
              </w:divBdr>
            </w:div>
            <w:div w:id="1117409040">
              <w:marLeft w:val="0"/>
              <w:marRight w:val="0"/>
              <w:marTop w:val="0"/>
              <w:marBottom w:val="0"/>
              <w:divBdr>
                <w:top w:val="none" w:sz="0" w:space="0" w:color="auto"/>
                <w:left w:val="none" w:sz="0" w:space="0" w:color="auto"/>
                <w:bottom w:val="none" w:sz="0" w:space="0" w:color="auto"/>
                <w:right w:val="none" w:sz="0" w:space="0" w:color="auto"/>
              </w:divBdr>
            </w:div>
            <w:div w:id="684017364">
              <w:marLeft w:val="0"/>
              <w:marRight w:val="0"/>
              <w:marTop w:val="0"/>
              <w:marBottom w:val="0"/>
              <w:divBdr>
                <w:top w:val="none" w:sz="0" w:space="0" w:color="auto"/>
                <w:left w:val="none" w:sz="0" w:space="0" w:color="auto"/>
                <w:bottom w:val="none" w:sz="0" w:space="0" w:color="auto"/>
                <w:right w:val="none" w:sz="0" w:space="0" w:color="auto"/>
              </w:divBdr>
            </w:div>
            <w:div w:id="1441805043">
              <w:marLeft w:val="0"/>
              <w:marRight w:val="0"/>
              <w:marTop w:val="0"/>
              <w:marBottom w:val="0"/>
              <w:divBdr>
                <w:top w:val="none" w:sz="0" w:space="0" w:color="auto"/>
                <w:left w:val="none" w:sz="0" w:space="0" w:color="auto"/>
                <w:bottom w:val="none" w:sz="0" w:space="0" w:color="auto"/>
                <w:right w:val="none" w:sz="0" w:space="0" w:color="auto"/>
              </w:divBdr>
            </w:div>
            <w:div w:id="627247951">
              <w:marLeft w:val="0"/>
              <w:marRight w:val="0"/>
              <w:marTop w:val="0"/>
              <w:marBottom w:val="0"/>
              <w:divBdr>
                <w:top w:val="none" w:sz="0" w:space="0" w:color="auto"/>
                <w:left w:val="none" w:sz="0" w:space="0" w:color="auto"/>
                <w:bottom w:val="none" w:sz="0" w:space="0" w:color="auto"/>
                <w:right w:val="none" w:sz="0" w:space="0" w:color="auto"/>
              </w:divBdr>
            </w:div>
            <w:div w:id="1916091233">
              <w:marLeft w:val="0"/>
              <w:marRight w:val="0"/>
              <w:marTop w:val="0"/>
              <w:marBottom w:val="0"/>
              <w:divBdr>
                <w:top w:val="none" w:sz="0" w:space="0" w:color="auto"/>
                <w:left w:val="none" w:sz="0" w:space="0" w:color="auto"/>
                <w:bottom w:val="none" w:sz="0" w:space="0" w:color="auto"/>
                <w:right w:val="none" w:sz="0" w:space="0" w:color="auto"/>
              </w:divBdr>
            </w:div>
            <w:div w:id="377625520">
              <w:marLeft w:val="0"/>
              <w:marRight w:val="0"/>
              <w:marTop w:val="0"/>
              <w:marBottom w:val="0"/>
              <w:divBdr>
                <w:top w:val="none" w:sz="0" w:space="0" w:color="auto"/>
                <w:left w:val="none" w:sz="0" w:space="0" w:color="auto"/>
                <w:bottom w:val="none" w:sz="0" w:space="0" w:color="auto"/>
                <w:right w:val="none" w:sz="0" w:space="0" w:color="auto"/>
              </w:divBdr>
            </w:div>
            <w:div w:id="1279485126">
              <w:marLeft w:val="0"/>
              <w:marRight w:val="0"/>
              <w:marTop w:val="0"/>
              <w:marBottom w:val="0"/>
              <w:divBdr>
                <w:top w:val="none" w:sz="0" w:space="0" w:color="auto"/>
                <w:left w:val="none" w:sz="0" w:space="0" w:color="auto"/>
                <w:bottom w:val="none" w:sz="0" w:space="0" w:color="auto"/>
                <w:right w:val="none" w:sz="0" w:space="0" w:color="auto"/>
              </w:divBdr>
            </w:div>
            <w:div w:id="608197038">
              <w:marLeft w:val="0"/>
              <w:marRight w:val="0"/>
              <w:marTop w:val="0"/>
              <w:marBottom w:val="0"/>
              <w:divBdr>
                <w:top w:val="none" w:sz="0" w:space="0" w:color="auto"/>
                <w:left w:val="none" w:sz="0" w:space="0" w:color="auto"/>
                <w:bottom w:val="none" w:sz="0" w:space="0" w:color="auto"/>
                <w:right w:val="none" w:sz="0" w:space="0" w:color="auto"/>
              </w:divBdr>
            </w:div>
            <w:div w:id="346979697">
              <w:marLeft w:val="0"/>
              <w:marRight w:val="0"/>
              <w:marTop w:val="0"/>
              <w:marBottom w:val="0"/>
              <w:divBdr>
                <w:top w:val="none" w:sz="0" w:space="0" w:color="auto"/>
                <w:left w:val="none" w:sz="0" w:space="0" w:color="auto"/>
                <w:bottom w:val="none" w:sz="0" w:space="0" w:color="auto"/>
                <w:right w:val="none" w:sz="0" w:space="0" w:color="auto"/>
              </w:divBdr>
            </w:div>
            <w:div w:id="2025474486">
              <w:marLeft w:val="0"/>
              <w:marRight w:val="0"/>
              <w:marTop w:val="0"/>
              <w:marBottom w:val="0"/>
              <w:divBdr>
                <w:top w:val="none" w:sz="0" w:space="0" w:color="auto"/>
                <w:left w:val="none" w:sz="0" w:space="0" w:color="auto"/>
                <w:bottom w:val="none" w:sz="0" w:space="0" w:color="auto"/>
                <w:right w:val="none" w:sz="0" w:space="0" w:color="auto"/>
              </w:divBdr>
            </w:div>
            <w:div w:id="1521890900">
              <w:marLeft w:val="0"/>
              <w:marRight w:val="0"/>
              <w:marTop w:val="0"/>
              <w:marBottom w:val="0"/>
              <w:divBdr>
                <w:top w:val="none" w:sz="0" w:space="0" w:color="auto"/>
                <w:left w:val="none" w:sz="0" w:space="0" w:color="auto"/>
                <w:bottom w:val="none" w:sz="0" w:space="0" w:color="auto"/>
                <w:right w:val="none" w:sz="0" w:space="0" w:color="auto"/>
              </w:divBdr>
            </w:div>
            <w:div w:id="1576353236">
              <w:marLeft w:val="0"/>
              <w:marRight w:val="0"/>
              <w:marTop w:val="0"/>
              <w:marBottom w:val="0"/>
              <w:divBdr>
                <w:top w:val="none" w:sz="0" w:space="0" w:color="auto"/>
                <w:left w:val="none" w:sz="0" w:space="0" w:color="auto"/>
                <w:bottom w:val="none" w:sz="0" w:space="0" w:color="auto"/>
                <w:right w:val="none" w:sz="0" w:space="0" w:color="auto"/>
              </w:divBdr>
            </w:div>
            <w:div w:id="3011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20673">
      <w:bodyDiv w:val="1"/>
      <w:marLeft w:val="0"/>
      <w:marRight w:val="0"/>
      <w:marTop w:val="0"/>
      <w:marBottom w:val="0"/>
      <w:divBdr>
        <w:top w:val="none" w:sz="0" w:space="0" w:color="auto"/>
        <w:left w:val="none" w:sz="0" w:space="0" w:color="auto"/>
        <w:bottom w:val="none" w:sz="0" w:space="0" w:color="auto"/>
        <w:right w:val="none" w:sz="0" w:space="0" w:color="auto"/>
      </w:divBdr>
      <w:divsChild>
        <w:div w:id="593560266">
          <w:marLeft w:val="0"/>
          <w:marRight w:val="0"/>
          <w:marTop w:val="0"/>
          <w:marBottom w:val="0"/>
          <w:divBdr>
            <w:top w:val="none" w:sz="0" w:space="0" w:color="auto"/>
            <w:left w:val="none" w:sz="0" w:space="0" w:color="auto"/>
            <w:bottom w:val="none" w:sz="0" w:space="0" w:color="auto"/>
            <w:right w:val="none" w:sz="0" w:space="0" w:color="auto"/>
          </w:divBdr>
          <w:divsChild>
            <w:div w:id="531184452">
              <w:marLeft w:val="0"/>
              <w:marRight w:val="0"/>
              <w:marTop w:val="0"/>
              <w:marBottom w:val="0"/>
              <w:divBdr>
                <w:top w:val="none" w:sz="0" w:space="0" w:color="auto"/>
                <w:left w:val="none" w:sz="0" w:space="0" w:color="auto"/>
                <w:bottom w:val="none" w:sz="0" w:space="0" w:color="auto"/>
                <w:right w:val="none" w:sz="0" w:space="0" w:color="auto"/>
              </w:divBdr>
            </w:div>
            <w:div w:id="1263224310">
              <w:marLeft w:val="0"/>
              <w:marRight w:val="0"/>
              <w:marTop w:val="0"/>
              <w:marBottom w:val="0"/>
              <w:divBdr>
                <w:top w:val="none" w:sz="0" w:space="0" w:color="auto"/>
                <w:left w:val="none" w:sz="0" w:space="0" w:color="auto"/>
                <w:bottom w:val="none" w:sz="0" w:space="0" w:color="auto"/>
                <w:right w:val="none" w:sz="0" w:space="0" w:color="auto"/>
              </w:divBdr>
            </w:div>
            <w:div w:id="12730671">
              <w:marLeft w:val="0"/>
              <w:marRight w:val="0"/>
              <w:marTop w:val="0"/>
              <w:marBottom w:val="0"/>
              <w:divBdr>
                <w:top w:val="none" w:sz="0" w:space="0" w:color="auto"/>
                <w:left w:val="none" w:sz="0" w:space="0" w:color="auto"/>
                <w:bottom w:val="none" w:sz="0" w:space="0" w:color="auto"/>
                <w:right w:val="none" w:sz="0" w:space="0" w:color="auto"/>
              </w:divBdr>
            </w:div>
            <w:div w:id="1213079634">
              <w:marLeft w:val="0"/>
              <w:marRight w:val="0"/>
              <w:marTop w:val="0"/>
              <w:marBottom w:val="0"/>
              <w:divBdr>
                <w:top w:val="none" w:sz="0" w:space="0" w:color="auto"/>
                <w:left w:val="none" w:sz="0" w:space="0" w:color="auto"/>
                <w:bottom w:val="none" w:sz="0" w:space="0" w:color="auto"/>
                <w:right w:val="none" w:sz="0" w:space="0" w:color="auto"/>
              </w:divBdr>
            </w:div>
            <w:div w:id="1965580382">
              <w:marLeft w:val="0"/>
              <w:marRight w:val="0"/>
              <w:marTop w:val="0"/>
              <w:marBottom w:val="0"/>
              <w:divBdr>
                <w:top w:val="none" w:sz="0" w:space="0" w:color="auto"/>
                <w:left w:val="none" w:sz="0" w:space="0" w:color="auto"/>
                <w:bottom w:val="none" w:sz="0" w:space="0" w:color="auto"/>
                <w:right w:val="none" w:sz="0" w:space="0" w:color="auto"/>
              </w:divBdr>
            </w:div>
            <w:div w:id="349262904">
              <w:marLeft w:val="0"/>
              <w:marRight w:val="0"/>
              <w:marTop w:val="0"/>
              <w:marBottom w:val="0"/>
              <w:divBdr>
                <w:top w:val="none" w:sz="0" w:space="0" w:color="auto"/>
                <w:left w:val="none" w:sz="0" w:space="0" w:color="auto"/>
                <w:bottom w:val="none" w:sz="0" w:space="0" w:color="auto"/>
                <w:right w:val="none" w:sz="0" w:space="0" w:color="auto"/>
              </w:divBdr>
            </w:div>
            <w:div w:id="221447848">
              <w:marLeft w:val="0"/>
              <w:marRight w:val="0"/>
              <w:marTop w:val="0"/>
              <w:marBottom w:val="0"/>
              <w:divBdr>
                <w:top w:val="none" w:sz="0" w:space="0" w:color="auto"/>
                <w:left w:val="none" w:sz="0" w:space="0" w:color="auto"/>
                <w:bottom w:val="none" w:sz="0" w:space="0" w:color="auto"/>
                <w:right w:val="none" w:sz="0" w:space="0" w:color="auto"/>
              </w:divBdr>
            </w:div>
            <w:div w:id="1968966940">
              <w:marLeft w:val="0"/>
              <w:marRight w:val="0"/>
              <w:marTop w:val="0"/>
              <w:marBottom w:val="0"/>
              <w:divBdr>
                <w:top w:val="none" w:sz="0" w:space="0" w:color="auto"/>
                <w:left w:val="none" w:sz="0" w:space="0" w:color="auto"/>
                <w:bottom w:val="none" w:sz="0" w:space="0" w:color="auto"/>
                <w:right w:val="none" w:sz="0" w:space="0" w:color="auto"/>
              </w:divBdr>
            </w:div>
            <w:div w:id="1697611626">
              <w:marLeft w:val="0"/>
              <w:marRight w:val="0"/>
              <w:marTop w:val="0"/>
              <w:marBottom w:val="0"/>
              <w:divBdr>
                <w:top w:val="none" w:sz="0" w:space="0" w:color="auto"/>
                <w:left w:val="none" w:sz="0" w:space="0" w:color="auto"/>
                <w:bottom w:val="none" w:sz="0" w:space="0" w:color="auto"/>
                <w:right w:val="none" w:sz="0" w:space="0" w:color="auto"/>
              </w:divBdr>
            </w:div>
            <w:div w:id="1040855988">
              <w:marLeft w:val="0"/>
              <w:marRight w:val="0"/>
              <w:marTop w:val="0"/>
              <w:marBottom w:val="0"/>
              <w:divBdr>
                <w:top w:val="none" w:sz="0" w:space="0" w:color="auto"/>
                <w:left w:val="none" w:sz="0" w:space="0" w:color="auto"/>
                <w:bottom w:val="none" w:sz="0" w:space="0" w:color="auto"/>
                <w:right w:val="none" w:sz="0" w:space="0" w:color="auto"/>
              </w:divBdr>
            </w:div>
            <w:div w:id="409426579">
              <w:marLeft w:val="0"/>
              <w:marRight w:val="0"/>
              <w:marTop w:val="0"/>
              <w:marBottom w:val="0"/>
              <w:divBdr>
                <w:top w:val="none" w:sz="0" w:space="0" w:color="auto"/>
                <w:left w:val="none" w:sz="0" w:space="0" w:color="auto"/>
                <w:bottom w:val="none" w:sz="0" w:space="0" w:color="auto"/>
                <w:right w:val="none" w:sz="0" w:space="0" w:color="auto"/>
              </w:divBdr>
            </w:div>
            <w:div w:id="1241602980">
              <w:marLeft w:val="0"/>
              <w:marRight w:val="0"/>
              <w:marTop w:val="0"/>
              <w:marBottom w:val="0"/>
              <w:divBdr>
                <w:top w:val="none" w:sz="0" w:space="0" w:color="auto"/>
                <w:left w:val="none" w:sz="0" w:space="0" w:color="auto"/>
                <w:bottom w:val="none" w:sz="0" w:space="0" w:color="auto"/>
                <w:right w:val="none" w:sz="0" w:space="0" w:color="auto"/>
              </w:divBdr>
            </w:div>
            <w:div w:id="1191996034">
              <w:marLeft w:val="0"/>
              <w:marRight w:val="0"/>
              <w:marTop w:val="0"/>
              <w:marBottom w:val="0"/>
              <w:divBdr>
                <w:top w:val="none" w:sz="0" w:space="0" w:color="auto"/>
                <w:left w:val="none" w:sz="0" w:space="0" w:color="auto"/>
                <w:bottom w:val="none" w:sz="0" w:space="0" w:color="auto"/>
                <w:right w:val="none" w:sz="0" w:space="0" w:color="auto"/>
              </w:divBdr>
            </w:div>
            <w:div w:id="786505455">
              <w:marLeft w:val="0"/>
              <w:marRight w:val="0"/>
              <w:marTop w:val="0"/>
              <w:marBottom w:val="0"/>
              <w:divBdr>
                <w:top w:val="none" w:sz="0" w:space="0" w:color="auto"/>
                <w:left w:val="none" w:sz="0" w:space="0" w:color="auto"/>
                <w:bottom w:val="none" w:sz="0" w:space="0" w:color="auto"/>
                <w:right w:val="none" w:sz="0" w:space="0" w:color="auto"/>
              </w:divBdr>
            </w:div>
            <w:div w:id="1137188276">
              <w:marLeft w:val="0"/>
              <w:marRight w:val="0"/>
              <w:marTop w:val="0"/>
              <w:marBottom w:val="0"/>
              <w:divBdr>
                <w:top w:val="none" w:sz="0" w:space="0" w:color="auto"/>
                <w:left w:val="none" w:sz="0" w:space="0" w:color="auto"/>
                <w:bottom w:val="none" w:sz="0" w:space="0" w:color="auto"/>
                <w:right w:val="none" w:sz="0" w:space="0" w:color="auto"/>
              </w:divBdr>
            </w:div>
            <w:div w:id="548347584">
              <w:marLeft w:val="0"/>
              <w:marRight w:val="0"/>
              <w:marTop w:val="0"/>
              <w:marBottom w:val="0"/>
              <w:divBdr>
                <w:top w:val="none" w:sz="0" w:space="0" w:color="auto"/>
                <w:left w:val="none" w:sz="0" w:space="0" w:color="auto"/>
                <w:bottom w:val="none" w:sz="0" w:space="0" w:color="auto"/>
                <w:right w:val="none" w:sz="0" w:space="0" w:color="auto"/>
              </w:divBdr>
            </w:div>
            <w:div w:id="715816188">
              <w:marLeft w:val="0"/>
              <w:marRight w:val="0"/>
              <w:marTop w:val="0"/>
              <w:marBottom w:val="0"/>
              <w:divBdr>
                <w:top w:val="none" w:sz="0" w:space="0" w:color="auto"/>
                <w:left w:val="none" w:sz="0" w:space="0" w:color="auto"/>
                <w:bottom w:val="none" w:sz="0" w:space="0" w:color="auto"/>
                <w:right w:val="none" w:sz="0" w:space="0" w:color="auto"/>
              </w:divBdr>
            </w:div>
            <w:div w:id="1862085481">
              <w:marLeft w:val="0"/>
              <w:marRight w:val="0"/>
              <w:marTop w:val="0"/>
              <w:marBottom w:val="0"/>
              <w:divBdr>
                <w:top w:val="none" w:sz="0" w:space="0" w:color="auto"/>
                <w:left w:val="none" w:sz="0" w:space="0" w:color="auto"/>
                <w:bottom w:val="none" w:sz="0" w:space="0" w:color="auto"/>
                <w:right w:val="none" w:sz="0" w:space="0" w:color="auto"/>
              </w:divBdr>
            </w:div>
            <w:div w:id="2008631740">
              <w:marLeft w:val="0"/>
              <w:marRight w:val="0"/>
              <w:marTop w:val="0"/>
              <w:marBottom w:val="0"/>
              <w:divBdr>
                <w:top w:val="none" w:sz="0" w:space="0" w:color="auto"/>
                <w:left w:val="none" w:sz="0" w:space="0" w:color="auto"/>
                <w:bottom w:val="none" w:sz="0" w:space="0" w:color="auto"/>
                <w:right w:val="none" w:sz="0" w:space="0" w:color="auto"/>
              </w:divBdr>
            </w:div>
            <w:div w:id="1356688204">
              <w:marLeft w:val="0"/>
              <w:marRight w:val="0"/>
              <w:marTop w:val="0"/>
              <w:marBottom w:val="0"/>
              <w:divBdr>
                <w:top w:val="none" w:sz="0" w:space="0" w:color="auto"/>
                <w:left w:val="none" w:sz="0" w:space="0" w:color="auto"/>
                <w:bottom w:val="none" w:sz="0" w:space="0" w:color="auto"/>
                <w:right w:val="none" w:sz="0" w:space="0" w:color="auto"/>
              </w:divBdr>
            </w:div>
            <w:div w:id="1786462161">
              <w:marLeft w:val="0"/>
              <w:marRight w:val="0"/>
              <w:marTop w:val="0"/>
              <w:marBottom w:val="0"/>
              <w:divBdr>
                <w:top w:val="none" w:sz="0" w:space="0" w:color="auto"/>
                <w:left w:val="none" w:sz="0" w:space="0" w:color="auto"/>
                <w:bottom w:val="none" w:sz="0" w:space="0" w:color="auto"/>
                <w:right w:val="none" w:sz="0" w:space="0" w:color="auto"/>
              </w:divBdr>
            </w:div>
            <w:div w:id="1215194530">
              <w:marLeft w:val="0"/>
              <w:marRight w:val="0"/>
              <w:marTop w:val="0"/>
              <w:marBottom w:val="0"/>
              <w:divBdr>
                <w:top w:val="none" w:sz="0" w:space="0" w:color="auto"/>
                <w:left w:val="none" w:sz="0" w:space="0" w:color="auto"/>
                <w:bottom w:val="none" w:sz="0" w:space="0" w:color="auto"/>
                <w:right w:val="none" w:sz="0" w:space="0" w:color="auto"/>
              </w:divBdr>
            </w:div>
            <w:div w:id="235552932">
              <w:marLeft w:val="0"/>
              <w:marRight w:val="0"/>
              <w:marTop w:val="0"/>
              <w:marBottom w:val="0"/>
              <w:divBdr>
                <w:top w:val="none" w:sz="0" w:space="0" w:color="auto"/>
                <w:left w:val="none" w:sz="0" w:space="0" w:color="auto"/>
                <w:bottom w:val="none" w:sz="0" w:space="0" w:color="auto"/>
                <w:right w:val="none" w:sz="0" w:space="0" w:color="auto"/>
              </w:divBdr>
            </w:div>
            <w:div w:id="1781413477">
              <w:marLeft w:val="0"/>
              <w:marRight w:val="0"/>
              <w:marTop w:val="0"/>
              <w:marBottom w:val="0"/>
              <w:divBdr>
                <w:top w:val="none" w:sz="0" w:space="0" w:color="auto"/>
                <w:left w:val="none" w:sz="0" w:space="0" w:color="auto"/>
                <w:bottom w:val="none" w:sz="0" w:space="0" w:color="auto"/>
                <w:right w:val="none" w:sz="0" w:space="0" w:color="auto"/>
              </w:divBdr>
            </w:div>
            <w:div w:id="1557474324">
              <w:marLeft w:val="0"/>
              <w:marRight w:val="0"/>
              <w:marTop w:val="0"/>
              <w:marBottom w:val="0"/>
              <w:divBdr>
                <w:top w:val="none" w:sz="0" w:space="0" w:color="auto"/>
                <w:left w:val="none" w:sz="0" w:space="0" w:color="auto"/>
                <w:bottom w:val="none" w:sz="0" w:space="0" w:color="auto"/>
                <w:right w:val="none" w:sz="0" w:space="0" w:color="auto"/>
              </w:divBdr>
            </w:div>
            <w:div w:id="433288131">
              <w:marLeft w:val="0"/>
              <w:marRight w:val="0"/>
              <w:marTop w:val="0"/>
              <w:marBottom w:val="0"/>
              <w:divBdr>
                <w:top w:val="none" w:sz="0" w:space="0" w:color="auto"/>
                <w:left w:val="none" w:sz="0" w:space="0" w:color="auto"/>
                <w:bottom w:val="none" w:sz="0" w:space="0" w:color="auto"/>
                <w:right w:val="none" w:sz="0" w:space="0" w:color="auto"/>
              </w:divBdr>
            </w:div>
            <w:div w:id="693579242">
              <w:marLeft w:val="0"/>
              <w:marRight w:val="0"/>
              <w:marTop w:val="0"/>
              <w:marBottom w:val="0"/>
              <w:divBdr>
                <w:top w:val="none" w:sz="0" w:space="0" w:color="auto"/>
                <w:left w:val="none" w:sz="0" w:space="0" w:color="auto"/>
                <w:bottom w:val="none" w:sz="0" w:space="0" w:color="auto"/>
                <w:right w:val="none" w:sz="0" w:space="0" w:color="auto"/>
              </w:divBdr>
            </w:div>
            <w:div w:id="2007396596">
              <w:marLeft w:val="0"/>
              <w:marRight w:val="0"/>
              <w:marTop w:val="0"/>
              <w:marBottom w:val="0"/>
              <w:divBdr>
                <w:top w:val="none" w:sz="0" w:space="0" w:color="auto"/>
                <w:left w:val="none" w:sz="0" w:space="0" w:color="auto"/>
                <w:bottom w:val="none" w:sz="0" w:space="0" w:color="auto"/>
                <w:right w:val="none" w:sz="0" w:space="0" w:color="auto"/>
              </w:divBdr>
            </w:div>
            <w:div w:id="1501920576">
              <w:marLeft w:val="0"/>
              <w:marRight w:val="0"/>
              <w:marTop w:val="0"/>
              <w:marBottom w:val="0"/>
              <w:divBdr>
                <w:top w:val="none" w:sz="0" w:space="0" w:color="auto"/>
                <w:left w:val="none" w:sz="0" w:space="0" w:color="auto"/>
                <w:bottom w:val="none" w:sz="0" w:space="0" w:color="auto"/>
                <w:right w:val="none" w:sz="0" w:space="0" w:color="auto"/>
              </w:divBdr>
            </w:div>
            <w:div w:id="539822512">
              <w:marLeft w:val="0"/>
              <w:marRight w:val="0"/>
              <w:marTop w:val="0"/>
              <w:marBottom w:val="0"/>
              <w:divBdr>
                <w:top w:val="none" w:sz="0" w:space="0" w:color="auto"/>
                <w:left w:val="none" w:sz="0" w:space="0" w:color="auto"/>
                <w:bottom w:val="none" w:sz="0" w:space="0" w:color="auto"/>
                <w:right w:val="none" w:sz="0" w:space="0" w:color="auto"/>
              </w:divBdr>
            </w:div>
            <w:div w:id="566963424">
              <w:marLeft w:val="0"/>
              <w:marRight w:val="0"/>
              <w:marTop w:val="0"/>
              <w:marBottom w:val="0"/>
              <w:divBdr>
                <w:top w:val="none" w:sz="0" w:space="0" w:color="auto"/>
                <w:left w:val="none" w:sz="0" w:space="0" w:color="auto"/>
                <w:bottom w:val="none" w:sz="0" w:space="0" w:color="auto"/>
                <w:right w:val="none" w:sz="0" w:space="0" w:color="auto"/>
              </w:divBdr>
            </w:div>
            <w:div w:id="571083537">
              <w:marLeft w:val="0"/>
              <w:marRight w:val="0"/>
              <w:marTop w:val="0"/>
              <w:marBottom w:val="0"/>
              <w:divBdr>
                <w:top w:val="none" w:sz="0" w:space="0" w:color="auto"/>
                <w:left w:val="none" w:sz="0" w:space="0" w:color="auto"/>
                <w:bottom w:val="none" w:sz="0" w:space="0" w:color="auto"/>
                <w:right w:val="none" w:sz="0" w:space="0" w:color="auto"/>
              </w:divBdr>
            </w:div>
            <w:div w:id="308750753">
              <w:marLeft w:val="0"/>
              <w:marRight w:val="0"/>
              <w:marTop w:val="0"/>
              <w:marBottom w:val="0"/>
              <w:divBdr>
                <w:top w:val="none" w:sz="0" w:space="0" w:color="auto"/>
                <w:left w:val="none" w:sz="0" w:space="0" w:color="auto"/>
                <w:bottom w:val="none" w:sz="0" w:space="0" w:color="auto"/>
                <w:right w:val="none" w:sz="0" w:space="0" w:color="auto"/>
              </w:divBdr>
            </w:div>
            <w:div w:id="360597933">
              <w:marLeft w:val="0"/>
              <w:marRight w:val="0"/>
              <w:marTop w:val="0"/>
              <w:marBottom w:val="0"/>
              <w:divBdr>
                <w:top w:val="none" w:sz="0" w:space="0" w:color="auto"/>
                <w:left w:val="none" w:sz="0" w:space="0" w:color="auto"/>
                <w:bottom w:val="none" w:sz="0" w:space="0" w:color="auto"/>
                <w:right w:val="none" w:sz="0" w:space="0" w:color="auto"/>
              </w:divBdr>
            </w:div>
            <w:div w:id="299848773">
              <w:marLeft w:val="0"/>
              <w:marRight w:val="0"/>
              <w:marTop w:val="0"/>
              <w:marBottom w:val="0"/>
              <w:divBdr>
                <w:top w:val="none" w:sz="0" w:space="0" w:color="auto"/>
                <w:left w:val="none" w:sz="0" w:space="0" w:color="auto"/>
                <w:bottom w:val="none" w:sz="0" w:space="0" w:color="auto"/>
                <w:right w:val="none" w:sz="0" w:space="0" w:color="auto"/>
              </w:divBdr>
            </w:div>
            <w:div w:id="2014986805">
              <w:marLeft w:val="0"/>
              <w:marRight w:val="0"/>
              <w:marTop w:val="0"/>
              <w:marBottom w:val="0"/>
              <w:divBdr>
                <w:top w:val="none" w:sz="0" w:space="0" w:color="auto"/>
                <w:left w:val="none" w:sz="0" w:space="0" w:color="auto"/>
                <w:bottom w:val="none" w:sz="0" w:space="0" w:color="auto"/>
                <w:right w:val="none" w:sz="0" w:space="0" w:color="auto"/>
              </w:divBdr>
            </w:div>
            <w:div w:id="2128085874">
              <w:marLeft w:val="0"/>
              <w:marRight w:val="0"/>
              <w:marTop w:val="0"/>
              <w:marBottom w:val="0"/>
              <w:divBdr>
                <w:top w:val="none" w:sz="0" w:space="0" w:color="auto"/>
                <w:left w:val="none" w:sz="0" w:space="0" w:color="auto"/>
                <w:bottom w:val="none" w:sz="0" w:space="0" w:color="auto"/>
                <w:right w:val="none" w:sz="0" w:space="0" w:color="auto"/>
              </w:divBdr>
            </w:div>
            <w:div w:id="1010986480">
              <w:marLeft w:val="0"/>
              <w:marRight w:val="0"/>
              <w:marTop w:val="0"/>
              <w:marBottom w:val="0"/>
              <w:divBdr>
                <w:top w:val="none" w:sz="0" w:space="0" w:color="auto"/>
                <w:left w:val="none" w:sz="0" w:space="0" w:color="auto"/>
                <w:bottom w:val="none" w:sz="0" w:space="0" w:color="auto"/>
                <w:right w:val="none" w:sz="0" w:space="0" w:color="auto"/>
              </w:divBdr>
            </w:div>
            <w:div w:id="675695778">
              <w:marLeft w:val="0"/>
              <w:marRight w:val="0"/>
              <w:marTop w:val="0"/>
              <w:marBottom w:val="0"/>
              <w:divBdr>
                <w:top w:val="none" w:sz="0" w:space="0" w:color="auto"/>
                <w:left w:val="none" w:sz="0" w:space="0" w:color="auto"/>
                <w:bottom w:val="none" w:sz="0" w:space="0" w:color="auto"/>
                <w:right w:val="none" w:sz="0" w:space="0" w:color="auto"/>
              </w:divBdr>
            </w:div>
            <w:div w:id="226839395">
              <w:marLeft w:val="0"/>
              <w:marRight w:val="0"/>
              <w:marTop w:val="0"/>
              <w:marBottom w:val="0"/>
              <w:divBdr>
                <w:top w:val="none" w:sz="0" w:space="0" w:color="auto"/>
                <w:left w:val="none" w:sz="0" w:space="0" w:color="auto"/>
                <w:bottom w:val="none" w:sz="0" w:space="0" w:color="auto"/>
                <w:right w:val="none" w:sz="0" w:space="0" w:color="auto"/>
              </w:divBdr>
            </w:div>
            <w:div w:id="1161239878">
              <w:marLeft w:val="0"/>
              <w:marRight w:val="0"/>
              <w:marTop w:val="0"/>
              <w:marBottom w:val="0"/>
              <w:divBdr>
                <w:top w:val="none" w:sz="0" w:space="0" w:color="auto"/>
                <w:left w:val="none" w:sz="0" w:space="0" w:color="auto"/>
                <w:bottom w:val="none" w:sz="0" w:space="0" w:color="auto"/>
                <w:right w:val="none" w:sz="0" w:space="0" w:color="auto"/>
              </w:divBdr>
            </w:div>
            <w:div w:id="533273858">
              <w:marLeft w:val="0"/>
              <w:marRight w:val="0"/>
              <w:marTop w:val="0"/>
              <w:marBottom w:val="0"/>
              <w:divBdr>
                <w:top w:val="none" w:sz="0" w:space="0" w:color="auto"/>
                <w:left w:val="none" w:sz="0" w:space="0" w:color="auto"/>
                <w:bottom w:val="none" w:sz="0" w:space="0" w:color="auto"/>
                <w:right w:val="none" w:sz="0" w:space="0" w:color="auto"/>
              </w:divBdr>
            </w:div>
            <w:div w:id="1655834729">
              <w:marLeft w:val="0"/>
              <w:marRight w:val="0"/>
              <w:marTop w:val="0"/>
              <w:marBottom w:val="0"/>
              <w:divBdr>
                <w:top w:val="none" w:sz="0" w:space="0" w:color="auto"/>
                <w:left w:val="none" w:sz="0" w:space="0" w:color="auto"/>
                <w:bottom w:val="none" w:sz="0" w:space="0" w:color="auto"/>
                <w:right w:val="none" w:sz="0" w:space="0" w:color="auto"/>
              </w:divBdr>
            </w:div>
            <w:div w:id="551886862">
              <w:marLeft w:val="0"/>
              <w:marRight w:val="0"/>
              <w:marTop w:val="0"/>
              <w:marBottom w:val="0"/>
              <w:divBdr>
                <w:top w:val="none" w:sz="0" w:space="0" w:color="auto"/>
                <w:left w:val="none" w:sz="0" w:space="0" w:color="auto"/>
                <w:bottom w:val="none" w:sz="0" w:space="0" w:color="auto"/>
                <w:right w:val="none" w:sz="0" w:space="0" w:color="auto"/>
              </w:divBdr>
            </w:div>
            <w:div w:id="1503008124">
              <w:marLeft w:val="0"/>
              <w:marRight w:val="0"/>
              <w:marTop w:val="0"/>
              <w:marBottom w:val="0"/>
              <w:divBdr>
                <w:top w:val="none" w:sz="0" w:space="0" w:color="auto"/>
                <w:left w:val="none" w:sz="0" w:space="0" w:color="auto"/>
                <w:bottom w:val="none" w:sz="0" w:space="0" w:color="auto"/>
                <w:right w:val="none" w:sz="0" w:space="0" w:color="auto"/>
              </w:divBdr>
            </w:div>
            <w:div w:id="1066075106">
              <w:marLeft w:val="0"/>
              <w:marRight w:val="0"/>
              <w:marTop w:val="0"/>
              <w:marBottom w:val="0"/>
              <w:divBdr>
                <w:top w:val="none" w:sz="0" w:space="0" w:color="auto"/>
                <w:left w:val="none" w:sz="0" w:space="0" w:color="auto"/>
                <w:bottom w:val="none" w:sz="0" w:space="0" w:color="auto"/>
                <w:right w:val="none" w:sz="0" w:space="0" w:color="auto"/>
              </w:divBdr>
            </w:div>
            <w:div w:id="2026595709">
              <w:marLeft w:val="0"/>
              <w:marRight w:val="0"/>
              <w:marTop w:val="0"/>
              <w:marBottom w:val="0"/>
              <w:divBdr>
                <w:top w:val="none" w:sz="0" w:space="0" w:color="auto"/>
                <w:left w:val="none" w:sz="0" w:space="0" w:color="auto"/>
                <w:bottom w:val="none" w:sz="0" w:space="0" w:color="auto"/>
                <w:right w:val="none" w:sz="0" w:space="0" w:color="auto"/>
              </w:divBdr>
            </w:div>
            <w:div w:id="131215845">
              <w:marLeft w:val="0"/>
              <w:marRight w:val="0"/>
              <w:marTop w:val="0"/>
              <w:marBottom w:val="0"/>
              <w:divBdr>
                <w:top w:val="none" w:sz="0" w:space="0" w:color="auto"/>
                <w:left w:val="none" w:sz="0" w:space="0" w:color="auto"/>
                <w:bottom w:val="none" w:sz="0" w:space="0" w:color="auto"/>
                <w:right w:val="none" w:sz="0" w:space="0" w:color="auto"/>
              </w:divBdr>
            </w:div>
            <w:div w:id="761804645">
              <w:marLeft w:val="0"/>
              <w:marRight w:val="0"/>
              <w:marTop w:val="0"/>
              <w:marBottom w:val="0"/>
              <w:divBdr>
                <w:top w:val="none" w:sz="0" w:space="0" w:color="auto"/>
                <w:left w:val="none" w:sz="0" w:space="0" w:color="auto"/>
                <w:bottom w:val="none" w:sz="0" w:space="0" w:color="auto"/>
                <w:right w:val="none" w:sz="0" w:space="0" w:color="auto"/>
              </w:divBdr>
            </w:div>
            <w:div w:id="841745490">
              <w:marLeft w:val="0"/>
              <w:marRight w:val="0"/>
              <w:marTop w:val="0"/>
              <w:marBottom w:val="0"/>
              <w:divBdr>
                <w:top w:val="none" w:sz="0" w:space="0" w:color="auto"/>
                <w:left w:val="none" w:sz="0" w:space="0" w:color="auto"/>
                <w:bottom w:val="none" w:sz="0" w:space="0" w:color="auto"/>
                <w:right w:val="none" w:sz="0" w:space="0" w:color="auto"/>
              </w:divBdr>
            </w:div>
            <w:div w:id="988241445">
              <w:marLeft w:val="0"/>
              <w:marRight w:val="0"/>
              <w:marTop w:val="0"/>
              <w:marBottom w:val="0"/>
              <w:divBdr>
                <w:top w:val="none" w:sz="0" w:space="0" w:color="auto"/>
                <w:left w:val="none" w:sz="0" w:space="0" w:color="auto"/>
                <w:bottom w:val="none" w:sz="0" w:space="0" w:color="auto"/>
                <w:right w:val="none" w:sz="0" w:space="0" w:color="auto"/>
              </w:divBdr>
            </w:div>
            <w:div w:id="1140609233">
              <w:marLeft w:val="0"/>
              <w:marRight w:val="0"/>
              <w:marTop w:val="0"/>
              <w:marBottom w:val="0"/>
              <w:divBdr>
                <w:top w:val="none" w:sz="0" w:space="0" w:color="auto"/>
                <w:left w:val="none" w:sz="0" w:space="0" w:color="auto"/>
                <w:bottom w:val="none" w:sz="0" w:space="0" w:color="auto"/>
                <w:right w:val="none" w:sz="0" w:space="0" w:color="auto"/>
              </w:divBdr>
            </w:div>
            <w:div w:id="178396257">
              <w:marLeft w:val="0"/>
              <w:marRight w:val="0"/>
              <w:marTop w:val="0"/>
              <w:marBottom w:val="0"/>
              <w:divBdr>
                <w:top w:val="none" w:sz="0" w:space="0" w:color="auto"/>
                <w:left w:val="none" w:sz="0" w:space="0" w:color="auto"/>
                <w:bottom w:val="none" w:sz="0" w:space="0" w:color="auto"/>
                <w:right w:val="none" w:sz="0" w:space="0" w:color="auto"/>
              </w:divBdr>
            </w:div>
            <w:div w:id="1303266494">
              <w:marLeft w:val="0"/>
              <w:marRight w:val="0"/>
              <w:marTop w:val="0"/>
              <w:marBottom w:val="0"/>
              <w:divBdr>
                <w:top w:val="none" w:sz="0" w:space="0" w:color="auto"/>
                <w:left w:val="none" w:sz="0" w:space="0" w:color="auto"/>
                <w:bottom w:val="none" w:sz="0" w:space="0" w:color="auto"/>
                <w:right w:val="none" w:sz="0" w:space="0" w:color="auto"/>
              </w:divBdr>
            </w:div>
            <w:div w:id="1531801330">
              <w:marLeft w:val="0"/>
              <w:marRight w:val="0"/>
              <w:marTop w:val="0"/>
              <w:marBottom w:val="0"/>
              <w:divBdr>
                <w:top w:val="none" w:sz="0" w:space="0" w:color="auto"/>
                <w:left w:val="none" w:sz="0" w:space="0" w:color="auto"/>
                <w:bottom w:val="none" w:sz="0" w:space="0" w:color="auto"/>
                <w:right w:val="none" w:sz="0" w:space="0" w:color="auto"/>
              </w:divBdr>
            </w:div>
            <w:div w:id="1819879834">
              <w:marLeft w:val="0"/>
              <w:marRight w:val="0"/>
              <w:marTop w:val="0"/>
              <w:marBottom w:val="0"/>
              <w:divBdr>
                <w:top w:val="none" w:sz="0" w:space="0" w:color="auto"/>
                <w:left w:val="none" w:sz="0" w:space="0" w:color="auto"/>
                <w:bottom w:val="none" w:sz="0" w:space="0" w:color="auto"/>
                <w:right w:val="none" w:sz="0" w:space="0" w:color="auto"/>
              </w:divBdr>
            </w:div>
            <w:div w:id="423720718">
              <w:marLeft w:val="0"/>
              <w:marRight w:val="0"/>
              <w:marTop w:val="0"/>
              <w:marBottom w:val="0"/>
              <w:divBdr>
                <w:top w:val="none" w:sz="0" w:space="0" w:color="auto"/>
                <w:left w:val="none" w:sz="0" w:space="0" w:color="auto"/>
                <w:bottom w:val="none" w:sz="0" w:space="0" w:color="auto"/>
                <w:right w:val="none" w:sz="0" w:space="0" w:color="auto"/>
              </w:divBdr>
            </w:div>
            <w:div w:id="200168408">
              <w:marLeft w:val="0"/>
              <w:marRight w:val="0"/>
              <w:marTop w:val="0"/>
              <w:marBottom w:val="0"/>
              <w:divBdr>
                <w:top w:val="none" w:sz="0" w:space="0" w:color="auto"/>
                <w:left w:val="none" w:sz="0" w:space="0" w:color="auto"/>
                <w:bottom w:val="none" w:sz="0" w:space="0" w:color="auto"/>
                <w:right w:val="none" w:sz="0" w:space="0" w:color="auto"/>
              </w:divBdr>
            </w:div>
            <w:div w:id="617567826">
              <w:marLeft w:val="0"/>
              <w:marRight w:val="0"/>
              <w:marTop w:val="0"/>
              <w:marBottom w:val="0"/>
              <w:divBdr>
                <w:top w:val="none" w:sz="0" w:space="0" w:color="auto"/>
                <w:left w:val="none" w:sz="0" w:space="0" w:color="auto"/>
                <w:bottom w:val="none" w:sz="0" w:space="0" w:color="auto"/>
                <w:right w:val="none" w:sz="0" w:space="0" w:color="auto"/>
              </w:divBdr>
            </w:div>
            <w:div w:id="946236545">
              <w:marLeft w:val="0"/>
              <w:marRight w:val="0"/>
              <w:marTop w:val="0"/>
              <w:marBottom w:val="0"/>
              <w:divBdr>
                <w:top w:val="none" w:sz="0" w:space="0" w:color="auto"/>
                <w:left w:val="none" w:sz="0" w:space="0" w:color="auto"/>
                <w:bottom w:val="none" w:sz="0" w:space="0" w:color="auto"/>
                <w:right w:val="none" w:sz="0" w:space="0" w:color="auto"/>
              </w:divBdr>
            </w:div>
            <w:div w:id="763918901">
              <w:marLeft w:val="0"/>
              <w:marRight w:val="0"/>
              <w:marTop w:val="0"/>
              <w:marBottom w:val="0"/>
              <w:divBdr>
                <w:top w:val="none" w:sz="0" w:space="0" w:color="auto"/>
                <w:left w:val="none" w:sz="0" w:space="0" w:color="auto"/>
                <w:bottom w:val="none" w:sz="0" w:space="0" w:color="auto"/>
                <w:right w:val="none" w:sz="0" w:space="0" w:color="auto"/>
              </w:divBdr>
            </w:div>
            <w:div w:id="1918634445">
              <w:marLeft w:val="0"/>
              <w:marRight w:val="0"/>
              <w:marTop w:val="0"/>
              <w:marBottom w:val="0"/>
              <w:divBdr>
                <w:top w:val="none" w:sz="0" w:space="0" w:color="auto"/>
                <w:left w:val="none" w:sz="0" w:space="0" w:color="auto"/>
                <w:bottom w:val="none" w:sz="0" w:space="0" w:color="auto"/>
                <w:right w:val="none" w:sz="0" w:space="0" w:color="auto"/>
              </w:divBdr>
            </w:div>
            <w:div w:id="2114326444">
              <w:marLeft w:val="0"/>
              <w:marRight w:val="0"/>
              <w:marTop w:val="0"/>
              <w:marBottom w:val="0"/>
              <w:divBdr>
                <w:top w:val="none" w:sz="0" w:space="0" w:color="auto"/>
                <w:left w:val="none" w:sz="0" w:space="0" w:color="auto"/>
                <w:bottom w:val="none" w:sz="0" w:space="0" w:color="auto"/>
                <w:right w:val="none" w:sz="0" w:space="0" w:color="auto"/>
              </w:divBdr>
            </w:div>
            <w:div w:id="1100226475">
              <w:marLeft w:val="0"/>
              <w:marRight w:val="0"/>
              <w:marTop w:val="0"/>
              <w:marBottom w:val="0"/>
              <w:divBdr>
                <w:top w:val="none" w:sz="0" w:space="0" w:color="auto"/>
                <w:left w:val="none" w:sz="0" w:space="0" w:color="auto"/>
                <w:bottom w:val="none" w:sz="0" w:space="0" w:color="auto"/>
                <w:right w:val="none" w:sz="0" w:space="0" w:color="auto"/>
              </w:divBdr>
            </w:div>
            <w:div w:id="1965767135">
              <w:marLeft w:val="0"/>
              <w:marRight w:val="0"/>
              <w:marTop w:val="0"/>
              <w:marBottom w:val="0"/>
              <w:divBdr>
                <w:top w:val="none" w:sz="0" w:space="0" w:color="auto"/>
                <w:left w:val="none" w:sz="0" w:space="0" w:color="auto"/>
                <w:bottom w:val="none" w:sz="0" w:space="0" w:color="auto"/>
                <w:right w:val="none" w:sz="0" w:space="0" w:color="auto"/>
              </w:divBdr>
            </w:div>
            <w:div w:id="1179738124">
              <w:marLeft w:val="0"/>
              <w:marRight w:val="0"/>
              <w:marTop w:val="0"/>
              <w:marBottom w:val="0"/>
              <w:divBdr>
                <w:top w:val="none" w:sz="0" w:space="0" w:color="auto"/>
                <w:left w:val="none" w:sz="0" w:space="0" w:color="auto"/>
                <w:bottom w:val="none" w:sz="0" w:space="0" w:color="auto"/>
                <w:right w:val="none" w:sz="0" w:space="0" w:color="auto"/>
              </w:divBdr>
            </w:div>
            <w:div w:id="1648588444">
              <w:marLeft w:val="0"/>
              <w:marRight w:val="0"/>
              <w:marTop w:val="0"/>
              <w:marBottom w:val="0"/>
              <w:divBdr>
                <w:top w:val="none" w:sz="0" w:space="0" w:color="auto"/>
                <w:left w:val="none" w:sz="0" w:space="0" w:color="auto"/>
                <w:bottom w:val="none" w:sz="0" w:space="0" w:color="auto"/>
                <w:right w:val="none" w:sz="0" w:space="0" w:color="auto"/>
              </w:divBdr>
            </w:div>
            <w:div w:id="1754088345">
              <w:marLeft w:val="0"/>
              <w:marRight w:val="0"/>
              <w:marTop w:val="0"/>
              <w:marBottom w:val="0"/>
              <w:divBdr>
                <w:top w:val="none" w:sz="0" w:space="0" w:color="auto"/>
                <w:left w:val="none" w:sz="0" w:space="0" w:color="auto"/>
                <w:bottom w:val="none" w:sz="0" w:space="0" w:color="auto"/>
                <w:right w:val="none" w:sz="0" w:space="0" w:color="auto"/>
              </w:divBdr>
            </w:div>
            <w:div w:id="1852724090">
              <w:marLeft w:val="0"/>
              <w:marRight w:val="0"/>
              <w:marTop w:val="0"/>
              <w:marBottom w:val="0"/>
              <w:divBdr>
                <w:top w:val="none" w:sz="0" w:space="0" w:color="auto"/>
                <w:left w:val="none" w:sz="0" w:space="0" w:color="auto"/>
                <w:bottom w:val="none" w:sz="0" w:space="0" w:color="auto"/>
                <w:right w:val="none" w:sz="0" w:space="0" w:color="auto"/>
              </w:divBdr>
            </w:div>
            <w:div w:id="172300652">
              <w:marLeft w:val="0"/>
              <w:marRight w:val="0"/>
              <w:marTop w:val="0"/>
              <w:marBottom w:val="0"/>
              <w:divBdr>
                <w:top w:val="none" w:sz="0" w:space="0" w:color="auto"/>
                <w:left w:val="none" w:sz="0" w:space="0" w:color="auto"/>
                <w:bottom w:val="none" w:sz="0" w:space="0" w:color="auto"/>
                <w:right w:val="none" w:sz="0" w:space="0" w:color="auto"/>
              </w:divBdr>
            </w:div>
            <w:div w:id="1276869233">
              <w:marLeft w:val="0"/>
              <w:marRight w:val="0"/>
              <w:marTop w:val="0"/>
              <w:marBottom w:val="0"/>
              <w:divBdr>
                <w:top w:val="none" w:sz="0" w:space="0" w:color="auto"/>
                <w:left w:val="none" w:sz="0" w:space="0" w:color="auto"/>
                <w:bottom w:val="none" w:sz="0" w:space="0" w:color="auto"/>
                <w:right w:val="none" w:sz="0" w:space="0" w:color="auto"/>
              </w:divBdr>
            </w:div>
            <w:div w:id="2027250139">
              <w:marLeft w:val="0"/>
              <w:marRight w:val="0"/>
              <w:marTop w:val="0"/>
              <w:marBottom w:val="0"/>
              <w:divBdr>
                <w:top w:val="none" w:sz="0" w:space="0" w:color="auto"/>
                <w:left w:val="none" w:sz="0" w:space="0" w:color="auto"/>
                <w:bottom w:val="none" w:sz="0" w:space="0" w:color="auto"/>
                <w:right w:val="none" w:sz="0" w:space="0" w:color="auto"/>
              </w:divBdr>
            </w:div>
            <w:div w:id="1106079863">
              <w:marLeft w:val="0"/>
              <w:marRight w:val="0"/>
              <w:marTop w:val="0"/>
              <w:marBottom w:val="0"/>
              <w:divBdr>
                <w:top w:val="none" w:sz="0" w:space="0" w:color="auto"/>
                <w:left w:val="none" w:sz="0" w:space="0" w:color="auto"/>
                <w:bottom w:val="none" w:sz="0" w:space="0" w:color="auto"/>
                <w:right w:val="none" w:sz="0" w:space="0" w:color="auto"/>
              </w:divBdr>
            </w:div>
            <w:div w:id="984503594">
              <w:marLeft w:val="0"/>
              <w:marRight w:val="0"/>
              <w:marTop w:val="0"/>
              <w:marBottom w:val="0"/>
              <w:divBdr>
                <w:top w:val="none" w:sz="0" w:space="0" w:color="auto"/>
                <w:left w:val="none" w:sz="0" w:space="0" w:color="auto"/>
                <w:bottom w:val="none" w:sz="0" w:space="0" w:color="auto"/>
                <w:right w:val="none" w:sz="0" w:space="0" w:color="auto"/>
              </w:divBdr>
            </w:div>
            <w:div w:id="1129665775">
              <w:marLeft w:val="0"/>
              <w:marRight w:val="0"/>
              <w:marTop w:val="0"/>
              <w:marBottom w:val="0"/>
              <w:divBdr>
                <w:top w:val="none" w:sz="0" w:space="0" w:color="auto"/>
                <w:left w:val="none" w:sz="0" w:space="0" w:color="auto"/>
                <w:bottom w:val="none" w:sz="0" w:space="0" w:color="auto"/>
                <w:right w:val="none" w:sz="0" w:space="0" w:color="auto"/>
              </w:divBdr>
            </w:div>
            <w:div w:id="109974984">
              <w:marLeft w:val="0"/>
              <w:marRight w:val="0"/>
              <w:marTop w:val="0"/>
              <w:marBottom w:val="0"/>
              <w:divBdr>
                <w:top w:val="none" w:sz="0" w:space="0" w:color="auto"/>
                <w:left w:val="none" w:sz="0" w:space="0" w:color="auto"/>
                <w:bottom w:val="none" w:sz="0" w:space="0" w:color="auto"/>
                <w:right w:val="none" w:sz="0" w:space="0" w:color="auto"/>
              </w:divBdr>
            </w:div>
            <w:div w:id="644624399">
              <w:marLeft w:val="0"/>
              <w:marRight w:val="0"/>
              <w:marTop w:val="0"/>
              <w:marBottom w:val="0"/>
              <w:divBdr>
                <w:top w:val="none" w:sz="0" w:space="0" w:color="auto"/>
                <w:left w:val="none" w:sz="0" w:space="0" w:color="auto"/>
                <w:bottom w:val="none" w:sz="0" w:space="0" w:color="auto"/>
                <w:right w:val="none" w:sz="0" w:space="0" w:color="auto"/>
              </w:divBdr>
            </w:div>
            <w:div w:id="1013802599">
              <w:marLeft w:val="0"/>
              <w:marRight w:val="0"/>
              <w:marTop w:val="0"/>
              <w:marBottom w:val="0"/>
              <w:divBdr>
                <w:top w:val="none" w:sz="0" w:space="0" w:color="auto"/>
                <w:left w:val="none" w:sz="0" w:space="0" w:color="auto"/>
                <w:bottom w:val="none" w:sz="0" w:space="0" w:color="auto"/>
                <w:right w:val="none" w:sz="0" w:space="0" w:color="auto"/>
              </w:divBdr>
            </w:div>
            <w:div w:id="648901877">
              <w:marLeft w:val="0"/>
              <w:marRight w:val="0"/>
              <w:marTop w:val="0"/>
              <w:marBottom w:val="0"/>
              <w:divBdr>
                <w:top w:val="none" w:sz="0" w:space="0" w:color="auto"/>
                <w:left w:val="none" w:sz="0" w:space="0" w:color="auto"/>
                <w:bottom w:val="none" w:sz="0" w:space="0" w:color="auto"/>
                <w:right w:val="none" w:sz="0" w:space="0" w:color="auto"/>
              </w:divBdr>
            </w:div>
            <w:div w:id="87697486">
              <w:marLeft w:val="0"/>
              <w:marRight w:val="0"/>
              <w:marTop w:val="0"/>
              <w:marBottom w:val="0"/>
              <w:divBdr>
                <w:top w:val="none" w:sz="0" w:space="0" w:color="auto"/>
                <w:left w:val="none" w:sz="0" w:space="0" w:color="auto"/>
                <w:bottom w:val="none" w:sz="0" w:space="0" w:color="auto"/>
                <w:right w:val="none" w:sz="0" w:space="0" w:color="auto"/>
              </w:divBdr>
            </w:div>
            <w:div w:id="1218052141">
              <w:marLeft w:val="0"/>
              <w:marRight w:val="0"/>
              <w:marTop w:val="0"/>
              <w:marBottom w:val="0"/>
              <w:divBdr>
                <w:top w:val="none" w:sz="0" w:space="0" w:color="auto"/>
                <w:left w:val="none" w:sz="0" w:space="0" w:color="auto"/>
                <w:bottom w:val="none" w:sz="0" w:space="0" w:color="auto"/>
                <w:right w:val="none" w:sz="0" w:space="0" w:color="auto"/>
              </w:divBdr>
            </w:div>
            <w:div w:id="1086875635">
              <w:marLeft w:val="0"/>
              <w:marRight w:val="0"/>
              <w:marTop w:val="0"/>
              <w:marBottom w:val="0"/>
              <w:divBdr>
                <w:top w:val="none" w:sz="0" w:space="0" w:color="auto"/>
                <w:left w:val="none" w:sz="0" w:space="0" w:color="auto"/>
                <w:bottom w:val="none" w:sz="0" w:space="0" w:color="auto"/>
                <w:right w:val="none" w:sz="0" w:space="0" w:color="auto"/>
              </w:divBdr>
            </w:div>
            <w:div w:id="251663619">
              <w:marLeft w:val="0"/>
              <w:marRight w:val="0"/>
              <w:marTop w:val="0"/>
              <w:marBottom w:val="0"/>
              <w:divBdr>
                <w:top w:val="none" w:sz="0" w:space="0" w:color="auto"/>
                <w:left w:val="none" w:sz="0" w:space="0" w:color="auto"/>
                <w:bottom w:val="none" w:sz="0" w:space="0" w:color="auto"/>
                <w:right w:val="none" w:sz="0" w:space="0" w:color="auto"/>
              </w:divBdr>
            </w:div>
            <w:div w:id="410855351">
              <w:marLeft w:val="0"/>
              <w:marRight w:val="0"/>
              <w:marTop w:val="0"/>
              <w:marBottom w:val="0"/>
              <w:divBdr>
                <w:top w:val="none" w:sz="0" w:space="0" w:color="auto"/>
                <w:left w:val="none" w:sz="0" w:space="0" w:color="auto"/>
                <w:bottom w:val="none" w:sz="0" w:space="0" w:color="auto"/>
                <w:right w:val="none" w:sz="0" w:space="0" w:color="auto"/>
              </w:divBdr>
            </w:div>
            <w:div w:id="7824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7905">
      <w:bodyDiv w:val="1"/>
      <w:marLeft w:val="0"/>
      <w:marRight w:val="0"/>
      <w:marTop w:val="0"/>
      <w:marBottom w:val="0"/>
      <w:divBdr>
        <w:top w:val="none" w:sz="0" w:space="0" w:color="auto"/>
        <w:left w:val="none" w:sz="0" w:space="0" w:color="auto"/>
        <w:bottom w:val="none" w:sz="0" w:space="0" w:color="auto"/>
        <w:right w:val="none" w:sz="0" w:space="0" w:color="auto"/>
      </w:divBdr>
      <w:divsChild>
        <w:div w:id="2101485211">
          <w:marLeft w:val="0"/>
          <w:marRight w:val="0"/>
          <w:marTop w:val="0"/>
          <w:marBottom w:val="0"/>
          <w:divBdr>
            <w:top w:val="none" w:sz="0" w:space="0" w:color="auto"/>
            <w:left w:val="none" w:sz="0" w:space="0" w:color="auto"/>
            <w:bottom w:val="none" w:sz="0" w:space="0" w:color="auto"/>
            <w:right w:val="none" w:sz="0" w:space="0" w:color="auto"/>
          </w:divBdr>
          <w:divsChild>
            <w:div w:id="1099328252">
              <w:marLeft w:val="0"/>
              <w:marRight w:val="0"/>
              <w:marTop w:val="0"/>
              <w:marBottom w:val="0"/>
              <w:divBdr>
                <w:top w:val="none" w:sz="0" w:space="0" w:color="auto"/>
                <w:left w:val="none" w:sz="0" w:space="0" w:color="auto"/>
                <w:bottom w:val="none" w:sz="0" w:space="0" w:color="auto"/>
                <w:right w:val="none" w:sz="0" w:space="0" w:color="auto"/>
              </w:divBdr>
            </w:div>
            <w:div w:id="2122604537">
              <w:marLeft w:val="0"/>
              <w:marRight w:val="0"/>
              <w:marTop w:val="0"/>
              <w:marBottom w:val="0"/>
              <w:divBdr>
                <w:top w:val="none" w:sz="0" w:space="0" w:color="auto"/>
                <w:left w:val="none" w:sz="0" w:space="0" w:color="auto"/>
                <w:bottom w:val="none" w:sz="0" w:space="0" w:color="auto"/>
                <w:right w:val="none" w:sz="0" w:space="0" w:color="auto"/>
              </w:divBdr>
            </w:div>
            <w:div w:id="2090301633">
              <w:marLeft w:val="0"/>
              <w:marRight w:val="0"/>
              <w:marTop w:val="0"/>
              <w:marBottom w:val="0"/>
              <w:divBdr>
                <w:top w:val="none" w:sz="0" w:space="0" w:color="auto"/>
                <w:left w:val="none" w:sz="0" w:space="0" w:color="auto"/>
                <w:bottom w:val="none" w:sz="0" w:space="0" w:color="auto"/>
                <w:right w:val="none" w:sz="0" w:space="0" w:color="auto"/>
              </w:divBdr>
            </w:div>
            <w:div w:id="652871238">
              <w:marLeft w:val="0"/>
              <w:marRight w:val="0"/>
              <w:marTop w:val="0"/>
              <w:marBottom w:val="0"/>
              <w:divBdr>
                <w:top w:val="none" w:sz="0" w:space="0" w:color="auto"/>
                <w:left w:val="none" w:sz="0" w:space="0" w:color="auto"/>
                <w:bottom w:val="none" w:sz="0" w:space="0" w:color="auto"/>
                <w:right w:val="none" w:sz="0" w:space="0" w:color="auto"/>
              </w:divBdr>
            </w:div>
            <w:div w:id="660503515">
              <w:marLeft w:val="0"/>
              <w:marRight w:val="0"/>
              <w:marTop w:val="0"/>
              <w:marBottom w:val="0"/>
              <w:divBdr>
                <w:top w:val="none" w:sz="0" w:space="0" w:color="auto"/>
                <w:left w:val="none" w:sz="0" w:space="0" w:color="auto"/>
                <w:bottom w:val="none" w:sz="0" w:space="0" w:color="auto"/>
                <w:right w:val="none" w:sz="0" w:space="0" w:color="auto"/>
              </w:divBdr>
            </w:div>
            <w:div w:id="698899865">
              <w:marLeft w:val="0"/>
              <w:marRight w:val="0"/>
              <w:marTop w:val="0"/>
              <w:marBottom w:val="0"/>
              <w:divBdr>
                <w:top w:val="none" w:sz="0" w:space="0" w:color="auto"/>
                <w:left w:val="none" w:sz="0" w:space="0" w:color="auto"/>
                <w:bottom w:val="none" w:sz="0" w:space="0" w:color="auto"/>
                <w:right w:val="none" w:sz="0" w:space="0" w:color="auto"/>
              </w:divBdr>
            </w:div>
            <w:div w:id="1450586003">
              <w:marLeft w:val="0"/>
              <w:marRight w:val="0"/>
              <w:marTop w:val="0"/>
              <w:marBottom w:val="0"/>
              <w:divBdr>
                <w:top w:val="none" w:sz="0" w:space="0" w:color="auto"/>
                <w:left w:val="none" w:sz="0" w:space="0" w:color="auto"/>
                <w:bottom w:val="none" w:sz="0" w:space="0" w:color="auto"/>
                <w:right w:val="none" w:sz="0" w:space="0" w:color="auto"/>
              </w:divBdr>
            </w:div>
            <w:div w:id="654459168">
              <w:marLeft w:val="0"/>
              <w:marRight w:val="0"/>
              <w:marTop w:val="0"/>
              <w:marBottom w:val="0"/>
              <w:divBdr>
                <w:top w:val="none" w:sz="0" w:space="0" w:color="auto"/>
                <w:left w:val="none" w:sz="0" w:space="0" w:color="auto"/>
                <w:bottom w:val="none" w:sz="0" w:space="0" w:color="auto"/>
                <w:right w:val="none" w:sz="0" w:space="0" w:color="auto"/>
              </w:divBdr>
            </w:div>
            <w:div w:id="147478946">
              <w:marLeft w:val="0"/>
              <w:marRight w:val="0"/>
              <w:marTop w:val="0"/>
              <w:marBottom w:val="0"/>
              <w:divBdr>
                <w:top w:val="none" w:sz="0" w:space="0" w:color="auto"/>
                <w:left w:val="none" w:sz="0" w:space="0" w:color="auto"/>
                <w:bottom w:val="none" w:sz="0" w:space="0" w:color="auto"/>
                <w:right w:val="none" w:sz="0" w:space="0" w:color="auto"/>
              </w:divBdr>
            </w:div>
            <w:div w:id="1008748687">
              <w:marLeft w:val="0"/>
              <w:marRight w:val="0"/>
              <w:marTop w:val="0"/>
              <w:marBottom w:val="0"/>
              <w:divBdr>
                <w:top w:val="none" w:sz="0" w:space="0" w:color="auto"/>
                <w:left w:val="none" w:sz="0" w:space="0" w:color="auto"/>
                <w:bottom w:val="none" w:sz="0" w:space="0" w:color="auto"/>
                <w:right w:val="none" w:sz="0" w:space="0" w:color="auto"/>
              </w:divBdr>
            </w:div>
            <w:div w:id="1045786783">
              <w:marLeft w:val="0"/>
              <w:marRight w:val="0"/>
              <w:marTop w:val="0"/>
              <w:marBottom w:val="0"/>
              <w:divBdr>
                <w:top w:val="none" w:sz="0" w:space="0" w:color="auto"/>
                <w:left w:val="none" w:sz="0" w:space="0" w:color="auto"/>
                <w:bottom w:val="none" w:sz="0" w:space="0" w:color="auto"/>
                <w:right w:val="none" w:sz="0" w:space="0" w:color="auto"/>
              </w:divBdr>
            </w:div>
            <w:div w:id="565146132">
              <w:marLeft w:val="0"/>
              <w:marRight w:val="0"/>
              <w:marTop w:val="0"/>
              <w:marBottom w:val="0"/>
              <w:divBdr>
                <w:top w:val="none" w:sz="0" w:space="0" w:color="auto"/>
                <w:left w:val="none" w:sz="0" w:space="0" w:color="auto"/>
                <w:bottom w:val="none" w:sz="0" w:space="0" w:color="auto"/>
                <w:right w:val="none" w:sz="0" w:space="0" w:color="auto"/>
              </w:divBdr>
            </w:div>
            <w:div w:id="343477546">
              <w:marLeft w:val="0"/>
              <w:marRight w:val="0"/>
              <w:marTop w:val="0"/>
              <w:marBottom w:val="0"/>
              <w:divBdr>
                <w:top w:val="none" w:sz="0" w:space="0" w:color="auto"/>
                <w:left w:val="none" w:sz="0" w:space="0" w:color="auto"/>
                <w:bottom w:val="none" w:sz="0" w:space="0" w:color="auto"/>
                <w:right w:val="none" w:sz="0" w:space="0" w:color="auto"/>
              </w:divBdr>
            </w:div>
            <w:div w:id="509104630">
              <w:marLeft w:val="0"/>
              <w:marRight w:val="0"/>
              <w:marTop w:val="0"/>
              <w:marBottom w:val="0"/>
              <w:divBdr>
                <w:top w:val="none" w:sz="0" w:space="0" w:color="auto"/>
                <w:left w:val="none" w:sz="0" w:space="0" w:color="auto"/>
                <w:bottom w:val="none" w:sz="0" w:space="0" w:color="auto"/>
                <w:right w:val="none" w:sz="0" w:space="0" w:color="auto"/>
              </w:divBdr>
            </w:div>
            <w:div w:id="2072536804">
              <w:marLeft w:val="0"/>
              <w:marRight w:val="0"/>
              <w:marTop w:val="0"/>
              <w:marBottom w:val="0"/>
              <w:divBdr>
                <w:top w:val="none" w:sz="0" w:space="0" w:color="auto"/>
                <w:left w:val="none" w:sz="0" w:space="0" w:color="auto"/>
                <w:bottom w:val="none" w:sz="0" w:space="0" w:color="auto"/>
                <w:right w:val="none" w:sz="0" w:space="0" w:color="auto"/>
              </w:divBdr>
            </w:div>
            <w:div w:id="1377923292">
              <w:marLeft w:val="0"/>
              <w:marRight w:val="0"/>
              <w:marTop w:val="0"/>
              <w:marBottom w:val="0"/>
              <w:divBdr>
                <w:top w:val="none" w:sz="0" w:space="0" w:color="auto"/>
                <w:left w:val="none" w:sz="0" w:space="0" w:color="auto"/>
                <w:bottom w:val="none" w:sz="0" w:space="0" w:color="auto"/>
                <w:right w:val="none" w:sz="0" w:space="0" w:color="auto"/>
              </w:divBdr>
            </w:div>
            <w:div w:id="1250391110">
              <w:marLeft w:val="0"/>
              <w:marRight w:val="0"/>
              <w:marTop w:val="0"/>
              <w:marBottom w:val="0"/>
              <w:divBdr>
                <w:top w:val="none" w:sz="0" w:space="0" w:color="auto"/>
                <w:left w:val="none" w:sz="0" w:space="0" w:color="auto"/>
                <w:bottom w:val="none" w:sz="0" w:space="0" w:color="auto"/>
                <w:right w:val="none" w:sz="0" w:space="0" w:color="auto"/>
              </w:divBdr>
            </w:div>
            <w:div w:id="1066605097">
              <w:marLeft w:val="0"/>
              <w:marRight w:val="0"/>
              <w:marTop w:val="0"/>
              <w:marBottom w:val="0"/>
              <w:divBdr>
                <w:top w:val="none" w:sz="0" w:space="0" w:color="auto"/>
                <w:left w:val="none" w:sz="0" w:space="0" w:color="auto"/>
                <w:bottom w:val="none" w:sz="0" w:space="0" w:color="auto"/>
                <w:right w:val="none" w:sz="0" w:space="0" w:color="auto"/>
              </w:divBdr>
            </w:div>
            <w:div w:id="881668926">
              <w:marLeft w:val="0"/>
              <w:marRight w:val="0"/>
              <w:marTop w:val="0"/>
              <w:marBottom w:val="0"/>
              <w:divBdr>
                <w:top w:val="none" w:sz="0" w:space="0" w:color="auto"/>
                <w:left w:val="none" w:sz="0" w:space="0" w:color="auto"/>
                <w:bottom w:val="none" w:sz="0" w:space="0" w:color="auto"/>
                <w:right w:val="none" w:sz="0" w:space="0" w:color="auto"/>
              </w:divBdr>
            </w:div>
            <w:div w:id="1593466833">
              <w:marLeft w:val="0"/>
              <w:marRight w:val="0"/>
              <w:marTop w:val="0"/>
              <w:marBottom w:val="0"/>
              <w:divBdr>
                <w:top w:val="none" w:sz="0" w:space="0" w:color="auto"/>
                <w:left w:val="none" w:sz="0" w:space="0" w:color="auto"/>
                <w:bottom w:val="none" w:sz="0" w:space="0" w:color="auto"/>
                <w:right w:val="none" w:sz="0" w:space="0" w:color="auto"/>
              </w:divBdr>
            </w:div>
            <w:div w:id="1801612894">
              <w:marLeft w:val="0"/>
              <w:marRight w:val="0"/>
              <w:marTop w:val="0"/>
              <w:marBottom w:val="0"/>
              <w:divBdr>
                <w:top w:val="none" w:sz="0" w:space="0" w:color="auto"/>
                <w:left w:val="none" w:sz="0" w:space="0" w:color="auto"/>
                <w:bottom w:val="none" w:sz="0" w:space="0" w:color="auto"/>
                <w:right w:val="none" w:sz="0" w:space="0" w:color="auto"/>
              </w:divBdr>
            </w:div>
            <w:div w:id="604114904">
              <w:marLeft w:val="0"/>
              <w:marRight w:val="0"/>
              <w:marTop w:val="0"/>
              <w:marBottom w:val="0"/>
              <w:divBdr>
                <w:top w:val="none" w:sz="0" w:space="0" w:color="auto"/>
                <w:left w:val="none" w:sz="0" w:space="0" w:color="auto"/>
                <w:bottom w:val="none" w:sz="0" w:space="0" w:color="auto"/>
                <w:right w:val="none" w:sz="0" w:space="0" w:color="auto"/>
              </w:divBdr>
            </w:div>
            <w:div w:id="1883982751">
              <w:marLeft w:val="0"/>
              <w:marRight w:val="0"/>
              <w:marTop w:val="0"/>
              <w:marBottom w:val="0"/>
              <w:divBdr>
                <w:top w:val="none" w:sz="0" w:space="0" w:color="auto"/>
                <w:left w:val="none" w:sz="0" w:space="0" w:color="auto"/>
                <w:bottom w:val="none" w:sz="0" w:space="0" w:color="auto"/>
                <w:right w:val="none" w:sz="0" w:space="0" w:color="auto"/>
              </w:divBdr>
            </w:div>
            <w:div w:id="541677903">
              <w:marLeft w:val="0"/>
              <w:marRight w:val="0"/>
              <w:marTop w:val="0"/>
              <w:marBottom w:val="0"/>
              <w:divBdr>
                <w:top w:val="none" w:sz="0" w:space="0" w:color="auto"/>
                <w:left w:val="none" w:sz="0" w:space="0" w:color="auto"/>
                <w:bottom w:val="none" w:sz="0" w:space="0" w:color="auto"/>
                <w:right w:val="none" w:sz="0" w:space="0" w:color="auto"/>
              </w:divBdr>
            </w:div>
            <w:div w:id="1622495272">
              <w:marLeft w:val="0"/>
              <w:marRight w:val="0"/>
              <w:marTop w:val="0"/>
              <w:marBottom w:val="0"/>
              <w:divBdr>
                <w:top w:val="none" w:sz="0" w:space="0" w:color="auto"/>
                <w:left w:val="none" w:sz="0" w:space="0" w:color="auto"/>
                <w:bottom w:val="none" w:sz="0" w:space="0" w:color="auto"/>
                <w:right w:val="none" w:sz="0" w:space="0" w:color="auto"/>
              </w:divBdr>
            </w:div>
            <w:div w:id="519781816">
              <w:marLeft w:val="0"/>
              <w:marRight w:val="0"/>
              <w:marTop w:val="0"/>
              <w:marBottom w:val="0"/>
              <w:divBdr>
                <w:top w:val="none" w:sz="0" w:space="0" w:color="auto"/>
                <w:left w:val="none" w:sz="0" w:space="0" w:color="auto"/>
                <w:bottom w:val="none" w:sz="0" w:space="0" w:color="auto"/>
                <w:right w:val="none" w:sz="0" w:space="0" w:color="auto"/>
              </w:divBdr>
            </w:div>
            <w:div w:id="1488474464">
              <w:marLeft w:val="0"/>
              <w:marRight w:val="0"/>
              <w:marTop w:val="0"/>
              <w:marBottom w:val="0"/>
              <w:divBdr>
                <w:top w:val="none" w:sz="0" w:space="0" w:color="auto"/>
                <w:left w:val="none" w:sz="0" w:space="0" w:color="auto"/>
                <w:bottom w:val="none" w:sz="0" w:space="0" w:color="auto"/>
                <w:right w:val="none" w:sz="0" w:space="0" w:color="auto"/>
              </w:divBdr>
            </w:div>
            <w:div w:id="1708144497">
              <w:marLeft w:val="0"/>
              <w:marRight w:val="0"/>
              <w:marTop w:val="0"/>
              <w:marBottom w:val="0"/>
              <w:divBdr>
                <w:top w:val="none" w:sz="0" w:space="0" w:color="auto"/>
                <w:left w:val="none" w:sz="0" w:space="0" w:color="auto"/>
                <w:bottom w:val="none" w:sz="0" w:space="0" w:color="auto"/>
                <w:right w:val="none" w:sz="0" w:space="0" w:color="auto"/>
              </w:divBdr>
            </w:div>
            <w:div w:id="130054509">
              <w:marLeft w:val="0"/>
              <w:marRight w:val="0"/>
              <w:marTop w:val="0"/>
              <w:marBottom w:val="0"/>
              <w:divBdr>
                <w:top w:val="none" w:sz="0" w:space="0" w:color="auto"/>
                <w:left w:val="none" w:sz="0" w:space="0" w:color="auto"/>
                <w:bottom w:val="none" w:sz="0" w:space="0" w:color="auto"/>
                <w:right w:val="none" w:sz="0" w:space="0" w:color="auto"/>
              </w:divBdr>
            </w:div>
            <w:div w:id="2043170342">
              <w:marLeft w:val="0"/>
              <w:marRight w:val="0"/>
              <w:marTop w:val="0"/>
              <w:marBottom w:val="0"/>
              <w:divBdr>
                <w:top w:val="none" w:sz="0" w:space="0" w:color="auto"/>
                <w:left w:val="none" w:sz="0" w:space="0" w:color="auto"/>
                <w:bottom w:val="none" w:sz="0" w:space="0" w:color="auto"/>
                <w:right w:val="none" w:sz="0" w:space="0" w:color="auto"/>
              </w:divBdr>
            </w:div>
            <w:div w:id="719288163">
              <w:marLeft w:val="0"/>
              <w:marRight w:val="0"/>
              <w:marTop w:val="0"/>
              <w:marBottom w:val="0"/>
              <w:divBdr>
                <w:top w:val="none" w:sz="0" w:space="0" w:color="auto"/>
                <w:left w:val="none" w:sz="0" w:space="0" w:color="auto"/>
                <w:bottom w:val="none" w:sz="0" w:space="0" w:color="auto"/>
                <w:right w:val="none" w:sz="0" w:space="0" w:color="auto"/>
              </w:divBdr>
            </w:div>
            <w:div w:id="893736240">
              <w:marLeft w:val="0"/>
              <w:marRight w:val="0"/>
              <w:marTop w:val="0"/>
              <w:marBottom w:val="0"/>
              <w:divBdr>
                <w:top w:val="none" w:sz="0" w:space="0" w:color="auto"/>
                <w:left w:val="none" w:sz="0" w:space="0" w:color="auto"/>
                <w:bottom w:val="none" w:sz="0" w:space="0" w:color="auto"/>
                <w:right w:val="none" w:sz="0" w:space="0" w:color="auto"/>
              </w:divBdr>
            </w:div>
            <w:div w:id="1051005693">
              <w:marLeft w:val="0"/>
              <w:marRight w:val="0"/>
              <w:marTop w:val="0"/>
              <w:marBottom w:val="0"/>
              <w:divBdr>
                <w:top w:val="none" w:sz="0" w:space="0" w:color="auto"/>
                <w:left w:val="none" w:sz="0" w:space="0" w:color="auto"/>
                <w:bottom w:val="none" w:sz="0" w:space="0" w:color="auto"/>
                <w:right w:val="none" w:sz="0" w:space="0" w:color="auto"/>
              </w:divBdr>
            </w:div>
            <w:div w:id="184826154">
              <w:marLeft w:val="0"/>
              <w:marRight w:val="0"/>
              <w:marTop w:val="0"/>
              <w:marBottom w:val="0"/>
              <w:divBdr>
                <w:top w:val="none" w:sz="0" w:space="0" w:color="auto"/>
                <w:left w:val="none" w:sz="0" w:space="0" w:color="auto"/>
                <w:bottom w:val="none" w:sz="0" w:space="0" w:color="auto"/>
                <w:right w:val="none" w:sz="0" w:space="0" w:color="auto"/>
              </w:divBdr>
            </w:div>
            <w:div w:id="289896743">
              <w:marLeft w:val="0"/>
              <w:marRight w:val="0"/>
              <w:marTop w:val="0"/>
              <w:marBottom w:val="0"/>
              <w:divBdr>
                <w:top w:val="none" w:sz="0" w:space="0" w:color="auto"/>
                <w:left w:val="none" w:sz="0" w:space="0" w:color="auto"/>
                <w:bottom w:val="none" w:sz="0" w:space="0" w:color="auto"/>
                <w:right w:val="none" w:sz="0" w:space="0" w:color="auto"/>
              </w:divBdr>
            </w:div>
            <w:div w:id="1906143544">
              <w:marLeft w:val="0"/>
              <w:marRight w:val="0"/>
              <w:marTop w:val="0"/>
              <w:marBottom w:val="0"/>
              <w:divBdr>
                <w:top w:val="none" w:sz="0" w:space="0" w:color="auto"/>
                <w:left w:val="none" w:sz="0" w:space="0" w:color="auto"/>
                <w:bottom w:val="none" w:sz="0" w:space="0" w:color="auto"/>
                <w:right w:val="none" w:sz="0" w:space="0" w:color="auto"/>
              </w:divBdr>
            </w:div>
            <w:div w:id="365179371">
              <w:marLeft w:val="0"/>
              <w:marRight w:val="0"/>
              <w:marTop w:val="0"/>
              <w:marBottom w:val="0"/>
              <w:divBdr>
                <w:top w:val="none" w:sz="0" w:space="0" w:color="auto"/>
                <w:left w:val="none" w:sz="0" w:space="0" w:color="auto"/>
                <w:bottom w:val="none" w:sz="0" w:space="0" w:color="auto"/>
                <w:right w:val="none" w:sz="0" w:space="0" w:color="auto"/>
              </w:divBdr>
            </w:div>
            <w:div w:id="482551436">
              <w:marLeft w:val="0"/>
              <w:marRight w:val="0"/>
              <w:marTop w:val="0"/>
              <w:marBottom w:val="0"/>
              <w:divBdr>
                <w:top w:val="none" w:sz="0" w:space="0" w:color="auto"/>
                <w:left w:val="none" w:sz="0" w:space="0" w:color="auto"/>
                <w:bottom w:val="none" w:sz="0" w:space="0" w:color="auto"/>
                <w:right w:val="none" w:sz="0" w:space="0" w:color="auto"/>
              </w:divBdr>
            </w:div>
            <w:div w:id="1291016397">
              <w:marLeft w:val="0"/>
              <w:marRight w:val="0"/>
              <w:marTop w:val="0"/>
              <w:marBottom w:val="0"/>
              <w:divBdr>
                <w:top w:val="none" w:sz="0" w:space="0" w:color="auto"/>
                <w:left w:val="none" w:sz="0" w:space="0" w:color="auto"/>
                <w:bottom w:val="none" w:sz="0" w:space="0" w:color="auto"/>
                <w:right w:val="none" w:sz="0" w:space="0" w:color="auto"/>
              </w:divBdr>
            </w:div>
            <w:div w:id="1519658008">
              <w:marLeft w:val="0"/>
              <w:marRight w:val="0"/>
              <w:marTop w:val="0"/>
              <w:marBottom w:val="0"/>
              <w:divBdr>
                <w:top w:val="none" w:sz="0" w:space="0" w:color="auto"/>
                <w:left w:val="none" w:sz="0" w:space="0" w:color="auto"/>
                <w:bottom w:val="none" w:sz="0" w:space="0" w:color="auto"/>
                <w:right w:val="none" w:sz="0" w:space="0" w:color="auto"/>
              </w:divBdr>
            </w:div>
            <w:div w:id="814641636">
              <w:marLeft w:val="0"/>
              <w:marRight w:val="0"/>
              <w:marTop w:val="0"/>
              <w:marBottom w:val="0"/>
              <w:divBdr>
                <w:top w:val="none" w:sz="0" w:space="0" w:color="auto"/>
                <w:left w:val="none" w:sz="0" w:space="0" w:color="auto"/>
                <w:bottom w:val="none" w:sz="0" w:space="0" w:color="auto"/>
                <w:right w:val="none" w:sz="0" w:space="0" w:color="auto"/>
              </w:divBdr>
            </w:div>
            <w:div w:id="1501042408">
              <w:marLeft w:val="0"/>
              <w:marRight w:val="0"/>
              <w:marTop w:val="0"/>
              <w:marBottom w:val="0"/>
              <w:divBdr>
                <w:top w:val="none" w:sz="0" w:space="0" w:color="auto"/>
                <w:left w:val="none" w:sz="0" w:space="0" w:color="auto"/>
                <w:bottom w:val="none" w:sz="0" w:space="0" w:color="auto"/>
                <w:right w:val="none" w:sz="0" w:space="0" w:color="auto"/>
              </w:divBdr>
            </w:div>
            <w:div w:id="1590234153">
              <w:marLeft w:val="0"/>
              <w:marRight w:val="0"/>
              <w:marTop w:val="0"/>
              <w:marBottom w:val="0"/>
              <w:divBdr>
                <w:top w:val="none" w:sz="0" w:space="0" w:color="auto"/>
                <w:left w:val="none" w:sz="0" w:space="0" w:color="auto"/>
                <w:bottom w:val="none" w:sz="0" w:space="0" w:color="auto"/>
                <w:right w:val="none" w:sz="0" w:space="0" w:color="auto"/>
              </w:divBdr>
            </w:div>
            <w:div w:id="2091152054">
              <w:marLeft w:val="0"/>
              <w:marRight w:val="0"/>
              <w:marTop w:val="0"/>
              <w:marBottom w:val="0"/>
              <w:divBdr>
                <w:top w:val="none" w:sz="0" w:space="0" w:color="auto"/>
                <w:left w:val="none" w:sz="0" w:space="0" w:color="auto"/>
                <w:bottom w:val="none" w:sz="0" w:space="0" w:color="auto"/>
                <w:right w:val="none" w:sz="0" w:space="0" w:color="auto"/>
              </w:divBdr>
            </w:div>
            <w:div w:id="1641493935">
              <w:marLeft w:val="0"/>
              <w:marRight w:val="0"/>
              <w:marTop w:val="0"/>
              <w:marBottom w:val="0"/>
              <w:divBdr>
                <w:top w:val="none" w:sz="0" w:space="0" w:color="auto"/>
                <w:left w:val="none" w:sz="0" w:space="0" w:color="auto"/>
                <w:bottom w:val="none" w:sz="0" w:space="0" w:color="auto"/>
                <w:right w:val="none" w:sz="0" w:space="0" w:color="auto"/>
              </w:divBdr>
            </w:div>
            <w:div w:id="522329755">
              <w:marLeft w:val="0"/>
              <w:marRight w:val="0"/>
              <w:marTop w:val="0"/>
              <w:marBottom w:val="0"/>
              <w:divBdr>
                <w:top w:val="none" w:sz="0" w:space="0" w:color="auto"/>
                <w:left w:val="none" w:sz="0" w:space="0" w:color="auto"/>
                <w:bottom w:val="none" w:sz="0" w:space="0" w:color="auto"/>
                <w:right w:val="none" w:sz="0" w:space="0" w:color="auto"/>
              </w:divBdr>
            </w:div>
            <w:div w:id="903492609">
              <w:marLeft w:val="0"/>
              <w:marRight w:val="0"/>
              <w:marTop w:val="0"/>
              <w:marBottom w:val="0"/>
              <w:divBdr>
                <w:top w:val="none" w:sz="0" w:space="0" w:color="auto"/>
                <w:left w:val="none" w:sz="0" w:space="0" w:color="auto"/>
                <w:bottom w:val="none" w:sz="0" w:space="0" w:color="auto"/>
                <w:right w:val="none" w:sz="0" w:space="0" w:color="auto"/>
              </w:divBdr>
            </w:div>
            <w:div w:id="709767523">
              <w:marLeft w:val="0"/>
              <w:marRight w:val="0"/>
              <w:marTop w:val="0"/>
              <w:marBottom w:val="0"/>
              <w:divBdr>
                <w:top w:val="none" w:sz="0" w:space="0" w:color="auto"/>
                <w:left w:val="none" w:sz="0" w:space="0" w:color="auto"/>
                <w:bottom w:val="none" w:sz="0" w:space="0" w:color="auto"/>
                <w:right w:val="none" w:sz="0" w:space="0" w:color="auto"/>
              </w:divBdr>
            </w:div>
            <w:div w:id="829372088">
              <w:marLeft w:val="0"/>
              <w:marRight w:val="0"/>
              <w:marTop w:val="0"/>
              <w:marBottom w:val="0"/>
              <w:divBdr>
                <w:top w:val="none" w:sz="0" w:space="0" w:color="auto"/>
                <w:left w:val="none" w:sz="0" w:space="0" w:color="auto"/>
                <w:bottom w:val="none" w:sz="0" w:space="0" w:color="auto"/>
                <w:right w:val="none" w:sz="0" w:space="0" w:color="auto"/>
              </w:divBdr>
            </w:div>
            <w:div w:id="1545942108">
              <w:marLeft w:val="0"/>
              <w:marRight w:val="0"/>
              <w:marTop w:val="0"/>
              <w:marBottom w:val="0"/>
              <w:divBdr>
                <w:top w:val="none" w:sz="0" w:space="0" w:color="auto"/>
                <w:left w:val="none" w:sz="0" w:space="0" w:color="auto"/>
                <w:bottom w:val="none" w:sz="0" w:space="0" w:color="auto"/>
                <w:right w:val="none" w:sz="0" w:space="0" w:color="auto"/>
              </w:divBdr>
            </w:div>
            <w:div w:id="1263225685">
              <w:marLeft w:val="0"/>
              <w:marRight w:val="0"/>
              <w:marTop w:val="0"/>
              <w:marBottom w:val="0"/>
              <w:divBdr>
                <w:top w:val="none" w:sz="0" w:space="0" w:color="auto"/>
                <w:left w:val="none" w:sz="0" w:space="0" w:color="auto"/>
                <w:bottom w:val="none" w:sz="0" w:space="0" w:color="auto"/>
                <w:right w:val="none" w:sz="0" w:space="0" w:color="auto"/>
              </w:divBdr>
            </w:div>
            <w:div w:id="370615550">
              <w:marLeft w:val="0"/>
              <w:marRight w:val="0"/>
              <w:marTop w:val="0"/>
              <w:marBottom w:val="0"/>
              <w:divBdr>
                <w:top w:val="none" w:sz="0" w:space="0" w:color="auto"/>
                <w:left w:val="none" w:sz="0" w:space="0" w:color="auto"/>
                <w:bottom w:val="none" w:sz="0" w:space="0" w:color="auto"/>
                <w:right w:val="none" w:sz="0" w:space="0" w:color="auto"/>
              </w:divBdr>
            </w:div>
            <w:div w:id="1175457071">
              <w:marLeft w:val="0"/>
              <w:marRight w:val="0"/>
              <w:marTop w:val="0"/>
              <w:marBottom w:val="0"/>
              <w:divBdr>
                <w:top w:val="none" w:sz="0" w:space="0" w:color="auto"/>
                <w:left w:val="none" w:sz="0" w:space="0" w:color="auto"/>
                <w:bottom w:val="none" w:sz="0" w:space="0" w:color="auto"/>
                <w:right w:val="none" w:sz="0" w:space="0" w:color="auto"/>
              </w:divBdr>
            </w:div>
            <w:div w:id="1133717143">
              <w:marLeft w:val="0"/>
              <w:marRight w:val="0"/>
              <w:marTop w:val="0"/>
              <w:marBottom w:val="0"/>
              <w:divBdr>
                <w:top w:val="none" w:sz="0" w:space="0" w:color="auto"/>
                <w:left w:val="none" w:sz="0" w:space="0" w:color="auto"/>
                <w:bottom w:val="none" w:sz="0" w:space="0" w:color="auto"/>
                <w:right w:val="none" w:sz="0" w:space="0" w:color="auto"/>
              </w:divBdr>
            </w:div>
            <w:div w:id="264076417">
              <w:marLeft w:val="0"/>
              <w:marRight w:val="0"/>
              <w:marTop w:val="0"/>
              <w:marBottom w:val="0"/>
              <w:divBdr>
                <w:top w:val="none" w:sz="0" w:space="0" w:color="auto"/>
                <w:left w:val="none" w:sz="0" w:space="0" w:color="auto"/>
                <w:bottom w:val="none" w:sz="0" w:space="0" w:color="auto"/>
                <w:right w:val="none" w:sz="0" w:space="0" w:color="auto"/>
              </w:divBdr>
            </w:div>
            <w:div w:id="141507614">
              <w:marLeft w:val="0"/>
              <w:marRight w:val="0"/>
              <w:marTop w:val="0"/>
              <w:marBottom w:val="0"/>
              <w:divBdr>
                <w:top w:val="none" w:sz="0" w:space="0" w:color="auto"/>
                <w:left w:val="none" w:sz="0" w:space="0" w:color="auto"/>
                <w:bottom w:val="none" w:sz="0" w:space="0" w:color="auto"/>
                <w:right w:val="none" w:sz="0" w:space="0" w:color="auto"/>
              </w:divBdr>
            </w:div>
            <w:div w:id="1967931394">
              <w:marLeft w:val="0"/>
              <w:marRight w:val="0"/>
              <w:marTop w:val="0"/>
              <w:marBottom w:val="0"/>
              <w:divBdr>
                <w:top w:val="none" w:sz="0" w:space="0" w:color="auto"/>
                <w:left w:val="none" w:sz="0" w:space="0" w:color="auto"/>
                <w:bottom w:val="none" w:sz="0" w:space="0" w:color="auto"/>
                <w:right w:val="none" w:sz="0" w:space="0" w:color="auto"/>
              </w:divBdr>
            </w:div>
            <w:div w:id="929388787">
              <w:marLeft w:val="0"/>
              <w:marRight w:val="0"/>
              <w:marTop w:val="0"/>
              <w:marBottom w:val="0"/>
              <w:divBdr>
                <w:top w:val="none" w:sz="0" w:space="0" w:color="auto"/>
                <w:left w:val="none" w:sz="0" w:space="0" w:color="auto"/>
                <w:bottom w:val="none" w:sz="0" w:space="0" w:color="auto"/>
                <w:right w:val="none" w:sz="0" w:space="0" w:color="auto"/>
              </w:divBdr>
            </w:div>
            <w:div w:id="202639673">
              <w:marLeft w:val="0"/>
              <w:marRight w:val="0"/>
              <w:marTop w:val="0"/>
              <w:marBottom w:val="0"/>
              <w:divBdr>
                <w:top w:val="none" w:sz="0" w:space="0" w:color="auto"/>
                <w:left w:val="none" w:sz="0" w:space="0" w:color="auto"/>
                <w:bottom w:val="none" w:sz="0" w:space="0" w:color="auto"/>
                <w:right w:val="none" w:sz="0" w:space="0" w:color="auto"/>
              </w:divBdr>
            </w:div>
            <w:div w:id="1729258051">
              <w:marLeft w:val="0"/>
              <w:marRight w:val="0"/>
              <w:marTop w:val="0"/>
              <w:marBottom w:val="0"/>
              <w:divBdr>
                <w:top w:val="none" w:sz="0" w:space="0" w:color="auto"/>
                <w:left w:val="none" w:sz="0" w:space="0" w:color="auto"/>
                <w:bottom w:val="none" w:sz="0" w:space="0" w:color="auto"/>
                <w:right w:val="none" w:sz="0" w:space="0" w:color="auto"/>
              </w:divBdr>
            </w:div>
            <w:div w:id="1274286394">
              <w:marLeft w:val="0"/>
              <w:marRight w:val="0"/>
              <w:marTop w:val="0"/>
              <w:marBottom w:val="0"/>
              <w:divBdr>
                <w:top w:val="none" w:sz="0" w:space="0" w:color="auto"/>
                <w:left w:val="none" w:sz="0" w:space="0" w:color="auto"/>
                <w:bottom w:val="none" w:sz="0" w:space="0" w:color="auto"/>
                <w:right w:val="none" w:sz="0" w:space="0" w:color="auto"/>
              </w:divBdr>
            </w:div>
            <w:div w:id="2082361962">
              <w:marLeft w:val="0"/>
              <w:marRight w:val="0"/>
              <w:marTop w:val="0"/>
              <w:marBottom w:val="0"/>
              <w:divBdr>
                <w:top w:val="none" w:sz="0" w:space="0" w:color="auto"/>
                <w:left w:val="none" w:sz="0" w:space="0" w:color="auto"/>
                <w:bottom w:val="none" w:sz="0" w:space="0" w:color="auto"/>
                <w:right w:val="none" w:sz="0" w:space="0" w:color="auto"/>
              </w:divBdr>
            </w:div>
            <w:div w:id="1537694237">
              <w:marLeft w:val="0"/>
              <w:marRight w:val="0"/>
              <w:marTop w:val="0"/>
              <w:marBottom w:val="0"/>
              <w:divBdr>
                <w:top w:val="none" w:sz="0" w:space="0" w:color="auto"/>
                <w:left w:val="none" w:sz="0" w:space="0" w:color="auto"/>
                <w:bottom w:val="none" w:sz="0" w:space="0" w:color="auto"/>
                <w:right w:val="none" w:sz="0" w:space="0" w:color="auto"/>
              </w:divBdr>
            </w:div>
            <w:div w:id="457187625">
              <w:marLeft w:val="0"/>
              <w:marRight w:val="0"/>
              <w:marTop w:val="0"/>
              <w:marBottom w:val="0"/>
              <w:divBdr>
                <w:top w:val="none" w:sz="0" w:space="0" w:color="auto"/>
                <w:left w:val="none" w:sz="0" w:space="0" w:color="auto"/>
                <w:bottom w:val="none" w:sz="0" w:space="0" w:color="auto"/>
                <w:right w:val="none" w:sz="0" w:space="0" w:color="auto"/>
              </w:divBdr>
            </w:div>
            <w:div w:id="644748858">
              <w:marLeft w:val="0"/>
              <w:marRight w:val="0"/>
              <w:marTop w:val="0"/>
              <w:marBottom w:val="0"/>
              <w:divBdr>
                <w:top w:val="none" w:sz="0" w:space="0" w:color="auto"/>
                <w:left w:val="none" w:sz="0" w:space="0" w:color="auto"/>
                <w:bottom w:val="none" w:sz="0" w:space="0" w:color="auto"/>
                <w:right w:val="none" w:sz="0" w:space="0" w:color="auto"/>
              </w:divBdr>
            </w:div>
            <w:div w:id="1266426707">
              <w:marLeft w:val="0"/>
              <w:marRight w:val="0"/>
              <w:marTop w:val="0"/>
              <w:marBottom w:val="0"/>
              <w:divBdr>
                <w:top w:val="none" w:sz="0" w:space="0" w:color="auto"/>
                <w:left w:val="none" w:sz="0" w:space="0" w:color="auto"/>
                <w:bottom w:val="none" w:sz="0" w:space="0" w:color="auto"/>
                <w:right w:val="none" w:sz="0" w:space="0" w:color="auto"/>
              </w:divBdr>
            </w:div>
            <w:div w:id="879515284">
              <w:marLeft w:val="0"/>
              <w:marRight w:val="0"/>
              <w:marTop w:val="0"/>
              <w:marBottom w:val="0"/>
              <w:divBdr>
                <w:top w:val="none" w:sz="0" w:space="0" w:color="auto"/>
                <w:left w:val="none" w:sz="0" w:space="0" w:color="auto"/>
                <w:bottom w:val="none" w:sz="0" w:space="0" w:color="auto"/>
                <w:right w:val="none" w:sz="0" w:space="0" w:color="auto"/>
              </w:divBdr>
            </w:div>
            <w:div w:id="507838477">
              <w:marLeft w:val="0"/>
              <w:marRight w:val="0"/>
              <w:marTop w:val="0"/>
              <w:marBottom w:val="0"/>
              <w:divBdr>
                <w:top w:val="none" w:sz="0" w:space="0" w:color="auto"/>
                <w:left w:val="none" w:sz="0" w:space="0" w:color="auto"/>
                <w:bottom w:val="none" w:sz="0" w:space="0" w:color="auto"/>
                <w:right w:val="none" w:sz="0" w:space="0" w:color="auto"/>
              </w:divBdr>
            </w:div>
            <w:div w:id="1857496380">
              <w:marLeft w:val="0"/>
              <w:marRight w:val="0"/>
              <w:marTop w:val="0"/>
              <w:marBottom w:val="0"/>
              <w:divBdr>
                <w:top w:val="none" w:sz="0" w:space="0" w:color="auto"/>
                <w:left w:val="none" w:sz="0" w:space="0" w:color="auto"/>
                <w:bottom w:val="none" w:sz="0" w:space="0" w:color="auto"/>
                <w:right w:val="none" w:sz="0" w:space="0" w:color="auto"/>
              </w:divBdr>
            </w:div>
            <w:div w:id="303780743">
              <w:marLeft w:val="0"/>
              <w:marRight w:val="0"/>
              <w:marTop w:val="0"/>
              <w:marBottom w:val="0"/>
              <w:divBdr>
                <w:top w:val="none" w:sz="0" w:space="0" w:color="auto"/>
                <w:left w:val="none" w:sz="0" w:space="0" w:color="auto"/>
                <w:bottom w:val="none" w:sz="0" w:space="0" w:color="auto"/>
                <w:right w:val="none" w:sz="0" w:space="0" w:color="auto"/>
              </w:divBdr>
            </w:div>
            <w:div w:id="2130201642">
              <w:marLeft w:val="0"/>
              <w:marRight w:val="0"/>
              <w:marTop w:val="0"/>
              <w:marBottom w:val="0"/>
              <w:divBdr>
                <w:top w:val="none" w:sz="0" w:space="0" w:color="auto"/>
                <w:left w:val="none" w:sz="0" w:space="0" w:color="auto"/>
                <w:bottom w:val="none" w:sz="0" w:space="0" w:color="auto"/>
                <w:right w:val="none" w:sz="0" w:space="0" w:color="auto"/>
              </w:divBdr>
            </w:div>
            <w:div w:id="1999453330">
              <w:marLeft w:val="0"/>
              <w:marRight w:val="0"/>
              <w:marTop w:val="0"/>
              <w:marBottom w:val="0"/>
              <w:divBdr>
                <w:top w:val="none" w:sz="0" w:space="0" w:color="auto"/>
                <w:left w:val="none" w:sz="0" w:space="0" w:color="auto"/>
                <w:bottom w:val="none" w:sz="0" w:space="0" w:color="auto"/>
                <w:right w:val="none" w:sz="0" w:space="0" w:color="auto"/>
              </w:divBdr>
            </w:div>
            <w:div w:id="1140002245">
              <w:marLeft w:val="0"/>
              <w:marRight w:val="0"/>
              <w:marTop w:val="0"/>
              <w:marBottom w:val="0"/>
              <w:divBdr>
                <w:top w:val="none" w:sz="0" w:space="0" w:color="auto"/>
                <w:left w:val="none" w:sz="0" w:space="0" w:color="auto"/>
                <w:bottom w:val="none" w:sz="0" w:space="0" w:color="auto"/>
                <w:right w:val="none" w:sz="0" w:space="0" w:color="auto"/>
              </w:divBdr>
            </w:div>
            <w:div w:id="1145390046">
              <w:marLeft w:val="0"/>
              <w:marRight w:val="0"/>
              <w:marTop w:val="0"/>
              <w:marBottom w:val="0"/>
              <w:divBdr>
                <w:top w:val="none" w:sz="0" w:space="0" w:color="auto"/>
                <w:left w:val="none" w:sz="0" w:space="0" w:color="auto"/>
                <w:bottom w:val="none" w:sz="0" w:space="0" w:color="auto"/>
                <w:right w:val="none" w:sz="0" w:space="0" w:color="auto"/>
              </w:divBdr>
            </w:div>
            <w:div w:id="974798535">
              <w:marLeft w:val="0"/>
              <w:marRight w:val="0"/>
              <w:marTop w:val="0"/>
              <w:marBottom w:val="0"/>
              <w:divBdr>
                <w:top w:val="none" w:sz="0" w:space="0" w:color="auto"/>
                <w:left w:val="none" w:sz="0" w:space="0" w:color="auto"/>
                <w:bottom w:val="none" w:sz="0" w:space="0" w:color="auto"/>
                <w:right w:val="none" w:sz="0" w:space="0" w:color="auto"/>
              </w:divBdr>
            </w:div>
            <w:div w:id="2114401661">
              <w:marLeft w:val="0"/>
              <w:marRight w:val="0"/>
              <w:marTop w:val="0"/>
              <w:marBottom w:val="0"/>
              <w:divBdr>
                <w:top w:val="none" w:sz="0" w:space="0" w:color="auto"/>
                <w:left w:val="none" w:sz="0" w:space="0" w:color="auto"/>
                <w:bottom w:val="none" w:sz="0" w:space="0" w:color="auto"/>
                <w:right w:val="none" w:sz="0" w:space="0" w:color="auto"/>
              </w:divBdr>
            </w:div>
            <w:div w:id="91827902">
              <w:marLeft w:val="0"/>
              <w:marRight w:val="0"/>
              <w:marTop w:val="0"/>
              <w:marBottom w:val="0"/>
              <w:divBdr>
                <w:top w:val="none" w:sz="0" w:space="0" w:color="auto"/>
                <w:left w:val="none" w:sz="0" w:space="0" w:color="auto"/>
                <w:bottom w:val="none" w:sz="0" w:space="0" w:color="auto"/>
                <w:right w:val="none" w:sz="0" w:space="0" w:color="auto"/>
              </w:divBdr>
            </w:div>
            <w:div w:id="1145243094">
              <w:marLeft w:val="0"/>
              <w:marRight w:val="0"/>
              <w:marTop w:val="0"/>
              <w:marBottom w:val="0"/>
              <w:divBdr>
                <w:top w:val="none" w:sz="0" w:space="0" w:color="auto"/>
                <w:left w:val="none" w:sz="0" w:space="0" w:color="auto"/>
                <w:bottom w:val="none" w:sz="0" w:space="0" w:color="auto"/>
                <w:right w:val="none" w:sz="0" w:space="0" w:color="auto"/>
              </w:divBdr>
            </w:div>
            <w:div w:id="1559709638">
              <w:marLeft w:val="0"/>
              <w:marRight w:val="0"/>
              <w:marTop w:val="0"/>
              <w:marBottom w:val="0"/>
              <w:divBdr>
                <w:top w:val="none" w:sz="0" w:space="0" w:color="auto"/>
                <w:left w:val="none" w:sz="0" w:space="0" w:color="auto"/>
                <w:bottom w:val="none" w:sz="0" w:space="0" w:color="auto"/>
                <w:right w:val="none" w:sz="0" w:space="0" w:color="auto"/>
              </w:divBdr>
            </w:div>
            <w:div w:id="387531081">
              <w:marLeft w:val="0"/>
              <w:marRight w:val="0"/>
              <w:marTop w:val="0"/>
              <w:marBottom w:val="0"/>
              <w:divBdr>
                <w:top w:val="none" w:sz="0" w:space="0" w:color="auto"/>
                <w:left w:val="none" w:sz="0" w:space="0" w:color="auto"/>
                <w:bottom w:val="none" w:sz="0" w:space="0" w:color="auto"/>
                <w:right w:val="none" w:sz="0" w:space="0" w:color="auto"/>
              </w:divBdr>
            </w:div>
            <w:div w:id="527645067">
              <w:marLeft w:val="0"/>
              <w:marRight w:val="0"/>
              <w:marTop w:val="0"/>
              <w:marBottom w:val="0"/>
              <w:divBdr>
                <w:top w:val="none" w:sz="0" w:space="0" w:color="auto"/>
                <w:left w:val="none" w:sz="0" w:space="0" w:color="auto"/>
                <w:bottom w:val="none" w:sz="0" w:space="0" w:color="auto"/>
                <w:right w:val="none" w:sz="0" w:space="0" w:color="auto"/>
              </w:divBdr>
            </w:div>
            <w:div w:id="539168775">
              <w:marLeft w:val="0"/>
              <w:marRight w:val="0"/>
              <w:marTop w:val="0"/>
              <w:marBottom w:val="0"/>
              <w:divBdr>
                <w:top w:val="none" w:sz="0" w:space="0" w:color="auto"/>
                <w:left w:val="none" w:sz="0" w:space="0" w:color="auto"/>
                <w:bottom w:val="none" w:sz="0" w:space="0" w:color="auto"/>
                <w:right w:val="none" w:sz="0" w:space="0" w:color="auto"/>
              </w:divBdr>
            </w:div>
            <w:div w:id="1691099944">
              <w:marLeft w:val="0"/>
              <w:marRight w:val="0"/>
              <w:marTop w:val="0"/>
              <w:marBottom w:val="0"/>
              <w:divBdr>
                <w:top w:val="none" w:sz="0" w:space="0" w:color="auto"/>
                <w:left w:val="none" w:sz="0" w:space="0" w:color="auto"/>
                <w:bottom w:val="none" w:sz="0" w:space="0" w:color="auto"/>
                <w:right w:val="none" w:sz="0" w:space="0" w:color="auto"/>
              </w:divBdr>
            </w:div>
            <w:div w:id="1077047726">
              <w:marLeft w:val="0"/>
              <w:marRight w:val="0"/>
              <w:marTop w:val="0"/>
              <w:marBottom w:val="0"/>
              <w:divBdr>
                <w:top w:val="none" w:sz="0" w:space="0" w:color="auto"/>
                <w:left w:val="none" w:sz="0" w:space="0" w:color="auto"/>
                <w:bottom w:val="none" w:sz="0" w:space="0" w:color="auto"/>
                <w:right w:val="none" w:sz="0" w:space="0" w:color="auto"/>
              </w:divBdr>
            </w:div>
            <w:div w:id="1517042847">
              <w:marLeft w:val="0"/>
              <w:marRight w:val="0"/>
              <w:marTop w:val="0"/>
              <w:marBottom w:val="0"/>
              <w:divBdr>
                <w:top w:val="none" w:sz="0" w:space="0" w:color="auto"/>
                <w:left w:val="none" w:sz="0" w:space="0" w:color="auto"/>
                <w:bottom w:val="none" w:sz="0" w:space="0" w:color="auto"/>
                <w:right w:val="none" w:sz="0" w:space="0" w:color="auto"/>
              </w:divBdr>
            </w:div>
            <w:div w:id="957100413">
              <w:marLeft w:val="0"/>
              <w:marRight w:val="0"/>
              <w:marTop w:val="0"/>
              <w:marBottom w:val="0"/>
              <w:divBdr>
                <w:top w:val="none" w:sz="0" w:space="0" w:color="auto"/>
                <w:left w:val="none" w:sz="0" w:space="0" w:color="auto"/>
                <w:bottom w:val="none" w:sz="0" w:space="0" w:color="auto"/>
                <w:right w:val="none" w:sz="0" w:space="0" w:color="auto"/>
              </w:divBdr>
            </w:div>
            <w:div w:id="234171399">
              <w:marLeft w:val="0"/>
              <w:marRight w:val="0"/>
              <w:marTop w:val="0"/>
              <w:marBottom w:val="0"/>
              <w:divBdr>
                <w:top w:val="none" w:sz="0" w:space="0" w:color="auto"/>
                <w:left w:val="none" w:sz="0" w:space="0" w:color="auto"/>
                <w:bottom w:val="none" w:sz="0" w:space="0" w:color="auto"/>
                <w:right w:val="none" w:sz="0" w:space="0" w:color="auto"/>
              </w:divBdr>
            </w:div>
            <w:div w:id="667055917">
              <w:marLeft w:val="0"/>
              <w:marRight w:val="0"/>
              <w:marTop w:val="0"/>
              <w:marBottom w:val="0"/>
              <w:divBdr>
                <w:top w:val="none" w:sz="0" w:space="0" w:color="auto"/>
                <w:left w:val="none" w:sz="0" w:space="0" w:color="auto"/>
                <w:bottom w:val="none" w:sz="0" w:space="0" w:color="auto"/>
                <w:right w:val="none" w:sz="0" w:space="0" w:color="auto"/>
              </w:divBdr>
            </w:div>
            <w:div w:id="630480260">
              <w:marLeft w:val="0"/>
              <w:marRight w:val="0"/>
              <w:marTop w:val="0"/>
              <w:marBottom w:val="0"/>
              <w:divBdr>
                <w:top w:val="none" w:sz="0" w:space="0" w:color="auto"/>
                <w:left w:val="none" w:sz="0" w:space="0" w:color="auto"/>
                <w:bottom w:val="none" w:sz="0" w:space="0" w:color="auto"/>
                <w:right w:val="none" w:sz="0" w:space="0" w:color="auto"/>
              </w:divBdr>
            </w:div>
            <w:div w:id="708842439">
              <w:marLeft w:val="0"/>
              <w:marRight w:val="0"/>
              <w:marTop w:val="0"/>
              <w:marBottom w:val="0"/>
              <w:divBdr>
                <w:top w:val="none" w:sz="0" w:space="0" w:color="auto"/>
                <w:left w:val="none" w:sz="0" w:space="0" w:color="auto"/>
                <w:bottom w:val="none" w:sz="0" w:space="0" w:color="auto"/>
                <w:right w:val="none" w:sz="0" w:space="0" w:color="auto"/>
              </w:divBdr>
            </w:div>
            <w:div w:id="1282221450">
              <w:marLeft w:val="0"/>
              <w:marRight w:val="0"/>
              <w:marTop w:val="0"/>
              <w:marBottom w:val="0"/>
              <w:divBdr>
                <w:top w:val="none" w:sz="0" w:space="0" w:color="auto"/>
                <w:left w:val="none" w:sz="0" w:space="0" w:color="auto"/>
                <w:bottom w:val="none" w:sz="0" w:space="0" w:color="auto"/>
                <w:right w:val="none" w:sz="0" w:space="0" w:color="auto"/>
              </w:divBdr>
            </w:div>
            <w:div w:id="628977123">
              <w:marLeft w:val="0"/>
              <w:marRight w:val="0"/>
              <w:marTop w:val="0"/>
              <w:marBottom w:val="0"/>
              <w:divBdr>
                <w:top w:val="none" w:sz="0" w:space="0" w:color="auto"/>
                <w:left w:val="none" w:sz="0" w:space="0" w:color="auto"/>
                <w:bottom w:val="none" w:sz="0" w:space="0" w:color="auto"/>
                <w:right w:val="none" w:sz="0" w:space="0" w:color="auto"/>
              </w:divBdr>
            </w:div>
            <w:div w:id="1161963998">
              <w:marLeft w:val="0"/>
              <w:marRight w:val="0"/>
              <w:marTop w:val="0"/>
              <w:marBottom w:val="0"/>
              <w:divBdr>
                <w:top w:val="none" w:sz="0" w:space="0" w:color="auto"/>
                <w:left w:val="none" w:sz="0" w:space="0" w:color="auto"/>
                <w:bottom w:val="none" w:sz="0" w:space="0" w:color="auto"/>
                <w:right w:val="none" w:sz="0" w:space="0" w:color="auto"/>
              </w:divBdr>
            </w:div>
            <w:div w:id="1235313738">
              <w:marLeft w:val="0"/>
              <w:marRight w:val="0"/>
              <w:marTop w:val="0"/>
              <w:marBottom w:val="0"/>
              <w:divBdr>
                <w:top w:val="none" w:sz="0" w:space="0" w:color="auto"/>
                <w:left w:val="none" w:sz="0" w:space="0" w:color="auto"/>
                <w:bottom w:val="none" w:sz="0" w:space="0" w:color="auto"/>
                <w:right w:val="none" w:sz="0" w:space="0" w:color="auto"/>
              </w:divBdr>
            </w:div>
            <w:div w:id="371998062">
              <w:marLeft w:val="0"/>
              <w:marRight w:val="0"/>
              <w:marTop w:val="0"/>
              <w:marBottom w:val="0"/>
              <w:divBdr>
                <w:top w:val="none" w:sz="0" w:space="0" w:color="auto"/>
                <w:left w:val="none" w:sz="0" w:space="0" w:color="auto"/>
                <w:bottom w:val="none" w:sz="0" w:space="0" w:color="auto"/>
                <w:right w:val="none" w:sz="0" w:space="0" w:color="auto"/>
              </w:divBdr>
            </w:div>
            <w:div w:id="1374883341">
              <w:marLeft w:val="0"/>
              <w:marRight w:val="0"/>
              <w:marTop w:val="0"/>
              <w:marBottom w:val="0"/>
              <w:divBdr>
                <w:top w:val="none" w:sz="0" w:space="0" w:color="auto"/>
                <w:left w:val="none" w:sz="0" w:space="0" w:color="auto"/>
                <w:bottom w:val="none" w:sz="0" w:space="0" w:color="auto"/>
                <w:right w:val="none" w:sz="0" w:space="0" w:color="auto"/>
              </w:divBdr>
            </w:div>
            <w:div w:id="420032010">
              <w:marLeft w:val="0"/>
              <w:marRight w:val="0"/>
              <w:marTop w:val="0"/>
              <w:marBottom w:val="0"/>
              <w:divBdr>
                <w:top w:val="none" w:sz="0" w:space="0" w:color="auto"/>
                <w:left w:val="none" w:sz="0" w:space="0" w:color="auto"/>
                <w:bottom w:val="none" w:sz="0" w:space="0" w:color="auto"/>
                <w:right w:val="none" w:sz="0" w:space="0" w:color="auto"/>
              </w:divBdr>
            </w:div>
            <w:div w:id="1094281035">
              <w:marLeft w:val="0"/>
              <w:marRight w:val="0"/>
              <w:marTop w:val="0"/>
              <w:marBottom w:val="0"/>
              <w:divBdr>
                <w:top w:val="none" w:sz="0" w:space="0" w:color="auto"/>
                <w:left w:val="none" w:sz="0" w:space="0" w:color="auto"/>
                <w:bottom w:val="none" w:sz="0" w:space="0" w:color="auto"/>
                <w:right w:val="none" w:sz="0" w:space="0" w:color="auto"/>
              </w:divBdr>
            </w:div>
            <w:div w:id="1182817617">
              <w:marLeft w:val="0"/>
              <w:marRight w:val="0"/>
              <w:marTop w:val="0"/>
              <w:marBottom w:val="0"/>
              <w:divBdr>
                <w:top w:val="none" w:sz="0" w:space="0" w:color="auto"/>
                <w:left w:val="none" w:sz="0" w:space="0" w:color="auto"/>
                <w:bottom w:val="none" w:sz="0" w:space="0" w:color="auto"/>
                <w:right w:val="none" w:sz="0" w:space="0" w:color="auto"/>
              </w:divBdr>
            </w:div>
            <w:div w:id="107816898">
              <w:marLeft w:val="0"/>
              <w:marRight w:val="0"/>
              <w:marTop w:val="0"/>
              <w:marBottom w:val="0"/>
              <w:divBdr>
                <w:top w:val="none" w:sz="0" w:space="0" w:color="auto"/>
                <w:left w:val="none" w:sz="0" w:space="0" w:color="auto"/>
                <w:bottom w:val="none" w:sz="0" w:space="0" w:color="auto"/>
                <w:right w:val="none" w:sz="0" w:space="0" w:color="auto"/>
              </w:divBdr>
            </w:div>
            <w:div w:id="1241141317">
              <w:marLeft w:val="0"/>
              <w:marRight w:val="0"/>
              <w:marTop w:val="0"/>
              <w:marBottom w:val="0"/>
              <w:divBdr>
                <w:top w:val="none" w:sz="0" w:space="0" w:color="auto"/>
                <w:left w:val="none" w:sz="0" w:space="0" w:color="auto"/>
                <w:bottom w:val="none" w:sz="0" w:space="0" w:color="auto"/>
                <w:right w:val="none" w:sz="0" w:space="0" w:color="auto"/>
              </w:divBdr>
            </w:div>
            <w:div w:id="188685137">
              <w:marLeft w:val="0"/>
              <w:marRight w:val="0"/>
              <w:marTop w:val="0"/>
              <w:marBottom w:val="0"/>
              <w:divBdr>
                <w:top w:val="none" w:sz="0" w:space="0" w:color="auto"/>
                <w:left w:val="none" w:sz="0" w:space="0" w:color="auto"/>
                <w:bottom w:val="none" w:sz="0" w:space="0" w:color="auto"/>
                <w:right w:val="none" w:sz="0" w:space="0" w:color="auto"/>
              </w:divBdr>
            </w:div>
            <w:div w:id="129518842">
              <w:marLeft w:val="0"/>
              <w:marRight w:val="0"/>
              <w:marTop w:val="0"/>
              <w:marBottom w:val="0"/>
              <w:divBdr>
                <w:top w:val="none" w:sz="0" w:space="0" w:color="auto"/>
                <w:left w:val="none" w:sz="0" w:space="0" w:color="auto"/>
                <w:bottom w:val="none" w:sz="0" w:space="0" w:color="auto"/>
                <w:right w:val="none" w:sz="0" w:space="0" w:color="auto"/>
              </w:divBdr>
            </w:div>
            <w:div w:id="899242463">
              <w:marLeft w:val="0"/>
              <w:marRight w:val="0"/>
              <w:marTop w:val="0"/>
              <w:marBottom w:val="0"/>
              <w:divBdr>
                <w:top w:val="none" w:sz="0" w:space="0" w:color="auto"/>
                <w:left w:val="none" w:sz="0" w:space="0" w:color="auto"/>
                <w:bottom w:val="none" w:sz="0" w:space="0" w:color="auto"/>
                <w:right w:val="none" w:sz="0" w:space="0" w:color="auto"/>
              </w:divBdr>
            </w:div>
            <w:div w:id="1520387100">
              <w:marLeft w:val="0"/>
              <w:marRight w:val="0"/>
              <w:marTop w:val="0"/>
              <w:marBottom w:val="0"/>
              <w:divBdr>
                <w:top w:val="none" w:sz="0" w:space="0" w:color="auto"/>
                <w:left w:val="none" w:sz="0" w:space="0" w:color="auto"/>
                <w:bottom w:val="none" w:sz="0" w:space="0" w:color="auto"/>
                <w:right w:val="none" w:sz="0" w:space="0" w:color="auto"/>
              </w:divBdr>
            </w:div>
            <w:div w:id="2127579915">
              <w:marLeft w:val="0"/>
              <w:marRight w:val="0"/>
              <w:marTop w:val="0"/>
              <w:marBottom w:val="0"/>
              <w:divBdr>
                <w:top w:val="none" w:sz="0" w:space="0" w:color="auto"/>
                <w:left w:val="none" w:sz="0" w:space="0" w:color="auto"/>
                <w:bottom w:val="none" w:sz="0" w:space="0" w:color="auto"/>
                <w:right w:val="none" w:sz="0" w:space="0" w:color="auto"/>
              </w:divBdr>
            </w:div>
            <w:div w:id="23771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534">
      <w:bodyDiv w:val="1"/>
      <w:marLeft w:val="0"/>
      <w:marRight w:val="0"/>
      <w:marTop w:val="0"/>
      <w:marBottom w:val="0"/>
      <w:divBdr>
        <w:top w:val="none" w:sz="0" w:space="0" w:color="auto"/>
        <w:left w:val="none" w:sz="0" w:space="0" w:color="auto"/>
        <w:bottom w:val="none" w:sz="0" w:space="0" w:color="auto"/>
        <w:right w:val="none" w:sz="0" w:space="0" w:color="auto"/>
      </w:divBdr>
      <w:divsChild>
        <w:div w:id="954824877">
          <w:marLeft w:val="0"/>
          <w:marRight w:val="0"/>
          <w:marTop w:val="0"/>
          <w:marBottom w:val="0"/>
          <w:divBdr>
            <w:top w:val="none" w:sz="0" w:space="0" w:color="auto"/>
            <w:left w:val="none" w:sz="0" w:space="0" w:color="auto"/>
            <w:bottom w:val="none" w:sz="0" w:space="0" w:color="auto"/>
            <w:right w:val="none" w:sz="0" w:space="0" w:color="auto"/>
          </w:divBdr>
          <w:divsChild>
            <w:div w:id="969632410">
              <w:marLeft w:val="0"/>
              <w:marRight w:val="0"/>
              <w:marTop w:val="0"/>
              <w:marBottom w:val="0"/>
              <w:divBdr>
                <w:top w:val="none" w:sz="0" w:space="0" w:color="auto"/>
                <w:left w:val="none" w:sz="0" w:space="0" w:color="auto"/>
                <w:bottom w:val="none" w:sz="0" w:space="0" w:color="auto"/>
                <w:right w:val="none" w:sz="0" w:space="0" w:color="auto"/>
              </w:divBdr>
            </w:div>
            <w:div w:id="1143423998">
              <w:marLeft w:val="0"/>
              <w:marRight w:val="0"/>
              <w:marTop w:val="0"/>
              <w:marBottom w:val="0"/>
              <w:divBdr>
                <w:top w:val="none" w:sz="0" w:space="0" w:color="auto"/>
                <w:left w:val="none" w:sz="0" w:space="0" w:color="auto"/>
                <w:bottom w:val="none" w:sz="0" w:space="0" w:color="auto"/>
                <w:right w:val="none" w:sz="0" w:space="0" w:color="auto"/>
              </w:divBdr>
            </w:div>
            <w:div w:id="62992650">
              <w:marLeft w:val="0"/>
              <w:marRight w:val="0"/>
              <w:marTop w:val="0"/>
              <w:marBottom w:val="0"/>
              <w:divBdr>
                <w:top w:val="none" w:sz="0" w:space="0" w:color="auto"/>
                <w:left w:val="none" w:sz="0" w:space="0" w:color="auto"/>
                <w:bottom w:val="none" w:sz="0" w:space="0" w:color="auto"/>
                <w:right w:val="none" w:sz="0" w:space="0" w:color="auto"/>
              </w:divBdr>
            </w:div>
            <w:div w:id="1610355819">
              <w:marLeft w:val="0"/>
              <w:marRight w:val="0"/>
              <w:marTop w:val="0"/>
              <w:marBottom w:val="0"/>
              <w:divBdr>
                <w:top w:val="none" w:sz="0" w:space="0" w:color="auto"/>
                <w:left w:val="none" w:sz="0" w:space="0" w:color="auto"/>
                <w:bottom w:val="none" w:sz="0" w:space="0" w:color="auto"/>
                <w:right w:val="none" w:sz="0" w:space="0" w:color="auto"/>
              </w:divBdr>
            </w:div>
            <w:div w:id="1591113507">
              <w:marLeft w:val="0"/>
              <w:marRight w:val="0"/>
              <w:marTop w:val="0"/>
              <w:marBottom w:val="0"/>
              <w:divBdr>
                <w:top w:val="none" w:sz="0" w:space="0" w:color="auto"/>
                <w:left w:val="none" w:sz="0" w:space="0" w:color="auto"/>
                <w:bottom w:val="none" w:sz="0" w:space="0" w:color="auto"/>
                <w:right w:val="none" w:sz="0" w:space="0" w:color="auto"/>
              </w:divBdr>
            </w:div>
            <w:div w:id="922883108">
              <w:marLeft w:val="0"/>
              <w:marRight w:val="0"/>
              <w:marTop w:val="0"/>
              <w:marBottom w:val="0"/>
              <w:divBdr>
                <w:top w:val="none" w:sz="0" w:space="0" w:color="auto"/>
                <w:left w:val="none" w:sz="0" w:space="0" w:color="auto"/>
                <w:bottom w:val="none" w:sz="0" w:space="0" w:color="auto"/>
                <w:right w:val="none" w:sz="0" w:space="0" w:color="auto"/>
              </w:divBdr>
            </w:div>
            <w:div w:id="703676332">
              <w:marLeft w:val="0"/>
              <w:marRight w:val="0"/>
              <w:marTop w:val="0"/>
              <w:marBottom w:val="0"/>
              <w:divBdr>
                <w:top w:val="none" w:sz="0" w:space="0" w:color="auto"/>
                <w:left w:val="none" w:sz="0" w:space="0" w:color="auto"/>
                <w:bottom w:val="none" w:sz="0" w:space="0" w:color="auto"/>
                <w:right w:val="none" w:sz="0" w:space="0" w:color="auto"/>
              </w:divBdr>
            </w:div>
            <w:div w:id="1328440017">
              <w:marLeft w:val="0"/>
              <w:marRight w:val="0"/>
              <w:marTop w:val="0"/>
              <w:marBottom w:val="0"/>
              <w:divBdr>
                <w:top w:val="none" w:sz="0" w:space="0" w:color="auto"/>
                <w:left w:val="none" w:sz="0" w:space="0" w:color="auto"/>
                <w:bottom w:val="none" w:sz="0" w:space="0" w:color="auto"/>
                <w:right w:val="none" w:sz="0" w:space="0" w:color="auto"/>
              </w:divBdr>
            </w:div>
            <w:div w:id="109709310">
              <w:marLeft w:val="0"/>
              <w:marRight w:val="0"/>
              <w:marTop w:val="0"/>
              <w:marBottom w:val="0"/>
              <w:divBdr>
                <w:top w:val="none" w:sz="0" w:space="0" w:color="auto"/>
                <w:left w:val="none" w:sz="0" w:space="0" w:color="auto"/>
                <w:bottom w:val="none" w:sz="0" w:space="0" w:color="auto"/>
                <w:right w:val="none" w:sz="0" w:space="0" w:color="auto"/>
              </w:divBdr>
            </w:div>
            <w:div w:id="778257472">
              <w:marLeft w:val="0"/>
              <w:marRight w:val="0"/>
              <w:marTop w:val="0"/>
              <w:marBottom w:val="0"/>
              <w:divBdr>
                <w:top w:val="none" w:sz="0" w:space="0" w:color="auto"/>
                <w:left w:val="none" w:sz="0" w:space="0" w:color="auto"/>
                <w:bottom w:val="none" w:sz="0" w:space="0" w:color="auto"/>
                <w:right w:val="none" w:sz="0" w:space="0" w:color="auto"/>
              </w:divBdr>
            </w:div>
            <w:div w:id="1648776891">
              <w:marLeft w:val="0"/>
              <w:marRight w:val="0"/>
              <w:marTop w:val="0"/>
              <w:marBottom w:val="0"/>
              <w:divBdr>
                <w:top w:val="none" w:sz="0" w:space="0" w:color="auto"/>
                <w:left w:val="none" w:sz="0" w:space="0" w:color="auto"/>
                <w:bottom w:val="none" w:sz="0" w:space="0" w:color="auto"/>
                <w:right w:val="none" w:sz="0" w:space="0" w:color="auto"/>
              </w:divBdr>
            </w:div>
            <w:div w:id="1984849377">
              <w:marLeft w:val="0"/>
              <w:marRight w:val="0"/>
              <w:marTop w:val="0"/>
              <w:marBottom w:val="0"/>
              <w:divBdr>
                <w:top w:val="none" w:sz="0" w:space="0" w:color="auto"/>
                <w:left w:val="none" w:sz="0" w:space="0" w:color="auto"/>
                <w:bottom w:val="none" w:sz="0" w:space="0" w:color="auto"/>
                <w:right w:val="none" w:sz="0" w:space="0" w:color="auto"/>
              </w:divBdr>
            </w:div>
            <w:div w:id="433093774">
              <w:marLeft w:val="0"/>
              <w:marRight w:val="0"/>
              <w:marTop w:val="0"/>
              <w:marBottom w:val="0"/>
              <w:divBdr>
                <w:top w:val="none" w:sz="0" w:space="0" w:color="auto"/>
                <w:left w:val="none" w:sz="0" w:space="0" w:color="auto"/>
                <w:bottom w:val="none" w:sz="0" w:space="0" w:color="auto"/>
                <w:right w:val="none" w:sz="0" w:space="0" w:color="auto"/>
              </w:divBdr>
            </w:div>
            <w:div w:id="10647882">
              <w:marLeft w:val="0"/>
              <w:marRight w:val="0"/>
              <w:marTop w:val="0"/>
              <w:marBottom w:val="0"/>
              <w:divBdr>
                <w:top w:val="none" w:sz="0" w:space="0" w:color="auto"/>
                <w:left w:val="none" w:sz="0" w:space="0" w:color="auto"/>
                <w:bottom w:val="none" w:sz="0" w:space="0" w:color="auto"/>
                <w:right w:val="none" w:sz="0" w:space="0" w:color="auto"/>
              </w:divBdr>
            </w:div>
            <w:div w:id="750079139">
              <w:marLeft w:val="0"/>
              <w:marRight w:val="0"/>
              <w:marTop w:val="0"/>
              <w:marBottom w:val="0"/>
              <w:divBdr>
                <w:top w:val="none" w:sz="0" w:space="0" w:color="auto"/>
                <w:left w:val="none" w:sz="0" w:space="0" w:color="auto"/>
                <w:bottom w:val="none" w:sz="0" w:space="0" w:color="auto"/>
                <w:right w:val="none" w:sz="0" w:space="0" w:color="auto"/>
              </w:divBdr>
            </w:div>
            <w:div w:id="627442703">
              <w:marLeft w:val="0"/>
              <w:marRight w:val="0"/>
              <w:marTop w:val="0"/>
              <w:marBottom w:val="0"/>
              <w:divBdr>
                <w:top w:val="none" w:sz="0" w:space="0" w:color="auto"/>
                <w:left w:val="none" w:sz="0" w:space="0" w:color="auto"/>
                <w:bottom w:val="none" w:sz="0" w:space="0" w:color="auto"/>
                <w:right w:val="none" w:sz="0" w:space="0" w:color="auto"/>
              </w:divBdr>
            </w:div>
            <w:div w:id="1211922365">
              <w:marLeft w:val="0"/>
              <w:marRight w:val="0"/>
              <w:marTop w:val="0"/>
              <w:marBottom w:val="0"/>
              <w:divBdr>
                <w:top w:val="none" w:sz="0" w:space="0" w:color="auto"/>
                <w:left w:val="none" w:sz="0" w:space="0" w:color="auto"/>
                <w:bottom w:val="none" w:sz="0" w:space="0" w:color="auto"/>
                <w:right w:val="none" w:sz="0" w:space="0" w:color="auto"/>
              </w:divBdr>
            </w:div>
            <w:div w:id="853348897">
              <w:marLeft w:val="0"/>
              <w:marRight w:val="0"/>
              <w:marTop w:val="0"/>
              <w:marBottom w:val="0"/>
              <w:divBdr>
                <w:top w:val="none" w:sz="0" w:space="0" w:color="auto"/>
                <w:left w:val="none" w:sz="0" w:space="0" w:color="auto"/>
                <w:bottom w:val="none" w:sz="0" w:space="0" w:color="auto"/>
                <w:right w:val="none" w:sz="0" w:space="0" w:color="auto"/>
              </w:divBdr>
            </w:div>
            <w:div w:id="399906390">
              <w:marLeft w:val="0"/>
              <w:marRight w:val="0"/>
              <w:marTop w:val="0"/>
              <w:marBottom w:val="0"/>
              <w:divBdr>
                <w:top w:val="none" w:sz="0" w:space="0" w:color="auto"/>
                <w:left w:val="none" w:sz="0" w:space="0" w:color="auto"/>
                <w:bottom w:val="none" w:sz="0" w:space="0" w:color="auto"/>
                <w:right w:val="none" w:sz="0" w:space="0" w:color="auto"/>
              </w:divBdr>
            </w:div>
            <w:div w:id="2072724869">
              <w:marLeft w:val="0"/>
              <w:marRight w:val="0"/>
              <w:marTop w:val="0"/>
              <w:marBottom w:val="0"/>
              <w:divBdr>
                <w:top w:val="none" w:sz="0" w:space="0" w:color="auto"/>
                <w:left w:val="none" w:sz="0" w:space="0" w:color="auto"/>
                <w:bottom w:val="none" w:sz="0" w:space="0" w:color="auto"/>
                <w:right w:val="none" w:sz="0" w:space="0" w:color="auto"/>
              </w:divBdr>
            </w:div>
            <w:div w:id="523136650">
              <w:marLeft w:val="0"/>
              <w:marRight w:val="0"/>
              <w:marTop w:val="0"/>
              <w:marBottom w:val="0"/>
              <w:divBdr>
                <w:top w:val="none" w:sz="0" w:space="0" w:color="auto"/>
                <w:left w:val="none" w:sz="0" w:space="0" w:color="auto"/>
                <w:bottom w:val="none" w:sz="0" w:space="0" w:color="auto"/>
                <w:right w:val="none" w:sz="0" w:space="0" w:color="auto"/>
              </w:divBdr>
            </w:div>
            <w:div w:id="1521432418">
              <w:marLeft w:val="0"/>
              <w:marRight w:val="0"/>
              <w:marTop w:val="0"/>
              <w:marBottom w:val="0"/>
              <w:divBdr>
                <w:top w:val="none" w:sz="0" w:space="0" w:color="auto"/>
                <w:left w:val="none" w:sz="0" w:space="0" w:color="auto"/>
                <w:bottom w:val="none" w:sz="0" w:space="0" w:color="auto"/>
                <w:right w:val="none" w:sz="0" w:space="0" w:color="auto"/>
              </w:divBdr>
            </w:div>
            <w:div w:id="951326095">
              <w:marLeft w:val="0"/>
              <w:marRight w:val="0"/>
              <w:marTop w:val="0"/>
              <w:marBottom w:val="0"/>
              <w:divBdr>
                <w:top w:val="none" w:sz="0" w:space="0" w:color="auto"/>
                <w:left w:val="none" w:sz="0" w:space="0" w:color="auto"/>
                <w:bottom w:val="none" w:sz="0" w:space="0" w:color="auto"/>
                <w:right w:val="none" w:sz="0" w:space="0" w:color="auto"/>
              </w:divBdr>
            </w:div>
            <w:div w:id="583953224">
              <w:marLeft w:val="0"/>
              <w:marRight w:val="0"/>
              <w:marTop w:val="0"/>
              <w:marBottom w:val="0"/>
              <w:divBdr>
                <w:top w:val="none" w:sz="0" w:space="0" w:color="auto"/>
                <w:left w:val="none" w:sz="0" w:space="0" w:color="auto"/>
                <w:bottom w:val="none" w:sz="0" w:space="0" w:color="auto"/>
                <w:right w:val="none" w:sz="0" w:space="0" w:color="auto"/>
              </w:divBdr>
            </w:div>
            <w:div w:id="1124154401">
              <w:marLeft w:val="0"/>
              <w:marRight w:val="0"/>
              <w:marTop w:val="0"/>
              <w:marBottom w:val="0"/>
              <w:divBdr>
                <w:top w:val="none" w:sz="0" w:space="0" w:color="auto"/>
                <w:left w:val="none" w:sz="0" w:space="0" w:color="auto"/>
                <w:bottom w:val="none" w:sz="0" w:space="0" w:color="auto"/>
                <w:right w:val="none" w:sz="0" w:space="0" w:color="auto"/>
              </w:divBdr>
            </w:div>
            <w:div w:id="1164080985">
              <w:marLeft w:val="0"/>
              <w:marRight w:val="0"/>
              <w:marTop w:val="0"/>
              <w:marBottom w:val="0"/>
              <w:divBdr>
                <w:top w:val="none" w:sz="0" w:space="0" w:color="auto"/>
                <w:left w:val="none" w:sz="0" w:space="0" w:color="auto"/>
                <w:bottom w:val="none" w:sz="0" w:space="0" w:color="auto"/>
                <w:right w:val="none" w:sz="0" w:space="0" w:color="auto"/>
              </w:divBdr>
            </w:div>
            <w:div w:id="873463839">
              <w:marLeft w:val="0"/>
              <w:marRight w:val="0"/>
              <w:marTop w:val="0"/>
              <w:marBottom w:val="0"/>
              <w:divBdr>
                <w:top w:val="none" w:sz="0" w:space="0" w:color="auto"/>
                <w:left w:val="none" w:sz="0" w:space="0" w:color="auto"/>
                <w:bottom w:val="none" w:sz="0" w:space="0" w:color="auto"/>
                <w:right w:val="none" w:sz="0" w:space="0" w:color="auto"/>
              </w:divBdr>
            </w:div>
            <w:div w:id="728040794">
              <w:marLeft w:val="0"/>
              <w:marRight w:val="0"/>
              <w:marTop w:val="0"/>
              <w:marBottom w:val="0"/>
              <w:divBdr>
                <w:top w:val="none" w:sz="0" w:space="0" w:color="auto"/>
                <w:left w:val="none" w:sz="0" w:space="0" w:color="auto"/>
                <w:bottom w:val="none" w:sz="0" w:space="0" w:color="auto"/>
                <w:right w:val="none" w:sz="0" w:space="0" w:color="auto"/>
              </w:divBdr>
            </w:div>
            <w:div w:id="1510022900">
              <w:marLeft w:val="0"/>
              <w:marRight w:val="0"/>
              <w:marTop w:val="0"/>
              <w:marBottom w:val="0"/>
              <w:divBdr>
                <w:top w:val="none" w:sz="0" w:space="0" w:color="auto"/>
                <w:left w:val="none" w:sz="0" w:space="0" w:color="auto"/>
                <w:bottom w:val="none" w:sz="0" w:space="0" w:color="auto"/>
                <w:right w:val="none" w:sz="0" w:space="0" w:color="auto"/>
              </w:divBdr>
            </w:div>
            <w:div w:id="2080862884">
              <w:marLeft w:val="0"/>
              <w:marRight w:val="0"/>
              <w:marTop w:val="0"/>
              <w:marBottom w:val="0"/>
              <w:divBdr>
                <w:top w:val="none" w:sz="0" w:space="0" w:color="auto"/>
                <w:left w:val="none" w:sz="0" w:space="0" w:color="auto"/>
                <w:bottom w:val="none" w:sz="0" w:space="0" w:color="auto"/>
                <w:right w:val="none" w:sz="0" w:space="0" w:color="auto"/>
              </w:divBdr>
            </w:div>
            <w:div w:id="909576441">
              <w:marLeft w:val="0"/>
              <w:marRight w:val="0"/>
              <w:marTop w:val="0"/>
              <w:marBottom w:val="0"/>
              <w:divBdr>
                <w:top w:val="none" w:sz="0" w:space="0" w:color="auto"/>
                <w:left w:val="none" w:sz="0" w:space="0" w:color="auto"/>
                <w:bottom w:val="none" w:sz="0" w:space="0" w:color="auto"/>
                <w:right w:val="none" w:sz="0" w:space="0" w:color="auto"/>
              </w:divBdr>
            </w:div>
            <w:div w:id="993950035">
              <w:marLeft w:val="0"/>
              <w:marRight w:val="0"/>
              <w:marTop w:val="0"/>
              <w:marBottom w:val="0"/>
              <w:divBdr>
                <w:top w:val="none" w:sz="0" w:space="0" w:color="auto"/>
                <w:left w:val="none" w:sz="0" w:space="0" w:color="auto"/>
                <w:bottom w:val="none" w:sz="0" w:space="0" w:color="auto"/>
                <w:right w:val="none" w:sz="0" w:space="0" w:color="auto"/>
              </w:divBdr>
            </w:div>
            <w:div w:id="143279922">
              <w:marLeft w:val="0"/>
              <w:marRight w:val="0"/>
              <w:marTop w:val="0"/>
              <w:marBottom w:val="0"/>
              <w:divBdr>
                <w:top w:val="none" w:sz="0" w:space="0" w:color="auto"/>
                <w:left w:val="none" w:sz="0" w:space="0" w:color="auto"/>
                <w:bottom w:val="none" w:sz="0" w:space="0" w:color="auto"/>
                <w:right w:val="none" w:sz="0" w:space="0" w:color="auto"/>
              </w:divBdr>
            </w:div>
            <w:div w:id="1986355512">
              <w:marLeft w:val="0"/>
              <w:marRight w:val="0"/>
              <w:marTop w:val="0"/>
              <w:marBottom w:val="0"/>
              <w:divBdr>
                <w:top w:val="none" w:sz="0" w:space="0" w:color="auto"/>
                <w:left w:val="none" w:sz="0" w:space="0" w:color="auto"/>
                <w:bottom w:val="none" w:sz="0" w:space="0" w:color="auto"/>
                <w:right w:val="none" w:sz="0" w:space="0" w:color="auto"/>
              </w:divBdr>
            </w:div>
            <w:div w:id="1225487786">
              <w:marLeft w:val="0"/>
              <w:marRight w:val="0"/>
              <w:marTop w:val="0"/>
              <w:marBottom w:val="0"/>
              <w:divBdr>
                <w:top w:val="none" w:sz="0" w:space="0" w:color="auto"/>
                <w:left w:val="none" w:sz="0" w:space="0" w:color="auto"/>
                <w:bottom w:val="none" w:sz="0" w:space="0" w:color="auto"/>
                <w:right w:val="none" w:sz="0" w:space="0" w:color="auto"/>
              </w:divBdr>
            </w:div>
            <w:div w:id="332223793">
              <w:marLeft w:val="0"/>
              <w:marRight w:val="0"/>
              <w:marTop w:val="0"/>
              <w:marBottom w:val="0"/>
              <w:divBdr>
                <w:top w:val="none" w:sz="0" w:space="0" w:color="auto"/>
                <w:left w:val="none" w:sz="0" w:space="0" w:color="auto"/>
                <w:bottom w:val="none" w:sz="0" w:space="0" w:color="auto"/>
                <w:right w:val="none" w:sz="0" w:space="0" w:color="auto"/>
              </w:divBdr>
            </w:div>
            <w:div w:id="1776712388">
              <w:marLeft w:val="0"/>
              <w:marRight w:val="0"/>
              <w:marTop w:val="0"/>
              <w:marBottom w:val="0"/>
              <w:divBdr>
                <w:top w:val="none" w:sz="0" w:space="0" w:color="auto"/>
                <w:left w:val="none" w:sz="0" w:space="0" w:color="auto"/>
                <w:bottom w:val="none" w:sz="0" w:space="0" w:color="auto"/>
                <w:right w:val="none" w:sz="0" w:space="0" w:color="auto"/>
              </w:divBdr>
            </w:div>
            <w:div w:id="1407149551">
              <w:marLeft w:val="0"/>
              <w:marRight w:val="0"/>
              <w:marTop w:val="0"/>
              <w:marBottom w:val="0"/>
              <w:divBdr>
                <w:top w:val="none" w:sz="0" w:space="0" w:color="auto"/>
                <w:left w:val="none" w:sz="0" w:space="0" w:color="auto"/>
                <w:bottom w:val="none" w:sz="0" w:space="0" w:color="auto"/>
                <w:right w:val="none" w:sz="0" w:space="0" w:color="auto"/>
              </w:divBdr>
            </w:div>
            <w:div w:id="637801273">
              <w:marLeft w:val="0"/>
              <w:marRight w:val="0"/>
              <w:marTop w:val="0"/>
              <w:marBottom w:val="0"/>
              <w:divBdr>
                <w:top w:val="none" w:sz="0" w:space="0" w:color="auto"/>
                <w:left w:val="none" w:sz="0" w:space="0" w:color="auto"/>
                <w:bottom w:val="none" w:sz="0" w:space="0" w:color="auto"/>
                <w:right w:val="none" w:sz="0" w:space="0" w:color="auto"/>
              </w:divBdr>
            </w:div>
            <w:div w:id="2140492601">
              <w:marLeft w:val="0"/>
              <w:marRight w:val="0"/>
              <w:marTop w:val="0"/>
              <w:marBottom w:val="0"/>
              <w:divBdr>
                <w:top w:val="none" w:sz="0" w:space="0" w:color="auto"/>
                <w:left w:val="none" w:sz="0" w:space="0" w:color="auto"/>
                <w:bottom w:val="none" w:sz="0" w:space="0" w:color="auto"/>
                <w:right w:val="none" w:sz="0" w:space="0" w:color="auto"/>
              </w:divBdr>
            </w:div>
            <w:div w:id="1187209706">
              <w:marLeft w:val="0"/>
              <w:marRight w:val="0"/>
              <w:marTop w:val="0"/>
              <w:marBottom w:val="0"/>
              <w:divBdr>
                <w:top w:val="none" w:sz="0" w:space="0" w:color="auto"/>
                <w:left w:val="none" w:sz="0" w:space="0" w:color="auto"/>
                <w:bottom w:val="none" w:sz="0" w:space="0" w:color="auto"/>
                <w:right w:val="none" w:sz="0" w:space="0" w:color="auto"/>
              </w:divBdr>
            </w:div>
            <w:div w:id="2132477131">
              <w:marLeft w:val="0"/>
              <w:marRight w:val="0"/>
              <w:marTop w:val="0"/>
              <w:marBottom w:val="0"/>
              <w:divBdr>
                <w:top w:val="none" w:sz="0" w:space="0" w:color="auto"/>
                <w:left w:val="none" w:sz="0" w:space="0" w:color="auto"/>
                <w:bottom w:val="none" w:sz="0" w:space="0" w:color="auto"/>
                <w:right w:val="none" w:sz="0" w:space="0" w:color="auto"/>
              </w:divBdr>
            </w:div>
            <w:div w:id="1541359223">
              <w:marLeft w:val="0"/>
              <w:marRight w:val="0"/>
              <w:marTop w:val="0"/>
              <w:marBottom w:val="0"/>
              <w:divBdr>
                <w:top w:val="none" w:sz="0" w:space="0" w:color="auto"/>
                <w:left w:val="none" w:sz="0" w:space="0" w:color="auto"/>
                <w:bottom w:val="none" w:sz="0" w:space="0" w:color="auto"/>
                <w:right w:val="none" w:sz="0" w:space="0" w:color="auto"/>
              </w:divBdr>
            </w:div>
            <w:div w:id="1321227388">
              <w:marLeft w:val="0"/>
              <w:marRight w:val="0"/>
              <w:marTop w:val="0"/>
              <w:marBottom w:val="0"/>
              <w:divBdr>
                <w:top w:val="none" w:sz="0" w:space="0" w:color="auto"/>
                <w:left w:val="none" w:sz="0" w:space="0" w:color="auto"/>
                <w:bottom w:val="none" w:sz="0" w:space="0" w:color="auto"/>
                <w:right w:val="none" w:sz="0" w:space="0" w:color="auto"/>
              </w:divBdr>
            </w:div>
            <w:div w:id="928612271">
              <w:marLeft w:val="0"/>
              <w:marRight w:val="0"/>
              <w:marTop w:val="0"/>
              <w:marBottom w:val="0"/>
              <w:divBdr>
                <w:top w:val="none" w:sz="0" w:space="0" w:color="auto"/>
                <w:left w:val="none" w:sz="0" w:space="0" w:color="auto"/>
                <w:bottom w:val="none" w:sz="0" w:space="0" w:color="auto"/>
                <w:right w:val="none" w:sz="0" w:space="0" w:color="auto"/>
              </w:divBdr>
            </w:div>
            <w:div w:id="320473201">
              <w:marLeft w:val="0"/>
              <w:marRight w:val="0"/>
              <w:marTop w:val="0"/>
              <w:marBottom w:val="0"/>
              <w:divBdr>
                <w:top w:val="none" w:sz="0" w:space="0" w:color="auto"/>
                <w:left w:val="none" w:sz="0" w:space="0" w:color="auto"/>
                <w:bottom w:val="none" w:sz="0" w:space="0" w:color="auto"/>
                <w:right w:val="none" w:sz="0" w:space="0" w:color="auto"/>
              </w:divBdr>
            </w:div>
            <w:div w:id="1418672388">
              <w:marLeft w:val="0"/>
              <w:marRight w:val="0"/>
              <w:marTop w:val="0"/>
              <w:marBottom w:val="0"/>
              <w:divBdr>
                <w:top w:val="none" w:sz="0" w:space="0" w:color="auto"/>
                <w:left w:val="none" w:sz="0" w:space="0" w:color="auto"/>
                <w:bottom w:val="none" w:sz="0" w:space="0" w:color="auto"/>
                <w:right w:val="none" w:sz="0" w:space="0" w:color="auto"/>
              </w:divBdr>
            </w:div>
            <w:div w:id="1905219727">
              <w:marLeft w:val="0"/>
              <w:marRight w:val="0"/>
              <w:marTop w:val="0"/>
              <w:marBottom w:val="0"/>
              <w:divBdr>
                <w:top w:val="none" w:sz="0" w:space="0" w:color="auto"/>
                <w:left w:val="none" w:sz="0" w:space="0" w:color="auto"/>
                <w:bottom w:val="none" w:sz="0" w:space="0" w:color="auto"/>
                <w:right w:val="none" w:sz="0" w:space="0" w:color="auto"/>
              </w:divBdr>
            </w:div>
            <w:div w:id="171844334">
              <w:marLeft w:val="0"/>
              <w:marRight w:val="0"/>
              <w:marTop w:val="0"/>
              <w:marBottom w:val="0"/>
              <w:divBdr>
                <w:top w:val="none" w:sz="0" w:space="0" w:color="auto"/>
                <w:left w:val="none" w:sz="0" w:space="0" w:color="auto"/>
                <w:bottom w:val="none" w:sz="0" w:space="0" w:color="auto"/>
                <w:right w:val="none" w:sz="0" w:space="0" w:color="auto"/>
              </w:divBdr>
            </w:div>
            <w:div w:id="481848284">
              <w:marLeft w:val="0"/>
              <w:marRight w:val="0"/>
              <w:marTop w:val="0"/>
              <w:marBottom w:val="0"/>
              <w:divBdr>
                <w:top w:val="none" w:sz="0" w:space="0" w:color="auto"/>
                <w:left w:val="none" w:sz="0" w:space="0" w:color="auto"/>
                <w:bottom w:val="none" w:sz="0" w:space="0" w:color="auto"/>
                <w:right w:val="none" w:sz="0" w:space="0" w:color="auto"/>
              </w:divBdr>
            </w:div>
            <w:div w:id="1842086530">
              <w:marLeft w:val="0"/>
              <w:marRight w:val="0"/>
              <w:marTop w:val="0"/>
              <w:marBottom w:val="0"/>
              <w:divBdr>
                <w:top w:val="none" w:sz="0" w:space="0" w:color="auto"/>
                <w:left w:val="none" w:sz="0" w:space="0" w:color="auto"/>
                <w:bottom w:val="none" w:sz="0" w:space="0" w:color="auto"/>
                <w:right w:val="none" w:sz="0" w:space="0" w:color="auto"/>
              </w:divBdr>
            </w:div>
            <w:div w:id="1177579720">
              <w:marLeft w:val="0"/>
              <w:marRight w:val="0"/>
              <w:marTop w:val="0"/>
              <w:marBottom w:val="0"/>
              <w:divBdr>
                <w:top w:val="none" w:sz="0" w:space="0" w:color="auto"/>
                <w:left w:val="none" w:sz="0" w:space="0" w:color="auto"/>
                <w:bottom w:val="none" w:sz="0" w:space="0" w:color="auto"/>
                <w:right w:val="none" w:sz="0" w:space="0" w:color="auto"/>
              </w:divBdr>
            </w:div>
            <w:div w:id="1242760015">
              <w:marLeft w:val="0"/>
              <w:marRight w:val="0"/>
              <w:marTop w:val="0"/>
              <w:marBottom w:val="0"/>
              <w:divBdr>
                <w:top w:val="none" w:sz="0" w:space="0" w:color="auto"/>
                <w:left w:val="none" w:sz="0" w:space="0" w:color="auto"/>
                <w:bottom w:val="none" w:sz="0" w:space="0" w:color="auto"/>
                <w:right w:val="none" w:sz="0" w:space="0" w:color="auto"/>
              </w:divBdr>
            </w:div>
            <w:div w:id="1860194866">
              <w:marLeft w:val="0"/>
              <w:marRight w:val="0"/>
              <w:marTop w:val="0"/>
              <w:marBottom w:val="0"/>
              <w:divBdr>
                <w:top w:val="none" w:sz="0" w:space="0" w:color="auto"/>
                <w:left w:val="none" w:sz="0" w:space="0" w:color="auto"/>
                <w:bottom w:val="none" w:sz="0" w:space="0" w:color="auto"/>
                <w:right w:val="none" w:sz="0" w:space="0" w:color="auto"/>
              </w:divBdr>
            </w:div>
            <w:div w:id="1717044173">
              <w:marLeft w:val="0"/>
              <w:marRight w:val="0"/>
              <w:marTop w:val="0"/>
              <w:marBottom w:val="0"/>
              <w:divBdr>
                <w:top w:val="none" w:sz="0" w:space="0" w:color="auto"/>
                <w:left w:val="none" w:sz="0" w:space="0" w:color="auto"/>
                <w:bottom w:val="none" w:sz="0" w:space="0" w:color="auto"/>
                <w:right w:val="none" w:sz="0" w:space="0" w:color="auto"/>
              </w:divBdr>
            </w:div>
            <w:div w:id="1250315831">
              <w:marLeft w:val="0"/>
              <w:marRight w:val="0"/>
              <w:marTop w:val="0"/>
              <w:marBottom w:val="0"/>
              <w:divBdr>
                <w:top w:val="none" w:sz="0" w:space="0" w:color="auto"/>
                <w:left w:val="none" w:sz="0" w:space="0" w:color="auto"/>
                <w:bottom w:val="none" w:sz="0" w:space="0" w:color="auto"/>
                <w:right w:val="none" w:sz="0" w:space="0" w:color="auto"/>
              </w:divBdr>
            </w:div>
            <w:div w:id="786001957">
              <w:marLeft w:val="0"/>
              <w:marRight w:val="0"/>
              <w:marTop w:val="0"/>
              <w:marBottom w:val="0"/>
              <w:divBdr>
                <w:top w:val="none" w:sz="0" w:space="0" w:color="auto"/>
                <w:left w:val="none" w:sz="0" w:space="0" w:color="auto"/>
                <w:bottom w:val="none" w:sz="0" w:space="0" w:color="auto"/>
                <w:right w:val="none" w:sz="0" w:space="0" w:color="auto"/>
              </w:divBdr>
            </w:div>
            <w:div w:id="1485270017">
              <w:marLeft w:val="0"/>
              <w:marRight w:val="0"/>
              <w:marTop w:val="0"/>
              <w:marBottom w:val="0"/>
              <w:divBdr>
                <w:top w:val="none" w:sz="0" w:space="0" w:color="auto"/>
                <w:left w:val="none" w:sz="0" w:space="0" w:color="auto"/>
                <w:bottom w:val="none" w:sz="0" w:space="0" w:color="auto"/>
                <w:right w:val="none" w:sz="0" w:space="0" w:color="auto"/>
              </w:divBdr>
            </w:div>
            <w:div w:id="132841892">
              <w:marLeft w:val="0"/>
              <w:marRight w:val="0"/>
              <w:marTop w:val="0"/>
              <w:marBottom w:val="0"/>
              <w:divBdr>
                <w:top w:val="none" w:sz="0" w:space="0" w:color="auto"/>
                <w:left w:val="none" w:sz="0" w:space="0" w:color="auto"/>
                <w:bottom w:val="none" w:sz="0" w:space="0" w:color="auto"/>
                <w:right w:val="none" w:sz="0" w:space="0" w:color="auto"/>
              </w:divBdr>
            </w:div>
            <w:div w:id="18000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2669">
      <w:bodyDiv w:val="1"/>
      <w:marLeft w:val="0"/>
      <w:marRight w:val="0"/>
      <w:marTop w:val="0"/>
      <w:marBottom w:val="0"/>
      <w:divBdr>
        <w:top w:val="none" w:sz="0" w:space="0" w:color="auto"/>
        <w:left w:val="none" w:sz="0" w:space="0" w:color="auto"/>
        <w:bottom w:val="none" w:sz="0" w:space="0" w:color="auto"/>
        <w:right w:val="none" w:sz="0" w:space="0" w:color="auto"/>
      </w:divBdr>
    </w:div>
    <w:div w:id="600456323">
      <w:bodyDiv w:val="1"/>
      <w:marLeft w:val="0"/>
      <w:marRight w:val="0"/>
      <w:marTop w:val="0"/>
      <w:marBottom w:val="0"/>
      <w:divBdr>
        <w:top w:val="none" w:sz="0" w:space="0" w:color="auto"/>
        <w:left w:val="none" w:sz="0" w:space="0" w:color="auto"/>
        <w:bottom w:val="none" w:sz="0" w:space="0" w:color="auto"/>
        <w:right w:val="none" w:sz="0" w:space="0" w:color="auto"/>
      </w:divBdr>
    </w:div>
    <w:div w:id="601452505">
      <w:bodyDiv w:val="1"/>
      <w:marLeft w:val="0"/>
      <w:marRight w:val="0"/>
      <w:marTop w:val="0"/>
      <w:marBottom w:val="0"/>
      <w:divBdr>
        <w:top w:val="none" w:sz="0" w:space="0" w:color="auto"/>
        <w:left w:val="none" w:sz="0" w:space="0" w:color="auto"/>
        <w:bottom w:val="none" w:sz="0" w:space="0" w:color="auto"/>
        <w:right w:val="none" w:sz="0" w:space="0" w:color="auto"/>
      </w:divBdr>
      <w:divsChild>
        <w:div w:id="133640500">
          <w:marLeft w:val="0"/>
          <w:marRight w:val="0"/>
          <w:marTop w:val="0"/>
          <w:marBottom w:val="0"/>
          <w:divBdr>
            <w:top w:val="none" w:sz="0" w:space="0" w:color="auto"/>
            <w:left w:val="none" w:sz="0" w:space="0" w:color="auto"/>
            <w:bottom w:val="none" w:sz="0" w:space="0" w:color="auto"/>
            <w:right w:val="none" w:sz="0" w:space="0" w:color="auto"/>
          </w:divBdr>
          <w:divsChild>
            <w:div w:id="831216498">
              <w:marLeft w:val="0"/>
              <w:marRight w:val="0"/>
              <w:marTop w:val="0"/>
              <w:marBottom w:val="0"/>
              <w:divBdr>
                <w:top w:val="none" w:sz="0" w:space="0" w:color="auto"/>
                <w:left w:val="none" w:sz="0" w:space="0" w:color="auto"/>
                <w:bottom w:val="none" w:sz="0" w:space="0" w:color="auto"/>
                <w:right w:val="none" w:sz="0" w:space="0" w:color="auto"/>
              </w:divBdr>
            </w:div>
            <w:div w:id="1052461421">
              <w:marLeft w:val="0"/>
              <w:marRight w:val="0"/>
              <w:marTop w:val="0"/>
              <w:marBottom w:val="0"/>
              <w:divBdr>
                <w:top w:val="none" w:sz="0" w:space="0" w:color="auto"/>
                <w:left w:val="none" w:sz="0" w:space="0" w:color="auto"/>
                <w:bottom w:val="none" w:sz="0" w:space="0" w:color="auto"/>
                <w:right w:val="none" w:sz="0" w:space="0" w:color="auto"/>
              </w:divBdr>
            </w:div>
            <w:div w:id="180583699">
              <w:marLeft w:val="0"/>
              <w:marRight w:val="0"/>
              <w:marTop w:val="0"/>
              <w:marBottom w:val="0"/>
              <w:divBdr>
                <w:top w:val="none" w:sz="0" w:space="0" w:color="auto"/>
                <w:left w:val="none" w:sz="0" w:space="0" w:color="auto"/>
                <w:bottom w:val="none" w:sz="0" w:space="0" w:color="auto"/>
                <w:right w:val="none" w:sz="0" w:space="0" w:color="auto"/>
              </w:divBdr>
            </w:div>
            <w:div w:id="1581981142">
              <w:marLeft w:val="0"/>
              <w:marRight w:val="0"/>
              <w:marTop w:val="0"/>
              <w:marBottom w:val="0"/>
              <w:divBdr>
                <w:top w:val="none" w:sz="0" w:space="0" w:color="auto"/>
                <w:left w:val="none" w:sz="0" w:space="0" w:color="auto"/>
                <w:bottom w:val="none" w:sz="0" w:space="0" w:color="auto"/>
                <w:right w:val="none" w:sz="0" w:space="0" w:color="auto"/>
              </w:divBdr>
            </w:div>
            <w:div w:id="695153893">
              <w:marLeft w:val="0"/>
              <w:marRight w:val="0"/>
              <w:marTop w:val="0"/>
              <w:marBottom w:val="0"/>
              <w:divBdr>
                <w:top w:val="none" w:sz="0" w:space="0" w:color="auto"/>
                <w:left w:val="none" w:sz="0" w:space="0" w:color="auto"/>
                <w:bottom w:val="none" w:sz="0" w:space="0" w:color="auto"/>
                <w:right w:val="none" w:sz="0" w:space="0" w:color="auto"/>
              </w:divBdr>
            </w:div>
            <w:div w:id="994727211">
              <w:marLeft w:val="0"/>
              <w:marRight w:val="0"/>
              <w:marTop w:val="0"/>
              <w:marBottom w:val="0"/>
              <w:divBdr>
                <w:top w:val="none" w:sz="0" w:space="0" w:color="auto"/>
                <w:left w:val="none" w:sz="0" w:space="0" w:color="auto"/>
                <w:bottom w:val="none" w:sz="0" w:space="0" w:color="auto"/>
                <w:right w:val="none" w:sz="0" w:space="0" w:color="auto"/>
              </w:divBdr>
            </w:div>
            <w:div w:id="1760562365">
              <w:marLeft w:val="0"/>
              <w:marRight w:val="0"/>
              <w:marTop w:val="0"/>
              <w:marBottom w:val="0"/>
              <w:divBdr>
                <w:top w:val="none" w:sz="0" w:space="0" w:color="auto"/>
                <w:left w:val="none" w:sz="0" w:space="0" w:color="auto"/>
                <w:bottom w:val="none" w:sz="0" w:space="0" w:color="auto"/>
                <w:right w:val="none" w:sz="0" w:space="0" w:color="auto"/>
              </w:divBdr>
            </w:div>
            <w:div w:id="832574269">
              <w:marLeft w:val="0"/>
              <w:marRight w:val="0"/>
              <w:marTop w:val="0"/>
              <w:marBottom w:val="0"/>
              <w:divBdr>
                <w:top w:val="none" w:sz="0" w:space="0" w:color="auto"/>
                <w:left w:val="none" w:sz="0" w:space="0" w:color="auto"/>
                <w:bottom w:val="none" w:sz="0" w:space="0" w:color="auto"/>
                <w:right w:val="none" w:sz="0" w:space="0" w:color="auto"/>
              </w:divBdr>
            </w:div>
            <w:div w:id="491526996">
              <w:marLeft w:val="0"/>
              <w:marRight w:val="0"/>
              <w:marTop w:val="0"/>
              <w:marBottom w:val="0"/>
              <w:divBdr>
                <w:top w:val="none" w:sz="0" w:space="0" w:color="auto"/>
                <w:left w:val="none" w:sz="0" w:space="0" w:color="auto"/>
                <w:bottom w:val="none" w:sz="0" w:space="0" w:color="auto"/>
                <w:right w:val="none" w:sz="0" w:space="0" w:color="auto"/>
              </w:divBdr>
            </w:div>
            <w:div w:id="57292057">
              <w:marLeft w:val="0"/>
              <w:marRight w:val="0"/>
              <w:marTop w:val="0"/>
              <w:marBottom w:val="0"/>
              <w:divBdr>
                <w:top w:val="none" w:sz="0" w:space="0" w:color="auto"/>
                <w:left w:val="none" w:sz="0" w:space="0" w:color="auto"/>
                <w:bottom w:val="none" w:sz="0" w:space="0" w:color="auto"/>
                <w:right w:val="none" w:sz="0" w:space="0" w:color="auto"/>
              </w:divBdr>
            </w:div>
            <w:div w:id="631061835">
              <w:marLeft w:val="0"/>
              <w:marRight w:val="0"/>
              <w:marTop w:val="0"/>
              <w:marBottom w:val="0"/>
              <w:divBdr>
                <w:top w:val="none" w:sz="0" w:space="0" w:color="auto"/>
                <w:left w:val="none" w:sz="0" w:space="0" w:color="auto"/>
                <w:bottom w:val="none" w:sz="0" w:space="0" w:color="auto"/>
                <w:right w:val="none" w:sz="0" w:space="0" w:color="auto"/>
              </w:divBdr>
            </w:div>
            <w:div w:id="17586019">
              <w:marLeft w:val="0"/>
              <w:marRight w:val="0"/>
              <w:marTop w:val="0"/>
              <w:marBottom w:val="0"/>
              <w:divBdr>
                <w:top w:val="none" w:sz="0" w:space="0" w:color="auto"/>
                <w:left w:val="none" w:sz="0" w:space="0" w:color="auto"/>
                <w:bottom w:val="none" w:sz="0" w:space="0" w:color="auto"/>
                <w:right w:val="none" w:sz="0" w:space="0" w:color="auto"/>
              </w:divBdr>
            </w:div>
            <w:div w:id="264503986">
              <w:marLeft w:val="0"/>
              <w:marRight w:val="0"/>
              <w:marTop w:val="0"/>
              <w:marBottom w:val="0"/>
              <w:divBdr>
                <w:top w:val="none" w:sz="0" w:space="0" w:color="auto"/>
                <w:left w:val="none" w:sz="0" w:space="0" w:color="auto"/>
                <w:bottom w:val="none" w:sz="0" w:space="0" w:color="auto"/>
                <w:right w:val="none" w:sz="0" w:space="0" w:color="auto"/>
              </w:divBdr>
            </w:div>
            <w:div w:id="1765955534">
              <w:marLeft w:val="0"/>
              <w:marRight w:val="0"/>
              <w:marTop w:val="0"/>
              <w:marBottom w:val="0"/>
              <w:divBdr>
                <w:top w:val="none" w:sz="0" w:space="0" w:color="auto"/>
                <w:left w:val="none" w:sz="0" w:space="0" w:color="auto"/>
                <w:bottom w:val="none" w:sz="0" w:space="0" w:color="auto"/>
                <w:right w:val="none" w:sz="0" w:space="0" w:color="auto"/>
              </w:divBdr>
            </w:div>
            <w:div w:id="665716204">
              <w:marLeft w:val="0"/>
              <w:marRight w:val="0"/>
              <w:marTop w:val="0"/>
              <w:marBottom w:val="0"/>
              <w:divBdr>
                <w:top w:val="none" w:sz="0" w:space="0" w:color="auto"/>
                <w:left w:val="none" w:sz="0" w:space="0" w:color="auto"/>
                <w:bottom w:val="none" w:sz="0" w:space="0" w:color="auto"/>
                <w:right w:val="none" w:sz="0" w:space="0" w:color="auto"/>
              </w:divBdr>
            </w:div>
            <w:div w:id="1215459378">
              <w:marLeft w:val="0"/>
              <w:marRight w:val="0"/>
              <w:marTop w:val="0"/>
              <w:marBottom w:val="0"/>
              <w:divBdr>
                <w:top w:val="none" w:sz="0" w:space="0" w:color="auto"/>
                <w:left w:val="none" w:sz="0" w:space="0" w:color="auto"/>
                <w:bottom w:val="none" w:sz="0" w:space="0" w:color="auto"/>
                <w:right w:val="none" w:sz="0" w:space="0" w:color="auto"/>
              </w:divBdr>
            </w:div>
            <w:div w:id="1509252663">
              <w:marLeft w:val="0"/>
              <w:marRight w:val="0"/>
              <w:marTop w:val="0"/>
              <w:marBottom w:val="0"/>
              <w:divBdr>
                <w:top w:val="none" w:sz="0" w:space="0" w:color="auto"/>
                <w:left w:val="none" w:sz="0" w:space="0" w:color="auto"/>
                <w:bottom w:val="none" w:sz="0" w:space="0" w:color="auto"/>
                <w:right w:val="none" w:sz="0" w:space="0" w:color="auto"/>
              </w:divBdr>
            </w:div>
            <w:div w:id="74396884">
              <w:marLeft w:val="0"/>
              <w:marRight w:val="0"/>
              <w:marTop w:val="0"/>
              <w:marBottom w:val="0"/>
              <w:divBdr>
                <w:top w:val="none" w:sz="0" w:space="0" w:color="auto"/>
                <w:left w:val="none" w:sz="0" w:space="0" w:color="auto"/>
                <w:bottom w:val="none" w:sz="0" w:space="0" w:color="auto"/>
                <w:right w:val="none" w:sz="0" w:space="0" w:color="auto"/>
              </w:divBdr>
            </w:div>
            <w:div w:id="8401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4714">
      <w:bodyDiv w:val="1"/>
      <w:marLeft w:val="0"/>
      <w:marRight w:val="0"/>
      <w:marTop w:val="0"/>
      <w:marBottom w:val="0"/>
      <w:divBdr>
        <w:top w:val="none" w:sz="0" w:space="0" w:color="auto"/>
        <w:left w:val="none" w:sz="0" w:space="0" w:color="auto"/>
        <w:bottom w:val="none" w:sz="0" w:space="0" w:color="auto"/>
        <w:right w:val="none" w:sz="0" w:space="0" w:color="auto"/>
      </w:divBdr>
      <w:divsChild>
        <w:div w:id="1685667799">
          <w:marLeft w:val="0"/>
          <w:marRight w:val="0"/>
          <w:marTop w:val="0"/>
          <w:marBottom w:val="0"/>
          <w:divBdr>
            <w:top w:val="none" w:sz="0" w:space="0" w:color="auto"/>
            <w:left w:val="none" w:sz="0" w:space="0" w:color="auto"/>
            <w:bottom w:val="none" w:sz="0" w:space="0" w:color="auto"/>
            <w:right w:val="none" w:sz="0" w:space="0" w:color="auto"/>
          </w:divBdr>
          <w:divsChild>
            <w:div w:id="1976716153">
              <w:marLeft w:val="0"/>
              <w:marRight w:val="0"/>
              <w:marTop w:val="0"/>
              <w:marBottom w:val="0"/>
              <w:divBdr>
                <w:top w:val="none" w:sz="0" w:space="0" w:color="auto"/>
                <w:left w:val="none" w:sz="0" w:space="0" w:color="auto"/>
                <w:bottom w:val="none" w:sz="0" w:space="0" w:color="auto"/>
                <w:right w:val="none" w:sz="0" w:space="0" w:color="auto"/>
              </w:divBdr>
            </w:div>
            <w:div w:id="99224132">
              <w:marLeft w:val="0"/>
              <w:marRight w:val="0"/>
              <w:marTop w:val="0"/>
              <w:marBottom w:val="0"/>
              <w:divBdr>
                <w:top w:val="none" w:sz="0" w:space="0" w:color="auto"/>
                <w:left w:val="none" w:sz="0" w:space="0" w:color="auto"/>
                <w:bottom w:val="none" w:sz="0" w:space="0" w:color="auto"/>
                <w:right w:val="none" w:sz="0" w:space="0" w:color="auto"/>
              </w:divBdr>
            </w:div>
            <w:div w:id="1773502370">
              <w:marLeft w:val="0"/>
              <w:marRight w:val="0"/>
              <w:marTop w:val="0"/>
              <w:marBottom w:val="0"/>
              <w:divBdr>
                <w:top w:val="none" w:sz="0" w:space="0" w:color="auto"/>
                <w:left w:val="none" w:sz="0" w:space="0" w:color="auto"/>
                <w:bottom w:val="none" w:sz="0" w:space="0" w:color="auto"/>
                <w:right w:val="none" w:sz="0" w:space="0" w:color="auto"/>
              </w:divBdr>
            </w:div>
            <w:div w:id="122159687">
              <w:marLeft w:val="0"/>
              <w:marRight w:val="0"/>
              <w:marTop w:val="0"/>
              <w:marBottom w:val="0"/>
              <w:divBdr>
                <w:top w:val="none" w:sz="0" w:space="0" w:color="auto"/>
                <w:left w:val="none" w:sz="0" w:space="0" w:color="auto"/>
                <w:bottom w:val="none" w:sz="0" w:space="0" w:color="auto"/>
                <w:right w:val="none" w:sz="0" w:space="0" w:color="auto"/>
              </w:divBdr>
            </w:div>
            <w:div w:id="1492603872">
              <w:marLeft w:val="0"/>
              <w:marRight w:val="0"/>
              <w:marTop w:val="0"/>
              <w:marBottom w:val="0"/>
              <w:divBdr>
                <w:top w:val="none" w:sz="0" w:space="0" w:color="auto"/>
                <w:left w:val="none" w:sz="0" w:space="0" w:color="auto"/>
                <w:bottom w:val="none" w:sz="0" w:space="0" w:color="auto"/>
                <w:right w:val="none" w:sz="0" w:space="0" w:color="auto"/>
              </w:divBdr>
            </w:div>
            <w:div w:id="1616446317">
              <w:marLeft w:val="0"/>
              <w:marRight w:val="0"/>
              <w:marTop w:val="0"/>
              <w:marBottom w:val="0"/>
              <w:divBdr>
                <w:top w:val="none" w:sz="0" w:space="0" w:color="auto"/>
                <w:left w:val="none" w:sz="0" w:space="0" w:color="auto"/>
                <w:bottom w:val="none" w:sz="0" w:space="0" w:color="auto"/>
                <w:right w:val="none" w:sz="0" w:space="0" w:color="auto"/>
              </w:divBdr>
            </w:div>
            <w:div w:id="2127002788">
              <w:marLeft w:val="0"/>
              <w:marRight w:val="0"/>
              <w:marTop w:val="0"/>
              <w:marBottom w:val="0"/>
              <w:divBdr>
                <w:top w:val="none" w:sz="0" w:space="0" w:color="auto"/>
                <w:left w:val="none" w:sz="0" w:space="0" w:color="auto"/>
                <w:bottom w:val="none" w:sz="0" w:space="0" w:color="auto"/>
                <w:right w:val="none" w:sz="0" w:space="0" w:color="auto"/>
              </w:divBdr>
            </w:div>
            <w:div w:id="1498764404">
              <w:marLeft w:val="0"/>
              <w:marRight w:val="0"/>
              <w:marTop w:val="0"/>
              <w:marBottom w:val="0"/>
              <w:divBdr>
                <w:top w:val="none" w:sz="0" w:space="0" w:color="auto"/>
                <w:left w:val="none" w:sz="0" w:space="0" w:color="auto"/>
                <w:bottom w:val="none" w:sz="0" w:space="0" w:color="auto"/>
                <w:right w:val="none" w:sz="0" w:space="0" w:color="auto"/>
              </w:divBdr>
            </w:div>
            <w:div w:id="27537642">
              <w:marLeft w:val="0"/>
              <w:marRight w:val="0"/>
              <w:marTop w:val="0"/>
              <w:marBottom w:val="0"/>
              <w:divBdr>
                <w:top w:val="none" w:sz="0" w:space="0" w:color="auto"/>
                <w:left w:val="none" w:sz="0" w:space="0" w:color="auto"/>
                <w:bottom w:val="none" w:sz="0" w:space="0" w:color="auto"/>
                <w:right w:val="none" w:sz="0" w:space="0" w:color="auto"/>
              </w:divBdr>
            </w:div>
            <w:div w:id="516385521">
              <w:marLeft w:val="0"/>
              <w:marRight w:val="0"/>
              <w:marTop w:val="0"/>
              <w:marBottom w:val="0"/>
              <w:divBdr>
                <w:top w:val="none" w:sz="0" w:space="0" w:color="auto"/>
                <w:left w:val="none" w:sz="0" w:space="0" w:color="auto"/>
                <w:bottom w:val="none" w:sz="0" w:space="0" w:color="auto"/>
                <w:right w:val="none" w:sz="0" w:space="0" w:color="auto"/>
              </w:divBdr>
            </w:div>
            <w:div w:id="1419642534">
              <w:marLeft w:val="0"/>
              <w:marRight w:val="0"/>
              <w:marTop w:val="0"/>
              <w:marBottom w:val="0"/>
              <w:divBdr>
                <w:top w:val="none" w:sz="0" w:space="0" w:color="auto"/>
                <w:left w:val="none" w:sz="0" w:space="0" w:color="auto"/>
                <w:bottom w:val="none" w:sz="0" w:space="0" w:color="auto"/>
                <w:right w:val="none" w:sz="0" w:space="0" w:color="auto"/>
              </w:divBdr>
            </w:div>
            <w:div w:id="84612995">
              <w:marLeft w:val="0"/>
              <w:marRight w:val="0"/>
              <w:marTop w:val="0"/>
              <w:marBottom w:val="0"/>
              <w:divBdr>
                <w:top w:val="none" w:sz="0" w:space="0" w:color="auto"/>
                <w:left w:val="none" w:sz="0" w:space="0" w:color="auto"/>
                <w:bottom w:val="none" w:sz="0" w:space="0" w:color="auto"/>
                <w:right w:val="none" w:sz="0" w:space="0" w:color="auto"/>
              </w:divBdr>
            </w:div>
            <w:div w:id="2122216888">
              <w:marLeft w:val="0"/>
              <w:marRight w:val="0"/>
              <w:marTop w:val="0"/>
              <w:marBottom w:val="0"/>
              <w:divBdr>
                <w:top w:val="none" w:sz="0" w:space="0" w:color="auto"/>
                <w:left w:val="none" w:sz="0" w:space="0" w:color="auto"/>
                <w:bottom w:val="none" w:sz="0" w:space="0" w:color="auto"/>
                <w:right w:val="none" w:sz="0" w:space="0" w:color="auto"/>
              </w:divBdr>
            </w:div>
            <w:div w:id="887037413">
              <w:marLeft w:val="0"/>
              <w:marRight w:val="0"/>
              <w:marTop w:val="0"/>
              <w:marBottom w:val="0"/>
              <w:divBdr>
                <w:top w:val="none" w:sz="0" w:space="0" w:color="auto"/>
                <w:left w:val="none" w:sz="0" w:space="0" w:color="auto"/>
                <w:bottom w:val="none" w:sz="0" w:space="0" w:color="auto"/>
                <w:right w:val="none" w:sz="0" w:space="0" w:color="auto"/>
              </w:divBdr>
            </w:div>
            <w:div w:id="1972321901">
              <w:marLeft w:val="0"/>
              <w:marRight w:val="0"/>
              <w:marTop w:val="0"/>
              <w:marBottom w:val="0"/>
              <w:divBdr>
                <w:top w:val="none" w:sz="0" w:space="0" w:color="auto"/>
                <w:left w:val="none" w:sz="0" w:space="0" w:color="auto"/>
                <w:bottom w:val="none" w:sz="0" w:space="0" w:color="auto"/>
                <w:right w:val="none" w:sz="0" w:space="0" w:color="auto"/>
              </w:divBdr>
            </w:div>
            <w:div w:id="2037851315">
              <w:marLeft w:val="0"/>
              <w:marRight w:val="0"/>
              <w:marTop w:val="0"/>
              <w:marBottom w:val="0"/>
              <w:divBdr>
                <w:top w:val="none" w:sz="0" w:space="0" w:color="auto"/>
                <w:left w:val="none" w:sz="0" w:space="0" w:color="auto"/>
                <w:bottom w:val="none" w:sz="0" w:space="0" w:color="auto"/>
                <w:right w:val="none" w:sz="0" w:space="0" w:color="auto"/>
              </w:divBdr>
            </w:div>
            <w:div w:id="1903640202">
              <w:marLeft w:val="0"/>
              <w:marRight w:val="0"/>
              <w:marTop w:val="0"/>
              <w:marBottom w:val="0"/>
              <w:divBdr>
                <w:top w:val="none" w:sz="0" w:space="0" w:color="auto"/>
                <w:left w:val="none" w:sz="0" w:space="0" w:color="auto"/>
                <w:bottom w:val="none" w:sz="0" w:space="0" w:color="auto"/>
                <w:right w:val="none" w:sz="0" w:space="0" w:color="auto"/>
              </w:divBdr>
            </w:div>
            <w:div w:id="1543979255">
              <w:marLeft w:val="0"/>
              <w:marRight w:val="0"/>
              <w:marTop w:val="0"/>
              <w:marBottom w:val="0"/>
              <w:divBdr>
                <w:top w:val="none" w:sz="0" w:space="0" w:color="auto"/>
                <w:left w:val="none" w:sz="0" w:space="0" w:color="auto"/>
                <w:bottom w:val="none" w:sz="0" w:space="0" w:color="auto"/>
                <w:right w:val="none" w:sz="0" w:space="0" w:color="auto"/>
              </w:divBdr>
            </w:div>
            <w:div w:id="1589462461">
              <w:marLeft w:val="0"/>
              <w:marRight w:val="0"/>
              <w:marTop w:val="0"/>
              <w:marBottom w:val="0"/>
              <w:divBdr>
                <w:top w:val="none" w:sz="0" w:space="0" w:color="auto"/>
                <w:left w:val="none" w:sz="0" w:space="0" w:color="auto"/>
                <w:bottom w:val="none" w:sz="0" w:space="0" w:color="auto"/>
                <w:right w:val="none" w:sz="0" w:space="0" w:color="auto"/>
              </w:divBdr>
            </w:div>
            <w:div w:id="1867135255">
              <w:marLeft w:val="0"/>
              <w:marRight w:val="0"/>
              <w:marTop w:val="0"/>
              <w:marBottom w:val="0"/>
              <w:divBdr>
                <w:top w:val="none" w:sz="0" w:space="0" w:color="auto"/>
                <w:left w:val="none" w:sz="0" w:space="0" w:color="auto"/>
                <w:bottom w:val="none" w:sz="0" w:space="0" w:color="auto"/>
                <w:right w:val="none" w:sz="0" w:space="0" w:color="auto"/>
              </w:divBdr>
            </w:div>
            <w:div w:id="789664249">
              <w:marLeft w:val="0"/>
              <w:marRight w:val="0"/>
              <w:marTop w:val="0"/>
              <w:marBottom w:val="0"/>
              <w:divBdr>
                <w:top w:val="none" w:sz="0" w:space="0" w:color="auto"/>
                <w:left w:val="none" w:sz="0" w:space="0" w:color="auto"/>
                <w:bottom w:val="none" w:sz="0" w:space="0" w:color="auto"/>
                <w:right w:val="none" w:sz="0" w:space="0" w:color="auto"/>
              </w:divBdr>
            </w:div>
            <w:div w:id="1772704352">
              <w:marLeft w:val="0"/>
              <w:marRight w:val="0"/>
              <w:marTop w:val="0"/>
              <w:marBottom w:val="0"/>
              <w:divBdr>
                <w:top w:val="none" w:sz="0" w:space="0" w:color="auto"/>
                <w:left w:val="none" w:sz="0" w:space="0" w:color="auto"/>
                <w:bottom w:val="none" w:sz="0" w:space="0" w:color="auto"/>
                <w:right w:val="none" w:sz="0" w:space="0" w:color="auto"/>
              </w:divBdr>
            </w:div>
            <w:div w:id="1326475490">
              <w:marLeft w:val="0"/>
              <w:marRight w:val="0"/>
              <w:marTop w:val="0"/>
              <w:marBottom w:val="0"/>
              <w:divBdr>
                <w:top w:val="none" w:sz="0" w:space="0" w:color="auto"/>
                <w:left w:val="none" w:sz="0" w:space="0" w:color="auto"/>
                <w:bottom w:val="none" w:sz="0" w:space="0" w:color="auto"/>
                <w:right w:val="none" w:sz="0" w:space="0" w:color="auto"/>
              </w:divBdr>
            </w:div>
            <w:div w:id="986276530">
              <w:marLeft w:val="0"/>
              <w:marRight w:val="0"/>
              <w:marTop w:val="0"/>
              <w:marBottom w:val="0"/>
              <w:divBdr>
                <w:top w:val="none" w:sz="0" w:space="0" w:color="auto"/>
                <w:left w:val="none" w:sz="0" w:space="0" w:color="auto"/>
                <w:bottom w:val="none" w:sz="0" w:space="0" w:color="auto"/>
                <w:right w:val="none" w:sz="0" w:space="0" w:color="auto"/>
              </w:divBdr>
            </w:div>
            <w:div w:id="2100908861">
              <w:marLeft w:val="0"/>
              <w:marRight w:val="0"/>
              <w:marTop w:val="0"/>
              <w:marBottom w:val="0"/>
              <w:divBdr>
                <w:top w:val="none" w:sz="0" w:space="0" w:color="auto"/>
                <w:left w:val="none" w:sz="0" w:space="0" w:color="auto"/>
                <w:bottom w:val="none" w:sz="0" w:space="0" w:color="auto"/>
                <w:right w:val="none" w:sz="0" w:space="0" w:color="auto"/>
              </w:divBdr>
            </w:div>
            <w:div w:id="2083405473">
              <w:marLeft w:val="0"/>
              <w:marRight w:val="0"/>
              <w:marTop w:val="0"/>
              <w:marBottom w:val="0"/>
              <w:divBdr>
                <w:top w:val="none" w:sz="0" w:space="0" w:color="auto"/>
                <w:left w:val="none" w:sz="0" w:space="0" w:color="auto"/>
                <w:bottom w:val="none" w:sz="0" w:space="0" w:color="auto"/>
                <w:right w:val="none" w:sz="0" w:space="0" w:color="auto"/>
              </w:divBdr>
            </w:div>
            <w:div w:id="1309743751">
              <w:marLeft w:val="0"/>
              <w:marRight w:val="0"/>
              <w:marTop w:val="0"/>
              <w:marBottom w:val="0"/>
              <w:divBdr>
                <w:top w:val="none" w:sz="0" w:space="0" w:color="auto"/>
                <w:left w:val="none" w:sz="0" w:space="0" w:color="auto"/>
                <w:bottom w:val="none" w:sz="0" w:space="0" w:color="auto"/>
                <w:right w:val="none" w:sz="0" w:space="0" w:color="auto"/>
              </w:divBdr>
            </w:div>
            <w:div w:id="905530773">
              <w:marLeft w:val="0"/>
              <w:marRight w:val="0"/>
              <w:marTop w:val="0"/>
              <w:marBottom w:val="0"/>
              <w:divBdr>
                <w:top w:val="none" w:sz="0" w:space="0" w:color="auto"/>
                <w:left w:val="none" w:sz="0" w:space="0" w:color="auto"/>
                <w:bottom w:val="none" w:sz="0" w:space="0" w:color="auto"/>
                <w:right w:val="none" w:sz="0" w:space="0" w:color="auto"/>
              </w:divBdr>
            </w:div>
            <w:div w:id="1919703959">
              <w:marLeft w:val="0"/>
              <w:marRight w:val="0"/>
              <w:marTop w:val="0"/>
              <w:marBottom w:val="0"/>
              <w:divBdr>
                <w:top w:val="none" w:sz="0" w:space="0" w:color="auto"/>
                <w:left w:val="none" w:sz="0" w:space="0" w:color="auto"/>
                <w:bottom w:val="none" w:sz="0" w:space="0" w:color="auto"/>
                <w:right w:val="none" w:sz="0" w:space="0" w:color="auto"/>
              </w:divBdr>
            </w:div>
            <w:div w:id="1439981330">
              <w:marLeft w:val="0"/>
              <w:marRight w:val="0"/>
              <w:marTop w:val="0"/>
              <w:marBottom w:val="0"/>
              <w:divBdr>
                <w:top w:val="none" w:sz="0" w:space="0" w:color="auto"/>
                <w:left w:val="none" w:sz="0" w:space="0" w:color="auto"/>
                <w:bottom w:val="none" w:sz="0" w:space="0" w:color="auto"/>
                <w:right w:val="none" w:sz="0" w:space="0" w:color="auto"/>
              </w:divBdr>
            </w:div>
            <w:div w:id="1274829315">
              <w:marLeft w:val="0"/>
              <w:marRight w:val="0"/>
              <w:marTop w:val="0"/>
              <w:marBottom w:val="0"/>
              <w:divBdr>
                <w:top w:val="none" w:sz="0" w:space="0" w:color="auto"/>
                <w:left w:val="none" w:sz="0" w:space="0" w:color="auto"/>
                <w:bottom w:val="none" w:sz="0" w:space="0" w:color="auto"/>
                <w:right w:val="none" w:sz="0" w:space="0" w:color="auto"/>
              </w:divBdr>
            </w:div>
            <w:div w:id="1136068632">
              <w:marLeft w:val="0"/>
              <w:marRight w:val="0"/>
              <w:marTop w:val="0"/>
              <w:marBottom w:val="0"/>
              <w:divBdr>
                <w:top w:val="none" w:sz="0" w:space="0" w:color="auto"/>
                <w:left w:val="none" w:sz="0" w:space="0" w:color="auto"/>
                <w:bottom w:val="none" w:sz="0" w:space="0" w:color="auto"/>
                <w:right w:val="none" w:sz="0" w:space="0" w:color="auto"/>
              </w:divBdr>
            </w:div>
            <w:div w:id="116607423">
              <w:marLeft w:val="0"/>
              <w:marRight w:val="0"/>
              <w:marTop w:val="0"/>
              <w:marBottom w:val="0"/>
              <w:divBdr>
                <w:top w:val="none" w:sz="0" w:space="0" w:color="auto"/>
                <w:left w:val="none" w:sz="0" w:space="0" w:color="auto"/>
                <w:bottom w:val="none" w:sz="0" w:space="0" w:color="auto"/>
                <w:right w:val="none" w:sz="0" w:space="0" w:color="auto"/>
              </w:divBdr>
            </w:div>
            <w:div w:id="1005935173">
              <w:marLeft w:val="0"/>
              <w:marRight w:val="0"/>
              <w:marTop w:val="0"/>
              <w:marBottom w:val="0"/>
              <w:divBdr>
                <w:top w:val="none" w:sz="0" w:space="0" w:color="auto"/>
                <w:left w:val="none" w:sz="0" w:space="0" w:color="auto"/>
                <w:bottom w:val="none" w:sz="0" w:space="0" w:color="auto"/>
                <w:right w:val="none" w:sz="0" w:space="0" w:color="auto"/>
              </w:divBdr>
            </w:div>
            <w:div w:id="503130456">
              <w:marLeft w:val="0"/>
              <w:marRight w:val="0"/>
              <w:marTop w:val="0"/>
              <w:marBottom w:val="0"/>
              <w:divBdr>
                <w:top w:val="none" w:sz="0" w:space="0" w:color="auto"/>
                <w:left w:val="none" w:sz="0" w:space="0" w:color="auto"/>
                <w:bottom w:val="none" w:sz="0" w:space="0" w:color="auto"/>
                <w:right w:val="none" w:sz="0" w:space="0" w:color="auto"/>
              </w:divBdr>
            </w:div>
            <w:div w:id="623850451">
              <w:marLeft w:val="0"/>
              <w:marRight w:val="0"/>
              <w:marTop w:val="0"/>
              <w:marBottom w:val="0"/>
              <w:divBdr>
                <w:top w:val="none" w:sz="0" w:space="0" w:color="auto"/>
                <w:left w:val="none" w:sz="0" w:space="0" w:color="auto"/>
                <w:bottom w:val="none" w:sz="0" w:space="0" w:color="auto"/>
                <w:right w:val="none" w:sz="0" w:space="0" w:color="auto"/>
              </w:divBdr>
            </w:div>
            <w:div w:id="1235238547">
              <w:marLeft w:val="0"/>
              <w:marRight w:val="0"/>
              <w:marTop w:val="0"/>
              <w:marBottom w:val="0"/>
              <w:divBdr>
                <w:top w:val="none" w:sz="0" w:space="0" w:color="auto"/>
                <w:left w:val="none" w:sz="0" w:space="0" w:color="auto"/>
                <w:bottom w:val="none" w:sz="0" w:space="0" w:color="auto"/>
                <w:right w:val="none" w:sz="0" w:space="0" w:color="auto"/>
              </w:divBdr>
            </w:div>
            <w:div w:id="390351536">
              <w:marLeft w:val="0"/>
              <w:marRight w:val="0"/>
              <w:marTop w:val="0"/>
              <w:marBottom w:val="0"/>
              <w:divBdr>
                <w:top w:val="none" w:sz="0" w:space="0" w:color="auto"/>
                <w:left w:val="none" w:sz="0" w:space="0" w:color="auto"/>
                <w:bottom w:val="none" w:sz="0" w:space="0" w:color="auto"/>
                <w:right w:val="none" w:sz="0" w:space="0" w:color="auto"/>
              </w:divBdr>
            </w:div>
            <w:div w:id="1479959819">
              <w:marLeft w:val="0"/>
              <w:marRight w:val="0"/>
              <w:marTop w:val="0"/>
              <w:marBottom w:val="0"/>
              <w:divBdr>
                <w:top w:val="none" w:sz="0" w:space="0" w:color="auto"/>
                <w:left w:val="none" w:sz="0" w:space="0" w:color="auto"/>
                <w:bottom w:val="none" w:sz="0" w:space="0" w:color="auto"/>
                <w:right w:val="none" w:sz="0" w:space="0" w:color="auto"/>
              </w:divBdr>
            </w:div>
            <w:div w:id="1996251811">
              <w:marLeft w:val="0"/>
              <w:marRight w:val="0"/>
              <w:marTop w:val="0"/>
              <w:marBottom w:val="0"/>
              <w:divBdr>
                <w:top w:val="none" w:sz="0" w:space="0" w:color="auto"/>
                <w:left w:val="none" w:sz="0" w:space="0" w:color="auto"/>
                <w:bottom w:val="none" w:sz="0" w:space="0" w:color="auto"/>
                <w:right w:val="none" w:sz="0" w:space="0" w:color="auto"/>
              </w:divBdr>
            </w:div>
            <w:div w:id="731468010">
              <w:marLeft w:val="0"/>
              <w:marRight w:val="0"/>
              <w:marTop w:val="0"/>
              <w:marBottom w:val="0"/>
              <w:divBdr>
                <w:top w:val="none" w:sz="0" w:space="0" w:color="auto"/>
                <w:left w:val="none" w:sz="0" w:space="0" w:color="auto"/>
                <w:bottom w:val="none" w:sz="0" w:space="0" w:color="auto"/>
                <w:right w:val="none" w:sz="0" w:space="0" w:color="auto"/>
              </w:divBdr>
            </w:div>
            <w:div w:id="912854792">
              <w:marLeft w:val="0"/>
              <w:marRight w:val="0"/>
              <w:marTop w:val="0"/>
              <w:marBottom w:val="0"/>
              <w:divBdr>
                <w:top w:val="none" w:sz="0" w:space="0" w:color="auto"/>
                <w:left w:val="none" w:sz="0" w:space="0" w:color="auto"/>
                <w:bottom w:val="none" w:sz="0" w:space="0" w:color="auto"/>
                <w:right w:val="none" w:sz="0" w:space="0" w:color="auto"/>
              </w:divBdr>
            </w:div>
            <w:div w:id="761412616">
              <w:marLeft w:val="0"/>
              <w:marRight w:val="0"/>
              <w:marTop w:val="0"/>
              <w:marBottom w:val="0"/>
              <w:divBdr>
                <w:top w:val="none" w:sz="0" w:space="0" w:color="auto"/>
                <w:left w:val="none" w:sz="0" w:space="0" w:color="auto"/>
                <w:bottom w:val="none" w:sz="0" w:space="0" w:color="auto"/>
                <w:right w:val="none" w:sz="0" w:space="0" w:color="auto"/>
              </w:divBdr>
            </w:div>
            <w:div w:id="99953347">
              <w:marLeft w:val="0"/>
              <w:marRight w:val="0"/>
              <w:marTop w:val="0"/>
              <w:marBottom w:val="0"/>
              <w:divBdr>
                <w:top w:val="none" w:sz="0" w:space="0" w:color="auto"/>
                <w:left w:val="none" w:sz="0" w:space="0" w:color="auto"/>
                <w:bottom w:val="none" w:sz="0" w:space="0" w:color="auto"/>
                <w:right w:val="none" w:sz="0" w:space="0" w:color="auto"/>
              </w:divBdr>
            </w:div>
            <w:div w:id="439448681">
              <w:marLeft w:val="0"/>
              <w:marRight w:val="0"/>
              <w:marTop w:val="0"/>
              <w:marBottom w:val="0"/>
              <w:divBdr>
                <w:top w:val="none" w:sz="0" w:space="0" w:color="auto"/>
                <w:left w:val="none" w:sz="0" w:space="0" w:color="auto"/>
                <w:bottom w:val="none" w:sz="0" w:space="0" w:color="auto"/>
                <w:right w:val="none" w:sz="0" w:space="0" w:color="auto"/>
              </w:divBdr>
            </w:div>
            <w:div w:id="2126003791">
              <w:marLeft w:val="0"/>
              <w:marRight w:val="0"/>
              <w:marTop w:val="0"/>
              <w:marBottom w:val="0"/>
              <w:divBdr>
                <w:top w:val="none" w:sz="0" w:space="0" w:color="auto"/>
                <w:left w:val="none" w:sz="0" w:space="0" w:color="auto"/>
                <w:bottom w:val="none" w:sz="0" w:space="0" w:color="auto"/>
                <w:right w:val="none" w:sz="0" w:space="0" w:color="auto"/>
              </w:divBdr>
            </w:div>
            <w:div w:id="1794984240">
              <w:marLeft w:val="0"/>
              <w:marRight w:val="0"/>
              <w:marTop w:val="0"/>
              <w:marBottom w:val="0"/>
              <w:divBdr>
                <w:top w:val="none" w:sz="0" w:space="0" w:color="auto"/>
                <w:left w:val="none" w:sz="0" w:space="0" w:color="auto"/>
                <w:bottom w:val="none" w:sz="0" w:space="0" w:color="auto"/>
                <w:right w:val="none" w:sz="0" w:space="0" w:color="auto"/>
              </w:divBdr>
            </w:div>
            <w:div w:id="1180437153">
              <w:marLeft w:val="0"/>
              <w:marRight w:val="0"/>
              <w:marTop w:val="0"/>
              <w:marBottom w:val="0"/>
              <w:divBdr>
                <w:top w:val="none" w:sz="0" w:space="0" w:color="auto"/>
                <w:left w:val="none" w:sz="0" w:space="0" w:color="auto"/>
                <w:bottom w:val="none" w:sz="0" w:space="0" w:color="auto"/>
                <w:right w:val="none" w:sz="0" w:space="0" w:color="auto"/>
              </w:divBdr>
            </w:div>
            <w:div w:id="1213424753">
              <w:marLeft w:val="0"/>
              <w:marRight w:val="0"/>
              <w:marTop w:val="0"/>
              <w:marBottom w:val="0"/>
              <w:divBdr>
                <w:top w:val="none" w:sz="0" w:space="0" w:color="auto"/>
                <w:left w:val="none" w:sz="0" w:space="0" w:color="auto"/>
                <w:bottom w:val="none" w:sz="0" w:space="0" w:color="auto"/>
                <w:right w:val="none" w:sz="0" w:space="0" w:color="auto"/>
              </w:divBdr>
            </w:div>
            <w:div w:id="1596858429">
              <w:marLeft w:val="0"/>
              <w:marRight w:val="0"/>
              <w:marTop w:val="0"/>
              <w:marBottom w:val="0"/>
              <w:divBdr>
                <w:top w:val="none" w:sz="0" w:space="0" w:color="auto"/>
                <w:left w:val="none" w:sz="0" w:space="0" w:color="auto"/>
                <w:bottom w:val="none" w:sz="0" w:space="0" w:color="auto"/>
                <w:right w:val="none" w:sz="0" w:space="0" w:color="auto"/>
              </w:divBdr>
            </w:div>
            <w:div w:id="1218936606">
              <w:marLeft w:val="0"/>
              <w:marRight w:val="0"/>
              <w:marTop w:val="0"/>
              <w:marBottom w:val="0"/>
              <w:divBdr>
                <w:top w:val="none" w:sz="0" w:space="0" w:color="auto"/>
                <w:left w:val="none" w:sz="0" w:space="0" w:color="auto"/>
                <w:bottom w:val="none" w:sz="0" w:space="0" w:color="auto"/>
                <w:right w:val="none" w:sz="0" w:space="0" w:color="auto"/>
              </w:divBdr>
            </w:div>
            <w:div w:id="1076169829">
              <w:marLeft w:val="0"/>
              <w:marRight w:val="0"/>
              <w:marTop w:val="0"/>
              <w:marBottom w:val="0"/>
              <w:divBdr>
                <w:top w:val="none" w:sz="0" w:space="0" w:color="auto"/>
                <w:left w:val="none" w:sz="0" w:space="0" w:color="auto"/>
                <w:bottom w:val="none" w:sz="0" w:space="0" w:color="auto"/>
                <w:right w:val="none" w:sz="0" w:space="0" w:color="auto"/>
              </w:divBdr>
            </w:div>
            <w:div w:id="460000758">
              <w:marLeft w:val="0"/>
              <w:marRight w:val="0"/>
              <w:marTop w:val="0"/>
              <w:marBottom w:val="0"/>
              <w:divBdr>
                <w:top w:val="none" w:sz="0" w:space="0" w:color="auto"/>
                <w:left w:val="none" w:sz="0" w:space="0" w:color="auto"/>
                <w:bottom w:val="none" w:sz="0" w:space="0" w:color="auto"/>
                <w:right w:val="none" w:sz="0" w:space="0" w:color="auto"/>
              </w:divBdr>
            </w:div>
            <w:div w:id="873663949">
              <w:marLeft w:val="0"/>
              <w:marRight w:val="0"/>
              <w:marTop w:val="0"/>
              <w:marBottom w:val="0"/>
              <w:divBdr>
                <w:top w:val="none" w:sz="0" w:space="0" w:color="auto"/>
                <w:left w:val="none" w:sz="0" w:space="0" w:color="auto"/>
                <w:bottom w:val="none" w:sz="0" w:space="0" w:color="auto"/>
                <w:right w:val="none" w:sz="0" w:space="0" w:color="auto"/>
              </w:divBdr>
            </w:div>
            <w:div w:id="1963925870">
              <w:marLeft w:val="0"/>
              <w:marRight w:val="0"/>
              <w:marTop w:val="0"/>
              <w:marBottom w:val="0"/>
              <w:divBdr>
                <w:top w:val="none" w:sz="0" w:space="0" w:color="auto"/>
                <w:left w:val="none" w:sz="0" w:space="0" w:color="auto"/>
                <w:bottom w:val="none" w:sz="0" w:space="0" w:color="auto"/>
                <w:right w:val="none" w:sz="0" w:space="0" w:color="auto"/>
              </w:divBdr>
            </w:div>
            <w:div w:id="429393014">
              <w:marLeft w:val="0"/>
              <w:marRight w:val="0"/>
              <w:marTop w:val="0"/>
              <w:marBottom w:val="0"/>
              <w:divBdr>
                <w:top w:val="none" w:sz="0" w:space="0" w:color="auto"/>
                <w:left w:val="none" w:sz="0" w:space="0" w:color="auto"/>
                <w:bottom w:val="none" w:sz="0" w:space="0" w:color="auto"/>
                <w:right w:val="none" w:sz="0" w:space="0" w:color="auto"/>
              </w:divBdr>
            </w:div>
            <w:div w:id="924267249">
              <w:marLeft w:val="0"/>
              <w:marRight w:val="0"/>
              <w:marTop w:val="0"/>
              <w:marBottom w:val="0"/>
              <w:divBdr>
                <w:top w:val="none" w:sz="0" w:space="0" w:color="auto"/>
                <w:left w:val="none" w:sz="0" w:space="0" w:color="auto"/>
                <w:bottom w:val="none" w:sz="0" w:space="0" w:color="auto"/>
                <w:right w:val="none" w:sz="0" w:space="0" w:color="auto"/>
              </w:divBdr>
            </w:div>
            <w:div w:id="1486241891">
              <w:marLeft w:val="0"/>
              <w:marRight w:val="0"/>
              <w:marTop w:val="0"/>
              <w:marBottom w:val="0"/>
              <w:divBdr>
                <w:top w:val="none" w:sz="0" w:space="0" w:color="auto"/>
                <w:left w:val="none" w:sz="0" w:space="0" w:color="auto"/>
                <w:bottom w:val="none" w:sz="0" w:space="0" w:color="auto"/>
                <w:right w:val="none" w:sz="0" w:space="0" w:color="auto"/>
              </w:divBdr>
            </w:div>
            <w:div w:id="518197004">
              <w:marLeft w:val="0"/>
              <w:marRight w:val="0"/>
              <w:marTop w:val="0"/>
              <w:marBottom w:val="0"/>
              <w:divBdr>
                <w:top w:val="none" w:sz="0" w:space="0" w:color="auto"/>
                <w:left w:val="none" w:sz="0" w:space="0" w:color="auto"/>
                <w:bottom w:val="none" w:sz="0" w:space="0" w:color="auto"/>
                <w:right w:val="none" w:sz="0" w:space="0" w:color="auto"/>
              </w:divBdr>
            </w:div>
            <w:div w:id="1534999598">
              <w:marLeft w:val="0"/>
              <w:marRight w:val="0"/>
              <w:marTop w:val="0"/>
              <w:marBottom w:val="0"/>
              <w:divBdr>
                <w:top w:val="none" w:sz="0" w:space="0" w:color="auto"/>
                <w:left w:val="none" w:sz="0" w:space="0" w:color="auto"/>
                <w:bottom w:val="none" w:sz="0" w:space="0" w:color="auto"/>
                <w:right w:val="none" w:sz="0" w:space="0" w:color="auto"/>
              </w:divBdr>
            </w:div>
            <w:div w:id="1005015646">
              <w:marLeft w:val="0"/>
              <w:marRight w:val="0"/>
              <w:marTop w:val="0"/>
              <w:marBottom w:val="0"/>
              <w:divBdr>
                <w:top w:val="none" w:sz="0" w:space="0" w:color="auto"/>
                <w:left w:val="none" w:sz="0" w:space="0" w:color="auto"/>
                <w:bottom w:val="none" w:sz="0" w:space="0" w:color="auto"/>
                <w:right w:val="none" w:sz="0" w:space="0" w:color="auto"/>
              </w:divBdr>
            </w:div>
            <w:div w:id="77949432">
              <w:marLeft w:val="0"/>
              <w:marRight w:val="0"/>
              <w:marTop w:val="0"/>
              <w:marBottom w:val="0"/>
              <w:divBdr>
                <w:top w:val="none" w:sz="0" w:space="0" w:color="auto"/>
                <w:left w:val="none" w:sz="0" w:space="0" w:color="auto"/>
                <w:bottom w:val="none" w:sz="0" w:space="0" w:color="auto"/>
                <w:right w:val="none" w:sz="0" w:space="0" w:color="auto"/>
              </w:divBdr>
            </w:div>
            <w:div w:id="2052684116">
              <w:marLeft w:val="0"/>
              <w:marRight w:val="0"/>
              <w:marTop w:val="0"/>
              <w:marBottom w:val="0"/>
              <w:divBdr>
                <w:top w:val="none" w:sz="0" w:space="0" w:color="auto"/>
                <w:left w:val="none" w:sz="0" w:space="0" w:color="auto"/>
                <w:bottom w:val="none" w:sz="0" w:space="0" w:color="auto"/>
                <w:right w:val="none" w:sz="0" w:space="0" w:color="auto"/>
              </w:divBdr>
            </w:div>
            <w:div w:id="812529882">
              <w:marLeft w:val="0"/>
              <w:marRight w:val="0"/>
              <w:marTop w:val="0"/>
              <w:marBottom w:val="0"/>
              <w:divBdr>
                <w:top w:val="none" w:sz="0" w:space="0" w:color="auto"/>
                <w:left w:val="none" w:sz="0" w:space="0" w:color="auto"/>
                <w:bottom w:val="none" w:sz="0" w:space="0" w:color="auto"/>
                <w:right w:val="none" w:sz="0" w:space="0" w:color="auto"/>
              </w:divBdr>
            </w:div>
            <w:div w:id="657150963">
              <w:marLeft w:val="0"/>
              <w:marRight w:val="0"/>
              <w:marTop w:val="0"/>
              <w:marBottom w:val="0"/>
              <w:divBdr>
                <w:top w:val="none" w:sz="0" w:space="0" w:color="auto"/>
                <w:left w:val="none" w:sz="0" w:space="0" w:color="auto"/>
                <w:bottom w:val="none" w:sz="0" w:space="0" w:color="auto"/>
                <w:right w:val="none" w:sz="0" w:space="0" w:color="auto"/>
              </w:divBdr>
            </w:div>
            <w:div w:id="931816928">
              <w:marLeft w:val="0"/>
              <w:marRight w:val="0"/>
              <w:marTop w:val="0"/>
              <w:marBottom w:val="0"/>
              <w:divBdr>
                <w:top w:val="none" w:sz="0" w:space="0" w:color="auto"/>
                <w:left w:val="none" w:sz="0" w:space="0" w:color="auto"/>
                <w:bottom w:val="none" w:sz="0" w:space="0" w:color="auto"/>
                <w:right w:val="none" w:sz="0" w:space="0" w:color="auto"/>
              </w:divBdr>
            </w:div>
            <w:div w:id="1802574315">
              <w:marLeft w:val="0"/>
              <w:marRight w:val="0"/>
              <w:marTop w:val="0"/>
              <w:marBottom w:val="0"/>
              <w:divBdr>
                <w:top w:val="none" w:sz="0" w:space="0" w:color="auto"/>
                <w:left w:val="none" w:sz="0" w:space="0" w:color="auto"/>
                <w:bottom w:val="none" w:sz="0" w:space="0" w:color="auto"/>
                <w:right w:val="none" w:sz="0" w:space="0" w:color="auto"/>
              </w:divBdr>
            </w:div>
            <w:div w:id="1844737735">
              <w:marLeft w:val="0"/>
              <w:marRight w:val="0"/>
              <w:marTop w:val="0"/>
              <w:marBottom w:val="0"/>
              <w:divBdr>
                <w:top w:val="none" w:sz="0" w:space="0" w:color="auto"/>
                <w:left w:val="none" w:sz="0" w:space="0" w:color="auto"/>
                <w:bottom w:val="none" w:sz="0" w:space="0" w:color="auto"/>
                <w:right w:val="none" w:sz="0" w:space="0" w:color="auto"/>
              </w:divBdr>
            </w:div>
            <w:div w:id="1743602509">
              <w:marLeft w:val="0"/>
              <w:marRight w:val="0"/>
              <w:marTop w:val="0"/>
              <w:marBottom w:val="0"/>
              <w:divBdr>
                <w:top w:val="none" w:sz="0" w:space="0" w:color="auto"/>
                <w:left w:val="none" w:sz="0" w:space="0" w:color="auto"/>
                <w:bottom w:val="none" w:sz="0" w:space="0" w:color="auto"/>
                <w:right w:val="none" w:sz="0" w:space="0" w:color="auto"/>
              </w:divBdr>
            </w:div>
            <w:div w:id="2038308721">
              <w:marLeft w:val="0"/>
              <w:marRight w:val="0"/>
              <w:marTop w:val="0"/>
              <w:marBottom w:val="0"/>
              <w:divBdr>
                <w:top w:val="none" w:sz="0" w:space="0" w:color="auto"/>
                <w:left w:val="none" w:sz="0" w:space="0" w:color="auto"/>
                <w:bottom w:val="none" w:sz="0" w:space="0" w:color="auto"/>
                <w:right w:val="none" w:sz="0" w:space="0" w:color="auto"/>
              </w:divBdr>
            </w:div>
            <w:div w:id="1377436336">
              <w:marLeft w:val="0"/>
              <w:marRight w:val="0"/>
              <w:marTop w:val="0"/>
              <w:marBottom w:val="0"/>
              <w:divBdr>
                <w:top w:val="none" w:sz="0" w:space="0" w:color="auto"/>
                <w:left w:val="none" w:sz="0" w:space="0" w:color="auto"/>
                <w:bottom w:val="none" w:sz="0" w:space="0" w:color="auto"/>
                <w:right w:val="none" w:sz="0" w:space="0" w:color="auto"/>
              </w:divBdr>
            </w:div>
            <w:div w:id="606347203">
              <w:marLeft w:val="0"/>
              <w:marRight w:val="0"/>
              <w:marTop w:val="0"/>
              <w:marBottom w:val="0"/>
              <w:divBdr>
                <w:top w:val="none" w:sz="0" w:space="0" w:color="auto"/>
                <w:left w:val="none" w:sz="0" w:space="0" w:color="auto"/>
                <w:bottom w:val="none" w:sz="0" w:space="0" w:color="auto"/>
                <w:right w:val="none" w:sz="0" w:space="0" w:color="auto"/>
              </w:divBdr>
            </w:div>
            <w:div w:id="260063785">
              <w:marLeft w:val="0"/>
              <w:marRight w:val="0"/>
              <w:marTop w:val="0"/>
              <w:marBottom w:val="0"/>
              <w:divBdr>
                <w:top w:val="none" w:sz="0" w:space="0" w:color="auto"/>
                <w:left w:val="none" w:sz="0" w:space="0" w:color="auto"/>
                <w:bottom w:val="none" w:sz="0" w:space="0" w:color="auto"/>
                <w:right w:val="none" w:sz="0" w:space="0" w:color="auto"/>
              </w:divBdr>
            </w:div>
            <w:div w:id="855391789">
              <w:marLeft w:val="0"/>
              <w:marRight w:val="0"/>
              <w:marTop w:val="0"/>
              <w:marBottom w:val="0"/>
              <w:divBdr>
                <w:top w:val="none" w:sz="0" w:space="0" w:color="auto"/>
                <w:left w:val="none" w:sz="0" w:space="0" w:color="auto"/>
                <w:bottom w:val="none" w:sz="0" w:space="0" w:color="auto"/>
                <w:right w:val="none" w:sz="0" w:space="0" w:color="auto"/>
              </w:divBdr>
            </w:div>
            <w:div w:id="1311522356">
              <w:marLeft w:val="0"/>
              <w:marRight w:val="0"/>
              <w:marTop w:val="0"/>
              <w:marBottom w:val="0"/>
              <w:divBdr>
                <w:top w:val="none" w:sz="0" w:space="0" w:color="auto"/>
                <w:left w:val="none" w:sz="0" w:space="0" w:color="auto"/>
                <w:bottom w:val="none" w:sz="0" w:space="0" w:color="auto"/>
                <w:right w:val="none" w:sz="0" w:space="0" w:color="auto"/>
              </w:divBdr>
            </w:div>
            <w:div w:id="1962222466">
              <w:marLeft w:val="0"/>
              <w:marRight w:val="0"/>
              <w:marTop w:val="0"/>
              <w:marBottom w:val="0"/>
              <w:divBdr>
                <w:top w:val="none" w:sz="0" w:space="0" w:color="auto"/>
                <w:left w:val="none" w:sz="0" w:space="0" w:color="auto"/>
                <w:bottom w:val="none" w:sz="0" w:space="0" w:color="auto"/>
                <w:right w:val="none" w:sz="0" w:space="0" w:color="auto"/>
              </w:divBdr>
            </w:div>
            <w:div w:id="1358042614">
              <w:marLeft w:val="0"/>
              <w:marRight w:val="0"/>
              <w:marTop w:val="0"/>
              <w:marBottom w:val="0"/>
              <w:divBdr>
                <w:top w:val="none" w:sz="0" w:space="0" w:color="auto"/>
                <w:left w:val="none" w:sz="0" w:space="0" w:color="auto"/>
                <w:bottom w:val="none" w:sz="0" w:space="0" w:color="auto"/>
                <w:right w:val="none" w:sz="0" w:space="0" w:color="auto"/>
              </w:divBdr>
            </w:div>
            <w:div w:id="361322744">
              <w:marLeft w:val="0"/>
              <w:marRight w:val="0"/>
              <w:marTop w:val="0"/>
              <w:marBottom w:val="0"/>
              <w:divBdr>
                <w:top w:val="none" w:sz="0" w:space="0" w:color="auto"/>
                <w:left w:val="none" w:sz="0" w:space="0" w:color="auto"/>
                <w:bottom w:val="none" w:sz="0" w:space="0" w:color="auto"/>
                <w:right w:val="none" w:sz="0" w:space="0" w:color="auto"/>
              </w:divBdr>
            </w:div>
            <w:div w:id="897589091">
              <w:marLeft w:val="0"/>
              <w:marRight w:val="0"/>
              <w:marTop w:val="0"/>
              <w:marBottom w:val="0"/>
              <w:divBdr>
                <w:top w:val="none" w:sz="0" w:space="0" w:color="auto"/>
                <w:left w:val="none" w:sz="0" w:space="0" w:color="auto"/>
                <w:bottom w:val="none" w:sz="0" w:space="0" w:color="auto"/>
                <w:right w:val="none" w:sz="0" w:space="0" w:color="auto"/>
              </w:divBdr>
            </w:div>
            <w:div w:id="678504239">
              <w:marLeft w:val="0"/>
              <w:marRight w:val="0"/>
              <w:marTop w:val="0"/>
              <w:marBottom w:val="0"/>
              <w:divBdr>
                <w:top w:val="none" w:sz="0" w:space="0" w:color="auto"/>
                <w:left w:val="none" w:sz="0" w:space="0" w:color="auto"/>
                <w:bottom w:val="none" w:sz="0" w:space="0" w:color="auto"/>
                <w:right w:val="none" w:sz="0" w:space="0" w:color="auto"/>
              </w:divBdr>
            </w:div>
            <w:div w:id="1224876729">
              <w:marLeft w:val="0"/>
              <w:marRight w:val="0"/>
              <w:marTop w:val="0"/>
              <w:marBottom w:val="0"/>
              <w:divBdr>
                <w:top w:val="none" w:sz="0" w:space="0" w:color="auto"/>
                <w:left w:val="none" w:sz="0" w:space="0" w:color="auto"/>
                <w:bottom w:val="none" w:sz="0" w:space="0" w:color="auto"/>
                <w:right w:val="none" w:sz="0" w:space="0" w:color="auto"/>
              </w:divBdr>
            </w:div>
            <w:div w:id="489101684">
              <w:marLeft w:val="0"/>
              <w:marRight w:val="0"/>
              <w:marTop w:val="0"/>
              <w:marBottom w:val="0"/>
              <w:divBdr>
                <w:top w:val="none" w:sz="0" w:space="0" w:color="auto"/>
                <w:left w:val="none" w:sz="0" w:space="0" w:color="auto"/>
                <w:bottom w:val="none" w:sz="0" w:space="0" w:color="auto"/>
                <w:right w:val="none" w:sz="0" w:space="0" w:color="auto"/>
              </w:divBdr>
            </w:div>
            <w:div w:id="260840549">
              <w:marLeft w:val="0"/>
              <w:marRight w:val="0"/>
              <w:marTop w:val="0"/>
              <w:marBottom w:val="0"/>
              <w:divBdr>
                <w:top w:val="none" w:sz="0" w:space="0" w:color="auto"/>
                <w:left w:val="none" w:sz="0" w:space="0" w:color="auto"/>
                <w:bottom w:val="none" w:sz="0" w:space="0" w:color="auto"/>
                <w:right w:val="none" w:sz="0" w:space="0" w:color="auto"/>
              </w:divBdr>
            </w:div>
            <w:div w:id="1442648221">
              <w:marLeft w:val="0"/>
              <w:marRight w:val="0"/>
              <w:marTop w:val="0"/>
              <w:marBottom w:val="0"/>
              <w:divBdr>
                <w:top w:val="none" w:sz="0" w:space="0" w:color="auto"/>
                <w:left w:val="none" w:sz="0" w:space="0" w:color="auto"/>
                <w:bottom w:val="none" w:sz="0" w:space="0" w:color="auto"/>
                <w:right w:val="none" w:sz="0" w:space="0" w:color="auto"/>
              </w:divBdr>
            </w:div>
            <w:div w:id="1947611544">
              <w:marLeft w:val="0"/>
              <w:marRight w:val="0"/>
              <w:marTop w:val="0"/>
              <w:marBottom w:val="0"/>
              <w:divBdr>
                <w:top w:val="none" w:sz="0" w:space="0" w:color="auto"/>
                <w:left w:val="none" w:sz="0" w:space="0" w:color="auto"/>
                <w:bottom w:val="none" w:sz="0" w:space="0" w:color="auto"/>
                <w:right w:val="none" w:sz="0" w:space="0" w:color="auto"/>
              </w:divBdr>
            </w:div>
            <w:div w:id="740761684">
              <w:marLeft w:val="0"/>
              <w:marRight w:val="0"/>
              <w:marTop w:val="0"/>
              <w:marBottom w:val="0"/>
              <w:divBdr>
                <w:top w:val="none" w:sz="0" w:space="0" w:color="auto"/>
                <w:left w:val="none" w:sz="0" w:space="0" w:color="auto"/>
                <w:bottom w:val="none" w:sz="0" w:space="0" w:color="auto"/>
                <w:right w:val="none" w:sz="0" w:space="0" w:color="auto"/>
              </w:divBdr>
            </w:div>
            <w:div w:id="1527790070">
              <w:marLeft w:val="0"/>
              <w:marRight w:val="0"/>
              <w:marTop w:val="0"/>
              <w:marBottom w:val="0"/>
              <w:divBdr>
                <w:top w:val="none" w:sz="0" w:space="0" w:color="auto"/>
                <w:left w:val="none" w:sz="0" w:space="0" w:color="auto"/>
                <w:bottom w:val="none" w:sz="0" w:space="0" w:color="auto"/>
                <w:right w:val="none" w:sz="0" w:space="0" w:color="auto"/>
              </w:divBdr>
            </w:div>
            <w:div w:id="809715604">
              <w:marLeft w:val="0"/>
              <w:marRight w:val="0"/>
              <w:marTop w:val="0"/>
              <w:marBottom w:val="0"/>
              <w:divBdr>
                <w:top w:val="none" w:sz="0" w:space="0" w:color="auto"/>
                <w:left w:val="none" w:sz="0" w:space="0" w:color="auto"/>
                <w:bottom w:val="none" w:sz="0" w:space="0" w:color="auto"/>
                <w:right w:val="none" w:sz="0" w:space="0" w:color="auto"/>
              </w:divBdr>
            </w:div>
            <w:div w:id="223225999">
              <w:marLeft w:val="0"/>
              <w:marRight w:val="0"/>
              <w:marTop w:val="0"/>
              <w:marBottom w:val="0"/>
              <w:divBdr>
                <w:top w:val="none" w:sz="0" w:space="0" w:color="auto"/>
                <w:left w:val="none" w:sz="0" w:space="0" w:color="auto"/>
                <w:bottom w:val="none" w:sz="0" w:space="0" w:color="auto"/>
                <w:right w:val="none" w:sz="0" w:space="0" w:color="auto"/>
              </w:divBdr>
            </w:div>
            <w:div w:id="265694261">
              <w:marLeft w:val="0"/>
              <w:marRight w:val="0"/>
              <w:marTop w:val="0"/>
              <w:marBottom w:val="0"/>
              <w:divBdr>
                <w:top w:val="none" w:sz="0" w:space="0" w:color="auto"/>
                <w:left w:val="none" w:sz="0" w:space="0" w:color="auto"/>
                <w:bottom w:val="none" w:sz="0" w:space="0" w:color="auto"/>
                <w:right w:val="none" w:sz="0" w:space="0" w:color="auto"/>
              </w:divBdr>
            </w:div>
            <w:div w:id="75595418">
              <w:marLeft w:val="0"/>
              <w:marRight w:val="0"/>
              <w:marTop w:val="0"/>
              <w:marBottom w:val="0"/>
              <w:divBdr>
                <w:top w:val="none" w:sz="0" w:space="0" w:color="auto"/>
                <w:left w:val="none" w:sz="0" w:space="0" w:color="auto"/>
                <w:bottom w:val="none" w:sz="0" w:space="0" w:color="auto"/>
                <w:right w:val="none" w:sz="0" w:space="0" w:color="auto"/>
              </w:divBdr>
            </w:div>
            <w:div w:id="1998608146">
              <w:marLeft w:val="0"/>
              <w:marRight w:val="0"/>
              <w:marTop w:val="0"/>
              <w:marBottom w:val="0"/>
              <w:divBdr>
                <w:top w:val="none" w:sz="0" w:space="0" w:color="auto"/>
                <w:left w:val="none" w:sz="0" w:space="0" w:color="auto"/>
                <w:bottom w:val="none" w:sz="0" w:space="0" w:color="auto"/>
                <w:right w:val="none" w:sz="0" w:space="0" w:color="auto"/>
              </w:divBdr>
            </w:div>
            <w:div w:id="210437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1464">
      <w:bodyDiv w:val="1"/>
      <w:marLeft w:val="0"/>
      <w:marRight w:val="0"/>
      <w:marTop w:val="0"/>
      <w:marBottom w:val="0"/>
      <w:divBdr>
        <w:top w:val="none" w:sz="0" w:space="0" w:color="auto"/>
        <w:left w:val="none" w:sz="0" w:space="0" w:color="auto"/>
        <w:bottom w:val="none" w:sz="0" w:space="0" w:color="auto"/>
        <w:right w:val="none" w:sz="0" w:space="0" w:color="auto"/>
      </w:divBdr>
      <w:divsChild>
        <w:div w:id="63458817">
          <w:marLeft w:val="0"/>
          <w:marRight w:val="0"/>
          <w:marTop w:val="0"/>
          <w:marBottom w:val="0"/>
          <w:divBdr>
            <w:top w:val="none" w:sz="0" w:space="0" w:color="auto"/>
            <w:left w:val="none" w:sz="0" w:space="0" w:color="auto"/>
            <w:bottom w:val="none" w:sz="0" w:space="0" w:color="auto"/>
            <w:right w:val="none" w:sz="0" w:space="0" w:color="auto"/>
          </w:divBdr>
          <w:divsChild>
            <w:div w:id="739593852">
              <w:marLeft w:val="0"/>
              <w:marRight w:val="0"/>
              <w:marTop w:val="0"/>
              <w:marBottom w:val="0"/>
              <w:divBdr>
                <w:top w:val="none" w:sz="0" w:space="0" w:color="auto"/>
                <w:left w:val="none" w:sz="0" w:space="0" w:color="auto"/>
                <w:bottom w:val="none" w:sz="0" w:space="0" w:color="auto"/>
                <w:right w:val="none" w:sz="0" w:space="0" w:color="auto"/>
              </w:divBdr>
            </w:div>
            <w:div w:id="455178004">
              <w:marLeft w:val="0"/>
              <w:marRight w:val="0"/>
              <w:marTop w:val="0"/>
              <w:marBottom w:val="0"/>
              <w:divBdr>
                <w:top w:val="none" w:sz="0" w:space="0" w:color="auto"/>
                <w:left w:val="none" w:sz="0" w:space="0" w:color="auto"/>
                <w:bottom w:val="none" w:sz="0" w:space="0" w:color="auto"/>
                <w:right w:val="none" w:sz="0" w:space="0" w:color="auto"/>
              </w:divBdr>
            </w:div>
            <w:div w:id="2002466593">
              <w:marLeft w:val="0"/>
              <w:marRight w:val="0"/>
              <w:marTop w:val="0"/>
              <w:marBottom w:val="0"/>
              <w:divBdr>
                <w:top w:val="none" w:sz="0" w:space="0" w:color="auto"/>
                <w:left w:val="none" w:sz="0" w:space="0" w:color="auto"/>
                <w:bottom w:val="none" w:sz="0" w:space="0" w:color="auto"/>
                <w:right w:val="none" w:sz="0" w:space="0" w:color="auto"/>
              </w:divBdr>
            </w:div>
            <w:div w:id="1960333637">
              <w:marLeft w:val="0"/>
              <w:marRight w:val="0"/>
              <w:marTop w:val="0"/>
              <w:marBottom w:val="0"/>
              <w:divBdr>
                <w:top w:val="none" w:sz="0" w:space="0" w:color="auto"/>
                <w:left w:val="none" w:sz="0" w:space="0" w:color="auto"/>
                <w:bottom w:val="none" w:sz="0" w:space="0" w:color="auto"/>
                <w:right w:val="none" w:sz="0" w:space="0" w:color="auto"/>
              </w:divBdr>
            </w:div>
            <w:div w:id="1483505121">
              <w:marLeft w:val="0"/>
              <w:marRight w:val="0"/>
              <w:marTop w:val="0"/>
              <w:marBottom w:val="0"/>
              <w:divBdr>
                <w:top w:val="none" w:sz="0" w:space="0" w:color="auto"/>
                <w:left w:val="none" w:sz="0" w:space="0" w:color="auto"/>
                <w:bottom w:val="none" w:sz="0" w:space="0" w:color="auto"/>
                <w:right w:val="none" w:sz="0" w:space="0" w:color="auto"/>
              </w:divBdr>
            </w:div>
            <w:div w:id="1509909463">
              <w:marLeft w:val="0"/>
              <w:marRight w:val="0"/>
              <w:marTop w:val="0"/>
              <w:marBottom w:val="0"/>
              <w:divBdr>
                <w:top w:val="none" w:sz="0" w:space="0" w:color="auto"/>
                <w:left w:val="none" w:sz="0" w:space="0" w:color="auto"/>
                <w:bottom w:val="none" w:sz="0" w:space="0" w:color="auto"/>
                <w:right w:val="none" w:sz="0" w:space="0" w:color="auto"/>
              </w:divBdr>
            </w:div>
            <w:div w:id="1237741414">
              <w:marLeft w:val="0"/>
              <w:marRight w:val="0"/>
              <w:marTop w:val="0"/>
              <w:marBottom w:val="0"/>
              <w:divBdr>
                <w:top w:val="none" w:sz="0" w:space="0" w:color="auto"/>
                <w:left w:val="none" w:sz="0" w:space="0" w:color="auto"/>
                <w:bottom w:val="none" w:sz="0" w:space="0" w:color="auto"/>
                <w:right w:val="none" w:sz="0" w:space="0" w:color="auto"/>
              </w:divBdr>
            </w:div>
            <w:div w:id="1273174799">
              <w:marLeft w:val="0"/>
              <w:marRight w:val="0"/>
              <w:marTop w:val="0"/>
              <w:marBottom w:val="0"/>
              <w:divBdr>
                <w:top w:val="none" w:sz="0" w:space="0" w:color="auto"/>
                <w:left w:val="none" w:sz="0" w:space="0" w:color="auto"/>
                <w:bottom w:val="none" w:sz="0" w:space="0" w:color="auto"/>
                <w:right w:val="none" w:sz="0" w:space="0" w:color="auto"/>
              </w:divBdr>
            </w:div>
            <w:div w:id="515733008">
              <w:marLeft w:val="0"/>
              <w:marRight w:val="0"/>
              <w:marTop w:val="0"/>
              <w:marBottom w:val="0"/>
              <w:divBdr>
                <w:top w:val="none" w:sz="0" w:space="0" w:color="auto"/>
                <w:left w:val="none" w:sz="0" w:space="0" w:color="auto"/>
                <w:bottom w:val="none" w:sz="0" w:space="0" w:color="auto"/>
                <w:right w:val="none" w:sz="0" w:space="0" w:color="auto"/>
              </w:divBdr>
            </w:div>
            <w:div w:id="2112357453">
              <w:marLeft w:val="0"/>
              <w:marRight w:val="0"/>
              <w:marTop w:val="0"/>
              <w:marBottom w:val="0"/>
              <w:divBdr>
                <w:top w:val="none" w:sz="0" w:space="0" w:color="auto"/>
                <w:left w:val="none" w:sz="0" w:space="0" w:color="auto"/>
                <w:bottom w:val="none" w:sz="0" w:space="0" w:color="auto"/>
                <w:right w:val="none" w:sz="0" w:space="0" w:color="auto"/>
              </w:divBdr>
            </w:div>
            <w:div w:id="294339005">
              <w:marLeft w:val="0"/>
              <w:marRight w:val="0"/>
              <w:marTop w:val="0"/>
              <w:marBottom w:val="0"/>
              <w:divBdr>
                <w:top w:val="none" w:sz="0" w:space="0" w:color="auto"/>
                <w:left w:val="none" w:sz="0" w:space="0" w:color="auto"/>
                <w:bottom w:val="none" w:sz="0" w:space="0" w:color="auto"/>
                <w:right w:val="none" w:sz="0" w:space="0" w:color="auto"/>
              </w:divBdr>
            </w:div>
            <w:div w:id="321663793">
              <w:marLeft w:val="0"/>
              <w:marRight w:val="0"/>
              <w:marTop w:val="0"/>
              <w:marBottom w:val="0"/>
              <w:divBdr>
                <w:top w:val="none" w:sz="0" w:space="0" w:color="auto"/>
                <w:left w:val="none" w:sz="0" w:space="0" w:color="auto"/>
                <w:bottom w:val="none" w:sz="0" w:space="0" w:color="auto"/>
                <w:right w:val="none" w:sz="0" w:space="0" w:color="auto"/>
              </w:divBdr>
            </w:div>
            <w:div w:id="1867476253">
              <w:marLeft w:val="0"/>
              <w:marRight w:val="0"/>
              <w:marTop w:val="0"/>
              <w:marBottom w:val="0"/>
              <w:divBdr>
                <w:top w:val="none" w:sz="0" w:space="0" w:color="auto"/>
                <w:left w:val="none" w:sz="0" w:space="0" w:color="auto"/>
                <w:bottom w:val="none" w:sz="0" w:space="0" w:color="auto"/>
                <w:right w:val="none" w:sz="0" w:space="0" w:color="auto"/>
              </w:divBdr>
            </w:div>
            <w:div w:id="699087822">
              <w:marLeft w:val="0"/>
              <w:marRight w:val="0"/>
              <w:marTop w:val="0"/>
              <w:marBottom w:val="0"/>
              <w:divBdr>
                <w:top w:val="none" w:sz="0" w:space="0" w:color="auto"/>
                <w:left w:val="none" w:sz="0" w:space="0" w:color="auto"/>
                <w:bottom w:val="none" w:sz="0" w:space="0" w:color="auto"/>
                <w:right w:val="none" w:sz="0" w:space="0" w:color="auto"/>
              </w:divBdr>
            </w:div>
            <w:div w:id="1975065602">
              <w:marLeft w:val="0"/>
              <w:marRight w:val="0"/>
              <w:marTop w:val="0"/>
              <w:marBottom w:val="0"/>
              <w:divBdr>
                <w:top w:val="none" w:sz="0" w:space="0" w:color="auto"/>
                <w:left w:val="none" w:sz="0" w:space="0" w:color="auto"/>
                <w:bottom w:val="none" w:sz="0" w:space="0" w:color="auto"/>
                <w:right w:val="none" w:sz="0" w:space="0" w:color="auto"/>
              </w:divBdr>
            </w:div>
            <w:div w:id="289438734">
              <w:marLeft w:val="0"/>
              <w:marRight w:val="0"/>
              <w:marTop w:val="0"/>
              <w:marBottom w:val="0"/>
              <w:divBdr>
                <w:top w:val="none" w:sz="0" w:space="0" w:color="auto"/>
                <w:left w:val="none" w:sz="0" w:space="0" w:color="auto"/>
                <w:bottom w:val="none" w:sz="0" w:space="0" w:color="auto"/>
                <w:right w:val="none" w:sz="0" w:space="0" w:color="auto"/>
              </w:divBdr>
            </w:div>
            <w:div w:id="1583181133">
              <w:marLeft w:val="0"/>
              <w:marRight w:val="0"/>
              <w:marTop w:val="0"/>
              <w:marBottom w:val="0"/>
              <w:divBdr>
                <w:top w:val="none" w:sz="0" w:space="0" w:color="auto"/>
                <w:left w:val="none" w:sz="0" w:space="0" w:color="auto"/>
                <w:bottom w:val="none" w:sz="0" w:space="0" w:color="auto"/>
                <w:right w:val="none" w:sz="0" w:space="0" w:color="auto"/>
              </w:divBdr>
            </w:div>
            <w:div w:id="1453087072">
              <w:marLeft w:val="0"/>
              <w:marRight w:val="0"/>
              <w:marTop w:val="0"/>
              <w:marBottom w:val="0"/>
              <w:divBdr>
                <w:top w:val="none" w:sz="0" w:space="0" w:color="auto"/>
                <w:left w:val="none" w:sz="0" w:space="0" w:color="auto"/>
                <w:bottom w:val="none" w:sz="0" w:space="0" w:color="auto"/>
                <w:right w:val="none" w:sz="0" w:space="0" w:color="auto"/>
              </w:divBdr>
            </w:div>
            <w:div w:id="1648515477">
              <w:marLeft w:val="0"/>
              <w:marRight w:val="0"/>
              <w:marTop w:val="0"/>
              <w:marBottom w:val="0"/>
              <w:divBdr>
                <w:top w:val="none" w:sz="0" w:space="0" w:color="auto"/>
                <w:left w:val="none" w:sz="0" w:space="0" w:color="auto"/>
                <w:bottom w:val="none" w:sz="0" w:space="0" w:color="auto"/>
                <w:right w:val="none" w:sz="0" w:space="0" w:color="auto"/>
              </w:divBdr>
            </w:div>
            <w:div w:id="1338078558">
              <w:marLeft w:val="0"/>
              <w:marRight w:val="0"/>
              <w:marTop w:val="0"/>
              <w:marBottom w:val="0"/>
              <w:divBdr>
                <w:top w:val="none" w:sz="0" w:space="0" w:color="auto"/>
                <w:left w:val="none" w:sz="0" w:space="0" w:color="auto"/>
                <w:bottom w:val="none" w:sz="0" w:space="0" w:color="auto"/>
                <w:right w:val="none" w:sz="0" w:space="0" w:color="auto"/>
              </w:divBdr>
            </w:div>
            <w:div w:id="1292711312">
              <w:marLeft w:val="0"/>
              <w:marRight w:val="0"/>
              <w:marTop w:val="0"/>
              <w:marBottom w:val="0"/>
              <w:divBdr>
                <w:top w:val="none" w:sz="0" w:space="0" w:color="auto"/>
                <w:left w:val="none" w:sz="0" w:space="0" w:color="auto"/>
                <w:bottom w:val="none" w:sz="0" w:space="0" w:color="auto"/>
                <w:right w:val="none" w:sz="0" w:space="0" w:color="auto"/>
              </w:divBdr>
            </w:div>
            <w:div w:id="1654413625">
              <w:marLeft w:val="0"/>
              <w:marRight w:val="0"/>
              <w:marTop w:val="0"/>
              <w:marBottom w:val="0"/>
              <w:divBdr>
                <w:top w:val="none" w:sz="0" w:space="0" w:color="auto"/>
                <w:left w:val="none" w:sz="0" w:space="0" w:color="auto"/>
                <w:bottom w:val="none" w:sz="0" w:space="0" w:color="auto"/>
                <w:right w:val="none" w:sz="0" w:space="0" w:color="auto"/>
              </w:divBdr>
            </w:div>
            <w:div w:id="2014724985">
              <w:marLeft w:val="0"/>
              <w:marRight w:val="0"/>
              <w:marTop w:val="0"/>
              <w:marBottom w:val="0"/>
              <w:divBdr>
                <w:top w:val="none" w:sz="0" w:space="0" w:color="auto"/>
                <w:left w:val="none" w:sz="0" w:space="0" w:color="auto"/>
                <w:bottom w:val="none" w:sz="0" w:space="0" w:color="auto"/>
                <w:right w:val="none" w:sz="0" w:space="0" w:color="auto"/>
              </w:divBdr>
            </w:div>
            <w:div w:id="329215626">
              <w:marLeft w:val="0"/>
              <w:marRight w:val="0"/>
              <w:marTop w:val="0"/>
              <w:marBottom w:val="0"/>
              <w:divBdr>
                <w:top w:val="none" w:sz="0" w:space="0" w:color="auto"/>
                <w:left w:val="none" w:sz="0" w:space="0" w:color="auto"/>
                <w:bottom w:val="none" w:sz="0" w:space="0" w:color="auto"/>
                <w:right w:val="none" w:sz="0" w:space="0" w:color="auto"/>
              </w:divBdr>
            </w:div>
            <w:div w:id="978850540">
              <w:marLeft w:val="0"/>
              <w:marRight w:val="0"/>
              <w:marTop w:val="0"/>
              <w:marBottom w:val="0"/>
              <w:divBdr>
                <w:top w:val="none" w:sz="0" w:space="0" w:color="auto"/>
                <w:left w:val="none" w:sz="0" w:space="0" w:color="auto"/>
                <w:bottom w:val="none" w:sz="0" w:space="0" w:color="auto"/>
                <w:right w:val="none" w:sz="0" w:space="0" w:color="auto"/>
              </w:divBdr>
            </w:div>
            <w:div w:id="12150112">
              <w:marLeft w:val="0"/>
              <w:marRight w:val="0"/>
              <w:marTop w:val="0"/>
              <w:marBottom w:val="0"/>
              <w:divBdr>
                <w:top w:val="none" w:sz="0" w:space="0" w:color="auto"/>
                <w:left w:val="none" w:sz="0" w:space="0" w:color="auto"/>
                <w:bottom w:val="none" w:sz="0" w:space="0" w:color="auto"/>
                <w:right w:val="none" w:sz="0" w:space="0" w:color="auto"/>
              </w:divBdr>
            </w:div>
            <w:div w:id="1136872456">
              <w:marLeft w:val="0"/>
              <w:marRight w:val="0"/>
              <w:marTop w:val="0"/>
              <w:marBottom w:val="0"/>
              <w:divBdr>
                <w:top w:val="none" w:sz="0" w:space="0" w:color="auto"/>
                <w:left w:val="none" w:sz="0" w:space="0" w:color="auto"/>
                <w:bottom w:val="none" w:sz="0" w:space="0" w:color="auto"/>
                <w:right w:val="none" w:sz="0" w:space="0" w:color="auto"/>
              </w:divBdr>
            </w:div>
            <w:div w:id="1669870592">
              <w:marLeft w:val="0"/>
              <w:marRight w:val="0"/>
              <w:marTop w:val="0"/>
              <w:marBottom w:val="0"/>
              <w:divBdr>
                <w:top w:val="none" w:sz="0" w:space="0" w:color="auto"/>
                <w:left w:val="none" w:sz="0" w:space="0" w:color="auto"/>
                <w:bottom w:val="none" w:sz="0" w:space="0" w:color="auto"/>
                <w:right w:val="none" w:sz="0" w:space="0" w:color="auto"/>
              </w:divBdr>
            </w:div>
            <w:div w:id="126510797">
              <w:marLeft w:val="0"/>
              <w:marRight w:val="0"/>
              <w:marTop w:val="0"/>
              <w:marBottom w:val="0"/>
              <w:divBdr>
                <w:top w:val="none" w:sz="0" w:space="0" w:color="auto"/>
                <w:left w:val="none" w:sz="0" w:space="0" w:color="auto"/>
                <w:bottom w:val="none" w:sz="0" w:space="0" w:color="auto"/>
                <w:right w:val="none" w:sz="0" w:space="0" w:color="auto"/>
              </w:divBdr>
            </w:div>
            <w:div w:id="1756776615">
              <w:marLeft w:val="0"/>
              <w:marRight w:val="0"/>
              <w:marTop w:val="0"/>
              <w:marBottom w:val="0"/>
              <w:divBdr>
                <w:top w:val="none" w:sz="0" w:space="0" w:color="auto"/>
                <w:left w:val="none" w:sz="0" w:space="0" w:color="auto"/>
                <w:bottom w:val="none" w:sz="0" w:space="0" w:color="auto"/>
                <w:right w:val="none" w:sz="0" w:space="0" w:color="auto"/>
              </w:divBdr>
            </w:div>
            <w:div w:id="1310747978">
              <w:marLeft w:val="0"/>
              <w:marRight w:val="0"/>
              <w:marTop w:val="0"/>
              <w:marBottom w:val="0"/>
              <w:divBdr>
                <w:top w:val="none" w:sz="0" w:space="0" w:color="auto"/>
                <w:left w:val="none" w:sz="0" w:space="0" w:color="auto"/>
                <w:bottom w:val="none" w:sz="0" w:space="0" w:color="auto"/>
                <w:right w:val="none" w:sz="0" w:space="0" w:color="auto"/>
              </w:divBdr>
            </w:div>
            <w:div w:id="1259094546">
              <w:marLeft w:val="0"/>
              <w:marRight w:val="0"/>
              <w:marTop w:val="0"/>
              <w:marBottom w:val="0"/>
              <w:divBdr>
                <w:top w:val="none" w:sz="0" w:space="0" w:color="auto"/>
                <w:left w:val="none" w:sz="0" w:space="0" w:color="auto"/>
                <w:bottom w:val="none" w:sz="0" w:space="0" w:color="auto"/>
                <w:right w:val="none" w:sz="0" w:space="0" w:color="auto"/>
              </w:divBdr>
            </w:div>
            <w:div w:id="920993200">
              <w:marLeft w:val="0"/>
              <w:marRight w:val="0"/>
              <w:marTop w:val="0"/>
              <w:marBottom w:val="0"/>
              <w:divBdr>
                <w:top w:val="none" w:sz="0" w:space="0" w:color="auto"/>
                <w:left w:val="none" w:sz="0" w:space="0" w:color="auto"/>
                <w:bottom w:val="none" w:sz="0" w:space="0" w:color="auto"/>
                <w:right w:val="none" w:sz="0" w:space="0" w:color="auto"/>
              </w:divBdr>
            </w:div>
            <w:div w:id="331759757">
              <w:marLeft w:val="0"/>
              <w:marRight w:val="0"/>
              <w:marTop w:val="0"/>
              <w:marBottom w:val="0"/>
              <w:divBdr>
                <w:top w:val="none" w:sz="0" w:space="0" w:color="auto"/>
                <w:left w:val="none" w:sz="0" w:space="0" w:color="auto"/>
                <w:bottom w:val="none" w:sz="0" w:space="0" w:color="auto"/>
                <w:right w:val="none" w:sz="0" w:space="0" w:color="auto"/>
              </w:divBdr>
            </w:div>
            <w:div w:id="1768887640">
              <w:marLeft w:val="0"/>
              <w:marRight w:val="0"/>
              <w:marTop w:val="0"/>
              <w:marBottom w:val="0"/>
              <w:divBdr>
                <w:top w:val="none" w:sz="0" w:space="0" w:color="auto"/>
                <w:left w:val="none" w:sz="0" w:space="0" w:color="auto"/>
                <w:bottom w:val="none" w:sz="0" w:space="0" w:color="auto"/>
                <w:right w:val="none" w:sz="0" w:space="0" w:color="auto"/>
              </w:divBdr>
            </w:div>
            <w:div w:id="1599947612">
              <w:marLeft w:val="0"/>
              <w:marRight w:val="0"/>
              <w:marTop w:val="0"/>
              <w:marBottom w:val="0"/>
              <w:divBdr>
                <w:top w:val="none" w:sz="0" w:space="0" w:color="auto"/>
                <w:left w:val="none" w:sz="0" w:space="0" w:color="auto"/>
                <w:bottom w:val="none" w:sz="0" w:space="0" w:color="auto"/>
                <w:right w:val="none" w:sz="0" w:space="0" w:color="auto"/>
              </w:divBdr>
            </w:div>
            <w:div w:id="1032919256">
              <w:marLeft w:val="0"/>
              <w:marRight w:val="0"/>
              <w:marTop w:val="0"/>
              <w:marBottom w:val="0"/>
              <w:divBdr>
                <w:top w:val="none" w:sz="0" w:space="0" w:color="auto"/>
                <w:left w:val="none" w:sz="0" w:space="0" w:color="auto"/>
                <w:bottom w:val="none" w:sz="0" w:space="0" w:color="auto"/>
                <w:right w:val="none" w:sz="0" w:space="0" w:color="auto"/>
              </w:divBdr>
            </w:div>
            <w:div w:id="624429510">
              <w:marLeft w:val="0"/>
              <w:marRight w:val="0"/>
              <w:marTop w:val="0"/>
              <w:marBottom w:val="0"/>
              <w:divBdr>
                <w:top w:val="none" w:sz="0" w:space="0" w:color="auto"/>
                <w:left w:val="none" w:sz="0" w:space="0" w:color="auto"/>
                <w:bottom w:val="none" w:sz="0" w:space="0" w:color="auto"/>
                <w:right w:val="none" w:sz="0" w:space="0" w:color="auto"/>
              </w:divBdr>
            </w:div>
            <w:div w:id="43527988">
              <w:marLeft w:val="0"/>
              <w:marRight w:val="0"/>
              <w:marTop w:val="0"/>
              <w:marBottom w:val="0"/>
              <w:divBdr>
                <w:top w:val="none" w:sz="0" w:space="0" w:color="auto"/>
                <w:left w:val="none" w:sz="0" w:space="0" w:color="auto"/>
                <w:bottom w:val="none" w:sz="0" w:space="0" w:color="auto"/>
                <w:right w:val="none" w:sz="0" w:space="0" w:color="auto"/>
              </w:divBdr>
            </w:div>
            <w:div w:id="12073944">
              <w:marLeft w:val="0"/>
              <w:marRight w:val="0"/>
              <w:marTop w:val="0"/>
              <w:marBottom w:val="0"/>
              <w:divBdr>
                <w:top w:val="none" w:sz="0" w:space="0" w:color="auto"/>
                <w:left w:val="none" w:sz="0" w:space="0" w:color="auto"/>
                <w:bottom w:val="none" w:sz="0" w:space="0" w:color="auto"/>
                <w:right w:val="none" w:sz="0" w:space="0" w:color="auto"/>
              </w:divBdr>
            </w:div>
            <w:div w:id="1910186354">
              <w:marLeft w:val="0"/>
              <w:marRight w:val="0"/>
              <w:marTop w:val="0"/>
              <w:marBottom w:val="0"/>
              <w:divBdr>
                <w:top w:val="none" w:sz="0" w:space="0" w:color="auto"/>
                <w:left w:val="none" w:sz="0" w:space="0" w:color="auto"/>
                <w:bottom w:val="none" w:sz="0" w:space="0" w:color="auto"/>
                <w:right w:val="none" w:sz="0" w:space="0" w:color="auto"/>
              </w:divBdr>
            </w:div>
            <w:div w:id="915045002">
              <w:marLeft w:val="0"/>
              <w:marRight w:val="0"/>
              <w:marTop w:val="0"/>
              <w:marBottom w:val="0"/>
              <w:divBdr>
                <w:top w:val="none" w:sz="0" w:space="0" w:color="auto"/>
                <w:left w:val="none" w:sz="0" w:space="0" w:color="auto"/>
                <w:bottom w:val="none" w:sz="0" w:space="0" w:color="auto"/>
                <w:right w:val="none" w:sz="0" w:space="0" w:color="auto"/>
              </w:divBdr>
            </w:div>
            <w:div w:id="941841677">
              <w:marLeft w:val="0"/>
              <w:marRight w:val="0"/>
              <w:marTop w:val="0"/>
              <w:marBottom w:val="0"/>
              <w:divBdr>
                <w:top w:val="none" w:sz="0" w:space="0" w:color="auto"/>
                <w:left w:val="none" w:sz="0" w:space="0" w:color="auto"/>
                <w:bottom w:val="none" w:sz="0" w:space="0" w:color="auto"/>
                <w:right w:val="none" w:sz="0" w:space="0" w:color="auto"/>
              </w:divBdr>
            </w:div>
            <w:div w:id="1351832704">
              <w:marLeft w:val="0"/>
              <w:marRight w:val="0"/>
              <w:marTop w:val="0"/>
              <w:marBottom w:val="0"/>
              <w:divBdr>
                <w:top w:val="none" w:sz="0" w:space="0" w:color="auto"/>
                <w:left w:val="none" w:sz="0" w:space="0" w:color="auto"/>
                <w:bottom w:val="none" w:sz="0" w:space="0" w:color="auto"/>
                <w:right w:val="none" w:sz="0" w:space="0" w:color="auto"/>
              </w:divBdr>
            </w:div>
            <w:div w:id="1693993574">
              <w:marLeft w:val="0"/>
              <w:marRight w:val="0"/>
              <w:marTop w:val="0"/>
              <w:marBottom w:val="0"/>
              <w:divBdr>
                <w:top w:val="none" w:sz="0" w:space="0" w:color="auto"/>
                <w:left w:val="none" w:sz="0" w:space="0" w:color="auto"/>
                <w:bottom w:val="none" w:sz="0" w:space="0" w:color="auto"/>
                <w:right w:val="none" w:sz="0" w:space="0" w:color="auto"/>
              </w:divBdr>
            </w:div>
            <w:div w:id="1291940630">
              <w:marLeft w:val="0"/>
              <w:marRight w:val="0"/>
              <w:marTop w:val="0"/>
              <w:marBottom w:val="0"/>
              <w:divBdr>
                <w:top w:val="none" w:sz="0" w:space="0" w:color="auto"/>
                <w:left w:val="none" w:sz="0" w:space="0" w:color="auto"/>
                <w:bottom w:val="none" w:sz="0" w:space="0" w:color="auto"/>
                <w:right w:val="none" w:sz="0" w:space="0" w:color="auto"/>
              </w:divBdr>
            </w:div>
            <w:div w:id="1306818076">
              <w:marLeft w:val="0"/>
              <w:marRight w:val="0"/>
              <w:marTop w:val="0"/>
              <w:marBottom w:val="0"/>
              <w:divBdr>
                <w:top w:val="none" w:sz="0" w:space="0" w:color="auto"/>
                <w:left w:val="none" w:sz="0" w:space="0" w:color="auto"/>
                <w:bottom w:val="none" w:sz="0" w:space="0" w:color="auto"/>
                <w:right w:val="none" w:sz="0" w:space="0" w:color="auto"/>
              </w:divBdr>
            </w:div>
            <w:div w:id="1184439878">
              <w:marLeft w:val="0"/>
              <w:marRight w:val="0"/>
              <w:marTop w:val="0"/>
              <w:marBottom w:val="0"/>
              <w:divBdr>
                <w:top w:val="none" w:sz="0" w:space="0" w:color="auto"/>
                <w:left w:val="none" w:sz="0" w:space="0" w:color="auto"/>
                <w:bottom w:val="none" w:sz="0" w:space="0" w:color="auto"/>
                <w:right w:val="none" w:sz="0" w:space="0" w:color="auto"/>
              </w:divBdr>
            </w:div>
            <w:div w:id="90206600">
              <w:marLeft w:val="0"/>
              <w:marRight w:val="0"/>
              <w:marTop w:val="0"/>
              <w:marBottom w:val="0"/>
              <w:divBdr>
                <w:top w:val="none" w:sz="0" w:space="0" w:color="auto"/>
                <w:left w:val="none" w:sz="0" w:space="0" w:color="auto"/>
                <w:bottom w:val="none" w:sz="0" w:space="0" w:color="auto"/>
                <w:right w:val="none" w:sz="0" w:space="0" w:color="auto"/>
              </w:divBdr>
            </w:div>
            <w:div w:id="351222175">
              <w:marLeft w:val="0"/>
              <w:marRight w:val="0"/>
              <w:marTop w:val="0"/>
              <w:marBottom w:val="0"/>
              <w:divBdr>
                <w:top w:val="none" w:sz="0" w:space="0" w:color="auto"/>
                <w:left w:val="none" w:sz="0" w:space="0" w:color="auto"/>
                <w:bottom w:val="none" w:sz="0" w:space="0" w:color="auto"/>
                <w:right w:val="none" w:sz="0" w:space="0" w:color="auto"/>
              </w:divBdr>
            </w:div>
            <w:div w:id="327441591">
              <w:marLeft w:val="0"/>
              <w:marRight w:val="0"/>
              <w:marTop w:val="0"/>
              <w:marBottom w:val="0"/>
              <w:divBdr>
                <w:top w:val="none" w:sz="0" w:space="0" w:color="auto"/>
                <w:left w:val="none" w:sz="0" w:space="0" w:color="auto"/>
                <w:bottom w:val="none" w:sz="0" w:space="0" w:color="auto"/>
                <w:right w:val="none" w:sz="0" w:space="0" w:color="auto"/>
              </w:divBdr>
            </w:div>
            <w:div w:id="1776368652">
              <w:marLeft w:val="0"/>
              <w:marRight w:val="0"/>
              <w:marTop w:val="0"/>
              <w:marBottom w:val="0"/>
              <w:divBdr>
                <w:top w:val="none" w:sz="0" w:space="0" w:color="auto"/>
                <w:left w:val="none" w:sz="0" w:space="0" w:color="auto"/>
                <w:bottom w:val="none" w:sz="0" w:space="0" w:color="auto"/>
                <w:right w:val="none" w:sz="0" w:space="0" w:color="auto"/>
              </w:divBdr>
            </w:div>
            <w:div w:id="1088577062">
              <w:marLeft w:val="0"/>
              <w:marRight w:val="0"/>
              <w:marTop w:val="0"/>
              <w:marBottom w:val="0"/>
              <w:divBdr>
                <w:top w:val="none" w:sz="0" w:space="0" w:color="auto"/>
                <w:left w:val="none" w:sz="0" w:space="0" w:color="auto"/>
                <w:bottom w:val="none" w:sz="0" w:space="0" w:color="auto"/>
                <w:right w:val="none" w:sz="0" w:space="0" w:color="auto"/>
              </w:divBdr>
            </w:div>
            <w:div w:id="175579543">
              <w:marLeft w:val="0"/>
              <w:marRight w:val="0"/>
              <w:marTop w:val="0"/>
              <w:marBottom w:val="0"/>
              <w:divBdr>
                <w:top w:val="none" w:sz="0" w:space="0" w:color="auto"/>
                <w:left w:val="none" w:sz="0" w:space="0" w:color="auto"/>
                <w:bottom w:val="none" w:sz="0" w:space="0" w:color="auto"/>
                <w:right w:val="none" w:sz="0" w:space="0" w:color="auto"/>
              </w:divBdr>
            </w:div>
            <w:div w:id="557939730">
              <w:marLeft w:val="0"/>
              <w:marRight w:val="0"/>
              <w:marTop w:val="0"/>
              <w:marBottom w:val="0"/>
              <w:divBdr>
                <w:top w:val="none" w:sz="0" w:space="0" w:color="auto"/>
                <w:left w:val="none" w:sz="0" w:space="0" w:color="auto"/>
                <w:bottom w:val="none" w:sz="0" w:space="0" w:color="auto"/>
                <w:right w:val="none" w:sz="0" w:space="0" w:color="auto"/>
              </w:divBdr>
            </w:div>
            <w:div w:id="2089646666">
              <w:marLeft w:val="0"/>
              <w:marRight w:val="0"/>
              <w:marTop w:val="0"/>
              <w:marBottom w:val="0"/>
              <w:divBdr>
                <w:top w:val="none" w:sz="0" w:space="0" w:color="auto"/>
                <w:left w:val="none" w:sz="0" w:space="0" w:color="auto"/>
                <w:bottom w:val="none" w:sz="0" w:space="0" w:color="auto"/>
                <w:right w:val="none" w:sz="0" w:space="0" w:color="auto"/>
              </w:divBdr>
            </w:div>
            <w:div w:id="438916894">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9677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2982">
      <w:bodyDiv w:val="1"/>
      <w:marLeft w:val="0"/>
      <w:marRight w:val="0"/>
      <w:marTop w:val="0"/>
      <w:marBottom w:val="0"/>
      <w:divBdr>
        <w:top w:val="none" w:sz="0" w:space="0" w:color="auto"/>
        <w:left w:val="none" w:sz="0" w:space="0" w:color="auto"/>
        <w:bottom w:val="none" w:sz="0" w:space="0" w:color="auto"/>
        <w:right w:val="none" w:sz="0" w:space="0" w:color="auto"/>
      </w:divBdr>
      <w:divsChild>
        <w:div w:id="1698432642">
          <w:marLeft w:val="0"/>
          <w:marRight w:val="0"/>
          <w:marTop w:val="0"/>
          <w:marBottom w:val="0"/>
          <w:divBdr>
            <w:top w:val="none" w:sz="0" w:space="0" w:color="auto"/>
            <w:left w:val="none" w:sz="0" w:space="0" w:color="auto"/>
            <w:bottom w:val="none" w:sz="0" w:space="0" w:color="auto"/>
            <w:right w:val="none" w:sz="0" w:space="0" w:color="auto"/>
          </w:divBdr>
          <w:divsChild>
            <w:div w:id="320697324">
              <w:marLeft w:val="0"/>
              <w:marRight w:val="0"/>
              <w:marTop w:val="0"/>
              <w:marBottom w:val="0"/>
              <w:divBdr>
                <w:top w:val="none" w:sz="0" w:space="0" w:color="auto"/>
                <w:left w:val="none" w:sz="0" w:space="0" w:color="auto"/>
                <w:bottom w:val="none" w:sz="0" w:space="0" w:color="auto"/>
                <w:right w:val="none" w:sz="0" w:space="0" w:color="auto"/>
              </w:divBdr>
            </w:div>
            <w:div w:id="1130515862">
              <w:marLeft w:val="0"/>
              <w:marRight w:val="0"/>
              <w:marTop w:val="0"/>
              <w:marBottom w:val="0"/>
              <w:divBdr>
                <w:top w:val="none" w:sz="0" w:space="0" w:color="auto"/>
                <w:left w:val="none" w:sz="0" w:space="0" w:color="auto"/>
                <w:bottom w:val="none" w:sz="0" w:space="0" w:color="auto"/>
                <w:right w:val="none" w:sz="0" w:space="0" w:color="auto"/>
              </w:divBdr>
            </w:div>
            <w:div w:id="321281905">
              <w:marLeft w:val="0"/>
              <w:marRight w:val="0"/>
              <w:marTop w:val="0"/>
              <w:marBottom w:val="0"/>
              <w:divBdr>
                <w:top w:val="none" w:sz="0" w:space="0" w:color="auto"/>
                <w:left w:val="none" w:sz="0" w:space="0" w:color="auto"/>
                <w:bottom w:val="none" w:sz="0" w:space="0" w:color="auto"/>
                <w:right w:val="none" w:sz="0" w:space="0" w:color="auto"/>
              </w:divBdr>
            </w:div>
            <w:div w:id="431097975">
              <w:marLeft w:val="0"/>
              <w:marRight w:val="0"/>
              <w:marTop w:val="0"/>
              <w:marBottom w:val="0"/>
              <w:divBdr>
                <w:top w:val="none" w:sz="0" w:space="0" w:color="auto"/>
                <w:left w:val="none" w:sz="0" w:space="0" w:color="auto"/>
                <w:bottom w:val="none" w:sz="0" w:space="0" w:color="auto"/>
                <w:right w:val="none" w:sz="0" w:space="0" w:color="auto"/>
              </w:divBdr>
            </w:div>
            <w:div w:id="1101800505">
              <w:marLeft w:val="0"/>
              <w:marRight w:val="0"/>
              <w:marTop w:val="0"/>
              <w:marBottom w:val="0"/>
              <w:divBdr>
                <w:top w:val="none" w:sz="0" w:space="0" w:color="auto"/>
                <w:left w:val="none" w:sz="0" w:space="0" w:color="auto"/>
                <w:bottom w:val="none" w:sz="0" w:space="0" w:color="auto"/>
                <w:right w:val="none" w:sz="0" w:space="0" w:color="auto"/>
              </w:divBdr>
            </w:div>
            <w:div w:id="1035352922">
              <w:marLeft w:val="0"/>
              <w:marRight w:val="0"/>
              <w:marTop w:val="0"/>
              <w:marBottom w:val="0"/>
              <w:divBdr>
                <w:top w:val="none" w:sz="0" w:space="0" w:color="auto"/>
                <w:left w:val="none" w:sz="0" w:space="0" w:color="auto"/>
                <w:bottom w:val="none" w:sz="0" w:space="0" w:color="auto"/>
                <w:right w:val="none" w:sz="0" w:space="0" w:color="auto"/>
              </w:divBdr>
            </w:div>
            <w:div w:id="1982494761">
              <w:marLeft w:val="0"/>
              <w:marRight w:val="0"/>
              <w:marTop w:val="0"/>
              <w:marBottom w:val="0"/>
              <w:divBdr>
                <w:top w:val="none" w:sz="0" w:space="0" w:color="auto"/>
                <w:left w:val="none" w:sz="0" w:space="0" w:color="auto"/>
                <w:bottom w:val="none" w:sz="0" w:space="0" w:color="auto"/>
                <w:right w:val="none" w:sz="0" w:space="0" w:color="auto"/>
              </w:divBdr>
            </w:div>
            <w:div w:id="1961374028">
              <w:marLeft w:val="0"/>
              <w:marRight w:val="0"/>
              <w:marTop w:val="0"/>
              <w:marBottom w:val="0"/>
              <w:divBdr>
                <w:top w:val="none" w:sz="0" w:space="0" w:color="auto"/>
                <w:left w:val="none" w:sz="0" w:space="0" w:color="auto"/>
                <w:bottom w:val="none" w:sz="0" w:space="0" w:color="auto"/>
                <w:right w:val="none" w:sz="0" w:space="0" w:color="auto"/>
              </w:divBdr>
            </w:div>
            <w:div w:id="1440446586">
              <w:marLeft w:val="0"/>
              <w:marRight w:val="0"/>
              <w:marTop w:val="0"/>
              <w:marBottom w:val="0"/>
              <w:divBdr>
                <w:top w:val="none" w:sz="0" w:space="0" w:color="auto"/>
                <w:left w:val="none" w:sz="0" w:space="0" w:color="auto"/>
                <w:bottom w:val="none" w:sz="0" w:space="0" w:color="auto"/>
                <w:right w:val="none" w:sz="0" w:space="0" w:color="auto"/>
              </w:divBdr>
            </w:div>
            <w:div w:id="2125417266">
              <w:marLeft w:val="0"/>
              <w:marRight w:val="0"/>
              <w:marTop w:val="0"/>
              <w:marBottom w:val="0"/>
              <w:divBdr>
                <w:top w:val="none" w:sz="0" w:space="0" w:color="auto"/>
                <w:left w:val="none" w:sz="0" w:space="0" w:color="auto"/>
                <w:bottom w:val="none" w:sz="0" w:space="0" w:color="auto"/>
                <w:right w:val="none" w:sz="0" w:space="0" w:color="auto"/>
              </w:divBdr>
            </w:div>
            <w:div w:id="1340892110">
              <w:marLeft w:val="0"/>
              <w:marRight w:val="0"/>
              <w:marTop w:val="0"/>
              <w:marBottom w:val="0"/>
              <w:divBdr>
                <w:top w:val="none" w:sz="0" w:space="0" w:color="auto"/>
                <w:left w:val="none" w:sz="0" w:space="0" w:color="auto"/>
                <w:bottom w:val="none" w:sz="0" w:space="0" w:color="auto"/>
                <w:right w:val="none" w:sz="0" w:space="0" w:color="auto"/>
              </w:divBdr>
            </w:div>
            <w:div w:id="2138789441">
              <w:marLeft w:val="0"/>
              <w:marRight w:val="0"/>
              <w:marTop w:val="0"/>
              <w:marBottom w:val="0"/>
              <w:divBdr>
                <w:top w:val="none" w:sz="0" w:space="0" w:color="auto"/>
                <w:left w:val="none" w:sz="0" w:space="0" w:color="auto"/>
                <w:bottom w:val="none" w:sz="0" w:space="0" w:color="auto"/>
                <w:right w:val="none" w:sz="0" w:space="0" w:color="auto"/>
              </w:divBdr>
            </w:div>
            <w:div w:id="493691662">
              <w:marLeft w:val="0"/>
              <w:marRight w:val="0"/>
              <w:marTop w:val="0"/>
              <w:marBottom w:val="0"/>
              <w:divBdr>
                <w:top w:val="none" w:sz="0" w:space="0" w:color="auto"/>
                <w:left w:val="none" w:sz="0" w:space="0" w:color="auto"/>
                <w:bottom w:val="none" w:sz="0" w:space="0" w:color="auto"/>
                <w:right w:val="none" w:sz="0" w:space="0" w:color="auto"/>
              </w:divBdr>
            </w:div>
            <w:div w:id="1509172618">
              <w:marLeft w:val="0"/>
              <w:marRight w:val="0"/>
              <w:marTop w:val="0"/>
              <w:marBottom w:val="0"/>
              <w:divBdr>
                <w:top w:val="none" w:sz="0" w:space="0" w:color="auto"/>
                <w:left w:val="none" w:sz="0" w:space="0" w:color="auto"/>
                <w:bottom w:val="none" w:sz="0" w:space="0" w:color="auto"/>
                <w:right w:val="none" w:sz="0" w:space="0" w:color="auto"/>
              </w:divBdr>
            </w:div>
            <w:div w:id="885095222">
              <w:marLeft w:val="0"/>
              <w:marRight w:val="0"/>
              <w:marTop w:val="0"/>
              <w:marBottom w:val="0"/>
              <w:divBdr>
                <w:top w:val="none" w:sz="0" w:space="0" w:color="auto"/>
                <w:left w:val="none" w:sz="0" w:space="0" w:color="auto"/>
                <w:bottom w:val="none" w:sz="0" w:space="0" w:color="auto"/>
                <w:right w:val="none" w:sz="0" w:space="0" w:color="auto"/>
              </w:divBdr>
            </w:div>
            <w:div w:id="1654286324">
              <w:marLeft w:val="0"/>
              <w:marRight w:val="0"/>
              <w:marTop w:val="0"/>
              <w:marBottom w:val="0"/>
              <w:divBdr>
                <w:top w:val="none" w:sz="0" w:space="0" w:color="auto"/>
                <w:left w:val="none" w:sz="0" w:space="0" w:color="auto"/>
                <w:bottom w:val="none" w:sz="0" w:space="0" w:color="auto"/>
                <w:right w:val="none" w:sz="0" w:space="0" w:color="auto"/>
              </w:divBdr>
            </w:div>
            <w:div w:id="675110070">
              <w:marLeft w:val="0"/>
              <w:marRight w:val="0"/>
              <w:marTop w:val="0"/>
              <w:marBottom w:val="0"/>
              <w:divBdr>
                <w:top w:val="none" w:sz="0" w:space="0" w:color="auto"/>
                <w:left w:val="none" w:sz="0" w:space="0" w:color="auto"/>
                <w:bottom w:val="none" w:sz="0" w:space="0" w:color="auto"/>
                <w:right w:val="none" w:sz="0" w:space="0" w:color="auto"/>
              </w:divBdr>
            </w:div>
            <w:div w:id="1519615962">
              <w:marLeft w:val="0"/>
              <w:marRight w:val="0"/>
              <w:marTop w:val="0"/>
              <w:marBottom w:val="0"/>
              <w:divBdr>
                <w:top w:val="none" w:sz="0" w:space="0" w:color="auto"/>
                <w:left w:val="none" w:sz="0" w:space="0" w:color="auto"/>
                <w:bottom w:val="none" w:sz="0" w:space="0" w:color="auto"/>
                <w:right w:val="none" w:sz="0" w:space="0" w:color="auto"/>
              </w:divBdr>
            </w:div>
            <w:div w:id="49037854">
              <w:marLeft w:val="0"/>
              <w:marRight w:val="0"/>
              <w:marTop w:val="0"/>
              <w:marBottom w:val="0"/>
              <w:divBdr>
                <w:top w:val="none" w:sz="0" w:space="0" w:color="auto"/>
                <w:left w:val="none" w:sz="0" w:space="0" w:color="auto"/>
                <w:bottom w:val="none" w:sz="0" w:space="0" w:color="auto"/>
                <w:right w:val="none" w:sz="0" w:space="0" w:color="auto"/>
              </w:divBdr>
            </w:div>
            <w:div w:id="547573510">
              <w:marLeft w:val="0"/>
              <w:marRight w:val="0"/>
              <w:marTop w:val="0"/>
              <w:marBottom w:val="0"/>
              <w:divBdr>
                <w:top w:val="none" w:sz="0" w:space="0" w:color="auto"/>
                <w:left w:val="none" w:sz="0" w:space="0" w:color="auto"/>
                <w:bottom w:val="none" w:sz="0" w:space="0" w:color="auto"/>
                <w:right w:val="none" w:sz="0" w:space="0" w:color="auto"/>
              </w:divBdr>
            </w:div>
            <w:div w:id="909195789">
              <w:marLeft w:val="0"/>
              <w:marRight w:val="0"/>
              <w:marTop w:val="0"/>
              <w:marBottom w:val="0"/>
              <w:divBdr>
                <w:top w:val="none" w:sz="0" w:space="0" w:color="auto"/>
                <w:left w:val="none" w:sz="0" w:space="0" w:color="auto"/>
                <w:bottom w:val="none" w:sz="0" w:space="0" w:color="auto"/>
                <w:right w:val="none" w:sz="0" w:space="0" w:color="auto"/>
              </w:divBdr>
            </w:div>
            <w:div w:id="732312207">
              <w:marLeft w:val="0"/>
              <w:marRight w:val="0"/>
              <w:marTop w:val="0"/>
              <w:marBottom w:val="0"/>
              <w:divBdr>
                <w:top w:val="none" w:sz="0" w:space="0" w:color="auto"/>
                <w:left w:val="none" w:sz="0" w:space="0" w:color="auto"/>
                <w:bottom w:val="none" w:sz="0" w:space="0" w:color="auto"/>
                <w:right w:val="none" w:sz="0" w:space="0" w:color="auto"/>
              </w:divBdr>
            </w:div>
            <w:div w:id="1015308439">
              <w:marLeft w:val="0"/>
              <w:marRight w:val="0"/>
              <w:marTop w:val="0"/>
              <w:marBottom w:val="0"/>
              <w:divBdr>
                <w:top w:val="none" w:sz="0" w:space="0" w:color="auto"/>
                <w:left w:val="none" w:sz="0" w:space="0" w:color="auto"/>
                <w:bottom w:val="none" w:sz="0" w:space="0" w:color="auto"/>
                <w:right w:val="none" w:sz="0" w:space="0" w:color="auto"/>
              </w:divBdr>
            </w:div>
            <w:div w:id="698160128">
              <w:marLeft w:val="0"/>
              <w:marRight w:val="0"/>
              <w:marTop w:val="0"/>
              <w:marBottom w:val="0"/>
              <w:divBdr>
                <w:top w:val="none" w:sz="0" w:space="0" w:color="auto"/>
                <w:left w:val="none" w:sz="0" w:space="0" w:color="auto"/>
                <w:bottom w:val="none" w:sz="0" w:space="0" w:color="auto"/>
                <w:right w:val="none" w:sz="0" w:space="0" w:color="auto"/>
              </w:divBdr>
            </w:div>
            <w:div w:id="1442988725">
              <w:marLeft w:val="0"/>
              <w:marRight w:val="0"/>
              <w:marTop w:val="0"/>
              <w:marBottom w:val="0"/>
              <w:divBdr>
                <w:top w:val="none" w:sz="0" w:space="0" w:color="auto"/>
                <w:left w:val="none" w:sz="0" w:space="0" w:color="auto"/>
                <w:bottom w:val="none" w:sz="0" w:space="0" w:color="auto"/>
                <w:right w:val="none" w:sz="0" w:space="0" w:color="auto"/>
              </w:divBdr>
            </w:div>
            <w:div w:id="879778863">
              <w:marLeft w:val="0"/>
              <w:marRight w:val="0"/>
              <w:marTop w:val="0"/>
              <w:marBottom w:val="0"/>
              <w:divBdr>
                <w:top w:val="none" w:sz="0" w:space="0" w:color="auto"/>
                <w:left w:val="none" w:sz="0" w:space="0" w:color="auto"/>
                <w:bottom w:val="none" w:sz="0" w:space="0" w:color="auto"/>
                <w:right w:val="none" w:sz="0" w:space="0" w:color="auto"/>
              </w:divBdr>
            </w:div>
            <w:div w:id="745882561">
              <w:marLeft w:val="0"/>
              <w:marRight w:val="0"/>
              <w:marTop w:val="0"/>
              <w:marBottom w:val="0"/>
              <w:divBdr>
                <w:top w:val="none" w:sz="0" w:space="0" w:color="auto"/>
                <w:left w:val="none" w:sz="0" w:space="0" w:color="auto"/>
                <w:bottom w:val="none" w:sz="0" w:space="0" w:color="auto"/>
                <w:right w:val="none" w:sz="0" w:space="0" w:color="auto"/>
              </w:divBdr>
            </w:div>
            <w:div w:id="1290085303">
              <w:marLeft w:val="0"/>
              <w:marRight w:val="0"/>
              <w:marTop w:val="0"/>
              <w:marBottom w:val="0"/>
              <w:divBdr>
                <w:top w:val="none" w:sz="0" w:space="0" w:color="auto"/>
                <w:left w:val="none" w:sz="0" w:space="0" w:color="auto"/>
                <w:bottom w:val="none" w:sz="0" w:space="0" w:color="auto"/>
                <w:right w:val="none" w:sz="0" w:space="0" w:color="auto"/>
              </w:divBdr>
            </w:div>
            <w:div w:id="1211306711">
              <w:marLeft w:val="0"/>
              <w:marRight w:val="0"/>
              <w:marTop w:val="0"/>
              <w:marBottom w:val="0"/>
              <w:divBdr>
                <w:top w:val="none" w:sz="0" w:space="0" w:color="auto"/>
                <w:left w:val="none" w:sz="0" w:space="0" w:color="auto"/>
                <w:bottom w:val="none" w:sz="0" w:space="0" w:color="auto"/>
                <w:right w:val="none" w:sz="0" w:space="0" w:color="auto"/>
              </w:divBdr>
            </w:div>
            <w:div w:id="1452241560">
              <w:marLeft w:val="0"/>
              <w:marRight w:val="0"/>
              <w:marTop w:val="0"/>
              <w:marBottom w:val="0"/>
              <w:divBdr>
                <w:top w:val="none" w:sz="0" w:space="0" w:color="auto"/>
                <w:left w:val="none" w:sz="0" w:space="0" w:color="auto"/>
                <w:bottom w:val="none" w:sz="0" w:space="0" w:color="auto"/>
                <w:right w:val="none" w:sz="0" w:space="0" w:color="auto"/>
              </w:divBdr>
            </w:div>
            <w:div w:id="1670592858">
              <w:marLeft w:val="0"/>
              <w:marRight w:val="0"/>
              <w:marTop w:val="0"/>
              <w:marBottom w:val="0"/>
              <w:divBdr>
                <w:top w:val="none" w:sz="0" w:space="0" w:color="auto"/>
                <w:left w:val="none" w:sz="0" w:space="0" w:color="auto"/>
                <w:bottom w:val="none" w:sz="0" w:space="0" w:color="auto"/>
                <w:right w:val="none" w:sz="0" w:space="0" w:color="auto"/>
              </w:divBdr>
            </w:div>
            <w:div w:id="1538471212">
              <w:marLeft w:val="0"/>
              <w:marRight w:val="0"/>
              <w:marTop w:val="0"/>
              <w:marBottom w:val="0"/>
              <w:divBdr>
                <w:top w:val="none" w:sz="0" w:space="0" w:color="auto"/>
                <w:left w:val="none" w:sz="0" w:space="0" w:color="auto"/>
                <w:bottom w:val="none" w:sz="0" w:space="0" w:color="auto"/>
                <w:right w:val="none" w:sz="0" w:space="0" w:color="auto"/>
              </w:divBdr>
            </w:div>
            <w:div w:id="1691881673">
              <w:marLeft w:val="0"/>
              <w:marRight w:val="0"/>
              <w:marTop w:val="0"/>
              <w:marBottom w:val="0"/>
              <w:divBdr>
                <w:top w:val="none" w:sz="0" w:space="0" w:color="auto"/>
                <w:left w:val="none" w:sz="0" w:space="0" w:color="auto"/>
                <w:bottom w:val="none" w:sz="0" w:space="0" w:color="auto"/>
                <w:right w:val="none" w:sz="0" w:space="0" w:color="auto"/>
              </w:divBdr>
            </w:div>
            <w:div w:id="1902790469">
              <w:marLeft w:val="0"/>
              <w:marRight w:val="0"/>
              <w:marTop w:val="0"/>
              <w:marBottom w:val="0"/>
              <w:divBdr>
                <w:top w:val="none" w:sz="0" w:space="0" w:color="auto"/>
                <w:left w:val="none" w:sz="0" w:space="0" w:color="auto"/>
                <w:bottom w:val="none" w:sz="0" w:space="0" w:color="auto"/>
                <w:right w:val="none" w:sz="0" w:space="0" w:color="auto"/>
              </w:divBdr>
            </w:div>
            <w:div w:id="1339894203">
              <w:marLeft w:val="0"/>
              <w:marRight w:val="0"/>
              <w:marTop w:val="0"/>
              <w:marBottom w:val="0"/>
              <w:divBdr>
                <w:top w:val="none" w:sz="0" w:space="0" w:color="auto"/>
                <w:left w:val="none" w:sz="0" w:space="0" w:color="auto"/>
                <w:bottom w:val="none" w:sz="0" w:space="0" w:color="auto"/>
                <w:right w:val="none" w:sz="0" w:space="0" w:color="auto"/>
              </w:divBdr>
            </w:div>
            <w:div w:id="1957712067">
              <w:marLeft w:val="0"/>
              <w:marRight w:val="0"/>
              <w:marTop w:val="0"/>
              <w:marBottom w:val="0"/>
              <w:divBdr>
                <w:top w:val="none" w:sz="0" w:space="0" w:color="auto"/>
                <w:left w:val="none" w:sz="0" w:space="0" w:color="auto"/>
                <w:bottom w:val="none" w:sz="0" w:space="0" w:color="auto"/>
                <w:right w:val="none" w:sz="0" w:space="0" w:color="auto"/>
              </w:divBdr>
            </w:div>
            <w:div w:id="20495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2008">
      <w:bodyDiv w:val="1"/>
      <w:marLeft w:val="0"/>
      <w:marRight w:val="0"/>
      <w:marTop w:val="0"/>
      <w:marBottom w:val="0"/>
      <w:divBdr>
        <w:top w:val="none" w:sz="0" w:space="0" w:color="auto"/>
        <w:left w:val="none" w:sz="0" w:space="0" w:color="auto"/>
        <w:bottom w:val="none" w:sz="0" w:space="0" w:color="auto"/>
        <w:right w:val="none" w:sz="0" w:space="0" w:color="auto"/>
      </w:divBdr>
    </w:div>
    <w:div w:id="1005010596">
      <w:bodyDiv w:val="1"/>
      <w:marLeft w:val="0"/>
      <w:marRight w:val="0"/>
      <w:marTop w:val="0"/>
      <w:marBottom w:val="0"/>
      <w:divBdr>
        <w:top w:val="none" w:sz="0" w:space="0" w:color="auto"/>
        <w:left w:val="none" w:sz="0" w:space="0" w:color="auto"/>
        <w:bottom w:val="none" w:sz="0" w:space="0" w:color="auto"/>
        <w:right w:val="none" w:sz="0" w:space="0" w:color="auto"/>
      </w:divBdr>
      <w:divsChild>
        <w:div w:id="1939678769">
          <w:marLeft w:val="0"/>
          <w:marRight w:val="0"/>
          <w:marTop w:val="0"/>
          <w:marBottom w:val="0"/>
          <w:divBdr>
            <w:top w:val="none" w:sz="0" w:space="0" w:color="auto"/>
            <w:left w:val="none" w:sz="0" w:space="0" w:color="auto"/>
            <w:bottom w:val="none" w:sz="0" w:space="0" w:color="auto"/>
            <w:right w:val="none" w:sz="0" w:space="0" w:color="auto"/>
          </w:divBdr>
          <w:divsChild>
            <w:div w:id="1495341129">
              <w:marLeft w:val="0"/>
              <w:marRight w:val="0"/>
              <w:marTop w:val="0"/>
              <w:marBottom w:val="0"/>
              <w:divBdr>
                <w:top w:val="none" w:sz="0" w:space="0" w:color="auto"/>
                <w:left w:val="none" w:sz="0" w:space="0" w:color="auto"/>
                <w:bottom w:val="none" w:sz="0" w:space="0" w:color="auto"/>
                <w:right w:val="none" w:sz="0" w:space="0" w:color="auto"/>
              </w:divBdr>
            </w:div>
            <w:div w:id="1162543561">
              <w:marLeft w:val="0"/>
              <w:marRight w:val="0"/>
              <w:marTop w:val="0"/>
              <w:marBottom w:val="0"/>
              <w:divBdr>
                <w:top w:val="none" w:sz="0" w:space="0" w:color="auto"/>
                <w:left w:val="none" w:sz="0" w:space="0" w:color="auto"/>
                <w:bottom w:val="none" w:sz="0" w:space="0" w:color="auto"/>
                <w:right w:val="none" w:sz="0" w:space="0" w:color="auto"/>
              </w:divBdr>
            </w:div>
            <w:div w:id="369116422">
              <w:marLeft w:val="0"/>
              <w:marRight w:val="0"/>
              <w:marTop w:val="0"/>
              <w:marBottom w:val="0"/>
              <w:divBdr>
                <w:top w:val="none" w:sz="0" w:space="0" w:color="auto"/>
                <w:left w:val="none" w:sz="0" w:space="0" w:color="auto"/>
                <w:bottom w:val="none" w:sz="0" w:space="0" w:color="auto"/>
                <w:right w:val="none" w:sz="0" w:space="0" w:color="auto"/>
              </w:divBdr>
            </w:div>
            <w:div w:id="262229212">
              <w:marLeft w:val="0"/>
              <w:marRight w:val="0"/>
              <w:marTop w:val="0"/>
              <w:marBottom w:val="0"/>
              <w:divBdr>
                <w:top w:val="none" w:sz="0" w:space="0" w:color="auto"/>
                <w:left w:val="none" w:sz="0" w:space="0" w:color="auto"/>
                <w:bottom w:val="none" w:sz="0" w:space="0" w:color="auto"/>
                <w:right w:val="none" w:sz="0" w:space="0" w:color="auto"/>
              </w:divBdr>
            </w:div>
            <w:div w:id="1117290475">
              <w:marLeft w:val="0"/>
              <w:marRight w:val="0"/>
              <w:marTop w:val="0"/>
              <w:marBottom w:val="0"/>
              <w:divBdr>
                <w:top w:val="none" w:sz="0" w:space="0" w:color="auto"/>
                <w:left w:val="none" w:sz="0" w:space="0" w:color="auto"/>
                <w:bottom w:val="none" w:sz="0" w:space="0" w:color="auto"/>
                <w:right w:val="none" w:sz="0" w:space="0" w:color="auto"/>
              </w:divBdr>
            </w:div>
            <w:div w:id="359553324">
              <w:marLeft w:val="0"/>
              <w:marRight w:val="0"/>
              <w:marTop w:val="0"/>
              <w:marBottom w:val="0"/>
              <w:divBdr>
                <w:top w:val="none" w:sz="0" w:space="0" w:color="auto"/>
                <w:left w:val="none" w:sz="0" w:space="0" w:color="auto"/>
                <w:bottom w:val="none" w:sz="0" w:space="0" w:color="auto"/>
                <w:right w:val="none" w:sz="0" w:space="0" w:color="auto"/>
              </w:divBdr>
            </w:div>
            <w:div w:id="498809295">
              <w:marLeft w:val="0"/>
              <w:marRight w:val="0"/>
              <w:marTop w:val="0"/>
              <w:marBottom w:val="0"/>
              <w:divBdr>
                <w:top w:val="none" w:sz="0" w:space="0" w:color="auto"/>
                <w:left w:val="none" w:sz="0" w:space="0" w:color="auto"/>
                <w:bottom w:val="none" w:sz="0" w:space="0" w:color="auto"/>
                <w:right w:val="none" w:sz="0" w:space="0" w:color="auto"/>
              </w:divBdr>
            </w:div>
            <w:div w:id="1493252698">
              <w:marLeft w:val="0"/>
              <w:marRight w:val="0"/>
              <w:marTop w:val="0"/>
              <w:marBottom w:val="0"/>
              <w:divBdr>
                <w:top w:val="none" w:sz="0" w:space="0" w:color="auto"/>
                <w:left w:val="none" w:sz="0" w:space="0" w:color="auto"/>
                <w:bottom w:val="none" w:sz="0" w:space="0" w:color="auto"/>
                <w:right w:val="none" w:sz="0" w:space="0" w:color="auto"/>
              </w:divBdr>
            </w:div>
            <w:div w:id="983197016">
              <w:marLeft w:val="0"/>
              <w:marRight w:val="0"/>
              <w:marTop w:val="0"/>
              <w:marBottom w:val="0"/>
              <w:divBdr>
                <w:top w:val="none" w:sz="0" w:space="0" w:color="auto"/>
                <w:left w:val="none" w:sz="0" w:space="0" w:color="auto"/>
                <w:bottom w:val="none" w:sz="0" w:space="0" w:color="auto"/>
                <w:right w:val="none" w:sz="0" w:space="0" w:color="auto"/>
              </w:divBdr>
            </w:div>
            <w:div w:id="50815371">
              <w:marLeft w:val="0"/>
              <w:marRight w:val="0"/>
              <w:marTop w:val="0"/>
              <w:marBottom w:val="0"/>
              <w:divBdr>
                <w:top w:val="none" w:sz="0" w:space="0" w:color="auto"/>
                <w:left w:val="none" w:sz="0" w:space="0" w:color="auto"/>
                <w:bottom w:val="none" w:sz="0" w:space="0" w:color="auto"/>
                <w:right w:val="none" w:sz="0" w:space="0" w:color="auto"/>
              </w:divBdr>
            </w:div>
            <w:div w:id="895311483">
              <w:marLeft w:val="0"/>
              <w:marRight w:val="0"/>
              <w:marTop w:val="0"/>
              <w:marBottom w:val="0"/>
              <w:divBdr>
                <w:top w:val="none" w:sz="0" w:space="0" w:color="auto"/>
                <w:left w:val="none" w:sz="0" w:space="0" w:color="auto"/>
                <w:bottom w:val="none" w:sz="0" w:space="0" w:color="auto"/>
                <w:right w:val="none" w:sz="0" w:space="0" w:color="auto"/>
              </w:divBdr>
            </w:div>
            <w:div w:id="1230312201">
              <w:marLeft w:val="0"/>
              <w:marRight w:val="0"/>
              <w:marTop w:val="0"/>
              <w:marBottom w:val="0"/>
              <w:divBdr>
                <w:top w:val="none" w:sz="0" w:space="0" w:color="auto"/>
                <w:left w:val="none" w:sz="0" w:space="0" w:color="auto"/>
                <w:bottom w:val="none" w:sz="0" w:space="0" w:color="auto"/>
                <w:right w:val="none" w:sz="0" w:space="0" w:color="auto"/>
              </w:divBdr>
            </w:div>
            <w:div w:id="1520074268">
              <w:marLeft w:val="0"/>
              <w:marRight w:val="0"/>
              <w:marTop w:val="0"/>
              <w:marBottom w:val="0"/>
              <w:divBdr>
                <w:top w:val="none" w:sz="0" w:space="0" w:color="auto"/>
                <w:left w:val="none" w:sz="0" w:space="0" w:color="auto"/>
                <w:bottom w:val="none" w:sz="0" w:space="0" w:color="auto"/>
                <w:right w:val="none" w:sz="0" w:space="0" w:color="auto"/>
              </w:divBdr>
            </w:div>
            <w:div w:id="892736735">
              <w:marLeft w:val="0"/>
              <w:marRight w:val="0"/>
              <w:marTop w:val="0"/>
              <w:marBottom w:val="0"/>
              <w:divBdr>
                <w:top w:val="none" w:sz="0" w:space="0" w:color="auto"/>
                <w:left w:val="none" w:sz="0" w:space="0" w:color="auto"/>
                <w:bottom w:val="none" w:sz="0" w:space="0" w:color="auto"/>
                <w:right w:val="none" w:sz="0" w:space="0" w:color="auto"/>
              </w:divBdr>
            </w:div>
            <w:div w:id="1232306050">
              <w:marLeft w:val="0"/>
              <w:marRight w:val="0"/>
              <w:marTop w:val="0"/>
              <w:marBottom w:val="0"/>
              <w:divBdr>
                <w:top w:val="none" w:sz="0" w:space="0" w:color="auto"/>
                <w:left w:val="none" w:sz="0" w:space="0" w:color="auto"/>
                <w:bottom w:val="none" w:sz="0" w:space="0" w:color="auto"/>
                <w:right w:val="none" w:sz="0" w:space="0" w:color="auto"/>
              </w:divBdr>
            </w:div>
            <w:div w:id="1516841725">
              <w:marLeft w:val="0"/>
              <w:marRight w:val="0"/>
              <w:marTop w:val="0"/>
              <w:marBottom w:val="0"/>
              <w:divBdr>
                <w:top w:val="none" w:sz="0" w:space="0" w:color="auto"/>
                <w:left w:val="none" w:sz="0" w:space="0" w:color="auto"/>
                <w:bottom w:val="none" w:sz="0" w:space="0" w:color="auto"/>
                <w:right w:val="none" w:sz="0" w:space="0" w:color="auto"/>
              </w:divBdr>
            </w:div>
            <w:div w:id="1078402716">
              <w:marLeft w:val="0"/>
              <w:marRight w:val="0"/>
              <w:marTop w:val="0"/>
              <w:marBottom w:val="0"/>
              <w:divBdr>
                <w:top w:val="none" w:sz="0" w:space="0" w:color="auto"/>
                <w:left w:val="none" w:sz="0" w:space="0" w:color="auto"/>
                <w:bottom w:val="none" w:sz="0" w:space="0" w:color="auto"/>
                <w:right w:val="none" w:sz="0" w:space="0" w:color="auto"/>
              </w:divBdr>
            </w:div>
            <w:div w:id="1309165718">
              <w:marLeft w:val="0"/>
              <w:marRight w:val="0"/>
              <w:marTop w:val="0"/>
              <w:marBottom w:val="0"/>
              <w:divBdr>
                <w:top w:val="none" w:sz="0" w:space="0" w:color="auto"/>
                <w:left w:val="none" w:sz="0" w:space="0" w:color="auto"/>
                <w:bottom w:val="none" w:sz="0" w:space="0" w:color="auto"/>
                <w:right w:val="none" w:sz="0" w:space="0" w:color="auto"/>
              </w:divBdr>
            </w:div>
            <w:div w:id="763722825">
              <w:marLeft w:val="0"/>
              <w:marRight w:val="0"/>
              <w:marTop w:val="0"/>
              <w:marBottom w:val="0"/>
              <w:divBdr>
                <w:top w:val="none" w:sz="0" w:space="0" w:color="auto"/>
                <w:left w:val="none" w:sz="0" w:space="0" w:color="auto"/>
                <w:bottom w:val="none" w:sz="0" w:space="0" w:color="auto"/>
                <w:right w:val="none" w:sz="0" w:space="0" w:color="auto"/>
              </w:divBdr>
            </w:div>
            <w:div w:id="462702076">
              <w:marLeft w:val="0"/>
              <w:marRight w:val="0"/>
              <w:marTop w:val="0"/>
              <w:marBottom w:val="0"/>
              <w:divBdr>
                <w:top w:val="none" w:sz="0" w:space="0" w:color="auto"/>
                <w:left w:val="none" w:sz="0" w:space="0" w:color="auto"/>
                <w:bottom w:val="none" w:sz="0" w:space="0" w:color="auto"/>
                <w:right w:val="none" w:sz="0" w:space="0" w:color="auto"/>
              </w:divBdr>
            </w:div>
            <w:div w:id="1897665536">
              <w:marLeft w:val="0"/>
              <w:marRight w:val="0"/>
              <w:marTop w:val="0"/>
              <w:marBottom w:val="0"/>
              <w:divBdr>
                <w:top w:val="none" w:sz="0" w:space="0" w:color="auto"/>
                <w:left w:val="none" w:sz="0" w:space="0" w:color="auto"/>
                <w:bottom w:val="none" w:sz="0" w:space="0" w:color="auto"/>
                <w:right w:val="none" w:sz="0" w:space="0" w:color="auto"/>
              </w:divBdr>
            </w:div>
            <w:div w:id="1065837235">
              <w:marLeft w:val="0"/>
              <w:marRight w:val="0"/>
              <w:marTop w:val="0"/>
              <w:marBottom w:val="0"/>
              <w:divBdr>
                <w:top w:val="none" w:sz="0" w:space="0" w:color="auto"/>
                <w:left w:val="none" w:sz="0" w:space="0" w:color="auto"/>
                <w:bottom w:val="none" w:sz="0" w:space="0" w:color="auto"/>
                <w:right w:val="none" w:sz="0" w:space="0" w:color="auto"/>
              </w:divBdr>
            </w:div>
            <w:div w:id="311300278">
              <w:marLeft w:val="0"/>
              <w:marRight w:val="0"/>
              <w:marTop w:val="0"/>
              <w:marBottom w:val="0"/>
              <w:divBdr>
                <w:top w:val="none" w:sz="0" w:space="0" w:color="auto"/>
                <w:left w:val="none" w:sz="0" w:space="0" w:color="auto"/>
                <w:bottom w:val="none" w:sz="0" w:space="0" w:color="auto"/>
                <w:right w:val="none" w:sz="0" w:space="0" w:color="auto"/>
              </w:divBdr>
            </w:div>
            <w:div w:id="419789247">
              <w:marLeft w:val="0"/>
              <w:marRight w:val="0"/>
              <w:marTop w:val="0"/>
              <w:marBottom w:val="0"/>
              <w:divBdr>
                <w:top w:val="none" w:sz="0" w:space="0" w:color="auto"/>
                <w:left w:val="none" w:sz="0" w:space="0" w:color="auto"/>
                <w:bottom w:val="none" w:sz="0" w:space="0" w:color="auto"/>
                <w:right w:val="none" w:sz="0" w:space="0" w:color="auto"/>
              </w:divBdr>
            </w:div>
            <w:div w:id="1131433901">
              <w:marLeft w:val="0"/>
              <w:marRight w:val="0"/>
              <w:marTop w:val="0"/>
              <w:marBottom w:val="0"/>
              <w:divBdr>
                <w:top w:val="none" w:sz="0" w:space="0" w:color="auto"/>
                <w:left w:val="none" w:sz="0" w:space="0" w:color="auto"/>
                <w:bottom w:val="none" w:sz="0" w:space="0" w:color="auto"/>
                <w:right w:val="none" w:sz="0" w:space="0" w:color="auto"/>
              </w:divBdr>
            </w:div>
            <w:div w:id="1358233648">
              <w:marLeft w:val="0"/>
              <w:marRight w:val="0"/>
              <w:marTop w:val="0"/>
              <w:marBottom w:val="0"/>
              <w:divBdr>
                <w:top w:val="none" w:sz="0" w:space="0" w:color="auto"/>
                <w:left w:val="none" w:sz="0" w:space="0" w:color="auto"/>
                <w:bottom w:val="none" w:sz="0" w:space="0" w:color="auto"/>
                <w:right w:val="none" w:sz="0" w:space="0" w:color="auto"/>
              </w:divBdr>
            </w:div>
            <w:div w:id="1081563533">
              <w:marLeft w:val="0"/>
              <w:marRight w:val="0"/>
              <w:marTop w:val="0"/>
              <w:marBottom w:val="0"/>
              <w:divBdr>
                <w:top w:val="none" w:sz="0" w:space="0" w:color="auto"/>
                <w:left w:val="none" w:sz="0" w:space="0" w:color="auto"/>
                <w:bottom w:val="none" w:sz="0" w:space="0" w:color="auto"/>
                <w:right w:val="none" w:sz="0" w:space="0" w:color="auto"/>
              </w:divBdr>
            </w:div>
            <w:div w:id="447243397">
              <w:marLeft w:val="0"/>
              <w:marRight w:val="0"/>
              <w:marTop w:val="0"/>
              <w:marBottom w:val="0"/>
              <w:divBdr>
                <w:top w:val="none" w:sz="0" w:space="0" w:color="auto"/>
                <w:left w:val="none" w:sz="0" w:space="0" w:color="auto"/>
                <w:bottom w:val="none" w:sz="0" w:space="0" w:color="auto"/>
                <w:right w:val="none" w:sz="0" w:space="0" w:color="auto"/>
              </w:divBdr>
            </w:div>
            <w:div w:id="1880315425">
              <w:marLeft w:val="0"/>
              <w:marRight w:val="0"/>
              <w:marTop w:val="0"/>
              <w:marBottom w:val="0"/>
              <w:divBdr>
                <w:top w:val="none" w:sz="0" w:space="0" w:color="auto"/>
                <w:left w:val="none" w:sz="0" w:space="0" w:color="auto"/>
                <w:bottom w:val="none" w:sz="0" w:space="0" w:color="auto"/>
                <w:right w:val="none" w:sz="0" w:space="0" w:color="auto"/>
              </w:divBdr>
            </w:div>
            <w:div w:id="1219586145">
              <w:marLeft w:val="0"/>
              <w:marRight w:val="0"/>
              <w:marTop w:val="0"/>
              <w:marBottom w:val="0"/>
              <w:divBdr>
                <w:top w:val="none" w:sz="0" w:space="0" w:color="auto"/>
                <w:left w:val="none" w:sz="0" w:space="0" w:color="auto"/>
                <w:bottom w:val="none" w:sz="0" w:space="0" w:color="auto"/>
                <w:right w:val="none" w:sz="0" w:space="0" w:color="auto"/>
              </w:divBdr>
            </w:div>
            <w:div w:id="16857658">
              <w:marLeft w:val="0"/>
              <w:marRight w:val="0"/>
              <w:marTop w:val="0"/>
              <w:marBottom w:val="0"/>
              <w:divBdr>
                <w:top w:val="none" w:sz="0" w:space="0" w:color="auto"/>
                <w:left w:val="none" w:sz="0" w:space="0" w:color="auto"/>
                <w:bottom w:val="none" w:sz="0" w:space="0" w:color="auto"/>
                <w:right w:val="none" w:sz="0" w:space="0" w:color="auto"/>
              </w:divBdr>
            </w:div>
            <w:div w:id="1680934222">
              <w:marLeft w:val="0"/>
              <w:marRight w:val="0"/>
              <w:marTop w:val="0"/>
              <w:marBottom w:val="0"/>
              <w:divBdr>
                <w:top w:val="none" w:sz="0" w:space="0" w:color="auto"/>
                <w:left w:val="none" w:sz="0" w:space="0" w:color="auto"/>
                <w:bottom w:val="none" w:sz="0" w:space="0" w:color="auto"/>
                <w:right w:val="none" w:sz="0" w:space="0" w:color="auto"/>
              </w:divBdr>
            </w:div>
            <w:div w:id="2077362656">
              <w:marLeft w:val="0"/>
              <w:marRight w:val="0"/>
              <w:marTop w:val="0"/>
              <w:marBottom w:val="0"/>
              <w:divBdr>
                <w:top w:val="none" w:sz="0" w:space="0" w:color="auto"/>
                <w:left w:val="none" w:sz="0" w:space="0" w:color="auto"/>
                <w:bottom w:val="none" w:sz="0" w:space="0" w:color="auto"/>
                <w:right w:val="none" w:sz="0" w:space="0" w:color="auto"/>
              </w:divBdr>
            </w:div>
            <w:div w:id="1672827282">
              <w:marLeft w:val="0"/>
              <w:marRight w:val="0"/>
              <w:marTop w:val="0"/>
              <w:marBottom w:val="0"/>
              <w:divBdr>
                <w:top w:val="none" w:sz="0" w:space="0" w:color="auto"/>
                <w:left w:val="none" w:sz="0" w:space="0" w:color="auto"/>
                <w:bottom w:val="none" w:sz="0" w:space="0" w:color="auto"/>
                <w:right w:val="none" w:sz="0" w:space="0" w:color="auto"/>
              </w:divBdr>
            </w:div>
            <w:div w:id="1846243193">
              <w:marLeft w:val="0"/>
              <w:marRight w:val="0"/>
              <w:marTop w:val="0"/>
              <w:marBottom w:val="0"/>
              <w:divBdr>
                <w:top w:val="none" w:sz="0" w:space="0" w:color="auto"/>
                <w:left w:val="none" w:sz="0" w:space="0" w:color="auto"/>
                <w:bottom w:val="none" w:sz="0" w:space="0" w:color="auto"/>
                <w:right w:val="none" w:sz="0" w:space="0" w:color="auto"/>
              </w:divBdr>
            </w:div>
            <w:div w:id="598173243">
              <w:marLeft w:val="0"/>
              <w:marRight w:val="0"/>
              <w:marTop w:val="0"/>
              <w:marBottom w:val="0"/>
              <w:divBdr>
                <w:top w:val="none" w:sz="0" w:space="0" w:color="auto"/>
                <w:left w:val="none" w:sz="0" w:space="0" w:color="auto"/>
                <w:bottom w:val="none" w:sz="0" w:space="0" w:color="auto"/>
                <w:right w:val="none" w:sz="0" w:space="0" w:color="auto"/>
              </w:divBdr>
            </w:div>
            <w:div w:id="313681868">
              <w:marLeft w:val="0"/>
              <w:marRight w:val="0"/>
              <w:marTop w:val="0"/>
              <w:marBottom w:val="0"/>
              <w:divBdr>
                <w:top w:val="none" w:sz="0" w:space="0" w:color="auto"/>
                <w:left w:val="none" w:sz="0" w:space="0" w:color="auto"/>
                <w:bottom w:val="none" w:sz="0" w:space="0" w:color="auto"/>
                <w:right w:val="none" w:sz="0" w:space="0" w:color="auto"/>
              </w:divBdr>
            </w:div>
            <w:div w:id="826289321">
              <w:marLeft w:val="0"/>
              <w:marRight w:val="0"/>
              <w:marTop w:val="0"/>
              <w:marBottom w:val="0"/>
              <w:divBdr>
                <w:top w:val="none" w:sz="0" w:space="0" w:color="auto"/>
                <w:left w:val="none" w:sz="0" w:space="0" w:color="auto"/>
                <w:bottom w:val="none" w:sz="0" w:space="0" w:color="auto"/>
                <w:right w:val="none" w:sz="0" w:space="0" w:color="auto"/>
              </w:divBdr>
            </w:div>
            <w:div w:id="1708096014">
              <w:marLeft w:val="0"/>
              <w:marRight w:val="0"/>
              <w:marTop w:val="0"/>
              <w:marBottom w:val="0"/>
              <w:divBdr>
                <w:top w:val="none" w:sz="0" w:space="0" w:color="auto"/>
                <w:left w:val="none" w:sz="0" w:space="0" w:color="auto"/>
                <w:bottom w:val="none" w:sz="0" w:space="0" w:color="auto"/>
                <w:right w:val="none" w:sz="0" w:space="0" w:color="auto"/>
              </w:divBdr>
            </w:div>
            <w:div w:id="526680052">
              <w:marLeft w:val="0"/>
              <w:marRight w:val="0"/>
              <w:marTop w:val="0"/>
              <w:marBottom w:val="0"/>
              <w:divBdr>
                <w:top w:val="none" w:sz="0" w:space="0" w:color="auto"/>
                <w:left w:val="none" w:sz="0" w:space="0" w:color="auto"/>
                <w:bottom w:val="none" w:sz="0" w:space="0" w:color="auto"/>
                <w:right w:val="none" w:sz="0" w:space="0" w:color="auto"/>
              </w:divBdr>
            </w:div>
            <w:div w:id="1473131940">
              <w:marLeft w:val="0"/>
              <w:marRight w:val="0"/>
              <w:marTop w:val="0"/>
              <w:marBottom w:val="0"/>
              <w:divBdr>
                <w:top w:val="none" w:sz="0" w:space="0" w:color="auto"/>
                <w:left w:val="none" w:sz="0" w:space="0" w:color="auto"/>
                <w:bottom w:val="none" w:sz="0" w:space="0" w:color="auto"/>
                <w:right w:val="none" w:sz="0" w:space="0" w:color="auto"/>
              </w:divBdr>
            </w:div>
            <w:div w:id="1884174645">
              <w:marLeft w:val="0"/>
              <w:marRight w:val="0"/>
              <w:marTop w:val="0"/>
              <w:marBottom w:val="0"/>
              <w:divBdr>
                <w:top w:val="none" w:sz="0" w:space="0" w:color="auto"/>
                <w:left w:val="none" w:sz="0" w:space="0" w:color="auto"/>
                <w:bottom w:val="none" w:sz="0" w:space="0" w:color="auto"/>
                <w:right w:val="none" w:sz="0" w:space="0" w:color="auto"/>
              </w:divBdr>
            </w:div>
            <w:div w:id="1326854820">
              <w:marLeft w:val="0"/>
              <w:marRight w:val="0"/>
              <w:marTop w:val="0"/>
              <w:marBottom w:val="0"/>
              <w:divBdr>
                <w:top w:val="none" w:sz="0" w:space="0" w:color="auto"/>
                <w:left w:val="none" w:sz="0" w:space="0" w:color="auto"/>
                <w:bottom w:val="none" w:sz="0" w:space="0" w:color="auto"/>
                <w:right w:val="none" w:sz="0" w:space="0" w:color="auto"/>
              </w:divBdr>
            </w:div>
            <w:div w:id="1451321114">
              <w:marLeft w:val="0"/>
              <w:marRight w:val="0"/>
              <w:marTop w:val="0"/>
              <w:marBottom w:val="0"/>
              <w:divBdr>
                <w:top w:val="none" w:sz="0" w:space="0" w:color="auto"/>
                <w:left w:val="none" w:sz="0" w:space="0" w:color="auto"/>
                <w:bottom w:val="none" w:sz="0" w:space="0" w:color="auto"/>
                <w:right w:val="none" w:sz="0" w:space="0" w:color="auto"/>
              </w:divBdr>
            </w:div>
            <w:div w:id="2113236555">
              <w:marLeft w:val="0"/>
              <w:marRight w:val="0"/>
              <w:marTop w:val="0"/>
              <w:marBottom w:val="0"/>
              <w:divBdr>
                <w:top w:val="none" w:sz="0" w:space="0" w:color="auto"/>
                <w:left w:val="none" w:sz="0" w:space="0" w:color="auto"/>
                <w:bottom w:val="none" w:sz="0" w:space="0" w:color="auto"/>
                <w:right w:val="none" w:sz="0" w:space="0" w:color="auto"/>
              </w:divBdr>
            </w:div>
            <w:div w:id="1637687747">
              <w:marLeft w:val="0"/>
              <w:marRight w:val="0"/>
              <w:marTop w:val="0"/>
              <w:marBottom w:val="0"/>
              <w:divBdr>
                <w:top w:val="none" w:sz="0" w:space="0" w:color="auto"/>
                <w:left w:val="none" w:sz="0" w:space="0" w:color="auto"/>
                <w:bottom w:val="none" w:sz="0" w:space="0" w:color="auto"/>
                <w:right w:val="none" w:sz="0" w:space="0" w:color="auto"/>
              </w:divBdr>
            </w:div>
            <w:div w:id="1078134241">
              <w:marLeft w:val="0"/>
              <w:marRight w:val="0"/>
              <w:marTop w:val="0"/>
              <w:marBottom w:val="0"/>
              <w:divBdr>
                <w:top w:val="none" w:sz="0" w:space="0" w:color="auto"/>
                <w:left w:val="none" w:sz="0" w:space="0" w:color="auto"/>
                <w:bottom w:val="none" w:sz="0" w:space="0" w:color="auto"/>
                <w:right w:val="none" w:sz="0" w:space="0" w:color="auto"/>
              </w:divBdr>
            </w:div>
            <w:div w:id="496312330">
              <w:marLeft w:val="0"/>
              <w:marRight w:val="0"/>
              <w:marTop w:val="0"/>
              <w:marBottom w:val="0"/>
              <w:divBdr>
                <w:top w:val="none" w:sz="0" w:space="0" w:color="auto"/>
                <w:left w:val="none" w:sz="0" w:space="0" w:color="auto"/>
                <w:bottom w:val="none" w:sz="0" w:space="0" w:color="auto"/>
                <w:right w:val="none" w:sz="0" w:space="0" w:color="auto"/>
              </w:divBdr>
            </w:div>
            <w:div w:id="534777008">
              <w:marLeft w:val="0"/>
              <w:marRight w:val="0"/>
              <w:marTop w:val="0"/>
              <w:marBottom w:val="0"/>
              <w:divBdr>
                <w:top w:val="none" w:sz="0" w:space="0" w:color="auto"/>
                <w:left w:val="none" w:sz="0" w:space="0" w:color="auto"/>
                <w:bottom w:val="none" w:sz="0" w:space="0" w:color="auto"/>
                <w:right w:val="none" w:sz="0" w:space="0" w:color="auto"/>
              </w:divBdr>
            </w:div>
            <w:div w:id="1090811088">
              <w:marLeft w:val="0"/>
              <w:marRight w:val="0"/>
              <w:marTop w:val="0"/>
              <w:marBottom w:val="0"/>
              <w:divBdr>
                <w:top w:val="none" w:sz="0" w:space="0" w:color="auto"/>
                <w:left w:val="none" w:sz="0" w:space="0" w:color="auto"/>
                <w:bottom w:val="none" w:sz="0" w:space="0" w:color="auto"/>
                <w:right w:val="none" w:sz="0" w:space="0" w:color="auto"/>
              </w:divBdr>
            </w:div>
            <w:div w:id="1867717811">
              <w:marLeft w:val="0"/>
              <w:marRight w:val="0"/>
              <w:marTop w:val="0"/>
              <w:marBottom w:val="0"/>
              <w:divBdr>
                <w:top w:val="none" w:sz="0" w:space="0" w:color="auto"/>
                <w:left w:val="none" w:sz="0" w:space="0" w:color="auto"/>
                <w:bottom w:val="none" w:sz="0" w:space="0" w:color="auto"/>
                <w:right w:val="none" w:sz="0" w:space="0" w:color="auto"/>
              </w:divBdr>
            </w:div>
            <w:div w:id="36202084">
              <w:marLeft w:val="0"/>
              <w:marRight w:val="0"/>
              <w:marTop w:val="0"/>
              <w:marBottom w:val="0"/>
              <w:divBdr>
                <w:top w:val="none" w:sz="0" w:space="0" w:color="auto"/>
                <w:left w:val="none" w:sz="0" w:space="0" w:color="auto"/>
                <w:bottom w:val="none" w:sz="0" w:space="0" w:color="auto"/>
                <w:right w:val="none" w:sz="0" w:space="0" w:color="auto"/>
              </w:divBdr>
            </w:div>
            <w:div w:id="795679583">
              <w:marLeft w:val="0"/>
              <w:marRight w:val="0"/>
              <w:marTop w:val="0"/>
              <w:marBottom w:val="0"/>
              <w:divBdr>
                <w:top w:val="none" w:sz="0" w:space="0" w:color="auto"/>
                <w:left w:val="none" w:sz="0" w:space="0" w:color="auto"/>
                <w:bottom w:val="none" w:sz="0" w:space="0" w:color="auto"/>
                <w:right w:val="none" w:sz="0" w:space="0" w:color="auto"/>
              </w:divBdr>
            </w:div>
            <w:div w:id="405958529">
              <w:marLeft w:val="0"/>
              <w:marRight w:val="0"/>
              <w:marTop w:val="0"/>
              <w:marBottom w:val="0"/>
              <w:divBdr>
                <w:top w:val="none" w:sz="0" w:space="0" w:color="auto"/>
                <w:left w:val="none" w:sz="0" w:space="0" w:color="auto"/>
                <w:bottom w:val="none" w:sz="0" w:space="0" w:color="auto"/>
                <w:right w:val="none" w:sz="0" w:space="0" w:color="auto"/>
              </w:divBdr>
            </w:div>
            <w:div w:id="1499617430">
              <w:marLeft w:val="0"/>
              <w:marRight w:val="0"/>
              <w:marTop w:val="0"/>
              <w:marBottom w:val="0"/>
              <w:divBdr>
                <w:top w:val="none" w:sz="0" w:space="0" w:color="auto"/>
                <w:left w:val="none" w:sz="0" w:space="0" w:color="auto"/>
                <w:bottom w:val="none" w:sz="0" w:space="0" w:color="auto"/>
                <w:right w:val="none" w:sz="0" w:space="0" w:color="auto"/>
              </w:divBdr>
            </w:div>
            <w:div w:id="228074509">
              <w:marLeft w:val="0"/>
              <w:marRight w:val="0"/>
              <w:marTop w:val="0"/>
              <w:marBottom w:val="0"/>
              <w:divBdr>
                <w:top w:val="none" w:sz="0" w:space="0" w:color="auto"/>
                <w:left w:val="none" w:sz="0" w:space="0" w:color="auto"/>
                <w:bottom w:val="none" w:sz="0" w:space="0" w:color="auto"/>
                <w:right w:val="none" w:sz="0" w:space="0" w:color="auto"/>
              </w:divBdr>
            </w:div>
            <w:div w:id="183635580">
              <w:marLeft w:val="0"/>
              <w:marRight w:val="0"/>
              <w:marTop w:val="0"/>
              <w:marBottom w:val="0"/>
              <w:divBdr>
                <w:top w:val="none" w:sz="0" w:space="0" w:color="auto"/>
                <w:left w:val="none" w:sz="0" w:space="0" w:color="auto"/>
                <w:bottom w:val="none" w:sz="0" w:space="0" w:color="auto"/>
                <w:right w:val="none" w:sz="0" w:space="0" w:color="auto"/>
              </w:divBdr>
            </w:div>
            <w:div w:id="1237938191">
              <w:marLeft w:val="0"/>
              <w:marRight w:val="0"/>
              <w:marTop w:val="0"/>
              <w:marBottom w:val="0"/>
              <w:divBdr>
                <w:top w:val="none" w:sz="0" w:space="0" w:color="auto"/>
                <w:left w:val="none" w:sz="0" w:space="0" w:color="auto"/>
                <w:bottom w:val="none" w:sz="0" w:space="0" w:color="auto"/>
                <w:right w:val="none" w:sz="0" w:space="0" w:color="auto"/>
              </w:divBdr>
            </w:div>
            <w:div w:id="301158860">
              <w:marLeft w:val="0"/>
              <w:marRight w:val="0"/>
              <w:marTop w:val="0"/>
              <w:marBottom w:val="0"/>
              <w:divBdr>
                <w:top w:val="none" w:sz="0" w:space="0" w:color="auto"/>
                <w:left w:val="none" w:sz="0" w:space="0" w:color="auto"/>
                <w:bottom w:val="none" w:sz="0" w:space="0" w:color="auto"/>
                <w:right w:val="none" w:sz="0" w:space="0" w:color="auto"/>
              </w:divBdr>
            </w:div>
            <w:div w:id="824321348">
              <w:marLeft w:val="0"/>
              <w:marRight w:val="0"/>
              <w:marTop w:val="0"/>
              <w:marBottom w:val="0"/>
              <w:divBdr>
                <w:top w:val="none" w:sz="0" w:space="0" w:color="auto"/>
                <w:left w:val="none" w:sz="0" w:space="0" w:color="auto"/>
                <w:bottom w:val="none" w:sz="0" w:space="0" w:color="auto"/>
                <w:right w:val="none" w:sz="0" w:space="0" w:color="auto"/>
              </w:divBdr>
            </w:div>
            <w:div w:id="1019818480">
              <w:marLeft w:val="0"/>
              <w:marRight w:val="0"/>
              <w:marTop w:val="0"/>
              <w:marBottom w:val="0"/>
              <w:divBdr>
                <w:top w:val="none" w:sz="0" w:space="0" w:color="auto"/>
                <w:left w:val="none" w:sz="0" w:space="0" w:color="auto"/>
                <w:bottom w:val="none" w:sz="0" w:space="0" w:color="auto"/>
                <w:right w:val="none" w:sz="0" w:space="0" w:color="auto"/>
              </w:divBdr>
            </w:div>
            <w:div w:id="1730566061">
              <w:marLeft w:val="0"/>
              <w:marRight w:val="0"/>
              <w:marTop w:val="0"/>
              <w:marBottom w:val="0"/>
              <w:divBdr>
                <w:top w:val="none" w:sz="0" w:space="0" w:color="auto"/>
                <w:left w:val="none" w:sz="0" w:space="0" w:color="auto"/>
                <w:bottom w:val="none" w:sz="0" w:space="0" w:color="auto"/>
                <w:right w:val="none" w:sz="0" w:space="0" w:color="auto"/>
              </w:divBdr>
            </w:div>
            <w:div w:id="692147561">
              <w:marLeft w:val="0"/>
              <w:marRight w:val="0"/>
              <w:marTop w:val="0"/>
              <w:marBottom w:val="0"/>
              <w:divBdr>
                <w:top w:val="none" w:sz="0" w:space="0" w:color="auto"/>
                <w:left w:val="none" w:sz="0" w:space="0" w:color="auto"/>
                <w:bottom w:val="none" w:sz="0" w:space="0" w:color="auto"/>
                <w:right w:val="none" w:sz="0" w:space="0" w:color="auto"/>
              </w:divBdr>
            </w:div>
            <w:div w:id="1087652492">
              <w:marLeft w:val="0"/>
              <w:marRight w:val="0"/>
              <w:marTop w:val="0"/>
              <w:marBottom w:val="0"/>
              <w:divBdr>
                <w:top w:val="none" w:sz="0" w:space="0" w:color="auto"/>
                <w:left w:val="none" w:sz="0" w:space="0" w:color="auto"/>
                <w:bottom w:val="none" w:sz="0" w:space="0" w:color="auto"/>
                <w:right w:val="none" w:sz="0" w:space="0" w:color="auto"/>
              </w:divBdr>
            </w:div>
            <w:div w:id="419373172">
              <w:marLeft w:val="0"/>
              <w:marRight w:val="0"/>
              <w:marTop w:val="0"/>
              <w:marBottom w:val="0"/>
              <w:divBdr>
                <w:top w:val="none" w:sz="0" w:space="0" w:color="auto"/>
                <w:left w:val="none" w:sz="0" w:space="0" w:color="auto"/>
                <w:bottom w:val="none" w:sz="0" w:space="0" w:color="auto"/>
                <w:right w:val="none" w:sz="0" w:space="0" w:color="auto"/>
              </w:divBdr>
            </w:div>
            <w:div w:id="38358557">
              <w:marLeft w:val="0"/>
              <w:marRight w:val="0"/>
              <w:marTop w:val="0"/>
              <w:marBottom w:val="0"/>
              <w:divBdr>
                <w:top w:val="none" w:sz="0" w:space="0" w:color="auto"/>
                <w:left w:val="none" w:sz="0" w:space="0" w:color="auto"/>
                <w:bottom w:val="none" w:sz="0" w:space="0" w:color="auto"/>
                <w:right w:val="none" w:sz="0" w:space="0" w:color="auto"/>
              </w:divBdr>
            </w:div>
            <w:div w:id="1240482112">
              <w:marLeft w:val="0"/>
              <w:marRight w:val="0"/>
              <w:marTop w:val="0"/>
              <w:marBottom w:val="0"/>
              <w:divBdr>
                <w:top w:val="none" w:sz="0" w:space="0" w:color="auto"/>
                <w:left w:val="none" w:sz="0" w:space="0" w:color="auto"/>
                <w:bottom w:val="none" w:sz="0" w:space="0" w:color="auto"/>
                <w:right w:val="none" w:sz="0" w:space="0" w:color="auto"/>
              </w:divBdr>
            </w:div>
            <w:div w:id="1554349247">
              <w:marLeft w:val="0"/>
              <w:marRight w:val="0"/>
              <w:marTop w:val="0"/>
              <w:marBottom w:val="0"/>
              <w:divBdr>
                <w:top w:val="none" w:sz="0" w:space="0" w:color="auto"/>
                <w:left w:val="none" w:sz="0" w:space="0" w:color="auto"/>
                <w:bottom w:val="none" w:sz="0" w:space="0" w:color="auto"/>
                <w:right w:val="none" w:sz="0" w:space="0" w:color="auto"/>
              </w:divBdr>
            </w:div>
            <w:div w:id="1615748158">
              <w:marLeft w:val="0"/>
              <w:marRight w:val="0"/>
              <w:marTop w:val="0"/>
              <w:marBottom w:val="0"/>
              <w:divBdr>
                <w:top w:val="none" w:sz="0" w:space="0" w:color="auto"/>
                <w:left w:val="none" w:sz="0" w:space="0" w:color="auto"/>
                <w:bottom w:val="none" w:sz="0" w:space="0" w:color="auto"/>
                <w:right w:val="none" w:sz="0" w:space="0" w:color="auto"/>
              </w:divBdr>
            </w:div>
            <w:div w:id="1609310206">
              <w:marLeft w:val="0"/>
              <w:marRight w:val="0"/>
              <w:marTop w:val="0"/>
              <w:marBottom w:val="0"/>
              <w:divBdr>
                <w:top w:val="none" w:sz="0" w:space="0" w:color="auto"/>
                <w:left w:val="none" w:sz="0" w:space="0" w:color="auto"/>
                <w:bottom w:val="none" w:sz="0" w:space="0" w:color="auto"/>
                <w:right w:val="none" w:sz="0" w:space="0" w:color="auto"/>
              </w:divBdr>
            </w:div>
            <w:div w:id="1868980202">
              <w:marLeft w:val="0"/>
              <w:marRight w:val="0"/>
              <w:marTop w:val="0"/>
              <w:marBottom w:val="0"/>
              <w:divBdr>
                <w:top w:val="none" w:sz="0" w:space="0" w:color="auto"/>
                <w:left w:val="none" w:sz="0" w:space="0" w:color="auto"/>
                <w:bottom w:val="none" w:sz="0" w:space="0" w:color="auto"/>
                <w:right w:val="none" w:sz="0" w:space="0" w:color="auto"/>
              </w:divBdr>
            </w:div>
            <w:div w:id="1113281976">
              <w:marLeft w:val="0"/>
              <w:marRight w:val="0"/>
              <w:marTop w:val="0"/>
              <w:marBottom w:val="0"/>
              <w:divBdr>
                <w:top w:val="none" w:sz="0" w:space="0" w:color="auto"/>
                <w:left w:val="none" w:sz="0" w:space="0" w:color="auto"/>
                <w:bottom w:val="none" w:sz="0" w:space="0" w:color="auto"/>
                <w:right w:val="none" w:sz="0" w:space="0" w:color="auto"/>
              </w:divBdr>
            </w:div>
            <w:div w:id="162281207">
              <w:marLeft w:val="0"/>
              <w:marRight w:val="0"/>
              <w:marTop w:val="0"/>
              <w:marBottom w:val="0"/>
              <w:divBdr>
                <w:top w:val="none" w:sz="0" w:space="0" w:color="auto"/>
                <w:left w:val="none" w:sz="0" w:space="0" w:color="auto"/>
                <w:bottom w:val="none" w:sz="0" w:space="0" w:color="auto"/>
                <w:right w:val="none" w:sz="0" w:space="0" w:color="auto"/>
              </w:divBdr>
            </w:div>
            <w:div w:id="1199510368">
              <w:marLeft w:val="0"/>
              <w:marRight w:val="0"/>
              <w:marTop w:val="0"/>
              <w:marBottom w:val="0"/>
              <w:divBdr>
                <w:top w:val="none" w:sz="0" w:space="0" w:color="auto"/>
                <w:left w:val="none" w:sz="0" w:space="0" w:color="auto"/>
                <w:bottom w:val="none" w:sz="0" w:space="0" w:color="auto"/>
                <w:right w:val="none" w:sz="0" w:space="0" w:color="auto"/>
              </w:divBdr>
            </w:div>
            <w:div w:id="17154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687">
      <w:bodyDiv w:val="1"/>
      <w:marLeft w:val="0"/>
      <w:marRight w:val="0"/>
      <w:marTop w:val="0"/>
      <w:marBottom w:val="0"/>
      <w:divBdr>
        <w:top w:val="none" w:sz="0" w:space="0" w:color="auto"/>
        <w:left w:val="none" w:sz="0" w:space="0" w:color="auto"/>
        <w:bottom w:val="none" w:sz="0" w:space="0" w:color="auto"/>
        <w:right w:val="none" w:sz="0" w:space="0" w:color="auto"/>
      </w:divBdr>
      <w:divsChild>
        <w:div w:id="409888323">
          <w:marLeft w:val="0"/>
          <w:marRight w:val="0"/>
          <w:marTop w:val="0"/>
          <w:marBottom w:val="0"/>
          <w:divBdr>
            <w:top w:val="none" w:sz="0" w:space="0" w:color="auto"/>
            <w:left w:val="none" w:sz="0" w:space="0" w:color="auto"/>
            <w:bottom w:val="none" w:sz="0" w:space="0" w:color="auto"/>
            <w:right w:val="none" w:sz="0" w:space="0" w:color="auto"/>
          </w:divBdr>
          <w:divsChild>
            <w:div w:id="1944148206">
              <w:marLeft w:val="0"/>
              <w:marRight w:val="0"/>
              <w:marTop w:val="0"/>
              <w:marBottom w:val="0"/>
              <w:divBdr>
                <w:top w:val="none" w:sz="0" w:space="0" w:color="auto"/>
                <w:left w:val="none" w:sz="0" w:space="0" w:color="auto"/>
                <w:bottom w:val="none" w:sz="0" w:space="0" w:color="auto"/>
                <w:right w:val="none" w:sz="0" w:space="0" w:color="auto"/>
              </w:divBdr>
            </w:div>
            <w:div w:id="1421222353">
              <w:marLeft w:val="0"/>
              <w:marRight w:val="0"/>
              <w:marTop w:val="0"/>
              <w:marBottom w:val="0"/>
              <w:divBdr>
                <w:top w:val="none" w:sz="0" w:space="0" w:color="auto"/>
                <w:left w:val="none" w:sz="0" w:space="0" w:color="auto"/>
                <w:bottom w:val="none" w:sz="0" w:space="0" w:color="auto"/>
                <w:right w:val="none" w:sz="0" w:space="0" w:color="auto"/>
              </w:divBdr>
            </w:div>
            <w:div w:id="1583641912">
              <w:marLeft w:val="0"/>
              <w:marRight w:val="0"/>
              <w:marTop w:val="0"/>
              <w:marBottom w:val="0"/>
              <w:divBdr>
                <w:top w:val="none" w:sz="0" w:space="0" w:color="auto"/>
                <w:left w:val="none" w:sz="0" w:space="0" w:color="auto"/>
                <w:bottom w:val="none" w:sz="0" w:space="0" w:color="auto"/>
                <w:right w:val="none" w:sz="0" w:space="0" w:color="auto"/>
              </w:divBdr>
            </w:div>
            <w:div w:id="426653165">
              <w:marLeft w:val="0"/>
              <w:marRight w:val="0"/>
              <w:marTop w:val="0"/>
              <w:marBottom w:val="0"/>
              <w:divBdr>
                <w:top w:val="none" w:sz="0" w:space="0" w:color="auto"/>
                <w:left w:val="none" w:sz="0" w:space="0" w:color="auto"/>
                <w:bottom w:val="none" w:sz="0" w:space="0" w:color="auto"/>
                <w:right w:val="none" w:sz="0" w:space="0" w:color="auto"/>
              </w:divBdr>
            </w:div>
            <w:div w:id="1782409918">
              <w:marLeft w:val="0"/>
              <w:marRight w:val="0"/>
              <w:marTop w:val="0"/>
              <w:marBottom w:val="0"/>
              <w:divBdr>
                <w:top w:val="none" w:sz="0" w:space="0" w:color="auto"/>
                <w:left w:val="none" w:sz="0" w:space="0" w:color="auto"/>
                <w:bottom w:val="none" w:sz="0" w:space="0" w:color="auto"/>
                <w:right w:val="none" w:sz="0" w:space="0" w:color="auto"/>
              </w:divBdr>
            </w:div>
            <w:div w:id="771513893">
              <w:marLeft w:val="0"/>
              <w:marRight w:val="0"/>
              <w:marTop w:val="0"/>
              <w:marBottom w:val="0"/>
              <w:divBdr>
                <w:top w:val="none" w:sz="0" w:space="0" w:color="auto"/>
                <w:left w:val="none" w:sz="0" w:space="0" w:color="auto"/>
                <w:bottom w:val="none" w:sz="0" w:space="0" w:color="auto"/>
                <w:right w:val="none" w:sz="0" w:space="0" w:color="auto"/>
              </w:divBdr>
            </w:div>
            <w:div w:id="1242325111">
              <w:marLeft w:val="0"/>
              <w:marRight w:val="0"/>
              <w:marTop w:val="0"/>
              <w:marBottom w:val="0"/>
              <w:divBdr>
                <w:top w:val="none" w:sz="0" w:space="0" w:color="auto"/>
                <w:left w:val="none" w:sz="0" w:space="0" w:color="auto"/>
                <w:bottom w:val="none" w:sz="0" w:space="0" w:color="auto"/>
                <w:right w:val="none" w:sz="0" w:space="0" w:color="auto"/>
              </w:divBdr>
            </w:div>
            <w:div w:id="1780371644">
              <w:marLeft w:val="0"/>
              <w:marRight w:val="0"/>
              <w:marTop w:val="0"/>
              <w:marBottom w:val="0"/>
              <w:divBdr>
                <w:top w:val="none" w:sz="0" w:space="0" w:color="auto"/>
                <w:left w:val="none" w:sz="0" w:space="0" w:color="auto"/>
                <w:bottom w:val="none" w:sz="0" w:space="0" w:color="auto"/>
                <w:right w:val="none" w:sz="0" w:space="0" w:color="auto"/>
              </w:divBdr>
            </w:div>
            <w:div w:id="1388184151">
              <w:marLeft w:val="0"/>
              <w:marRight w:val="0"/>
              <w:marTop w:val="0"/>
              <w:marBottom w:val="0"/>
              <w:divBdr>
                <w:top w:val="none" w:sz="0" w:space="0" w:color="auto"/>
                <w:left w:val="none" w:sz="0" w:space="0" w:color="auto"/>
                <w:bottom w:val="none" w:sz="0" w:space="0" w:color="auto"/>
                <w:right w:val="none" w:sz="0" w:space="0" w:color="auto"/>
              </w:divBdr>
            </w:div>
            <w:div w:id="979698604">
              <w:marLeft w:val="0"/>
              <w:marRight w:val="0"/>
              <w:marTop w:val="0"/>
              <w:marBottom w:val="0"/>
              <w:divBdr>
                <w:top w:val="none" w:sz="0" w:space="0" w:color="auto"/>
                <w:left w:val="none" w:sz="0" w:space="0" w:color="auto"/>
                <w:bottom w:val="none" w:sz="0" w:space="0" w:color="auto"/>
                <w:right w:val="none" w:sz="0" w:space="0" w:color="auto"/>
              </w:divBdr>
            </w:div>
            <w:div w:id="1742943119">
              <w:marLeft w:val="0"/>
              <w:marRight w:val="0"/>
              <w:marTop w:val="0"/>
              <w:marBottom w:val="0"/>
              <w:divBdr>
                <w:top w:val="none" w:sz="0" w:space="0" w:color="auto"/>
                <w:left w:val="none" w:sz="0" w:space="0" w:color="auto"/>
                <w:bottom w:val="none" w:sz="0" w:space="0" w:color="auto"/>
                <w:right w:val="none" w:sz="0" w:space="0" w:color="auto"/>
              </w:divBdr>
            </w:div>
            <w:div w:id="402459133">
              <w:marLeft w:val="0"/>
              <w:marRight w:val="0"/>
              <w:marTop w:val="0"/>
              <w:marBottom w:val="0"/>
              <w:divBdr>
                <w:top w:val="none" w:sz="0" w:space="0" w:color="auto"/>
                <w:left w:val="none" w:sz="0" w:space="0" w:color="auto"/>
                <w:bottom w:val="none" w:sz="0" w:space="0" w:color="auto"/>
                <w:right w:val="none" w:sz="0" w:space="0" w:color="auto"/>
              </w:divBdr>
            </w:div>
            <w:div w:id="1280453857">
              <w:marLeft w:val="0"/>
              <w:marRight w:val="0"/>
              <w:marTop w:val="0"/>
              <w:marBottom w:val="0"/>
              <w:divBdr>
                <w:top w:val="none" w:sz="0" w:space="0" w:color="auto"/>
                <w:left w:val="none" w:sz="0" w:space="0" w:color="auto"/>
                <w:bottom w:val="none" w:sz="0" w:space="0" w:color="auto"/>
                <w:right w:val="none" w:sz="0" w:space="0" w:color="auto"/>
              </w:divBdr>
            </w:div>
            <w:div w:id="1244802554">
              <w:marLeft w:val="0"/>
              <w:marRight w:val="0"/>
              <w:marTop w:val="0"/>
              <w:marBottom w:val="0"/>
              <w:divBdr>
                <w:top w:val="none" w:sz="0" w:space="0" w:color="auto"/>
                <w:left w:val="none" w:sz="0" w:space="0" w:color="auto"/>
                <w:bottom w:val="none" w:sz="0" w:space="0" w:color="auto"/>
                <w:right w:val="none" w:sz="0" w:space="0" w:color="auto"/>
              </w:divBdr>
            </w:div>
            <w:div w:id="1535266876">
              <w:marLeft w:val="0"/>
              <w:marRight w:val="0"/>
              <w:marTop w:val="0"/>
              <w:marBottom w:val="0"/>
              <w:divBdr>
                <w:top w:val="none" w:sz="0" w:space="0" w:color="auto"/>
                <w:left w:val="none" w:sz="0" w:space="0" w:color="auto"/>
                <w:bottom w:val="none" w:sz="0" w:space="0" w:color="auto"/>
                <w:right w:val="none" w:sz="0" w:space="0" w:color="auto"/>
              </w:divBdr>
            </w:div>
            <w:div w:id="858860000">
              <w:marLeft w:val="0"/>
              <w:marRight w:val="0"/>
              <w:marTop w:val="0"/>
              <w:marBottom w:val="0"/>
              <w:divBdr>
                <w:top w:val="none" w:sz="0" w:space="0" w:color="auto"/>
                <w:left w:val="none" w:sz="0" w:space="0" w:color="auto"/>
                <w:bottom w:val="none" w:sz="0" w:space="0" w:color="auto"/>
                <w:right w:val="none" w:sz="0" w:space="0" w:color="auto"/>
              </w:divBdr>
            </w:div>
            <w:div w:id="303049325">
              <w:marLeft w:val="0"/>
              <w:marRight w:val="0"/>
              <w:marTop w:val="0"/>
              <w:marBottom w:val="0"/>
              <w:divBdr>
                <w:top w:val="none" w:sz="0" w:space="0" w:color="auto"/>
                <w:left w:val="none" w:sz="0" w:space="0" w:color="auto"/>
                <w:bottom w:val="none" w:sz="0" w:space="0" w:color="auto"/>
                <w:right w:val="none" w:sz="0" w:space="0" w:color="auto"/>
              </w:divBdr>
            </w:div>
            <w:div w:id="595941477">
              <w:marLeft w:val="0"/>
              <w:marRight w:val="0"/>
              <w:marTop w:val="0"/>
              <w:marBottom w:val="0"/>
              <w:divBdr>
                <w:top w:val="none" w:sz="0" w:space="0" w:color="auto"/>
                <w:left w:val="none" w:sz="0" w:space="0" w:color="auto"/>
                <w:bottom w:val="none" w:sz="0" w:space="0" w:color="auto"/>
                <w:right w:val="none" w:sz="0" w:space="0" w:color="auto"/>
              </w:divBdr>
            </w:div>
            <w:div w:id="780489018">
              <w:marLeft w:val="0"/>
              <w:marRight w:val="0"/>
              <w:marTop w:val="0"/>
              <w:marBottom w:val="0"/>
              <w:divBdr>
                <w:top w:val="none" w:sz="0" w:space="0" w:color="auto"/>
                <w:left w:val="none" w:sz="0" w:space="0" w:color="auto"/>
                <w:bottom w:val="none" w:sz="0" w:space="0" w:color="auto"/>
                <w:right w:val="none" w:sz="0" w:space="0" w:color="auto"/>
              </w:divBdr>
            </w:div>
            <w:div w:id="1231581067">
              <w:marLeft w:val="0"/>
              <w:marRight w:val="0"/>
              <w:marTop w:val="0"/>
              <w:marBottom w:val="0"/>
              <w:divBdr>
                <w:top w:val="none" w:sz="0" w:space="0" w:color="auto"/>
                <w:left w:val="none" w:sz="0" w:space="0" w:color="auto"/>
                <w:bottom w:val="none" w:sz="0" w:space="0" w:color="auto"/>
                <w:right w:val="none" w:sz="0" w:space="0" w:color="auto"/>
              </w:divBdr>
            </w:div>
            <w:div w:id="1336491998">
              <w:marLeft w:val="0"/>
              <w:marRight w:val="0"/>
              <w:marTop w:val="0"/>
              <w:marBottom w:val="0"/>
              <w:divBdr>
                <w:top w:val="none" w:sz="0" w:space="0" w:color="auto"/>
                <w:left w:val="none" w:sz="0" w:space="0" w:color="auto"/>
                <w:bottom w:val="none" w:sz="0" w:space="0" w:color="auto"/>
                <w:right w:val="none" w:sz="0" w:space="0" w:color="auto"/>
              </w:divBdr>
            </w:div>
            <w:div w:id="1008409948">
              <w:marLeft w:val="0"/>
              <w:marRight w:val="0"/>
              <w:marTop w:val="0"/>
              <w:marBottom w:val="0"/>
              <w:divBdr>
                <w:top w:val="none" w:sz="0" w:space="0" w:color="auto"/>
                <w:left w:val="none" w:sz="0" w:space="0" w:color="auto"/>
                <w:bottom w:val="none" w:sz="0" w:space="0" w:color="auto"/>
                <w:right w:val="none" w:sz="0" w:space="0" w:color="auto"/>
              </w:divBdr>
            </w:div>
            <w:div w:id="1872498550">
              <w:marLeft w:val="0"/>
              <w:marRight w:val="0"/>
              <w:marTop w:val="0"/>
              <w:marBottom w:val="0"/>
              <w:divBdr>
                <w:top w:val="none" w:sz="0" w:space="0" w:color="auto"/>
                <w:left w:val="none" w:sz="0" w:space="0" w:color="auto"/>
                <w:bottom w:val="none" w:sz="0" w:space="0" w:color="auto"/>
                <w:right w:val="none" w:sz="0" w:space="0" w:color="auto"/>
              </w:divBdr>
            </w:div>
            <w:div w:id="510919269">
              <w:marLeft w:val="0"/>
              <w:marRight w:val="0"/>
              <w:marTop w:val="0"/>
              <w:marBottom w:val="0"/>
              <w:divBdr>
                <w:top w:val="none" w:sz="0" w:space="0" w:color="auto"/>
                <w:left w:val="none" w:sz="0" w:space="0" w:color="auto"/>
                <w:bottom w:val="none" w:sz="0" w:space="0" w:color="auto"/>
                <w:right w:val="none" w:sz="0" w:space="0" w:color="auto"/>
              </w:divBdr>
            </w:div>
            <w:div w:id="1684893461">
              <w:marLeft w:val="0"/>
              <w:marRight w:val="0"/>
              <w:marTop w:val="0"/>
              <w:marBottom w:val="0"/>
              <w:divBdr>
                <w:top w:val="none" w:sz="0" w:space="0" w:color="auto"/>
                <w:left w:val="none" w:sz="0" w:space="0" w:color="auto"/>
                <w:bottom w:val="none" w:sz="0" w:space="0" w:color="auto"/>
                <w:right w:val="none" w:sz="0" w:space="0" w:color="auto"/>
              </w:divBdr>
            </w:div>
            <w:div w:id="813177745">
              <w:marLeft w:val="0"/>
              <w:marRight w:val="0"/>
              <w:marTop w:val="0"/>
              <w:marBottom w:val="0"/>
              <w:divBdr>
                <w:top w:val="none" w:sz="0" w:space="0" w:color="auto"/>
                <w:left w:val="none" w:sz="0" w:space="0" w:color="auto"/>
                <w:bottom w:val="none" w:sz="0" w:space="0" w:color="auto"/>
                <w:right w:val="none" w:sz="0" w:space="0" w:color="auto"/>
              </w:divBdr>
            </w:div>
            <w:div w:id="269360029">
              <w:marLeft w:val="0"/>
              <w:marRight w:val="0"/>
              <w:marTop w:val="0"/>
              <w:marBottom w:val="0"/>
              <w:divBdr>
                <w:top w:val="none" w:sz="0" w:space="0" w:color="auto"/>
                <w:left w:val="none" w:sz="0" w:space="0" w:color="auto"/>
                <w:bottom w:val="none" w:sz="0" w:space="0" w:color="auto"/>
                <w:right w:val="none" w:sz="0" w:space="0" w:color="auto"/>
              </w:divBdr>
            </w:div>
            <w:div w:id="1671252106">
              <w:marLeft w:val="0"/>
              <w:marRight w:val="0"/>
              <w:marTop w:val="0"/>
              <w:marBottom w:val="0"/>
              <w:divBdr>
                <w:top w:val="none" w:sz="0" w:space="0" w:color="auto"/>
                <w:left w:val="none" w:sz="0" w:space="0" w:color="auto"/>
                <w:bottom w:val="none" w:sz="0" w:space="0" w:color="auto"/>
                <w:right w:val="none" w:sz="0" w:space="0" w:color="auto"/>
              </w:divBdr>
            </w:div>
            <w:div w:id="2098791372">
              <w:marLeft w:val="0"/>
              <w:marRight w:val="0"/>
              <w:marTop w:val="0"/>
              <w:marBottom w:val="0"/>
              <w:divBdr>
                <w:top w:val="none" w:sz="0" w:space="0" w:color="auto"/>
                <w:left w:val="none" w:sz="0" w:space="0" w:color="auto"/>
                <w:bottom w:val="none" w:sz="0" w:space="0" w:color="auto"/>
                <w:right w:val="none" w:sz="0" w:space="0" w:color="auto"/>
              </w:divBdr>
            </w:div>
            <w:div w:id="527570316">
              <w:marLeft w:val="0"/>
              <w:marRight w:val="0"/>
              <w:marTop w:val="0"/>
              <w:marBottom w:val="0"/>
              <w:divBdr>
                <w:top w:val="none" w:sz="0" w:space="0" w:color="auto"/>
                <w:left w:val="none" w:sz="0" w:space="0" w:color="auto"/>
                <w:bottom w:val="none" w:sz="0" w:space="0" w:color="auto"/>
                <w:right w:val="none" w:sz="0" w:space="0" w:color="auto"/>
              </w:divBdr>
            </w:div>
            <w:div w:id="895092903">
              <w:marLeft w:val="0"/>
              <w:marRight w:val="0"/>
              <w:marTop w:val="0"/>
              <w:marBottom w:val="0"/>
              <w:divBdr>
                <w:top w:val="none" w:sz="0" w:space="0" w:color="auto"/>
                <w:left w:val="none" w:sz="0" w:space="0" w:color="auto"/>
                <w:bottom w:val="none" w:sz="0" w:space="0" w:color="auto"/>
                <w:right w:val="none" w:sz="0" w:space="0" w:color="auto"/>
              </w:divBdr>
            </w:div>
            <w:div w:id="1750420327">
              <w:marLeft w:val="0"/>
              <w:marRight w:val="0"/>
              <w:marTop w:val="0"/>
              <w:marBottom w:val="0"/>
              <w:divBdr>
                <w:top w:val="none" w:sz="0" w:space="0" w:color="auto"/>
                <w:left w:val="none" w:sz="0" w:space="0" w:color="auto"/>
                <w:bottom w:val="none" w:sz="0" w:space="0" w:color="auto"/>
                <w:right w:val="none" w:sz="0" w:space="0" w:color="auto"/>
              </w:divBdr>
            </w:div>
            <w:div w:id="1547183759">
              <w:marLeft w:val="0"/>
              <w:marRight w:val="0"/>
              <w:marTop w:val="0"/>
              <w:marBottom w:val="0"/>
              <w:divBdr>
                <w:top w:val="none" w:sz="0" w:space="0" w:color="auto"/>
                <w:left w:val="none" w:sz="0" w:space="0" w:color="auto"/>
                <w:bottom w:val="none" w:sz="0" w:space="0" w:color="auto"/>
                <w:right w:val="none" w:sz="0" w:space="0" w:color="auto"/>
              </w:divBdr>
            </w:div>
            <w:div w:id="1249465294">
              <w:marLeft w:val="0"/>
              <w:marRight w:val="0"/>
              <w:marTop w:val="0"/>
              <w:marBottom w:val="0"/>
              <w:divBdr>
                <w:top w:val="none" w:sz="0" w:space="0" w:color="auto"/>
                <w:left w:val="none" w:sz="0" w:space="0" w:color="auto"/>
                <w:bottom w:val="none" w:sz="0" w:space="0" w:color="auto"/>
                <w:right w:val="none" w:sz="0" w:space="0" w:color="auto"/>
              </w:divBdr>
            </w:div>
            <w:div w:id="393772905">
              <w:marLeft w:val="0"/>
              <w:marRight w:val="0"/>
              <w:marTop w:val="0"/>
              <w:marBottom w:val="0"/>
              <w:divBdr>
                <w:top w:val="none" w:sz="0" w:space="0" w:color="auto"/>
                <w:left w:val="none" w:sz="0" w:space="0" w:color="auto"/>
                <w:bottom w:val="none" w:sz="0" w:space="0" w:color="auto"/>
                <w:right w:val="none" w:sz="0" w:space="0" w:color="auto"/>
              </w:divBdr>
            </w:div>
            <w:div w:id="139613265">
              <w:marLeft w:val="0"/>
              <w:marRight w:val="0"/>
              <w:marTop w:val="0"/>
              <w:marBottom w:val="0"/>
              <w:divBdr>
                <w:top w:val="none" w:sz="0" w:space="0" w:color="auto"/>
                <w:left w:val="none" w:sz="0" w:space="0" w:color="auto"/>
                <w:bottom w:val="none" w:sz="0" w:space="0" w:color="auto"/>
                <w:right w:val="none" w:sz="0" w:space="0" w:color="auto"/>
              </w:divBdr>
            </w:div>
            <w:div w:id="1004430826">
              <w:marLeft w:val="0"/>
              <w:marRight w:val="0"/>
              <w:marTop w:val="0"/>
              <w:marBottom w:val="0"/>
              <w:divBdr>
                <w:top w:val="none" w:sz="0" w:space="0" w:color="auto"/>
                <w:left w:val="none" w:sz="0" w:space="0" w:color="auto"/>
                <w:bottom w:val="none" w:sz="0" w:space="0" w:color="auto"/>
                <w:right w:val="none" w:sz="0" w:space="0" w:color="auto"/>
              </w:divBdr>
            </w:div>
            <w:div w:id="1450202212">
              <w:marLeft w:val="0"/>
              <w:marRight w:val="0"/>
              <w:marTop w:val="0"/>
              <w:marBottom w:val="0"/>
              <w:divBdr>
                <w:top w:val="none" w:sz="0" w:space="0" w:color="auto"/>
                <w:left w:val="none" w:sz="0" w:space="0" w:color="auto"/>
                <w:bottom w:val="none" w:sz="0" w:space="0" w:color="auto"/>
                <w:right w:val="none" w:sz="0" w:space="0" w:color="auto"/>
              </w:divBdr>
            </w:div>
            <w:div w:id="794636376">
              <w:marLeft w:val="0"/>
              <w:marRight w:val="0"/>
              <w:marTop w:val="0"/>
              <w:marBottom w:val="0"/>
              <w:divBdr>
                <w:top w:val="none" w:sz="0" w:space="0" w:color="auto"/>
                <w:left w:val="none" w:sz="0" w:space="0" w:color="auto"/>
                <w:bottom w:val="none" w:sz="0" w:space="0" w:color="auto"/>
                <w:right w:val="none" w:sz="0" w:space="0" w:color="auto"/>
              </w:divBdr>
            </w:div>
            <w:div w:id="966400541">
              <w:marLeft w:val="0"/>
              <w:marRight w:val="0"/>
              <w:marTop w:val="0"/>
              <w:marBottom w:val="0"/>
              <w:divBdr>
                <w:top w:val="none" w:sz="0" w:space="0" w:color="auto"/>
                <w:left w:val="none" w:sz="0" w:space="0" w:color="auto"/>
                <w:bottom w:val="none" w:sz="0" w:space="0" w:color="auto"/>
                <w:right w:val="none" w:sz="0" w:space="0" w:color="auto"/>
              </w:divBdr>
            </w:div>
            <w:div w:id="1600944987">
              <w:marLeft w:val="0"/>
              <w:marRight w:val="0"/>
              <w:marTop w:val="0"/>
              <w:marBottom w:val="0"/>
              <w:divBdr>
                <w:top w:val="none" w:sz="0" w:space="0" w:color="auto"/>
                <w:left w:val="none" w:sz="0" w:space="0" w:color="auto"/>
                <w:bottom w:val="none" w:sz="0" w:space="0" w:color="auto"/>
                <w:right w:val="none" w:sz="0" w:space="0" w:color="auto"/>
              </w:divBdr>
            </w:div>
            <w:div w:id="1853490680">
              <w:marLeft w:val="0"/>
              <w:marRight w:val="0"/>
              <w:marTop w:val="0"/>
              <w:marBottom w:val="0"/>
              <w:divBdr>
                <w:top w:val="none" w:sz="0" w:space="0" w:color="auto"/>
                <w:left w:val="none" w:sz="0" w:space="0" w:color="auto"/>
                <w:bottom w:val="none" w:sz="0" w:space="0" w:color="auto"/>
                <w:right w:val="none" w:sz="0" w:space="0" w:color="auto"/>
              </w:divBdr>
            </w:div>
            <w:div w:id="1961446651">
              <w:marLeft w:val="0"/>
              <w:marRight w:val="0"/>
              <w:marTop w:val="0"/>
              <w:marBottom w:val="0"/>
              <w:divBdr>
                <w:top w:val="none" w:sz="0" w:space="0" w:color="auto"/>
                <w:left w:val="none" w:sz="0" w:space="0" w:color="auto"/>
                <w:bottom w:val="none" w:sz="0" w:space="0" w:color="auto"/>
                <w:right w:val="none" w:sz="0" w:space="0" w:color="auto"/>
              </w:divBdr>
            </w:div>
            <w:div w:id="1280331306">
              <w:marLeft w:val="0"/>
              <w:marRight w:val="0"/>
              <w:marTop w:val="0"/>
              <w:marBottom w:val="0"/>
              <w:divBdr>
                <w:top w:val="none" w:sz="0" w:space="0" w:color="auto"/>
                <w:left w:val="none" w:sz="0" w:space="0" w:color="auto"/>
                <w:bottom w:val="none" w:sz="0" w:space="0" w:color="auto"/>
                <w:right w:val="none" w:sz="0" w:space="0" w:color="auto"/>
              </w:divBdr>
            </w:div>
            <w:div w:id="1178689213">
              <w:marLeft w:val="0"/>
              <w:marRight w:val="0"/>
              <w:marTop w:val="0"/>
              <w:marBottom w:val="0"/>
              <w:divBdr>
                <w:top w:val="none" w:sz="0" w:space="0" w:color="auto"/>
                <w:left w:val="none" w:sz="0" w:space="0" w:color="auto"/>
                <w:bottom w:val="none" w:sz="0" w:space="0" w:color="auto"/>
                <w:right w:val="none" w:sz="0" w:space="0" w:color="auto"/>
              </w:divBdr>
            </w:div>
            <w:div w:id="585305227">
              <w:marLeft w:val="0"/>
              <w:marRight w:val="0"/>
              <w:marTop w:val="0"/>
              <w:marBottom w:val="0"/>
              <w:divBdr>
                <w:top w:val="none" w:sz="0" w:space="0" w:color="auto"/>
                <w:left w:val="none" w:sz="0" w:space="0" w:color="auto"/>
                <w:bottom w:val="none" w:sz="0" w:space="0" w:color="auto"/>
                <w:right w:val="none" w:sz="0" w:space="0" w:color="auto"/>
              </w:divBdr>
            </w:div>
            <w:div w:id="794449953">
              <w:marLeft w:val="0"/>
              <w:marRight w:val="0"/>
              <w:marTop w:val="0"/>
              <w:marBottom w:val="0"/>
              <w:divBdr>
                <w:top w:val="none" w:sz="0" w:space="0" w:color="auto"/>
                <w:left w:val="none" w:sz="0" w:space="0" w:color="auto"/>
                <w:bottom w:val="none" w:sz="0" w:space="0" w:color="auto"/>
                <w:right w:val="none" w:sz="0" w:space="0" w:color="auto"/>
              </w:divBdr>
            </w:div>
            <w:div w:id="441843778">
              <w:marLeft w:val="0"/>
              <w:marRight w:val="0"/>
              <w:marTop w:val="0"/>
              <w:marBottom w:val="0"/>
              <w:divBdr>
                <w:top w:val="none" w:sz="0" w:space="0" w:color="auto"/>
                <w:left w:val="none" w:sz="0" w:space="0" w:color="auto"/>
                <w:bottom w:val="none" w:sz="0" w:space="0" w:color="auto"/>
                <w:right w:val="none" w:sz="0" w:space="0" w:color="auto"/>
              </w:divBdr>
            </w:div>
            <w:div w:id="1660184219">
              <w:marLeft w:val="0"/>
              <w:marRight w:val="0"/>
              <w:marTop w:val="0"/>
              <w:marBottom w:val="0"/>
              <w:divBdr>
                <w:top w:val="none" w:sz="0" w:space="0" w:color="auto"/>
                <w:left w:val="none" w:sz="0" w:space="0" w:color="auto"/>
                <w:bottom w:val="none" w:sz="0" w:space="0" w:color="auto"/>
                <w:right w:val="none" w:sz="0" w:space="0" w:color="auto"/>
              </w:divBdr>
            </w:div>
            <w:div w:id="1737970114">
              <w:marLeft w:val="0"/>
              <w:marRight w:val="0"/>
              <w:marTop w:val="0"/>
              <w:marBottom w:val="0"/>
              <w:divBdr>
                <w:top w:val="none" w:sz="0" w:space="0" w:color="auto"/>
                <w:left w:val="none" w:sz="0" w:space="0" w:color="auto"/>
                <w:bottom w:val="none" w:sz="0" w:space="0" w:color="auto"/>
                <w:right w:val="none" w:sz="0" w:space="0" w:color="auto"/>
              </w:divBdr>
            </w:div>
            <w:div w:id="722994574">
              <w:marLeft w:val="0"/>
              <w:marRight w:val="0"/>
              <w:marTop w:val="0"/>
              <w:marBottom w:val="0"/>
              <w:divBdr>
                <w:top w:val="none" w:sz="0" w:space="0" w:color="auto"/>
                <w:left w:val="none" w:sz="0" w:space="0" w:color="auto"/>
                <w:bottom w:val="none" w:sz="0" w:space="0" w:color="auto"/>
                <w:right w:val="none" w:sz="0" w:space="0" w:color="auto"/>
              </w:divBdr>
            </w:div>
            <w:div w:id="307636169">
              <w:marLeft w:val="0"/>
              <w:marRight w:val="0"/>
              <w:marTop w:val="0"/>
              <w:marBottom w:val="0"/>
              <w:divBdr>
                <w:top w:val="none" w:sz="0" w:space="0" w:color="auto"/>
                <w:left w:val="none" w:sz="0" w:space="0" w:color="auto"/>
                <w:bottom w:val="none" w:sz="0" w:space="0" w:color="auto"/>
                <w:right w:val="none" w:sz="0" w:space="0" w:color="auto"/>
              </w:divBdr>
            </w:div>
            <w:div w:id="1570844332">
              <w:marLeft w:val="0"/>
              <w:marRight w:val="0"/>
              <w:marTop w:val="0"/>
              <w:marBottom w:val="0"/>
              <w:divBdr>
                <w:top w:val="none" w:sz="0" w:space="0" w:color="auto"/>
                <w:left w:val="none" w:sz="0" w:space="0" w:color="auto"/>
                <w:bottom w:val="none" w:sz="0" w:space="0" w:color="auto"/>
                <w:right w:val="none" w:sz="0" w:space="0" w:color="auto"/>
              </w:divBdr>
            </w:div>
            <w:div w:id="387343726">
              <w:marLeft w:val="0"/>
              <w:marRight w:val="0"/>
              <w:marTop w:val="0"/>
              <w:marBottom w:val="0"/>
              <w:divBdr>
                <w:top w:val="none" w:sz="0" w:space="0" w:color="auto"/>
                <w:left w:val="none" w:sz="0" w:space="0" w:color="auto"/>
                <w:bottom w:val="none" w:sz="0" w:space="0" w:color="auto"/>
                <w:right w:val="none" w:sz="0" w:space="0" w:color="auto"/>
              </w:divBdr>
            </w:div>
            <w:div w:id="1536431074">
              <w:marLeft w:val="0"/>
              <w:marRight w:val="0"/>
              <w:marTop w:val="0"/>
              <w:marBottom w:val="0"/>
              <w:divBdr>
                <w:top w:val="none" w:sz="0" w:space="0" w:color="auto"/>
                <w:left w:val="none" w:sz="0" w:space="0" w:color="auto"/>
                <w:bottom w:val="none" w:sz="0" w:space="0" w:color="auto"/>
                <w:right w:val="none" w:sz="0" w:space="0" w:color="auto"/>
              </w:divBdr>
            </w:div>
            <w:div w:id="1709600198">
              <w:marLeft w:val="0"/>
              <w:marRight w:val="0"/>
              <w:marTop w:val="0"/>
              <w:marBottom w:val="0"/>
              <w:divBdr>
                <w:top w:val="none" w:sz="0" w:space="0" w:color="auto"/>
                <w:left w:val="none" w:sz="0" w:space="0" w:color="auto"/>
                <w:bottom w:val="none" w:sz="0" w:space="0" w:color="auto"/>
                <w:right w:val="none" w:sz="0" w:space="0" w:color="auto"/>
              </w:divBdr>
            </w:div>
            <w:div w:id="1788232530">
              <w:marLeft w:val="0"/>
              <w:marRight w:val="0"/>
              <w:marTop w:val="0"/>
              <w:marBottom w:val="0"/>
              <w:divBdr>
                <w:top w:val="none" w:sz="0" w:space="0" w:color="auto"/>
                <w:left w:val="none" w:sz="0" w:space="0" w:color="auto"/>
                <w:bottom w:val="none" w:sz="0" w:space="0" w:color="auto"/>
                <w:right w:val="none" w:sz="0" w:space="0" w:color="auto"/>
              </w:divBdr>
            </w:div>
            <w:div w:id="885750802">
              <w:marLeft w:val="0"/>
              <w:marRight w:val="0"/>
              <w:marTop w:val="0"/>
              <w:marBottom w:val="0"/>
              <w:divBdr>
                <w:top w:val="none" w:sz="0" w:space="0" w:color="auto"/>
                <w:left w:val="none" w:sz="0" w:space="0" w:color="auto"/>
                <w:bottom w:val="none" w:sz="0" w:space="0" w:color="auto"/>
                <w:right w:val="none" w:sz="0" w:space="0" w:color="auto"/>
              </w:divBdr>
            </w:div>
            <w:div w:id="2086218580">
              <w:marLeft w:val="0"/>
              <w:marRight w:val="0"/>
              <w:marTop w:val="0"/>
              <w:marBottom w:val="0"/>
              <w:divBdr>
                <w:top w:val="none" w:sz="0" w:space="0" w:color="auto"/>
                <w:left w:val="none" w:sz="0" w:space="0" w:color="auto"/>
                <w:bottom w:val="none" w:sz="0" w:space="0" w:color="auto"/>
                <w:right w:val="none" w:sz="0" w:space="0" w:color="auto"/>
              </w:divBdr>
            </w:div>
            <w:div w:id="1200433237">
              <w:marLeft w:val="0"/>
              <w:marRight w:val="0"/>
              <w:marTop w:val="0"/>
              <w:marBottom w:val="0"/>
              <w:divBdr>
                <w:top w:val="none" w:sz="0" w:space="0" w:color="auto"/>
                <w:left w:val="none" w:sz="0" w:space="0" w:color="auto"/>
                <w:bottom w:val="none" w:sz="0" w:space="0" w:color="auto"/>
                <w:right w:val="none" w:sz="0" w:space="0" w:color="auto"/>
              </w:divBdr>
            </w:div>
            <w:div w:id="1752698572">
              <w:marLeft w:val="0"/>
              <w:marRight w:val="0"/>
              <w:marTop w:val="0"/>
              <w:marBottom w:val="0"/>
              <w:divBdr>
                <w:top w:val="none" w:sz="0" w:space="0" w:color="auto"/>
                <w:left w:val="none" w:sz="0" w:space="0" w:color="auto"/>
                <w:bottom w:val="none" w:sz="0" w:space="0" w:color="auto"/>
                <w:right w:val="none" w:sz="0" w:space="0" w:color="auto"/>
              </w:divBdr>
            </w:div>
            <w:div w:id="914820968">
              <w:marLeft w:val="0"/>
              <w:marRight w:val="0"/>
              <w:marTop w:val="0"/>
              <w:marBottom w:val="0"/>
              <w:divBdr>
                <w:top w:val="none" w:sz="0" w:space="0" w:color="auto"/>
                <w:left w:val="none" w:sz="0" w:space="0" w:color="auto"/>
                <w:bottom w:val="none" w:sz="0" w:space="0" w:color="auto"/>
                <w:right w:val="none" w:sz="0" w:space="0" w:color="auto"/>
              </w:divBdr>
            </w:div>
            <w:div w:id="1204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6942">
      <w:bodyDiv w:val="1"/>
      <w:marLeft w:val="0"/>
      <w:marRight w:val="0"/>
      <w:marTop w:val="0"/>
      <w:marBottom w:val="0"/>
      <w:divBdr>
        <w:top w:val="none" w:sz="0" w:space="0" w:color="auto"/>
        <w:left w:val="none" w:sz="0" w:space="0" w:color="auto"/>
        <w:bottom w:val="none" w:sz="0" w:space="0" w:color="auto"/>
        <w:right w:val="none" w:sz="0" w:space="0" w:color="auto"/>
      </w:divBdr>
    </w:div>
    <w:div w:id="1215387464">
      <w:bodyDiv w:val="1"/>
      <w:marLeft w:val="0"/>
      <w:marRight w:val="0"/>
      <w:marTop w:val="0"/>
      <w:marBottom w:val="0"/>
      <w:divBdr>
        <w:top w:val="none" w:sz="0" w:space="0" w:color="auto"/>
        <w:left w:val="none" w:sz="0" w:space="0" w:color="auto"/>
        <w:bottom w:val="none" w:sz="0" w:space="0" w:color="auto"/>
        <w:right w:val="none" w:sz="0" w:space="0" w:color="auto"/>
      </w:divBdr>
      <w:divsChild>
        <w:div w:id="1980764029">
          <w:marLeft w:val="0"/>
          <w:marRight w:val="0"/>
          <w:marTop w:val="0"/>
          <w:marBottom w:val="0"/>
          <w:divBdr>
            <w:top w:val="none" w:sz="0" w:space="0" w:color="auto"/>
            <w:left w:val="none" w:sz="0" w:space="0" w:color="auto"/>
            <w:bottom w:val="none" w:sz="0" w:space="0" w:color="auto"/>
            <w:right w:val="none" w:sz="0" w:space="0" w:color="auto"/>
          </w:divBdr>
          <w:divsChild>
            <w:div w:id="824860650">
              <w:marLeft w:val="0"/>
              <w:marRight w:val="0"/>
              <w:marTop w:val="0"/>
              <w:marBottom w:val="0"/>
              <w:divBdr>
                <w:top w:val="none" w:sz="0" w:space="0" w:color="auto"/>
                <w:left w:val="none" w:sz="0" w:space="0" w:color="auto"/>
                <w:bottom w:val="none" w:sz="0" w:space="0" w:color="auto"/>
                <w:right w:val="none" w:sz="0" w:space="0" w:color="auto"/>
              </w:divBdr>
            </w:div>
            <w:div w:id="1249540526">
              <w:marLeft w:val="0"/>
              <w:marRight w:val="0"/>
              <w:marTop w:val="0"/>
              <w:marBottom w:val="0"/>
              <w:divBdr>
                <w:top w:val="none" w:sz="0" w:space="0" w:color="auto"/>
                <w:left w:val="none" w:sz="0" w:space="0" w:color="auto"/>
                <w:bottom w:val="none" w:sz="0" w:space="0" w:color="auto"/>
                <w:right w:val="none" w:sz="0" w:space="0" w:color="auto"/>
              </w:divBdr>
            </w:div>
            <w:div w:id="1073090782">
              <w:marLeft w:val="0"/>
              <w:marRight w:val="0"/>
              <w:marTop w:val="0"/>
              <w:marBottom w:val="0"/>
              <w:divBdr>
                <w:top w:val="none" w:sz="0" w:space="0" w:color="auto"/>
                <w:left w:val="none" w:sz="0" w:space="0" w:color="auto"/>
                <w:bottom w:val="none" w:sz="0" w:space="0" w:color="auto"/>
                <w:right w:val="none" w:sz="0" w:space="0" w:color="auto"/>
              </w:divBdr>
            </w:div>
            <w:div w:id="363212593">
              <w:marLeft w:val="0"/>
              <w:marRight w:val="0"/>
              <w:marTop w:val="0"/>
              <w:marBottom w:val="0"/>
              <w:divBdr>
                <w:top w:val="none" w:sz="0" w:space="0" w:color="auto"/>
                <w:left w:val="none" w:sz="0" w:space="0" w:color="auto"/>
                <w:bottom w:val="none" w:sz="0" w:space="0" w:color="auto"/>
                <w:right w:val="none" w:sz="0" w:space="0" w:color="auto"/>
              </w:divBdr>
            </w:div>
            <w:div w:id="1958029082">
              <w:marLeft w:val="0"/>
              <w:marRight w:val="0"/>
              <w:marTop w:val="0"/>
              <w:marBottom w:val="0"/>
              <w:divBdr>
                <w:top w:val="none" w:sz="0" w:space="0" w:color="auto"/>
                <w:left w:val="none" w:sz="0" w:space="0" w:color="auto"/>
                <w:bottom w:val="none" w:sz="0" w:space="0" w:color="auto"/>
                <w:right w:val="none" w:sz="0" w:space="0" w:color="auto"/>
              </w:divBdr>
            </w:div>
            <w:div w:id="490753981">
              <w:marLeft w:val="0"/>
              <w:marRight w:val="0"/>
              <w:marTop w:val="0"/>
              <w:marBottom w:val="0"/>
              <w:divBdr>
                <w:top w:val="none" w:sz="0" w:space="0" w:color="auto"/>
                <w:left w:val="none" w:sz="0" w:space="0" w:color="auto"/>
                <w:bottom w:val="none" w:sz="0" w:space="0" w:color="auto"/>
                <w:right w:val="none" w:sz="0" w:space="0" w:color="auto"/>
              </w:divBdr>
            </w:div>
            <w:div w:id="483352488">
              <w:marLeft w:val="0"/>
              <w:marRight w:val="0"/>
              <w:marTop w:val="0"/>
              <w:marBottom w:val="0"/>
              <w:divBdr>
                <w:top w:val="none" w:sz="0" w:space="0" w:color="auto"/>
                <w:left w:val="none" w:sz="0" w:space="0" w:color="auto"/>
                <w:bottom w:val="none" w:sz="0" w:space="0" w:color="auto"/>
                <w:right w:val="none" w:sz="0" w:space="0" w:color="auto"/>
              </w:divBdr>
            </w:div>
            <w:div w:id="1426343737">
              <w:marLeft w:val="0"/>
              <w:marRight w:val="0"/>
              <w:marTop w:val="0"/>
              <w:marBottom w:val="0"/>
              <w:divBdr>
                <w:top w:val="none" w:sz="0" w:space="0" w:color="auto"/>
                <w:left w:val="none" w:sz="0" w:space="0" w:color="auto"/>
                <w:bottom w:val="none" w:sz="0" w:space="0" w:color="auto"/>
                <w:right w:val="none" w:sz="0" w:space="0" w:color="auto"/>
              </w:divBdr>
            </w:div>
            <w:div w:id="2001036736">
              <w:marLeft w:val="0"/>
              <w:marRight w:val="0"/>
              <w:marTop w:val="0"/>
              <w:marBottom w:val="0"/>
              <w:divBdr>
                <w:top w:val="none" w:sz="0" w:space="0" w:color="auto"/>
                <w:left w:val="none" w:sz="0" w:space="0" w:color="auto"/>
                <w:bottom w:val="none" w:sz="0" w:space="0" w:color="auto"/>
                <w:right w:val="none" w:sz="0" w:space="0" w:color="auto"/>
              </w:divBdr>
            </w:div>
            <w:div w:id="672337754">
              <w:marLeft w:val="0"/>
              <w:marRight w:val="0"/>
              <w:marTop w:val="0"/>
              <w:marBottom w:val="0"/>
              <w:divBdr>
                <w:top w:val="none" w:sz="0" w:space="0" w:color="auto"/>
                <w:left w:val="none" w:sz="0" w:space="0" w:color="auto"/>
                <w:bottom w:val="none" w:sz="0" w:space="0" w:color="auto"/>
                <w:right w:val="none" w:sz="0" w:space="0" w:color="auto"/>
              </w:divBdr>
            </w:div>
            <w:div w:id="2079858361">
              <w:marLeft w:val="0"/>
              <w:marRight w:val="0"/>
              <w:marTop w:val="0"/>
              <w:marBottom w:val="0"/>
              <w:divBdr>
                <w:top w:val="none" w:sz="0" w:space="0" w:color="auto"/>
                <w:left w:val="none" w:sz="0" w:space="0" w:color="auto"/>
                <w:bottom w:val="none" w:sz="0" w:space="0" w:color="auto"/>
                <w:right w:val="none" w:sz="0" w:space="0" w:color="auto"/>
              </w:divBdr>
            </w:div>
            <w:div w:id="583228356">
              <w:marLeft w:val="0"/>
              <w:marRight w:val="0"/>
              <w:marTop w:val="0"/>
              <w:marBottom w:val="0"/>
              <w:divBdr>
                <w:top w:val="none" w:sz="0" w:space="0" w:color="auto"/>
                <w:left w:val="none" w:sz="0" w:space="0" w:color="auto"/>
                <w:bottom w:val="none" w:sz="0" w:space="0" w:color="auto"/>
                <w:right w:val="none" w:sz="0" w:space="0" w:color="auto"/>
              </w:divBdr>
            </w:div>
            <w:div w:id="419564969">
              <w:marLeft w:val="0"/>
              <w:marRight w:val="0"/>
              <w:marTop w:val="0"/>
              <w:marBottom w:val="0"/>
              <w:divBdr>
                <w:top w:val="none" w:sz="0" w:space="0" w:color="auto"/>
                <w:left w:val="none" w:sz="0" w:space="0" w:color="auto"/>
                <w:bottom w:val="none" w:sz="0" w:space="0" w:color="auto"/>
                <w:right w:val="none" w:sz="0" w:space="0" w:color="auto"/>
              </w:divBdr>
            </w:div>
            <w:div w:id="445661351">
              <w:marLeft w:val="0"/>
              <w:marRight w:val="0"/>
              <w:marTop w:val="0"/>
              <w:marBottom w:val="0"/>
              <w:divBdr>
                <w:top w:val="none" w:sz="0" w:space="0" w:color="auto"/>
                <w:left w:val="none" w:sz="0" w:space="0" w:color="auto"/>
                <w:bottom w:val="none" w:sz="0" w:space="0" w:color="auto"/>
                <w:right w:val="none" w:sz="0" w:space="0" w:color="auto"/>
              </w:divBdr>
            </w:div>
            <w:div w:id="1663659669">
              <w:marLeft w:val="0"/>
              <w:marRight w:val="0"/>
              <w:marTop w:val="0"/>
              <w:marBottom w:val="0"/>
              <w:divBdr>
                <w:top w:val="none" w:sz="0" w:space="0" w:color="auto"/>
                <w:left w:val="none" w:sz="0" w:space="0" w:color="auto"/>
                <w:bottom w:val="none" w:sz="0" w:space="0" w:color="auto"/>
                <w:right w:val="none" w:sz="0" w:space="0" w:color="auto"/>
              </w:divBdr>
            </w:div>
            <w:div w:id="1998263521">
              <w:marLeft w:val="0"/>
              <w:marRight w:val="0"/>
              <w:marTop w:val="0"/>
              <w:marBottom w:val="0"/>
              <w:divBdr>
                <w:top w:val="none" w:sz="0" w:space="0" w:color="auto"/>
                <w:left w:val="none" w:sz="0" w:space="0" w:color="auto"/>
                <w:bottom w:val="none" w:sz="0" w:space="0" w:color="auto"/>
                <w:right w:val="none" w:sz="0" w:space="0" w:color="auto"/>
              </w:divBdr>
            </w:div>
            <w:div w:id="205528117">
              <w:marLeft w:val="0"/>
              <w:marRight w:val="0"/>
              <w:marTop w:val="0"/>
              <w:marBottom w:val="0"/>
              <w:divBdr>
                <w:top w:val="none" w:sz="0" w:space="0" w:color="auto"/>
                <w:left w:val="none" w:sz="0" w:space="0" w:color="auto"/>
                <w:bottom w:val="none" w:sz="0" w:space="0" w:color="auto"/>
                <w:right w:val="none" w:sz="0" w:space="0" w:color="auto"/>
              </w:divBdr>
            </w:div>
            <w:div w:id="766080116">
              <w:marLeft w:val="0"/>
              <w:marRight w:val="0"/>
              <w:marTop w:val="0"/>
              <w:marBottom w:val="0"/>
              <w:divBdr>
                <w:top w:val="none" w:sz="0" w:space="0" w:color="auto"/>
                <w:left w:val="none" w:sz="0" w:space="0" w:color="auto"/>
                <w:bottom w:val="none" w:sz="0" w:space="0" w:color="auto"/>
                <w:right w:val="none" w:sz="0" w:space="0" w:color="auto"/>
              </w:divBdr>
            </w:div>
            <w:div w:id="9913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1774">
      <w:bodyDiv w:val="1"/>
      <w:marLeft w:val="0"/>
      <w:marRight w:val="0"/>
      <w:marTop w:val="0"/>
      <w:marBottom w:val="0"/>
      <w:divBdr>
        <w:top w:val="none" w:sz="0" w:space="0" w:color="auto"/>
        <w:left w:val="none" w:sz="0" w:space="0" w:color="auto"/>
        <w:bottom w:val="none" w:sz="0" w:space="0" w:color="auto"/>
        <w:right w:val="none" w:sz="0" w:space="0" w:color="auto"/>
      </w:divBdr>
    </w:div>
    <w:div w:id="1252927779">
      <w:bodyDiv w:val="1"/>
      <w:marLeft w:val="0"/>
      <w:marRight w:val="0"/>
      <w:marTop w:val="0"/>
      <w:marBottom w:val="0"/>
      <w:divBdr>
        <w:top w:val="none" w:sz="0" w:space="0" w:color="auto"/>
        <w:left w:val="none" w:sz="0" w:space="0" w:color="auto"/>
        <w:bottom w:val="none" w:sz="0" w:space="0" w:color="auto"/>
        <w:right w:val="none" w:sz="0" w:space="0" w:color="auto"/>
      </w:divBdr>
    </w:div>
    <w:div w:id="1288850585">
      <w:bodyDiv w:val="1"/>
      <w:marLeft w:val="0"/>
      <w:marRight w:val="0"/>
      <w:marTop w:val="0"/>
      <w:marBottom w:val="0"/>
      <w:divBdr>
        <w:top w:val="none" w:sz="0" w:space="0" w:color="auto"/>
        <w:left w:val="none" w:sz="0" w:space="0" w:color="auto"/>
        <w:bottom w:val="none" w:sz="0" w:space="0" w:color="auto"/>
        <w:right w:val="none" w:sz="0" w:space="0" w:color="auto"/>
      </w:divBdr>
      <w:divsChild>
        <w:div w:id="954753483">
          <w:marLeft w:val="0"/>
          <w:marRight w:val="0"/>
          <w:marTop w:val="0"/>
          <w:marBottom w:val="0"/>
          <w:divBdr>
            <w:top w:val="none" w:sz="0" w:space="0" w:color="auto"/>
            <w:left w:val="none" w:sz="0" w:space="0" w:color="auto"/>
            <w:bottom w:val="none" w:sz="0" w:space="0" w:color="auto"/>
            <w:right w:val="none" w:sz="0" w:space="0" w:color="auto"/>
          </w:divBdr>
          <w:divsChild>
            <w:div w:id="1534880501">
              <w:marLeft w:val="0"/>
              <w:marRight w:val="0"/>
              <w:marTop w:val="0"/>
              <w:marBottom w:val="0"/>
              <w:divBdr>
                <w:top w:val="none" w:sz="0" w:space="0" w:color="auto"/>
                <w:left w:val="none" w:sz="0" w:space="0" w:color="auto"/>
                <w:bottom w:val="none" w:sz="0" w:space="0" w:color="auto"/>
                <w:right w:val="none" w:sz="0" w:space="0" w:color="auto"/>
              </w:divBdr>
            </w:div>
            <w:div w:id="1807237026">
              <w:marLeft w:val="0"/>
              <w:marRight w:val="0"/>
              <w:marTop w:val="0"/>
              <w:marBottom w:val="0"/>
              <w:divBdr>
                <w:top w:val="none" w:sz="0" w:space="0" w:color="auto"/>
                <w:left w:val="none" w:sz="0" w:space="0" w:color="auto"/>
                <w:bottom w:val="none" w:sz="0" w:space="0" w:color="auto"/>
                <w:right w:val="none" w:sz="0" w:space="0" w:color="auto"/>
              </w:divBdr>
            </w:div>
            <w:div w:id="1236671883">
              <w:marLeft w:val="0"/>
              <w:marRight w:val="0"/>
              <w:marTop w:val="0"/>
              <w:marBottom w:val="0"/>
              <w:divBdr>
                <w:top w:val="none" w:sz="0" w:space="0" w:color="auto"/>
                <w:left w:val="none" w:sz="0" w:space="0" w:color="auto"/>
                <w:bottom w:val="none" w:sz="0" w:space="0" w:color="auto"/>
                <w:right w:val="none" w:sz="0" w:space="0" w:color="auto"/>
              </w:divBdr>
            </w:div>
            <w:div w:id="1971740004">
              <w:marLeft w:val="0"/>
              <w:marRight w:val="0"/>
              <w:marTop w:val="0"/>
              <w:marBottom w:val="0"/>
              <w:divBdr>
                <w:top w:val="none" w:sz="0" w:space="0" w:color="auto"/>
                <w:left w:val="none" w:sz="0" w:space="0" w:color="auto"/>
                <w:bottom w:val="none" w:sz="0" w:space="0" w:color="auto"/>
                <w:right w:val="none" w:sz="0" w:space="0" w:color="auto"/>
              </w:divBdr>
            </w:div>
            <w:div w:id="1471441870">
              <w:marLeft w:val="0"/>
              <w:marRight w:val="0"/>
              <w:marTop w:val="0"/>
              <w:marBottom w:val="0"/>
              <w:divBdr>
                <w:top w:val="none" w:sz="0" w:space="0" w:color="auto"/>
                <w:left w:val="none" w:sz="0" w:space="0" w:color="auto"/>
                <w:bottom w:val="none" w:sz="0" w:space="0" w:color="auto"/>
                <w:right w:val="none" w:sz="0" w:space="0" w:color="auto"/>
              </w:divBdr>
            </w:div>
            <w:div w:id="1705322218">
              <w:marLeft w:val="0"/>
              <w:marRight w:val="0"/>
              <w:marTop w:val="0"/>
              <w:marBottom w:val="0"/>
              <w:divBdr>
                <w:top w:val="none" w:sz="0" w:space="0" w:color="auto"/>
                <w:left w:val="none" w:sz="0" w:space="0" w:color="auto"/>
                <w:bottom w:val="none" w:sz="0" w:space="0" w:color="auto"/>
                <w:right w:val="none" w:sz="0" w:space="0" w:color="auto"/>
              </w:divBdr>
            </w:div>
            <w:div w:id="1906990423">
              <w:marLeft w:val="0"/>
              <w:marRight w:val="0"/>
              <w:marTop w:val="0"/>
              <w:marBottom w:val="0"/>
              <w:divBdr>
                <w:top w:val="none" w:sz="0" w:space="0" w:color="auto"/>
                <w:left w:val="none" w:sz="0" w:space="0" w:color="auto"/>
                <w:bottom w:val="none" w:sz="0" w:space="0" w:color="auto"/>
                <w:right w:val="none" w:sz="0" w:space="0" w:color="auto"/>
              </w:divBdr>
            </w:div>
            <w:div w:id="1822578452">
              <w:marLeft w:val="0"/>
              <w:marRight w:val="0"/>
              <w:marTop w:val="0"/>
              <w:marBottom w:val="0"/>
              <w:divBdr>
                <w:top w:val="none" w:sz="0" w:space="0" w:color="auto"/>
                <w:left w:val="none" w:sz="0" w:space="0" w:color="auto"/>
                <w:bottom w:val="none" w:sz="0" w:space="0" w:color="auto"/>
                <w:right w:val="none" w:sz="0" w:space="0" w:color="auto"/>
              </w:divBdr>
            </w:div>
            <w:div w:id="734397359">
              <w:marLeft w:val="0"/>
              <w:marRight w:val="0"/>
              <w:marTop w:val="0"/>
              <w:marBottom w:val="0"/>
              <w:divBdr>
                <w:top w:val="none" w:sz="0" w:space="0" w:color="auto"/>
                <w:left w:val="none" w:sz="0" w:space="0" w:color="auto"/>
                <w:bottom w:val="none" w:sz="0" w:space="0" w:color="auto"/>
                <w:right w:val="none" w:sz="0" w:space="0" w:color="auto"/>
              </w:divBdr>
            </w:div>
            <w:div w:id="1730374151">
              <w:marLeft w:val="0"/>
              <w:marRight w:val="0"/>
              <w:marTop w:val="0"/>
              <w:marBottom w:val="0"/>
              <w:divBdr>
                <w:top w:val="none" w:sz="0" w:space="0" w:color="auto"/>
                <w:left w:val="none" w:sz="0" w:space="0" w:color="auto"/>
                <w:bottom w:val="none" w:sz="0" w:space="0" w:color="auto"/>
                <w:right w:val="none" w:sz="0" w:space="0" w:color="auto"/>
              </w:divBdr>
            </w:div>
            <w:div w:id="604505887">
              <w:marLeft w:val="0"/>
              <w:marRight w:val="0"/>
              <w:marTop w:val="0"/>
              <w:marBottom w:val="0"/>
              <w:divBdr>
                <w:top w:val="none" w:sz="0" w:space="0" w:color="auto"/>
                <w:left w:val="none" w:sz="0" w:space="0" w:color="auto"/>
                <w:bottom w:val="none" w:sz="0" w:space="0" w:color="auto"/>
                <w:right w:val="none" w:sz="0" w:space="0" w:color="auto"/>
              </w:divBdr>
            </w:div>
            <w:div w:id="786122005">
              <w:marLeft w:val="0"/>
              <w:marRight w:val="0"/>
              <w:marTop w:val="0"/>
              <w:marBottom w:val="0"/>
              <w:divBdr>
                <w:top w:val="none" w:sz="0" w:space="0" w:color="auto"/>
                <w:left w:val="none" w:sz="0" w:space="0" w:color="auto"/>
                <w:bottom w:val="none" w:sz="0" w:space="0" w:color="auto"/>
                <w:right w:val="none" w:sz="0" w:space="0" w:color="auto"/>
              </w:divBdr>
            </w:div>
            <w:div w:id="1491172080">
              <w:marLeft w:val="0"/>
              <w:marRight w:val="0"/>
              <w:marTop w:val="0"/>
              <w:marBottom w:val="0"/>
              <w:divBdr>
                <w:top w:val="none" w:sz="0" w:space="0" w:color="auto"/>
                <w:left w:val="none" w:sz="0" w:space="0" w:color="auto"/>
                <w:bottom w:val="none" w:sz="0" w:space="0" w:color="auto"/>
                <w:right w:val="none" w:sz="0" w:space="0" w:color="auto"/>
              </w:divBdr>
            </w:div>
            <w:div w:id="1963002359">
              <w:marLeft w:val="0"/>
              <w:marRight w:val="0"/>
              <w:marTop w:val="0"/>
              <w:marBottom w:val="0"/>
              <w:divBdr>
                <w:top w:val="none" w:sz="0" w:space="0" w:color="auto"/>
                <w:left w:val="none" w:sz="0" w:space="0" w:color="auto"/>
                <w:bottom w:val="none" w:sz="0" w:space="0" w:color="auto"/>
                <w:right w:val="none" w:sz="0" w:space="0" w:color="auto"/>
              </w:divBdr>
            </w:div>
            <w:div w:id="1141269665">
              <w:marLeft w:val="0"/>
              <w:marRight w:val="0"/>
              <w:marTop w:val="0"/>
              <w:marBottom w:val="0"/>
              <w:divBdr>
                <w:top w:val="none" w:sz="0" w:space="0" w:color="auto"/>
                <w:left w:val="none" w:sz="0" w:space="0" w:color="auto"/>
                <w:bottom w:val="none" w:sz="0" w:space="0" w:color="auto"/>
                <w:right w:val="none" w:sz="0" w:space="0" w:color="auto"/>
              </w:divBdr>
            </w:div>
            <w:div w:id="628974878">
              <w:marLeft w:val="0"/>
              <w:marRight w:val="0"/>
              <w:marTop w:val="0"/>
              <w:marBottom w:val="0"/>
              <w:divBdr>
                <w:top w:val="none" w:sz="0" w:space="0" w:color="auto"/>
                <w:left w:val="none" w:sz="0" w:space="0" w:color="auto"/>
                <w:bottom w:val="none" w:sz="0" w:space="0" w:color="auto"/>
                <w:right w:val="none" w:sz="0" w:space="0" w:color="auto"/>
              </w:divBdr>
            </w:div>
            <w:div w:id="1521819037">
              <w:marLeft w:val="0"/>
              <w:marRight w:val="0"/>
              <w:marTop w:val="0"/>
              <w:marBottom w:val="0"/>
              <w:divBdr>
                <w:top w:val="none" w:sz="0" w:space="0" w:color="auto"/>
                <w:left w:val="none" w:sz="0" w:space="0" w:color="auto"/>
                <w:bottom w:val="none" w:sz="0" w:space="0" w:color="auto"/>
                <w:right w:val="none" w:sz="0" w:space="0" w:color="auto"/>
              </w:divBdr>
            </w:div>
            <w:div w:id="723992378">
              <w:marLeft w:val="0"/>
              <w:marRight w:val="0"/>
              <w:marTop w:val="0"/>
              <w:marBottom w:val="0"/>
              <w:divBdr>
                <w:top w:val="none" w:sz="0" w:space="0" w:color="auto"/>
                <w:left w:val="none" w:sz="0" w:space="0" w:color="auto"/>
                <w:bottom w:val="none" w:sz="0" w:space="0" w:color="auto"/>
                <w:right w:val="none" w:sz="0" w:space="0" w:color="auto"/>
              </w:divBdr>
            </w:div>
            <w:div w:id="94885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235">
      <w:bodyDiv w:val="1"/>
      <w:marLeft w:val="0"/>
      <w:marRight w:val="0"/>
      <w:marTop w:val="0"/>
      <w:marBottom w:val="0"/>
      <w:divBdr>
        <w:top w:val="none" w:sz="0" w:space="0" w:color="auto"/>
        <w:left w:val="none" w:sz="0" w:space="0" w:color="auto"/>
        <w:bottom w:val="none" w:sz="0" w:space="0" w:color="auto"/>
        <w:right w:val="none" w:sz="0" w:space="0" w:color="auto"/>
      </w:divBdr>
      <w:divsChild>
        <w:div w:id="699432464">
          <w:marLeft w:val="0"/>
          <w:marRight w:val="0"/>
          <w:marTop w:val="0"/>
          <w:marBottom w:val="0"/>
          <w:divBdr>
            <w:top w:val="none" w:sz="0" w:space="0" w:color="auto"/>
            <w:left w:val="none" w:sz="0" w:space="0" w:color="auto"/>
            <w:bottom w:val="none" w:sz="0" w:space="0" w:color="auto"/>
            <w:right w:val="none" w:sz="0" w:space="0" w:color="auto"/>
          </w:divBdr>
          <w:divsChild>
            <w:div w:id="1490174490">
              <w:marLeft w:val="0"/>
              <w:marRight w:val="0"/>
              <w:marTop w:val="0"/>
              <w:marBottom w:val="0"/>
              <w:divBdr>
                <w:top w:val="none" w:sz="0" w:space="0" w:color="auto"/>
                <w:left w:val="none" w:sz="0" w:space="0" w:color="auto"/>
                <w:bottom w:val="none" w:sz="0" w:space="0" w:color="auto"/>
                <w:right w:val="none" w:sz="0" w:space="0" w:color="auto"/>
              </w:divBdr>
            </w:div>
            <w:div w:id="177085960">
              <w:marLeft w:val="0"/>
              <w:marRight w:val="0"/>
              <w:marTop w:val="0"/>
              <w:marBottom w:val="0"/>
              <w:divBdr>
                <w:top w:val="none" w:sz="0" w:space="0" w:color="auto"/>
                <w:left w:val="none" w:sz="0" w:space="0" w:color="auto"/>
                <w:bottom w:val="none" w:sz="0" w:space="0" w:color="auto"/>
                <w:right w:val="none" w:sz="0" w:space="0" w:color="auto"/>
              </w:divBdr>
            </w:div>
            <w:div w:id="890075561">
              <w:marLeft w:val="0"/>
              <w:marRight w:val="0"/>
              <w:marTop w:val="0"/>
              <w:marBottom w:val="0"/>
              <w:divBdr>
                <w:top w:val="none" w:sz="0" w:space="0" w:color="auto"/>
                <w:left w:val="none" w:sz="0" w:space="0" w:color="auto"/>
                <w:bottom w:val="none" w:sz="0" w:space="0" w:color="auto"/>
                <w:right w:val="none" w:sz="0" w:space="0" w:color="auto"/>
              </w:divBdr>
            </w:div>
            <w:div w:id="1848326513">
              <w:marLeft w:val="0"/>
              <w:marRight w:val="0"/>
              <w:marTop w:val="0"/>
              <w:marBottom w:val="0"/>
              <w:divBdr>
                <w:top w:val="none" w:sz="0" w:space="0" w:color="auto"/>
                <w:left w:val="none" w:sz="0" w:space="0" w:color="auto"/>
                <w:bottom w:val="none" w:sz="0" w:space="0" w:color="auto"/>
                <w:right w:val="none" w:sz="0" w:space="0" w:color="auto"/>
              </w:divBdr>
            </w:div>
            <w:div w:id="1005326606">
              <w:marLeft w:val="0"/>
              <w:marRight w:val="0"/>
              <w:marTop w:val="0"/>
              <w:marBottom w:val="0"/>
              <w:divBdr>
                <w:top w:val="none" w:sz="0" w:space="0" w:color="auto"/>
                <w:left w:val="none" w:sz="0" w:space="0" w:color="auto"/>
                <w:bottom w:val="none" w:sz="0" w:space="0" w:color="auto"/>
                <w:right w:val="none" w:sz="0" w:space="0" w:color="auto"/>
              </w:divBdr>
            </w:div>
            <w:div w:id="1447046446">
              <w:marLeft w:val="0"/>
              <w:marRight w:val="0"/>
              <w:marTop w:val="0"/>
              <w:marBottom w:val="0"/>
              <w:divBdr>
                <w:top w:val="none" w:sz="0" w:space="0" w:color="auto"/>
                <w:left w:val="none" w:sz="0" w:space="0" w:color="auto"/>
                <w:bottom w:val="none" w:sz="0" w:space="0" w:color="auto"/>
                <w:right w:val="none" w:sz="0" w:space="0" w:color="auto"/>
              </w:divBdr>
            </w:div>
            <w:div w:id="1471633447">
              <w:marLeft w:val="0"/>
              <w:marRight w:val="0"/>
              <w:marTop w:val="0"/>
              <w:marBottom w:val="0"/>
              <w:divBdr>
                <w:top w:val="none" w:sz="0" w:space="0" w:color="auto"/>
                <w:left w:val="none" w:sz="0" w:space="0" w:color="auto"/>
                <w:bottom w:val="none" w:sz="0" w:space="0" w:color="auto"/>
                <w:right w:val="none" w:sz="0" w:space="0" w:color="auto"/>
              </w:divBdr>
            </w:div>
            <w:div w:id="1970669047">
              <w:marLeft w:val="0"/>
              <w:marRight w:val="0"/>
              <w:marTop w:val="0"/>
              <w:marBottom w:val="0"/>
              <w:divBdr>
                <w:top w:val="none" w:sz="0" w:space="0" w:color="auto"/>
                <w:left w:val="none" w:sz="0" w:space="0" w:color="auto"/>
                <w:bottom w:val="none" w:sz="0" w:space="0" w:color="auto"/>
                <w:right w:val="none" w:sz="0" w:space="0" w:color="auto"/>
              </w:divBdr>
            </w:div>
            <w:div w:id="1647928397">
              <w:marLeft w:val="0"/>
              <w:marRight w:val="0"/>
              <w:marTop w:val="0"/>
              <w:marBottom w:val="0"/>
              <w:divBdr>
                <w:top w:val="none" w:sz="0" w:space="0" w:color="auto"/>
                <w:left w:val="none" w:sz="0" w:space="0" w:color="auto"/>
                <w:bottom w:val="none" w:sz="0" w:space="0" w:color="auto"/>
                <w:right w:val="none" w:sz="0" w:space="0" w:color="auto"/>
              </w:divBdr>
            </w:div>
            <w:div w:id="1965042156">
              <w:marLeft w:val="0"/>
              <w:marRight w:val="0"/>
              <w:marTop w:val="0"/>
              <w:marBottom w:val="0"/>
              <w:divBdr>
                <w:top w:val="none" w:sz="0" w:space="0" w:color="auto"/>
                <w:left w:val="none" w:sz="0" w:space="0" w:color="auto"/>
                <w:bottom w:val="none" w:sz="0" w:space="0" w:color="auto"/>
                <w:right w:val="none" w:sz="0" w:space="0" w:color="auto"/>
              </w:divBdr>
            </w:div>
            <w:div w:id="1525629634">
              <w:marLeft w:val="0"/>
              <w:marRight w:val="0"/>
              <w:marTop w:val="0"/>
              <w:marBottom w:val="0"/>
              <w:divBdr>
                <w:top w:val="none" w:sz="0" w:space="0" w:color="auto"/>
                <w:left w:val="none" w:sz="0" w:space="0" w:color="auto"/>
                <w:bottom w:val="none" w:sz="0" w:space="0" w:color="auto"/>
                <w:right w:val="none" w:sz="0" w:space="0" w:color="auto"/>
              </w:divBdr>
            </w:div>
            <w:div w:id="939876071">
              <w:marLeft w:val="0"/>
              <w:marRight w:val="0"/>
              <w:marTop w:val="0"/>
              <w:marBottom w:val="0"/>
              <w:divBdr>
                <w:top w:val="none" w:sz="0" w:space="0" w:color="auto"/>
                <w:left w:val="none" w:sz="0" w:space="0" w:color="auto"/>
                <w:bottom w:val="none" w:sz="0" w:space="0" w:color="auto"/>
                <w:right w:val="none" w:sz="0" w:space="0" w:color="auto"/>
              </w:divBdr>
            </w:div>
            <w:div w:id="2062703243">
              <w:marLeft w:val="0"/>
              <w:marRight w:val="0"/>
              <w:marTop w:val="0"/>
              <w:marBottom w:val="0"/>
              <w:divBdr>
                <w:top w:val="none" w:sz="0" w:space="0" w:color="auto"/>
                <w:left w:val="none" w:sz="0" w:space="0" w:color="auto"/>
                <w:bottom w:val="none" w:sz="0" w:space="0" w:color="auto"/>
                <w:right w:val="none" w:sz="0" w:space="0" w:color="auto"/>
              </w:divBdr>
            </w:div>
            <w:div w:id="668212423">
              <w:marLeft w:val="0"/>
              <w:marRight w:val="0"/>
              <w:marTop w:val="0"/>
              <w:marBottom w:val="0"/>
              <w:divBdr>
                <w:top w:val="none" w:sz="0" w:space="0" w:color="auto"/>
                <w:left w:val="none" w:sz="0" w:space="0" w:color="auto"/>
                <w:bottom w:val="none" w:sz="0" w:space="0" w:color="auto"/>
                <w:right w:val="none" w:sz="0" w:space="0" w:color="auto"/>
              </w:divBdr>
            </w:div>
            <w:div w:id="370879828">
              <w:marLeft w:val="0"/>
              <w:marRight w:val="0"/>
              <w:marTop w:val="0"/>
              <w:marBottom w:val="0"/>
              <w:divBdr>
                <w:top w:val="none" w:sz="0" w:space="0" w:color="auto"/>
                <w:left w:val="none" w:sz="0" w:space="0" w:color="auto"/>
                <w:bottom w:val="none" w:sz="0" w:space="0" w:color="auto"/>
                <w:right w:val="none" w:sz="0" w:space="0" w:color="auto"/>
              </w:divBdr>
            </w:div>
            <w:div w:id="390889056">
              <w:marLeft w:val="0"/>
              <w:marRight w:val="0"/>
              <w:marTop w:val="0"/>
              <w:marBottom w:val="0"/>
              <w:divBdr>
                <w:top w:val="none" w:sz="0" w:space="0" w:color="auto"/>
                <w:left w:val="none" w:sz="0" w:space="0" w:color="auto"/>
                <w:bottom w:val="none" w:sz="0" w:space="0" w:color="auto"/>
                <w:right w:val="none" w:sz="0" w:space="0" w:color="auto"/>
              </w:divBdr>
            </w:div>
            <w:div w:id="1745949924">
              <w:marLeft w:val="0"/>
              <w:marRight w:val="0"/>
              <w:marTop w:val="0"/>
              <w:marBottom w:val="0"/>
              <w:divBdr>
                <w:top w:val="none" w:sz="0" w:space="0" w:color="auto"/>
                <w:left w:val="none" w:sz="0" w:space="0" w:color="auto"/>
                <w:bottom w:val="none" w:sz="0" w:space="0" w:color="auto"/>
                <w:right w:val="none" w:sz="0" w:space="0" w:color="auto"/>
              </w:divBdr>
            </w:div>
            <w:div w:id="11299422">
              <w:marLeft w:val="0"/>
              <w:marRight w:val="0"/>
              <w:marTop w:val="0"/>
              <w:marBottom w:val="0"/>
              <w:divBdr>
                <w:top w:val="none" w:sz="0" w:space="0" w:color="auto"/>
                <w:left w:val="none" w:sz="0" w:space="0" w:color="auto"/>
                <w:bottom w:val="none" w:sz="0" w:space="0" w:color="auto"/>
                <w:right w:val="none" w:sz="0" w:space="0" w:color="auto"/>
              </w:divBdr>
            </w:div>
            <w:div w:id="1027215219">
              <w:marLeft w:val="0"/>
              <w:marRight w:val="0"/>
              <w:marTop w:val="0"/>
              <w:marBottom w:val="0"/>
              <w:divBdr>
                <w:top w:val="none" w:sz="0" w:space="0" w:color="auto"/>
                <w:left w:val="none" w:sz="0" w:space="0" w:color="auto"/>
                <w:bottom w:val="none" w:sz="0" w:space="0" w:color="auto"/>
                <w:right w:val="none" w:sz="0" w:space="0" w:color="auto"/>
              </w:divBdr>
            </w:div>
            <w:div w:id="896357884">
              <w:marLeft w:val="0"/>
              <w:marRight w:val="0"/>
              <w:marTop w:val="0"/>
              <w:marBottom w:val="0"/>
              <w:divBdr>
                <w:top w:val="none" w:sz="0" w:space="0" w:color="auto"/>
                <w:left w:val="none" w:sz="0" w:space="0" w:color="auto"/>
                <w:bottom w:val="none" w:sz="0" w:space="0" w:color="auto"/>
                <w:right w:val="none" w:sz="0" w:space="0" w:color="auto"/>
              </w:divBdr>
            </w:div>
            <w:div w:id="1454128120">
              <w:marLeft w:val="0"/>
              <w:marRight w:val="0"/>
              <w:marTop w:val="0"/>
              <w:marBottom w:val="0"/>
              <w:divBdr>
                <w:top w:val="none" w:sz="0" w:space="0" w:color="auto"/>
                <w:left w:val="none" w:sz="0" w:space="0" w:color="auto"/>
                <w:bottom w:val="none" w:sz="0" w:space="0" w:color="auto"/>
                <w:right w:val="none" w:sz="0" w:space="0" w:color="auto"/>
              </w:divBdr>
            </w:div>
            <w:div w:id="1118908663">
              <w:marLeft w:val="0"/>
              <w:marRight w:val="0"/>
              <w:marTop w:val="0"/>
              <w:marBottom w:val="0"/>
              <w:divBdr>
                <w:top w:val="none" w:sz="0" w:space="0" w:color="auto"/>
                <w:left w:val="none" w:sz="0" w:space="0" w:color="auto"/>
                <w:bottom w:val="none" w:sz="0" w:space="0" w:color="auto"/>
                <w:right w:val="none" w:sz="0" w:space="0" w:color="auto"/>
              </w:divBdr>
            </w:div>
            <w:div w:id="430668047">
              <w:marLeft w:val="0"/>
              <w:marRight w:val="0"/>
              <w:marTop w:val="0"/>
              <w:marBottom w:val="0"/>
              <w:divBdr>
                <w:top w:val="none" w:sz="0" w:space="0" w:color="auto"/>
                <w:left w:val="none" w:sz="0" w:space="0" w:color="auto"/>
                <w:bottom w:val="none" w:sz="0" w:space="0" w:color="auto"/>
                <w:right w:val="none" w:sz="0" w:space="0" w:color="auto"/>
              </w:divBdr>
            </w:div>
            <w:div w:id="1606812674">
              <w:marLeft w:val="0"/>
              <w:marRight w:val="0"/>
              <w:marTop w:val="0"/>
              <w:marBottom w:val="0"/>
              <w:divBdr>
                <w:top w:val="none" w:sz="0" w:space="0" w:color="auto"/>
                <w:left w:val="none" w:sz="0" w:space="0" w:color="auto"/>
                <w:bottom w:val="none" w:sz="0" w:space="0" w:color="auto"/>
                <w:right w:val="none" w:sz="0" w:space="0" w:color="auto"/>
              </w:divBdr>
            </w:div>
            <w:div w:id="1060910303">
              <w:marLeft w:val="0"/>
              <w:marRight w:val="0"/>
              <w:marTop w:val="0"/>
              <w:marBottom w:val="0"/>
              <w:divBdr>
                <w:top w:val="none" w:sz="0" w:space="0" w:color="auto"/>
                <w:left w:val="none" w:sz="0" w:space="0" w:color="auto"/>
                <w:bottom w:val="none" w:sz="0" w:space="0" w:color="auto"/>
                <w:right w:val="none" w:sz="0" w:space="0" w:color="auto"/>
              </w:divBdr>
            </w:div>
            <w:div w:id="1631471168">
              <w:marLeft w:val="0"/>
              <w:marRight w:val="0"/>
              <w:marTop w:val="0"/>
              <w:marBottom w:val="0"/>
              <w:divBdr>
                <w:top w:val="none" w:sz="0" w:space="0" w:color="auto"/>
                <w:left w:val="none" w:sz="0" w:space="0" w:color="auto"/>
                <w:bottom w:val="none" w:sz="0" w:space="0" w:color="auto"/>
                <w:right w:val="none" w:sz="0" w:space="0" w:color="auto"/>
              </w:divBdr>
            </w:div>
            <w:div w:id="496966900">
              <w:marLeft w:val="0"/>
              <w:marRight w:val="0"/>
              <w:marTop w:val="0"/>
              <w:marBottom w:val="0"/>
              <w:divBdr>
                <w:top w:val="none" w:sz="0" w:space="0" w:color="auto"/>
                <w:left w:val="none" w:sz="0" w:space="0" w:color="auto"/>
                <w:bottom w:val="none" w:sz="0" w:space="0" w:color="auto"/>
                <w:right w:val="none" w:sz="0" w:space="0" w:color="auto"/>
              </w:divBdr>
            </w:div>
            <w:div w:id="1052660360">
              <w:marLeft w:val="0"/>
              <w:marRight w:val="0"/>
              <w:marTop w:val="0"/>
              <w:marBottom w:val="0"/>
              <w:divBdr>
                <w:top w:val="none" w:sz="0" w:space="0" w:color="auto"/>
                <w:left w:val="none" w:sz="0" w:space="0" w:color="auto"/>
                <w:bottom w:val="none" w:sz="0" w:space="0" w:color="auto"/>
                <w:right w:val="none" w:sz="0" w:space="0" w:color="auto"/>
              </w:divBdr>
            </w:div>
            <w:div w:id="1265648260">
              <w:marLeft w:val="0"/>
              <w:marRight w:val="0"/>
              <w:marTop w:val="0"/>
              <w:marBottom w:val="0"/>
              <w:divBdr>
                <w:top w:val="none" w:sz="0" w:space="0" w:color="auto"/>
                <w:left w:val="none" w:sz="0" w:space="0" w:color="auto"/>
                <w:bottom w:val="none" w:sz="0" w:space="0" w:color="auto"/>
                <w:right w:val="none" w:sz="0" w:space="0" w:color="auto"/>
              </w:divBdr>
            </w:div>
            <w:div w:id="1826848524">
              <w:marLeft w:val="0"/>
              <w:marRight w:val="0"/>
              <w:marTop w:val="0"/>
              <w:marBottom w:val="0"/>
              <w:divBdr>
                <w:top w:val="none" w:sz="0" w:space="0" w:color="auto"/>
                <w:left w:val="none" w:sz="0" w:space="0" w:color="auto"/>
                <w:bottom w:val="none" w:sz="0" w:space="0" w:color="auto"/>
                <w:right w:val="none" w:sz="0" w:space="0" w:color="auto"/>
              </w:divBdr>
            </w:div>
            <w:div w:id="652367769">
              <w:marLeft w:val="0"/>
              <w:marRight w:val="0"/>
              <w:marTop w:val="0"/>
              <w:marBottom w:val="0"/>
              <w:divBdr>
                <w:top w:val="none" w:sz="0" w:space="0" w:color="auto"/>
                <w:left w:val="none" w:sz="0" w:space="0" w:color="auto"/>
                <w:bottom w:val="none" w:sz="0" w:space="0" w:color="auto"/>
                <w:right w:val="none" w:sz="0" w:space="0" w:color="auto"/>
              </w:divBdr>
            </w:div>
            <w:div w:id="818771595">
              <w:marLeft w:val="0"/>
              <w:marRight w:val="0"/>
              <w:marTop w:val="0"/>
              <w:marBottom w:val="0"/>
              <w:divBdr>
                <w:top w:val="none" w:sz="0" w:space="0" w:color="auto"/>
                <w:left w:val="none" w:sz="0" w:space="0" w:color="auto"/>
                <w:bottom w:val="none" w:sz="0" w:space="0" w:color="auto"/>
                <w:right w:val="none" w:sz="0" w:space="0" w:color="auto"/>
              </w:divBdr>
            </w:div>
            <w:div w:id="1534075696">
              <w:marLeft w:val="0"/>
              <w:marRight w:val="0"/>
              <w:marTop w:val="0"/>
              <w:marBottom w:val="0"/>
              <w:divBdr>
                <w:top w:val="none" w:sz="0" w:space="0" w:color="auto"/>
                <w:left w:val="none" w:sz="0" w:space="0" w:color="auto"/>
                <w:bottom w:val="none" w:sz="0" w:space="0" w:color="auto"/>
                <w:right w:val="none" w:sz="0" w:space="0" w:color="auto"/>
              </w:divBdr>
            </w:div>
            <w:div w:id="6637222">
              <w:marLeft w:val="0"/>
              <w:marRight w:val="0"/>
              <w:marTop w:val="0"/>
              <w:marBottom w:val="0"/>
              <w:divBdr>
                <w:top w:val="none" w:sz="0" w:space="0" w:color="auto"/>
                <w:left w:val="none" w:sz="0" w:space="0" w:color="auto"/>
                <w:bottom w:val="none" w:sz="0" w:space="0" w:color="auto"/>
                <w:right w:val="none" w:sz="0" w:space="0" w:color="auto"/>
              </w:divBdr>
            </w:div>
            <w:div w:id="1655183255">
              <w:marLeft w:val="0"/>
              <w:marRight w:val="0"/>
              <w:marTop w:val="0"/>
              <w:marBottom w:val="0"/>
              <w:divBdr>
                <w:top w:val="none" w:sz="0" w:space="0" w:color="auto"/>
                <w:left w:val="none" w:sz="0" w:space="0" w:color="auto"/>
                <w:bottom w:val="none" w:sz="0" w:space="0" w:color="auto"/>
                <w:right w:val="none" w:sz="0" w:space="0" w:color="auto"/>
              </w:divBdr>
            </w:div>
            <w:div w:id="203256491">
              <w:marLeft w:val="0"/>
              <w:marRight w:val="0"/>
              <w:marTop w:val="0"/>
              <w:marBottom w:val="0"/>
              <w:divBdr>
                <w:top w:val="none" w:sz="0" w:space="0" w:color="auto"/>
                <w:left w:val="none" w:sz="0" w:space="0" w:color="auto"/>
                <w:bottom w:val="none" w:sz="0" w:space="0" w:color="auto"/>
                <w:right w:val="none" w:sz="0" w:space="0" w:color="auto"/>
              </w:divBdr>
            </w:div>
            <w:div w:id="678042310">
              <w:marLeft w:val="0"/>
              <w:marRight w:val="0"/>
              <w:marTop w:val="0"/>
              <w:marBottom w:val="0"/>
              <w:divBdr>
                <w:top w:val="none" w:sz="0" w:space="0" w:color="auto"/>
                <w:left w:val="none" w:sz="0" w:space="0" w:color="auto"/>
                <w:bottom w:val="none" w:sz="0" w:space="0" w:color="auto"/>
                <w:right w:val="none" w:sz="0" w:space="0" w:color="auto"/>
              </w:divBdr>
            </w:div>
            <w:div w:id="928464532">
              <w:marLeft w:val="0"/>
              <w:marRight w:val="0"/>
              <w:marTop w:val="0"/>
              <w:marBottom w:val="0"/>
              <w:divBdr>
                <w:top w:val="none" w:sz="0" w:space="0" w:color="auto"/>
                <w:left w:val="none" w:sz="0" w:space="0" w:color="auto"/>
                <w:bottom w:val="none" w:sz="0" w:space="0" w:color="auto"/>
                <w:right w:val="none" w:sz="0" w:space="0" w:color="auto"/>
              </w:divBdr>
            </w:div>
            <w:div w:id="1170870206">
              <w:marLeft w:val="0"/>
              <w:marRight w:val="0"/>
              <w:marTop w:val="0"/>
              <w:marBottom w:val="0"/>
              <w:divBdr>
                <w:top w:val="none" w:sz="0" w:space="0" w:color="auto"/>
                <w:left w:val="none" w:sz="0" w:space="0" w:color="auto"/>
                <w:bottom w:val="none" w:sz="0" w:space="0" w:color="auto"/>
                <w:right w:val="none" w:sz="0" w:space="0" w:color="auto"/>
              </w:divBdr>
            </w:div>
            <w:div w:id="1879658624">
              <w:marLeft w:val="0"/>
              <w:marRight w:val="0"/>
              <w:marTop w:val="0"/>
              <w:marBottom w:val="0"/>
              <w:divBdr>
                <w:top w:val="none" w:sz="0" w:space="0" w:color="auto"/>
                <w:left w:val="none" w:sz="0" w:space="0" w:color="auto"/>
                <w:bottom w:val="none" w:sz="0" w:space="0" w:color="auto"/>
                <w:right w:val="none" w:sz="0" w:space="0" w:color="auto"/>
              </w:divBdr>
            </w:div>
            <w:div w:id="1290360921">
              <w:marLeft w:val="0"/>
              <w:marRight w:val="0"/>
              <w:marTop w:val="0"/>
              <w:marBottom w:val="0"/>
              <w:divBdr>
                <w:top w:val="none" w:sz="0" w:space="0" w:color="auto"/>
                <w:left w:val="none" w:sz="0" w:space="0" w:color="auto"/>
                <w:bottom w:val="none" w:sz="0" w:space="0" w:color="auto"/>
                <w:right w:val="none" w:sz="0" w:space="0" w:color="auto"/>
              </w:divBdr>
            </w:div>
            <w:div w:id="1912691053">
              <w:marLeft w:val="0"/>
              <w:marRight w:val="0"/>
              <w:marTop w:val="0"/>
              <w:marBottom w:val="0"/>
              <w:divBdr>
                <w:top w:val="none" w:sz="0" w:space="0" w:color="auto"/>
                <w:left w:val="none" w:sz="0" w:space="0" w:color="auto"/>
                <w:bottom w:val="none" w:sz="0" w:space="0" w:color="auto"/>
                <w:right w:val="none" w:sz="0" w:space="0" w:color="auto"/>
              </w:divBdr>
            </w:div>
            <w:div w:id="1021199372">
              <w:marLeft w:val="0"/>
              <w:marRight w:val="0"/>
              <w:marTop w:val="0"/>
              <w:marBottom w:val="0"/>
              <w:divBdr>
                <w:top w:val="none" w:sz="0" w:space="0" w:color="auto"/>
                <w:left w:val="none" w:sz="0" w:space="0" w:color="auto"/>
                <w:bottom w:val="none" w:sz="0" w:space="0" w:color="auto"/>
                <w:right w:val="none" w:sz="0" w:space="0" w:color="auto"/>
              </w:divBdr>
            </w:div>
            <w:div w:id="173425137">
              <w:marLeft w:val="0"/>
              <w:marRight w:val="0"/>
              <w:marTop w:val="0"/>
              <w:marBottom w:val="0"/>
              <w:divBdr>
                <w:top w:val="none" w:sz="0" w:space="0" w:color="auto"/>
                <w:left w:val="none" w:sz="0" w:space="0" w:color="auto"/>
                <w:bottom w:val="none" w:sz="0" w:space="0" w:color="auto"/>
                <w:right w:val="none" w:sz="0" w:space="0" w:color="auto"/>
              </w:divBdr>
            </w:div>
            <w:div w:id="1548446013">
              <w:marLeft w:val="0"/>
              <w:marRight w:val="0"/>
              <w:marTop w:val="0"/>
              <w:marBottom w:val="0"/>
              <w:divBdr>
                <w:top w:val="none" w:sz="0" w:space="0" w:color="auto"/>
                <w:left w:val="none" w:sz="0" w:space="0" w:color="auto"/>
                <w:bottom w:val="none" w:sz="0" w:space="0" w:color="auto"/>
                <w:right w:val="none" w:sz="0" w:space="0" w:color="auto"/>
              </w:divBdr>
            </w:div>
            <w:div w:id="62027034">
              <w:marLeft w:val="0"/>
              <w:marRight w:val="0"/>
              <w:marTop w:val="0"/>
              <w:marBottom w:val="0"/>
              <w:divBdr>
                <w:top w:val="none" w:sz="0" w:space="0" w:color="auto"/>
                <w:left w:val="none" w:sz="0" w:space="0" w:color="auto"/>
                <w:bottom w:val="none" w:sz="0" w:space="0" w:color="auto"/>
                <w:right w:val="none" w:sz="0" w:space="0" w:color="auto"/>
              </w:divBdr>
            </w:div>
            <w:div w:id="239676037">
              <w:marLeft w:val="0"/>
              <w:marRight w:val="0"/>
              <w:marTop w:val="0"/>
              <w:marBottom w:val="0"/>
              <w:divBdr>
                <w:top w:val="none" w:sz="0" w:space="0" w:color="auto"/>
                <w:left w:val="none" w:sz="0" w:space="0" w:color="auto"/>
                <w:bottom w:val="none" w:sz="0" w:space="0" w:color="auto"/>
                <w:right w:val="none" w:sz="0" w:space="0" w:color="auto"/>
              </w:divBdr>
            </w:div>
            <w:div w:id="1458645473">
              <w:marLeft w:val="0"/>
              <w:marRight w:val="0"/>
              <w:marTop w:val="0"/>
              <w:marBottom w:val="0"/>
              <w:divBdr>
                <w:top w:val="none" w:sz="0" w:space="0" w:color="auto"/>
                <w:left w:val="none" w:sz="0" w:space="0" w:color="auto"/>
                <w:bottom w:val="none" w:sz="0" w:space="0" w:color="auto"/>
                <w:right w:val="none" w:sz="0" w:space="0" w:color="auto"/>
              </w:divBdr>
            </w:div>
            <w:div w:id="1133330698">
              <w:marLeft w:val="0"/>
              <w:marRight w:val="0"/>
              <w:marTop w:val="0"/>
              <w:marBottom w:val="0"/>
              <w:divBdr>
                <w:top w:val="none" w:sz="0" w:space="0" w:color="auto"/>
                <w:left w:val="none" w:sz="0" w:space="0" w:color="auto"/>
                <w:bottom w:val="none" w:sz="0" w:space="0" w:color="auto"/>
                <w:right w:val="none" w:sz="0" w:space="0" w:color="auto"/>
              </w:divBdr>
            </w:div>
            <w:div w:id="1228225048">
              <w:marLeft w:val="0"/>
              <w:marRight w:val="0"/>
              <w:marTop w:val="0"/>
              <w:marBottom w:val="0"/>
              <w:divBdr>
                <w:top w:val="none" w:sz="0" w:space="0" w:color="auto"/>
                <w:left w:val="none" w:sz="0" w:space="0" w:color="auto"/>
                <w:bottom w:val="none" w:sz="0" w:space="0" w:color="auto"/>
                <w:right w:val="none" w:sz="0" w:space="0" w:color="auto"/>
              </w:divBdr>
            </w:div>
            <w:div w:id="905190381">
              <w:marLeft w:val="0"/>
              <w:marRight w:val="0"/>
              <w:marTop w:val="0"/>
              <w:marBottom w:val="0"/>
              <w:divBdr>
                <w:top w:val="none" w:sz="0" w:space="0" w:color="auto"/>
                <w:left w:val="none" w:sz="0" w:space="0" w:color="auto"/>
                <w:bottom w:val="none" w:sz="0" w:space="0" w:color="auto"/>
                <w:right w:val="none" w:sz="0" w:space="0" w:color="auto"/>
              </w:divBdr>
            </w:div>
            <w:div w:id="1473255076">
              <w:marLeft w:val="0"/>
              <w:marRight w:val="0"/>
              <w:marTop w:val="0"/>
              <w:marBottom w:val="0"/>
              <w:divBdr>
                <w:top w:val="none" w:sz="0" w:space="0" w:color="auto"/>
                <w:left w:val="none" w:sz="0" w:space="0" w:color="auto"/>
                <w:bottom w:val="none" w:sz="0" w:space="0" w:color="auto"/>
                <w:right w:val="none" w:sz="0" w:space="0" w:color="auto"/>
              </w:divBdr>
            </w:div>
            <w:div w:id="487022027">
              <w:marLeft w:val="0"/>
              <w:marRight w:val="0"/>
              <w:marTop w:val="0"/>
              <w:marBottom w:val="0"/>
              <w:divBdr>
                <w:top w:val="none" w:sz="0" w:space="0" w:color="auto"/>
                <w:left w:val="none" w:sz="0" w:space="0" w:color="auto"/>
                <w:bottom w:val="none" w:sz="0" w:space="0" w:color="auto"/>
                <w:right w:val="none" w:sz="0" w:space="0" w:color="auto"/>
              </w:divBdr>
            </w:div>
            <w:div w:id="1389957023">
              <w:marLeft w:val="0"/>
              <w:marRight w:val="0"/>
              <w:marTop w:val="0"/>
              <w:marBottom w:val="0"/>
              <w:divBdr>
                <w:top w:val="none" w:sz="0" w:space="0" w:color="auto"/>
                <w:left w:val="none" w:sz="0" w:space="0" w:color="auto"/>
                <w:bottom w:val="none" w:sz="0" w:space="0" w:color="auto"/>
                <w:right w:val="none" w:sz="0" w:space="0" w:color="auto"/>
              </w:divBdr>
            </w:div>
            <w:div w:id="1343436440">
              <w:marLeft w:val="0"/>
              <w:marRight w:val="0"/>
              <w:marTop w:val="0"/>
              <w:marBottom w:val="0"/>
              <w:divBdr>
                <w:top w:val="none" w:sz="0" w:space="0" w:color="auto"/>
                <w:left w:val="none" w:sz="0" w:space="0" w:color="auto"/>
                <w:bottom w:val="none" w:sz="0" w:space="0" w:color="auto"/>
                <w:right w:val="none" w:sz="0" w:space="0" w:color="auto"/>
              </w:divBdr>
            </w:div>
            <w:div w:id="1800759024">
              <w:marLeft w:val="0"/>
              <w:marRight w:val="0"/>
              <w:marTop w:val="0"/>
              <w:marBottom w:val="0"/>
              <w:divBdr>
                <w:top w:val="none" w:sz="0" w:space="0" w:color="auto"/>
                <w:left w:val="none" w:sz="0" w:space="0" w:color="auto"/>
                <w:bottom w:val="none" w:sz="0" w:space="0" w:color="auto"/>
                <w:right w:val="none" w:sz="0" w:space="0" w:color="auto"/>
              </w:divBdr>
            </w:div>
            <w:div w:id="484781214">
              <w:marLeft w:val="0"/>
              <w:marRight w:val="0"/>
              <w:marTop w:val="0"/>
              <w:marBottom w:val="0"/>
              <w:divBdr>
                <w:top w:val="none" w:sz="0" w:space="0" w:color="auto"/>
                <w:left w:val="none" w:sz="0" w:space="0" w:color="auto"/>
                <w:bottom w:val="none" w:sz="0" w:space="0" w:color="auto"/>
                <w:right w:val="none" w:sz="0" w:space="0" w:color="auto"/>
              </w:divBdr>
            </w:div>
            <w:div w:id="1082801617">
              <w:marLeft w:val="0"/>
              <w:marRight w:val="0"/>
              <w:marTop w:val="0"/>
              <w:marBottom w:val="0"/>
              <w:divBdr>
                <w:top w:val="none" w:sz="0" w:space="0" w:color="auto"/>
                <w:left w:val="none" w:sz="0" w:space="0" w:color="auto"/>
                <w:bottom w:val="none" w:sz="0" w:space="0" w:color="auto"/>
                <w:right w:val="none" w:sz="0" w:space="0" w:color="auto"/>
              </w:divBdr>
            </w:div>
            <w:div w:id="668678421">
              <w:marLeft w:val="0"/>
              <w:marRight w:val="0"/>
              <w:marTop w:val="0"/>
              <w:marBottom w:val="0"/>
              <w:divBdr>
                <w:top w:val="none" w:sz="0" w:space="0" w:color="auto"/>
                <w:left w:val="none" w:sz="0" w:space="0" w:color="auto"/>
                <w:bottom w:val="none" w:sz="0" w:space="0" w:color="auto"/>
                <w:right w:val="none" w:sz="0" w:space="0" w:color="auto"/>
              </w:divBdr>
            </w:div>
            <w:div w:id="1637297209">
              <w:marLeft w:val="0"/>
              <w:marRight w:val="0"/>
              <w:marTop w:val="0"/>
              <w:marBottom w:val="0"/>
              <w:divBdr>
                <w:top w:val="none" w:sz="0" w:space="0" w:color="auto"/>
                <w:left w:val="none" w:sz="0" w:space="0" w:color="auto"/>
                <w:bottom w:val="none" w:sz="0" w:space="0" w:color="auto"/>
                <w:right w:val="none" w:sz="0" w:space="0" w:color="auto"/>
              </w:divBdr>
            </w:div>
            <w:div w:id="629435811">
              <w:marLeft w:val="0"/>
              <w:marRight w:val="0"/>
              <w:marTop w:val="0"/>
              <w:marBottom w:val="0"/>
              <w:divBdr>
                <w:top w:val="none" w:sz="0" w:space="0" w:color="auto"/>
                <w:left w:val="none" w:sz="0" w:space="0" w:color="auto"/>
                <w:bottom w:val="none" w:sz="0" w:space="0" w:color="auto"/>
                <w:right w:val="none" w:sz="0" w:space="0" w:color="auto"/>
              </w:divBdr>
            </w:div>
            <w:div w:id="1074275797">
              <w:marLeft w:val="0"/>
              <w:marRight w:val="0"/>
              <w:marTop w:val="0"/>
              <w:marBottom w:val="0"/>
              <w:divBdr>
                <w:top w:val="none" w:sz="0" w:space="0" w:color="auto"/>
                <w:left w:val="none" w:sz="0" w:space="0" w:color="auto"/>
                <w:bottom w:val="none" w:sz="0" w:space="0" w:color="auto"/>
                <w:right w:val="none" w:sz="0" w:space="0" w:color="auto"/>
              </w:divBdr>
            </w:div>
            <w:div w:id="2067946091">
              <w:marLeft w:val="0"/>
              <w:marRight w:val="0"/>
              <w:marTop w:val="0"/>
              <w:marBottom w:val="0"/>
              <w:divBdr>
                <w:top w:val="none" w:sz="0" w:space="0" w:color="auto"/>
                <w:left w:val="none" w:sz="0" w:space="0" w:color="auto"/>
                <w:bottom w:val="none" w:sz="0" w:space="0" w:color="auto"/>
                <w:right w:val="none" w:sz="0" w:space="0" w:color="auto"/>
              </w:divBdr>
            </w:div>
            <w:div w:id="1290404815">
              <w:marLeft w:val="0"/>
              <w:marRight w:val="0"/>
              <w:marTop w:val="0"/>
              <w:marBottom w:val="0"/>
              <w:divBdr>
                <w:top w:val="none" w:sz="0" w:space="0" w:color="auto"/>
                <w:left w:val="none" w:sz="0" w:space="0" w:color="auto"/>
                <w:bottom w:val="none" w:sz="0" w:space="0" w:color="auto"/>
                <w:right w:val="none" w:sz="0" w:space="0" w:color="auto"/>
              </w:divBdr>
            </w:div>
            <w:div w:id="489253136">
              <w:marLeft w:val="0"/>
              <w:marRight w:val="0"/>
              <w:marTop w:val="0"/>
              <w:marBottom w:val="0"/>
              <w:divBdr>
                <w:top w:val="none" w:sz="0" w:space="0" w:color="auto"/>
                <w:left w:val="none" w:sz="0" w:space="0" w:color="auto"/>
                <w:bottom w:val="none" w:sz="0" w:space="0" w:color="auto"/>
                <w:right w:val="none" w:sz="0" w:space="0" w:color="auto"/>
              </w:divBdr>
            </w:div>
            <w:div w:id="693503914">
              <w:marLeft w:val="0"/>
              <w:marRight w:val="0"/>
              <w:marTop w:val="0"/>
              <w:marBottom w:val="0"/>
              <w:divBdr>
                <w:top w:val="none" w:sz="0" w:space="0" w:color="auto"/>
                <w:left w:val="none" w:sz="0" w:space="0" w:color="auto"/>
                <w:bottom w:val="none" w:sz="0" w:space="0" w:color="auto"/>
                <w:right w:val="none" w:sz="0" w:space="0" w:color="auto"/>
              </w:divBdr>
            </w:div>
            <w:div w:id="93940204">
              <w:marLeft w:val="0"/>
              <w:marRight w:val="0"/>
              <w:marTop w:val="0"/>
              <w:marBottom w:val="0"/>
              <w:divBdr>
                <w:top w:val="none" w:sz="0" w:space="0" w:color="auto"/>
                <w:left w:val="none" w:sz="0" w:space="0" w:color="auto"/>
                <w:bottom w:val="none" w:sz="0" w:space="0" w:color="auto"/>
                <w:right w:val="none" w:sz="0" w:space="0" w:color="auto"/>
              </w:divBdr>
            </w:div>
            <w:div w:id="1020009805">
              <w:marLeft w:val="0"/>
              <w:marRight w:val="0"/>
              <w:marTop w:val="0"/>
              <w:marBottom w:val="0"/>
              <w:divBdr>
                <w:top w:val="none" w:sz="0" w:space="0" w:color="auto"/>
                <w:left w:val="none" w:sz="0" w:space="0" w:color="auto"/>
                <w:bottom w:val="none" w:sz="0" w:space="0" w:color="auto"/>
                <w:right w:val="none" w:sz="0" w:space="0" w:color="auto"/>
              </w:divBdr>
            </w:div>
            <w:div w:id="489054934">
              <w:marLeft w:val="0"/>
              <w:marRight w:val="0"/>
              <w:marTop w:val="0"/>
              <w:marBottom w:val="0"/>
              <w:divBdr>
                <w:top w:val="none" w:sz="0" w:space="0" w:color="auto"/>
                <w:left w:val="none" w:sz="0" w:space="0" w:color="auto"/>
                <w:bottom w:val="none" w:sz="0" w:space="0" w:color="auto"/>
                <w:right w:val="none" w:sz="0" w:space="0" w:color="auto"/>
              </w:divBdr>
            </w:div>
            <w:div w:id="1399132757">
              <w:marLeft w:val="0"/>
              <w:marRight w:val="0"/>
              <w:marTop w:val="0"/>
              <w:marBottom w:val="0"/>
              <w:divBdr>
                <w:top w:val="none" w:sz="0" w:space="0" w:color="auto"/>
                <w:left w:val="none" w:sz="0" w:space="0" w:color="auto"/>
                <w:bottom w:val="none" w:sz="0" w:space="0" w:color="auto"/>
                <w:right w:val="none" w:sz="0" w:space="0" w:color="auto"/>
              </w:divBdr>
            </w:div>
            <w:div w:id="1160851834">
              <w:marLeft w:val="0"/>
              <w:marRight w:val="0"/>
              <w:marTop w:val="0"/>
              <w:marBottom w:val="0"/>
              <w:divBdr>
                <w:top w:val="none" w:sz="0" w:space="0" w:color="auto"/>
                <w:left w:val="none" w:sz="0" w:space="0" w:color="auto"/>
                <w:bottom w:val="none" w:sz="0" w:space="0" w:color="auto"/>
                <w:right w:val="none" w:sz="0" w:space="0" w:color="auto"/>
              </w:divBdr>
            </w:div>
            <w:div w:id="945189689">
              <w:marLeft w:val="0"/>
              <w:marRight w:val="0"/>
              <w:marTop w:val="0"/>
              <w:marBottom w:val="0"/>
              <w:divBdr>
                <w:top w:val="none" w:sz="0" w:space="0" w:color="auto"/>
                <w:left w:val="none" w:sz="0" w:space="0" w:color="auto"/>
                <w:bottom w:val="none" w:sz="0" w:space="0" w:color="auto"/>
                <w:right w:val="none" w:sz="0" w:space="0" w:color="auto"/>
              </w:divBdr>
            </w:div>
            <w:div w:id="1989895712">
              <w:marLeft w:val="0"/>
              <w:marRight w:val="0"/>
              <w:marTop w:val="0"/>
              <w:marBottom w:val="0"/>
              <w:divBdr>
                <w:top w:val="none" w:sz="0" w:space="0" w:color="auto"/>
                <w:left w:val="none" w:sz="0" w:space="0" w:color="auto"/>
                <w:bottom w:val="none" w:sz="0" w:space="0" w:color="auto"/>
                <w:right w:val="none" w:sz="0" w:space="0" w:color="auto"/>
              </w:divBdr>
            </w:div>
            <w:div w:id="2018539915">
              <w:marLeft w:val="0"/>
              <w:marRight w:val="0"/>
              <w:marTop w:val="0"/>
              <w:marBottom w:val="0"/>
              <w:divBdr>
                <w:top w:val="none" w:sz="0" w:space="0" w:color="auto"/>
                <w:left w:val="none" w:sz="0" w:space="0" w:color="auto"/>
                <w:bottom w:val="none" w:sz="0" w:space="0" w:color="auto"/>
                <w:right w:val="none" w:sz="0" w:space="0" w:color="auto"/>
              </w:divBdr>
            </w:div>
            <w:div w:id="1949118033">
              <w:marLeft w:val="0"/>
              <w:marRight w:val="0"/>
              <w:marTop w:val="0"/>
              <w:marBottom w:val="0"/>
              <w:divBdr>
                <w:top w:val="none" w:sz="0" w:space="0" w:color="auto"/>
                <w:left w:val="none" w:sz="0" w:space="0" w:color="auto"/>
                <w:bottom w:val="none" w:sz="0" w:space="0" w:color="auto"/>
                <w:right w:val="none" w:sz="0" w:space="0" w:color="auto"/>
              </w:divBdr>
            </w:div>
            <w:div w:id="2086029425">
              <w:marLeft w:val="0"/>
              <w:marRight w:val="0"/>
              <w:marTop w:val="0"/>
              <w:marBottom w:val="0"/>
              <w:divBdr>
                <w:top w:val="none" w:sz="0" w:space="0" w:color="auto"/>
                <w:left w:val="none" w:sz="0" w:space="0" w:color="auto"/>
                <w:bottom w:val="none" w:sz="0" w:space="0" w:color="auto"/>
                <w:right w:val="none" w:sz="0" w:space="0" w:color="auto"/>
              </w:divBdr>
            </w:div>
            <w:div w:id="592280431">
              <w:marLeft w:val="0"/>
              <w:marRight w:val="0"/>
              <w:marTop w:val="0"/>
              <w:marBottom w:val="0"/>
              <w:divBdr>
                <w:top w:val="none" w:sz="0" w:space="0" w:color="auto"/>
                <w:left w:val="none" w:sz="0" w:space="0" w:color="auto"/>
                <w:bottom w:val="none" w:sz="0" w:space="0" w:color="auto"/>
                <w:right w:val="none" w:sz="0" w:space="0" w:color="auto"/>
              </w:divBdr>
            </w:div>
            <w:div w:id="1815564085">
              <w:marLeft w:val="0"/>
              <w:marRight w:val="0"/>
              <w:marTop w:val="0"/>
              <w:marBottom w:val="0"/>
              <w:divBdr>
                <w:top w:val="none" w:sz="0" w:space="0" w:color="auto"/>
                <w:left w:val="none" w:sz="0" w:space="0" w:color="auto"/>
                <w:bottom w:val="none" w:sz="0" w:space="0" w:color="auto"/>
                <w:right w:val="none" w:sz="0" w:space="0" w:color="auto"/>
              </w:divBdr>
            </w:div>
            <w:div w:id="1391265084">
              <w:marLeft w:val="0"/>
              <w:marRight w:val="0"/>
              <w:marTop w:val="0"/>
              <w:marBottom w:val="0"/>
              <w:divBdr>
                <w:top w:val="none" w:sz="0" w:space="0" w:color="auto"/>
                <w:left w:val="none" w:sz="0" w:space="0" w:color="auto"/>
                <w:bottom w:val="none" w:sz="0" w:space="0" w:color="auto"/>
                <w:right w:val="none" w:sz="0" w:space="0" w:color="auto"/>
              </w:divBdr>
            </w:div>
            <w:div w:id="1405641706">
              <w:marLeft w:val="0"/>
              <w:marRight w:val="0"/>
              <w:marTop w:val="0"/>
              <w:marBottom w:val="0"/>
              <w:divBdr>
                <w:top w:val="none" w:sz="0" w:space="0" w:color="auto"/>
                <w:left w:val="none" w:sz="0" w:space="0" w:color="auto"/>
                <w:bottom w:val="none" w:sz="0" w:space="0" w:color="auto"/>
                <w:right w:val="none" w:sz="0" w:space="0" w:color="auto"/>
              </w:divBdr>
            </w:div>
            <w:div w:id="849754366">
              <w:marLeft w:val="0"/>
              <w:marRight w:val="0"/>
              <w:marTop w:val="0"/>
              <w:marBottom w:val="0"/>
              <w:divBdr>
                <w:top w:val="none" w:sz="0" w:space="0" w:color="auto"/>
                <w:left w:val="none" w:sz="0" w:space="0" w:color="auto"/>
                <w:bottom w:val="none" w:sz="0" w:space="0" w:color="auto"/>
                <w:right w:val="none" w:sz="0" w:space="0" w:color="auto"/>
              </w:divBdr>
            </w:div>
            <w:div w:id="1902061166">
              <w:marLeft w:val="0"/>
              <w:marRight w:val="0"/>
              <w:marTop w:val="0"/>
              <w:marBottom w:val="0"/>
              <w:divBdr>
                <w:top w:val="none" w:sz="0" w:space="0" w:color="auto"/>
                <w:left w:val="none" w:sz="0" w:space="0" w:color="auto"/>
                <w:bottom w:val="none" w:sz="0" w:space="0" w:color="auto"/>
                <w:right w:val="none" w:sz="0" w:space="0" w:color="auto"/>
              </w:divBdr>
            </w:div>
            <w:div w:id="1259631385">
              <w:marLeft w:val="0"/>
              <w:marRight w:val="0"/>
              <w:marTop w:val="0"/>
              <w:marBottom w:val="0"/>
              <w:divBdr>
                <w:top w:val="none" w:sz="0" w:space="0" w:color="auto"/>
                <w:left w:val="none" w:sz="0" w:space="0" w:color="auto"/>
                <w:bottom w:val="none" w:sz="0" w:space="0" w:color="auto"/>
                <w:right w:val="none" w:sz="0" w:space="0" w:color="auto"/>
              </w:divBdr>
            </w:div>
            <w:div w:id="1093741496">
              <w:marLeft w:val="0"/>
              <w:marRight w:val="0"/>
              <w:marTop w:val="0"/>
              <w:marBottom w:val="0"/>
              <w:divBdr>
                <w:top w:val="none" w:sz="0" w:space="0" w:color="auto"/>
                <w:left w:val="none" w:sz="0" w:space="0" w:color="auto"/>
                <w:bottom w:val="none" w:sz="0" w:space="0" w:color="auto"/>
                <w:right w:val="none" w:sz="0" w:space="0" w:color="auto"/>
              </w:divBdr>
            </w:div>
            <w:div w:id="881944580">
              <w:marLeft w:val="0"/>
              <w:marRight w:val="0"/>
              <w:marTop w:val="0"/>
              <w:marBottom w:val="0"/>
              <w:divBdr>
                <w:top w:val="none" w:sz="0" w:space="0" w:color="auto"/>
                <w:left w:val="none" w:sz="0" w:space="0" w:color="auto"/>
                <w:bottom w:val="none" w:sz="0" w:space="0" w:color="auto"/>
                <w:right w:val="none" w:sz="0" w:space="0" w:color="auto"/>
              </w:divBdr>
            </w:div>
            <w:div w:id="201403302">
              <w:marLeft w:val="0"/>
              <w:marRight w:val="0"/>
              <w:marTop w:val="0"/>
              <w:marBottom w:val="0"/>
              <w:divBdr>
                <w:top w:val="none" w:sz="0" w:space="0" w:color="auto"/>
                <w:left w:val="none" w:sz="0" w:space="0" w:color="auto"/>
                <w:bottom w:val="none" w:sz="0" w:space="0" w:color="auto"/>
                <w:right w:val="none" w:sz="0" w:space="0" w:color="auto"/>
              </w:divBdr>
            </w:div>
            <w:div w:id="22634513">
              <w:marLeft w:val="0"/>
              <w:marRight w:val="0"/>
              <w:marTop w:val="0"/>
              <w:marBottom w:val="0"/>
              <w:divBdr>
                <w:top w:val="none" w:sz="0" w:space="0" w:color="auto"/>
                <w:left w:val="none" w:sz="0" w:space="0" w:color="auto"/>
                <w:bottom w:val="none" w:sz="0" w:space="0" w:color="auto"/>
                <w:right w:val="none" w:sz="0" w:space="0" w:color="auto"/>
              </w:divBdr>
            </w:div>
            <w:div w:id="452141885">
              <w:marLeft w:val="0"/>
              <w:marRight w:val="0"/>
              <w:marTop w:val="0"/>
              <w:marBottom w:val="0"/>
              <w:divBdr>
                <w:top w:val="none" w:sz="0" w:space="0" w:color="auto"/>
                <w:left w:val="none" w:sz="0" w:space="0" w:color="auto"/>
                <w:bottom w:val="none" w:sz="0" w:space="0" w:color="auto"/>
                <w:right w:val="none" w:sz="0" w:space="0" w:color="auto"/>
              </w:divBdr>
            </w:div>
            <w:div w:id="1826630488">
              <w:marLeft w:val="0"/>
              <w:marRight w:val="0"/>
              <w:marTop w:val="0"/>
              <w:marBottom w:val="0"/>
              <w:divBdr>
                <w:top w:val="none" w:sz="0" w:space="0" w:color="auto"/>
                <w:left w:val="none" w:sz="0" w:space="0" w:color="auto"/>
                <w:bottom w:val="none" w:sz="0" w:space="0" w:color="auto"/>
                <w:right w:val="none" w:sz="0" w:space="0" w:color="auto"/>
              </w:divBdr>
            </w:div>
            <w:div w:id="1444686881">
              <w:marLeft w:val="0"/>
              <w:marRight w:val="0"/>
              <w:marTop w:val="0"/>
              <w:marBottom w:val="0"/>
              <w:divBdr>
                <w:top w:val="none" w:sz="0" w:space="0" w:color="auto"/>
                <w:left w:val="none" w:sz="0" w:space="0" w:color="auto"/>
                <w:bottom w:val="none" w:sz="0" w:space="0" w:color="auto"/>
                <w:right w:val="none" w:sz="0" w:space="0" w:color="auto"/>
              </w:divBdr>
            </w:div>
            <w:div w:id="171266267">
              <w:marLeft w:val="0"/>
              <w:marRight w:val="0"/>
              <w:marTop w:val="0"/>
              <w:marBottom w:val="0"/>
              <w:divBdr>
                <w:top w:val="none" w:sz="0" w:space="0" w:color="auto"/>
                <w:left w:val="none" w:sz="0" w:space="0" w:color="auto"/>
                <w:bottom w:val="none" w:sz="0" w:space="0" w:color="auto"/>
                <w:right w:val="none" w:sz="0" w:space="0" w:color="auto"/>
              </w:divBdr>
            </w:div>
            <w:div w:id="94833599">
              <w:marLeft w:val="0"/>
              <w:marRight w:val="0"/>
              <w:marTop w:val="0"/>
              <w:marBottom w:val="0"/>
              <w:divBdr>
                <w:top w:val="none" w:sz="0" w:space="0" w:color="auto"/>
                <w:left w:val="none" w:sz="0" w:space="0" w:color="auto"/>
                <w:bottom w:val="none" w:sz="0" w:space="0" w:color="auto"/>
                <w:right w:val="none" w:sz="0" w:space="0" w:color="auto"/>
              </w:divBdr>
            </w:div>
            <w:div w:id="839855969">
              <w:marLeft w:val="0"/>
              <w:marRight w:val="0"/>
              <w:marTop w:val="0"/>
              <w:marBottom w:val="0"/>
              <w:divBdr>
                <w:top w:val="none" w:sz="0" w:space="0" w:color="auto"/>
                <w:left w:val="none" w:sz="0" w:space="0" w:color="auto"/>
                <w:bottom w:val="none" w:sz="0" w:space="0" w:color="auto"/>
                <w:right w:val="none" w:sz="0" w:space="0" w:color="auto"/>
              </w:divBdr>
            </w:div>
            <w:div w:id="8238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457">
      <w:bodyDiv w:val="1"/>
      <w:marLeft w:val="0"/>
      <w:marRight w:val="0"/>
      <w:marTop w:val="0"/>
      <w:marBottom w:val="0"/>
      <w:divBdr>
        <w:top w:val="none" w:sz="0" w:space="0" w:color="auto"/>
        <w:left w:val="none" w:sz="0" w:space="0" w:color="auto"/>
        <w:bottom w:val="none" w:sz="0" w:space="0" w:color="auto"/>
        <w:right w:val="none" w:sz="0" w:space="0" w:color="auto"/>
      </w:divBdr>
      <w:divsChild>
        <w:div w:id="1487550190">
          <w:marLeft w:val="0"/>
          <w:marRight w:val="0"/>
          <w:marTop w:val="0"/>
          <w:marBottom w:val="0"/>
          <w:divBdr>
            <w:top w:val="none" w:sz="0" w:space="0" w:color="auto"/>
            <w:left w:val="none" w:sz="0" w:space="0" w:color="auto"/>
            <w:bottom w:val="none" w:sz="0" w:space="0" w:color="auto"/>
            <w:right w:val="none" w:sz="0" w:space="0" w:color="auto"/>
          </w:divBdr>
          <w:divsChild>
            <w:div w:id="1073310682">
              <w:marLeft w:val="0"/>
              <w:marRight w:val="0"/>
              <w:marTop w:val="0"/>
              <w:marBottom w:val="0"/>
              <w:divBdr>
                <w:top w:val="none" w:sz="0" w:space="0" w:color="auto"/>
                <w:left w:val="none" w:sz="0" w:space="0" w:color="auto"/>
                <w:bottom w:val="none" w:sz="0" w:space="0" w:color="auto"/>
                <w:right w:val="none" w:sz="0" w:space="0" w:color="auto"/>
              </w:divBdr>
            </w:div>
            <w:div w:id="884217050">
              <w:marLeft w:val="0"/>
              <w:marRight w:val="0"/>
              <w:marTop w:val="0"/>
              <w:marBottom w:val="0"/>
              <w:divBdr>
                <w:top w:val="none" w:sz="0" w:space="0" w:color="auto"/>
                <w:left w:val="none" w:sz="0" w:space="0" w:color="auto"/>
                <w:bottom w:val="none" w:sz="0" w:space="0" w:color="auto"/>
                <w:right w:val="none" w:sz="0" w:space="0" w:color="auto"/>
              </w:divBdr>
            </w:div>
            <w:div w:id="2124156258">
              <w:marLeft w:val="0"/>
              <w:marRight w:val="0"/>
              <w:marTop w:val="0"/>
              <w:marBottom w:val="0"/>
              <w:divBdr>
                <w:top w:val="none" w:sz="0" w:space="0" w:color="auto"/>
                <w:left w:val="none" w:sz="0" w:space="0" w:color="auto"/>
                <w:bottom w:val="none" w:sz="0" w:space="0" w:color="auto"/>
                <w:right w:val="none" w:sz="0" w:space="0" w:color="auto"/>
              </w:divBdr>
            </w:div>
            <w:div w:id="1934509075">
              <w:marLeft w:val="0"/>
              <w:marRight w:val="0"/>
              <w:marTop w:val="0"/>
              <w:marBottom w:val="0"/>
              <w:divBdr>
                <w:top w:val="none" w:sz="0" w:space="0" w:color="auto"/>
                <w:left w:val="none" w:sz="0" w:space="0" w:color="auto"/>
                <w:bottom w:val="none" w:sz="0" w:space="0" w:color="auto"/>
                <w:right w:val="none" w:sz="0" w:space="0" w:color="auto"/>
              </w:divBdr>
            </w:div>
            <w:div w:id="617375320">
              <w:marLeft w:val="0"/>
              <w:marRight w:val="0"/>
              <w:marTop w:val="0"/>
              <w:marBottom w:val="0"/>
              <w:divBdr>
                <w:top w:val="none" w:sz="0" w:space="0" w:color="auto"/>
                <w:left w:val="none" w:sz="0" w:space="0" w:color="auto"/>
                <w:bottom w:val="none" w:sz="0" w:space="0" w:color="auto"/>
                <w:right w:val="none" w:sz="0" w:space="0" w:color="auto"/>
              </w:divBdr>
            </w:div>
            <w:div w:id="1843622900">
              <w:marLeft w:val="0"/>
              <w:marRight w:val="0"/>
              <w:marTop w:val="0"/>
              <w:marBottom w:val="0"/>
              <w:divBdr>
                <w:top w:val="none" w:sz="0" w:space="0" w:color="auto"/>
                <w:left w:val="none" w:sz="0" w:space="0" w:color="auto"/>
                <w:bottom w:val="none" w:sz="0" w:space="0" w:color="auto"/>
                <w:right w:val="none" w:sz="0" w:space="0" w:color="auto"/>
              </w:divBdr>
            </w:div>
            <w:div w:id="48115064">
              <w:marLeft w:val="0"/>
              <w:marRight w:val="0"/>
              <w:marTop w:val="0"/>
              <w:marBottom w:val="0"/>
              <w:divBdr>
                <w:top w:val="none" w:sz="0" w:space="0" w:color="auto"/>
                <w:left w:val="none" w:sz="0" w:space="0" w:color="auto"/>
                <w:bottom w:val="none" w:sz="0" w:space="0" w:color="auto"/>
                <w:right w:val="none" w:sz="0" w:space="0" w:color="auto"/>
              </w:divBdr>
            </w:div>
            <w:div w:id="1793940760">
              <w:marLeft w:val="0"/>
              <w:marRight w:val="0"/>
              <w:marTop w:val="0"/>
              <w:marBottom w:val="0"/>
              <w:divBdr>
                <w:top w:val="none" w:sz="0" w:space="0" w:color="auto"/>
                <w:left w:val="none" w:sz="0" w:space="0" w:color="auto"/>
                <w:bottom w:val="none" w:sz="0" w:space="0" w:color="auto"/>
                <w:right w:val="none" w:sz="0" w:space="0" w:color="auto"/>
              </w:divBdr>
            </w:div>
            <w:div w:id="353193052">
              <w:marLeft w:val="0"/>
              <w:marRight w:val="0"/>
              <w:marTop w:val="0"/>
              <w:marBottom w:val="0"/>
              <w:divBdr>
                <w:top w:val="none" w:sz="0" w:space="0" w:color="auto"/>
                <w:left w:val="none" w:sz="0" w:space="0" w:color="auto"/>
                <w:bottom w:val="none" w:sz="0" w:space="0" w:color="auto"/>
                <w:right w:val="none" w:sz="0" w:space="0" w:color="auto"/>
              </w:divBdr>
            </w:div>
            <w:div w:id="4669715">
              <w:marLeft w:val="0"/>
              <w:marRight w:val="0"/>
              <w:marTop w:val="0"/>
              <w:marBottom w:val="0"/>
              <w:divBdr>
                <w:top w:val="none" w:sz="0" w:space="0" w:color="auto"/>
                <w:left w:val="none" w:sz="0" w:space="0" w:color="auto"/>
                <w:bottom w:val="none" w:sz="0" w:space="0" w:color="auto"/>
                <w:right w:val="none" w:sz="0" w:space="0" w:color="auto"/>
              </w:divBdr>
            </w:div>
            <w:div w:id="324479941">
              <w:marLeft w:val="0"/>
              <w:marRight w:val="0"/>
              <w:marTop w:val="0"/>
              <w:marBottom w:val="0"/>
              <w:divBdr>
                <w:top w:val="none" w:sz="0" w:space="0" w:color="auto"/>
                <w:left w:val="none" w:sz="0" w:space="0" w:color="auto"/>
                <w:bottom w:val="none" w:sz="0" w:space="0" w:color="auto"/>
                <w:right w:val="none" w:sz="0" w:space="0" w:color="auto"/>
              </w:divBdr>
            </w:div>
            <w:div w:id="836379775">
              <w:marLeft w:val="0"/>
              <w:marRight w:val="0"/>
              <w:marTop w:val="0"/>
              <w:marBottom w:val="0"/>
              <w:divBdr>
                <w:top w:val="none" w:sz="0" w:space="0" w:color="auto"/>
                <w:left w:val="none" w:sz="0" w:space="0" w:color="auto"/>
                <w:bottom w:val="none" w:sz="0" w:space="0" w:color="auto"/>
                <w:right w:val="none" w:sz="0" w:space="0" w:color="auto"/>
              </w:divBdr>
            </w:div>
            <w:div w:id="922182460">
              <w:marLeft w:val="0"/>
              <w:marRight w:val="0"/>
              <w:marTop w:val="0"/>
              <w:marBottom w:val="0"/>
              <w:divBdr>
                <w:top w:val="none" w:sz="0" w:space="0" w:color="auto"/>
                <w:left w:val="none" w:sz="0" w:space="0" w:color="auto"/>
                <w:bottom w:val="none" w:sz="0" w:space="0" w:color="auto"/>
                <w:right w:val="none" w:sz="0" w:space="0" w:color="auto"/>
              </w:divBdr>
            </w:div>
            <w:div w:id="757868462">
              <w:marLeft w:val="0"/>
              <w:marRight w:val="0"/>
              <w:marTop w:val="0"/>
              <w:marBottom w:val="0"/>
              <w:divBdr>
                <w:top w:val="none" w:sz="0" w:space="0" w:color="auto"/>
                <w:left w:val="none" w:sz="0" w:space="0" w:color="auto"/>
                <w:bottom w:val="none" w:sz="0" w:space="0" w:color="auto"/>
                <w:right w:val="none" w:sz="0" w:space="0" w:color="auto"/>
              </w:divBdr>
            </w:div>
            <w:div w:id="1222255183">
              <w:marLeft w:val="0"/>
              <w:marRight w:val="0"/>
              <w:marTop w:val="0"/>
              <w:marBottom w:val="0"/>
              <w:divBdr>
                <w:top w:val="none" w:sz="0" w:space="0" w:color="auto"/>
                <w:left w:val="none" w:sz="0" w:space="0" w:color="auto"/>
                <w:bottom w:val="none" w:sz="0" w:space="0" w:color="auto"/>
                <w:right w:val="none" w:sz="0" w:space="0" w:color="auto"/>
              </w:divBdr>
            </w:div>
            <w:div w:id="1384671160">
              <w:marLeft w:val="0"/>
              <w:marRight w:val="0"/>
              <w:marTop w:val="0"/>
              <w:marBottom w:val="0"/>
              <w:divBdr>
                <w:top w:val="none" w:sz="0" w:space="0" w:color="auto"/>
                <w:left w:val="none" w:sz="0" w:space="0" w:color="auto"/>
                <w:bottom w:val="none" w:sz="0" w:space="0" w:color="auto"/>
                <w:right w:val="none" w:sz="0" w:space="0" w:color="auto"/>
              </w:divBdr>
            </w:div>
            <w:div w:id="764157253">
              <w:marLeft w:val="0"/>
              <w:marRight w:val="0"/>
              <w:marTop w:val="0"/>
              <w:marBottom w:val="0"/>
              <w:divBdr>
                <w:top w:val="none" w:sz="0" w:space="0" w:color="auto"/>
                <w:left w:val="none" w:sz="0" w:space="0" w:color="auto"/>
                <w:bottom w:val="none" w:sz="0" w:space="0" w:color="auto"/>
                <w:right w:val="none" w:sz="0" w:space="0" w:color="auto"/>
              </w:divBdr>
            </w:div>
            <w:div w:id="1865973483">
              <w:marLeft w:val="0"/>
              <w:marRight w:val="0"/>
              <w:marTop w:val="0"/>
              <w:marBottom w:val="0"/>
              <w:divBdr>
                <w:top w:val="none" w:sz="0" w:space="0" w:color="auto"/>
                <w:left w:val="none" w:sz="0" w:space="0" w:color="auto"/>
                <w:bottom w:val="none" w:sz="0" w:space="0" w:color="auto"/>
                <w:right w:val="none" w:sz="0" w:space="0" w:color="auto"/>
              </w:divBdr>
            </w:div>
            <w:div w:id="565074022">
              <w:marLeft w:val="0"/>
              <w:marRight w:val="0"/>
              <w:marTop w:val="0"/>
              <w:marBottom w:val="0"/>
              <w:divBdr>
                <w:top w:val="none" w:sz="0" w:space="0" w:color="auto"/>
                <w:left w:val="none" w:sz="0" w:space="0" w:color="auto"/>
                <w:bottom w:val="none" w:sz="0" w:space="0" w:color="auto"/>
                <w:right w:val="none" w:sz="0" w:space="0" w:color="auto"/>
              </w:divBdr>
            </w:div>
            <w:div w:id="1528178496">
              <w:marLeft w:val="0"/>
              <w:marRight w:val="0"/>
              <w:marTop w:val="0"/>
              <w:marBottom w:val="0"/>
              <w:divBdr>
                <w:top w:val="none" w:sz="0" w:space="0" w:color="auto"/>
                <w:left w:val="none" w:sz="0" w:space="0" w:color="auto"/>
                <w:bottom w:val="none" w:sz="0" w:space="0" w:color="auto"/>
                <w:right w:val="none" w:sz="0" w:space="0" w:color="auto"/>
              </w:divBdr>
            </w:div>
            <w:div w:id="1570923484">
              <w:marLeft w:val="0"/>
              <w:marRight w:val="0"/>
              <w:marTop w:val="0"/>
              <w:marBottom w:val="0"/>
              <w:divBdr>
                <w:top w:val="none" w:sz="0" w:space="0" w:color="auto"/>
                <w:left w:val="none" w:sz="0" w:space="0" w:color="auto"/>
                <w:bottom w:val="none" w:sz="0" w:space="0" w:color="auto"/>
                <w:right w:val="none" w:sz="0" w:space="0" w:color="auto"/>
              </w:divBdr>
            </w:div>
            <w:div w:id="306129211">
              <w:marLeft w:val="0"/>
              <w:marRight w:val="0"/>
              <w:marTop w:val="0"/>
              <w:marBottom w:val="0"/>
              <w:divBdr>
                <w:top w:val="none" w:sz="0" w:space="0" w:color="auto"/>
                <w:left w:val="none" w:sz="0" w:space="0" w:color="auto"/>
                <w:bottom w:val="none" w:sz="0" w:space="0" w:color="auto"/>
                <w:right w:val="none" w:sz="0" w:space="0" w:color="auto"/>
              </w:divBdr>
            </w:div>
            <w:div w:id="1282226562">
              <w:marLeft w:val="0"/>
              <w:marRight w:val="0"/>
              <w:marTop w:val="0"/>
              <w:marBottom w:val="0"/>
              <w:divBdr>
                <w:top w:val="none" w:sz="0" w:space="0" w:color="auto"/>
                <w:left w:val="none" w:sz="0" w:space="0" w:color="auto"/>
                <w:bottom w:val="none" w:sz="0" w:space="0" w:color="auto"/>
                <w:right w:val="none" w:sz="0" w:space="0" w:color="auto"/>
              </w:divBdr>
            </w:div>
            <w:div w:id="1431704144">
              <w:marLeft w:val="0"/>
              <w:marRight w:val="0"/>
              <w:marTop w:val="0"/>
              <w:marBottom w:val="0"/>
              <w:divBdr>
                <w:top w:val="none" w:sz="0" w:space="0" w:color="auto"/>
                <w:left w:val="none" w:sz="0" w:space="0" w:color="auto"/>
                <w:bottom w:val="none" w:sz="0" w:space="0" w:color="auto"/>
                <w:right w:val="none" w:sz="0" w:space="0" w:color="auto"/>
              </w:divBdr>
            </w:div>
            <w:div w:id="575241663">
              <w:marLeft w:val="0"/>
              <w:marRight w:val="0"/>
              <w:marTop w:val="0"/>
              <w:marBottom w:val="0"/>
              <w:divBdr>
                <w:top w:val="none" w:sz="0" w:space="0" w:color="auto"/>
                <w:left w:val="none" w:sz="0" w:space="0" w:color="auto"/>
                <w:bottom w:val="none" w:sz="0" w:space="0" w:color="auto"/>
                <w:right w:val="none" w:sz="0" w:space="0" w:color="auto"/>
              </w:divBdr>
            </w:div>
            <w:div w:id="888223018">
              <w:marLeft w:val="0"/>
              <w:marRight w:val="0"/>
              <w:marTop w:val="0"/>
              <w:marBottom w:val="0"/>
              <w:divBdr>
                <w:top w:val="none" w:sz="0" w:space="0" w:color="auto"/>
                <w:left w:val="none" w:sz="0" w:space="0" w:color="auto"/>
                <w:bottom w:val="none" w:sz="0" w:space="0" w:color="auto"/>
                <w:right w:val="none" w:sz="0" w:space="0" w:color="auto"/>
              </w:divBdr>
            </w:div>
            <w:div w:id="626206738">
              <w:marLeft w:val="0"/>
              <w:marRight w:val="0"/>
              <w:marTop w:val="0"/>
              <w:marBottom w:val="0"/>
              <w:divBdr>
                <w:top w:val="none" w:sz="0" w:space="0" w:color="auto"/>
                <w:left w:val="none" w:sz="0" w:space="0" w:color="auto"/>
                <w:bottom w:val="none" w:sz="0" w:space="0" w:color="auto"/>
                <w:right w:val="none" w:sz="0" w:space="0" w:color="auto"/>
              </w:divBdr>
            </w:div>
            <w:div w:id="1159149672">
              <w:marLeft w:val="0"/>
              <w:marRight w:val="0"/>
              <w:marTop w:val="0"/>
              <w:marBottom w:val="0"/>
              <w:divBdr>
                <w:top w:val="none" w:sz="0" w:space="0" w:color="auto"/>
                <w:left w:val="none" w:sz="0" w:space="0" w:color="auto"/>
                <w:bottom w:val="none" w:sz="0" w:space="0" w:color="auto"/>
                <w:right w:val="none" w:sz="0" w:space="0" w:color="auto"/>
              </w:divBdr>
            </w:div>
            <w:div w:id="98184006">
              <w:marLeft w:val="0"/>
              <w:marRight w:val="0"/>
              <w:marTop w:val="0"/>
              <w:marBottom w:val="0"/>
              <w:divBdr>
                <w:top w:val="none" w:sz="0" w:space="0" w:color="auto"/>
                <w:left w:val="none" w:sz="0" w:space="0" w:color="auto"/>
                <w:bottom w:val="none" w:sz="0" w:space="0" w:color="auto"/>
                <w:right w:val="none" w:sz="0" w:space="0" w:color="auto"/>
              </w:divBdr>
            </w:div>
            <w:div w:id="110534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6433">
      <w:bodyDiv w:val="1"/>
      <w:marLeft w:val="0"/>
      <w:marRight w:val="0"/>
      <w:marTop w:val="0"/>
      <w:marBottom w:val="0"/>
      <w:divBdr>
        <w:top w:val="none" w:sz="0" w:space="0" w:color="auto"/>
        <w:left w:val="none" w:sz="0" w:space="0" w:color="auto"/>
        <w:bottom w:val="none" w:sz="0" w:space="0" w:color="auto"/>
        <w:right w:val="none" w:sz="0" w:space="0" w:color="auto"/>
      </w:divBdr>
    </w:div>
    <w:div w:id="1729110335">
      <w:bodyDiv w:val="1"/>
      <w:marLeft w:val="0"/>
      <w:marRight w:val="0"/>
      <w:marTop w:val="0"/>
      <w:marBottom w:val="0"/>
      <w:divBdr>
        <w:top w:val="none" w:sz="0" w:space="0" w:color="auto"/>
        <w:left w:val="none" w:sz="0" w:space="0" w:color="auto"/>
        <w:bottom w:val="none" w:sz="0" w:space="0" w:color="auto"/>
        <w:right w:val="none" w:sz="0" w:space="0" w:color="auto"/>
      </w:divBdr>
      <w:divsChild>
        <w:div w:id="715400104">
          <w:marLeft w:val="0"/>
          <w:marRight w:val="0"/>
          <w:marTop w:val="0"/>
          <w:marBottom w:val="0"/>
          <w:divBdr>
            <w:top w:val="none" w:sz="0" w:space="0" w:color="auto"/>
            <w:left w:val="none" w:sz="0" w:space="0" w:color="auto"/>
            <w:bottom w:val="none" w:sz="0" w:space="0" w:color="auto"/>
            <w:right w:val="none" w:sz="0" w:space="0" w:color="auto"/>
          </w:divBdr>
          <w:divsChild>
            <w:div w:id="1661998593">
              <w:marLeft w:val="0"/>
              <w:marRight w:val="0"/>
              <w:marTop w:val="0"/>
              <w:marBottom w:val="0"/>
              <w:divBdr>
                <w:top w:val="none" w:sz="0" w:space="0" w:color="auto"/>
                <w:left w:val="none" w:sz="0" w:space="0" w:color="auto"/>
                <w:bottom w:val="none" w:sz="0" w:space="0" w:color="auto"/>
                <w:right w:val="none" w:sz="0" w:space="0" w:color="auto"/>
              </w:divBdr>
            </w:div>
            <w:div w:id="692458418">
              <w:marLeft w:val="0"/>
              <w:marRight w:val="0"/>
              <w:marTop w:val="0"/>
              <w:marBottom w:val="0"/>
              <w:divBdr>
                <w:top w:val="none" w:sz="0" w:space="0" w:color="auto"/>
                <w:left w:val="none" w:sz="0" w:space="0" w:color="auto"/>
                <w:bottom w:val="none" w:sz="0" w:space="0" w:color="auto"/>
                <w:right w:val="none" w:sz="0" w:space="0" w:color="auto"/>
              </w:divBdr>
            </w:div>
            <w:div w:id="738594907">
              <w:marLeft w:val="0"/>
              <w:marRight w:val="0"/>
              <w:marTop w:val="0"/>
              <w:marBottom w:val="0"/>
              <w:divBdr>
                <w:top w:val="none" w:sz="0" w:space="0" w:color="auto"/>
                <w:left w:val="none" w:sz="0" w:space="0" w:color="auto"/>
                <w:bottom w:val="none" w:sz="0" w:space="0" w:color="auto"/>
                <w:right w:val="none" w:sz="0" w:space="0" w:color="auto"/>
              </w:divBdr>
            </w:div>
            <w:div w:id="293483248">
              <w:marLeft w:val="0"/>
              <w:marRight w:val="0"/>
              <w:marTop w:val="0"/>
              <w:marBottom w:val="0"/>
              <w:divBdr>
                <w:top w:val="none" w:sz="0" w:space="0" w:color="auto"/>
                <w:left w:val="none" w:sz="0" w:space="0" w:color="auto"/>
                <w:bottom w:val="none" w:sz="0" w:space="0" w:color="auto"/>
                <w:right w:val="none" w:sz="0" w:space="0" w:color="auto"/>
              </w:divBdr>
            </w:div>
            <w:div w:id="1246036857">
              <w:marLeft w:val="0"/>
              <w:marRight w:val="0"/>
              <w:marTop w:val="0"/>
              <w:marBottom w:val="0"/>
              <w:divBdr>
                <w:top w:val="none" w:sz="0" w:space="0" w:color="auto"/>
                <w:left w:val="none" w:sz="0" w:space="0" w:color="auto"/>
                <w:bottom w:val="none" w:sz="0" w:space="0" w:color="auto"/>
                <w:right w:val="none" w:sz="0" w:space="0" w:color="auto"/>
              </w:divBdr>
            </w:div>
            <w:div w:id="979579878">
              <w:marLeft w:val="0"/>
              <w:marRight w:val="0"/>
              <w:marTop w:val="0"/>
              <w:marBottom w:val="0"/>
              <w:divBdr>
                <w:top w:val="none" w:sz="0" w:space="0" w:color="auto"/>
                <w:left w:val="none" w:sz="0" w:space="0" w:color="auto"/>
                <w:bottom w:val="none" w:sz="0" w:space="0" w:color="auto"/>
                <w:right w:val="none" w:sz="0" w:space="0" w:color="auto"/>
              </w:divBdr>
            </w:div>
            <w:div w:id="166946210">
              <w:marLeft w:val="0"/>
              <w:marRight w:val="0"/>
              <w:marTop w:val="0"/>
              <w:marBottom w:val="0"/>
              <w:divBdr>
                <w:top w:val="none" w:sz="0" w:space="0" w:color="auto"/>
                <w:left w:val="none" w:sz="0" w:space="0" w:color="auto"/>
                <w:bottom w:val="none" w:sz="0" w:space="0" w:color="auto"/>
                <w:right w:val="none" w:sz="0" w:space="0" w:color="auto"/>
              </w:divBdr>
            </w:div>
            <w:div w:id="509295788">
              <w:marLeft w:val="0"/>
              <w:marRight w:val="0"/>
              <w:marTop w:val="0"/>
              <w:marBottom w:val="0"/>
              <w:divBdr>
                <w:top w:val="none" w:sz="0" w:space="0" w:color="auto"/>
                <w:left w:val="none" w:sz="0" w:space="0" w:color="auto"/>
                <w:bottom w:val="none" w:sz="0" w:space="0" w:color="auto"/>
                <w:right w:val="none" w:sz="0" w:space="0" w:color="auto"/>
              </w:divBdr>
            </w:div>
            <w:div w:id="612369000">
              <w:marLeft w:val="0"/>
              <w:marRight w:val="0"/>
              <w:marTop w:val="0"/>
              <w:marBottom w:val="0"/>
              <w:divBdr>
                <w:top w:val="none" w:sz="0" w:space="0" w:color="auto"/>
                <w:left w:val="none" w:sz="0" w:space="0" w:color="auto"/>
                <w:bottom w:val="none" w:sz="0" w:space="0" w:color="auto"/>
                <w:right w:val="none" w:sz="0" w:space="0" w:color="auto"/>
              </w:divBdr>
            </w:div>
            <w:div w:id="1668048121">
              <w:marLeft w:val="0"/>
              <w:marRight w:val="0"/>
              <w:marTop w:val="0"/>
              <w:marBottom w:val="0"/>
              <w:divBdr>
                <w:top w:val="none" w:sz="0" w:space="0" w:color="auto"/>
                <w:left w:val="none" w:sz="0" w:space="0" w:color="auto"/>
                <w:bottom w:val="none" w:sz="0" w:space="0" w:color="auto"/>
                <w:right w:val="none" w:sz="0" w:space="0" w:color="auto"/>
              </w:divBdr>
            </w:div>
            <w:div w:id="1448549252">
              <w:marLeft w:val="0"/>
              <w:marRight w:val="0"/>
              <w:marTop w:val="0"/>
              <w:marBottom w:val="0"/>
              <w:divBdr>
                <w:top w:val="none" w:sz="0" w:space="0" w:color="auto"/>
                <w:left w:val="none" w:sz="0" w:space="0" w:color="auto"/>
                <w:bottom w:val="none" w:sz="0" w:space="0" w:color="auto"/>
                <w:right w:val="none" w:sz="0" w:space="0" w:color="auto"/>
              </w:divBdr>
            </w:div>
            <w:div w:id="428428041">
              <w:marLeft w:val="0"/>
              <w:marRight w:val="0"/>
              <w:marTop w:val="0"/>
              <w:marBottom w:val="0"/>
              <w:divBdr>
                <w:top w:val="none" w:sz="0" w:space="0" w:color="auto"/>
                <w:left w:val="none" w:sz="0" w:space="0" w:color="auto"/>
                <w:bottom w:val="none" w:sz="0" w:space="0" w:color="auto"/>
                <w:right w:val="none" w:sz="0" w:space="0" w:color="auto"/>
              </w:divBdr>
            </w:div>
            <w:div w:id="785734124">
              <w:marLeft w:val="0"/>
              <w:marRight w:val="0"/>
              <w:marTop w:val="0"/>
              <w:marBottom w:val="0"/>
              <w:divBdr>
                <w:top w:val="none" w:sz="0" w:space="0" w:color="auto"/>
                <w:left w:val="none" w:sz="0" w:space="0" w:color="auto"/>
                <w:bottom w:val="none" w:sz="0" w:space="0" w:color="auto"/>
                <w:right w:val="none" w:sz="0" w:space="0" w:color="auto"/>
              </w:divBdr>
            </w:div>
            <w:div w:id="1114903376">
              <w:marLeft w:val="0"/>
              <w:marRight w:val="0"/>
              <w:marTop w:val="0"/>
              <w:marBottom w:val="0"/>
              <w:divBdr>
                <w:top w:val="none" w:sz="0" w:space="0" w:color="auto"/>
                <w:left w:val="none" w:sz="0" w:space="0" w:color="auto"/>
                <w:bottom w:val="none" w:sz="0" w:space="0" w:color="auto"/>
                <w:right w:val="none" w:sz="0" w:space="0" w:color="auto"/>
              </w:divBdr>
            </w:div>
            <w:div w:id="1785079923">
              <w:marLeft w:val="0"/>
              <w:marRight w:val="0"/>
              <w:marTop w:val="0"/>
              <w:marBottom w:val="0"/>
              <w:divBdr>
                <w:top w:val="none" w:sz="0" w:space="0" w:color="auto"/>
                <w:left w:val="none" w:sz="0" w:space="0" w:color="auto"/>
                <w:bottom w:val="none" w:sz="0" w:space="0" w:color="auto"/>
                <w:right w:val="none" w:sz="0" w:space="0" w:color="auto"/>
              </w:divBdr>
            </w:div>
            <w:div w:id="1160537131">
              <w:marLeft w:val="0"/>
              <w:marRight w:val="0"/>
              <w:marTop w:val="0"/>
              <w:marBottom w:val="0"/>
              <w:divBdr>
                <w:top w:val="none" w:sz="0" w:space="0" w:color="auto"/>
                <w:left w:val="none" w:sz="0" w:space="0" w:color="auto"/>
                <w:bottom w:val="none" w:sz="0" w:space="0" w:color="auto"/>
                <w:right w:val="none" w:sz="0" w:space="0" w:color="auto"/>
              </w:divBdr>
            </w:div>
            <w:div w:id="1624657339">
              <w:marLeft w:val="0"/>
              <w:marRight w:val="0"/>
              <w:marTop w:val="0"/>
              <w:marBottom w:val="0"/>
              <w:divBdr>
                <w:top w:val="none" w:sz="0" w:space="0" w:color="auto"/>
                <w:left w:val="none" w:sz="0" w:space="0" w:color="auto"/>
                <w:bottom w:val="none" w:sz="0" w:space="0" w:color="auto"/>
                <w:right w:val="none" w:sz="0" w:space="0" w:color="auto"/>
              </w:divBdr>
            </w:div>
            <w:div w:id="725180965">
              <w:marLeft w:val="0"/>
              <w:marRight w:val="0"/>
              <w:marTop w:val="0"/>
              <w:marBottom w:val="0"/>
              <w:divBdr>
                <w:top w:val="none" w:sz="0" w:space="0" w:color="auto"/>
                <w:left w:val="none" w:sz="0" w:space="0" w:color="auto"/>
                <w:bottom w:val="none" w:sz="0" w:space="0" w:color="auto"/>
                <w:right w:val="none" w:sz="0" w:space="0" w:color="auto"/>
              </w:divBdr>
            </w:div>
            <w:div w:id="1386635888">
              <w:marLeft w:val="0"/>
              <w:marRight w:val="0"/>
              <w:marTop w:val="0"/>
              <w:marBottom w:val="0"/>
              <w:divBdr>
                <w:top w:val="none" w:sz="0" w:space="0" w:color="auto"/>
                <w:left w:val="none" w:sz="0" w:space="0" w:color="auto"/>
                <w:bottom w:val="none" w:sz="0" w:space="0" w:color="auto"/>
                <w:right w:val="none" w:sz="0" w:space="0" w:color="auto"/>
              </w:divBdr>
            </w:div>
            <w:div w:id="366299329">
              <w:marLeft w:val="0"/>
              <w:marRight w:val="0"/>
              <w:marTop w:val="0"/>
              <w:marBottom w:val="0"/>
              <w:divBdr>
                <w:top w:val="none" w:sz="0" w:space="0" w:color="auto"/>
                <w:left w:val="none" w:sz="0" w:space="0" w:color="auto"/>
                <w:bottom w:val="none" w:sz="0" w:space="0" w:color="auto"/>
                <w:right w:val="none" w:sz="0" w:space="0" w:color="auto"/>
              </w:divBdr>
            </w:div>
            <w:div w:id="581763553">
              <w:marLeft w:val="0"/>
              <w:marRight w:val="0"/>
              <w:marTop w:val="0"/>
              <w:marBottom w:val="0"/>
              <w:divBdr>
                <w:top w:val="none" w:sz="0" w:space="0" w:color="auto"/>
                <w:left w:val="none" w:sz="0" w:space="0" w:color="auto"/>
                <w:bottom w:val="none" w:sz="0" w:space="0" w:color="auto"/>
                <w:right w:val="none" w:sz="0" w:space="0" w:color="auto"/>
              </w:divBdr>
            </w:div>
            <w:div w:id="435638374">
              <w:marLeft w:val="0"/>
              <w:marRight w:val="0"/>
              <w:marTop w:val="0"/>
              <w:marBottom w:val="0"/>
              <w:divBdr>
                <w:top w:val="none" w:sz="0" w:space="0" w:color="auto"/>
                <w:left w:val="none" w:sz="0" w:space="0" w:color="auto"/>
                <w:bottom w:val="none" w:sz="0" w:space="0" w:color="auto"/>
                <w:right w:val="none" w:sz="0" w:space="0" w:color="auto"/>
              </w:divBdr>
            </w:div>
            <w:div w:id="97221106">
              <w:marLeft w:val="0"/>
              <w:marRight w:val="0"/>
              <w:marTop w:val="0"/>
              <w:marBottom w:val="0"/>
              <w:divBdr>
                <w:top w:val="none" w:sz="0" w:space="0" w:color="auto"/>
                <w:left w:val="none" w:sz="0" w:space="0" w:color="auto"/>
                <w:bottom w:val="none" w:sz="0" w:space="0" w:color="auto"/>
                <w:right w:val="none" w:sz="0" w:space="0" w:color="auto"/>
              </w:divBdr>
            </w:div>
            <w:div w:id="1501773860">
              <w:marLeft w:val="0"/>
              <w:marRight w:val="0"/>
              <w:marTop w:val="0"/>
              <w:marBottom w:val="0"/>
              <w:divBdr>
                <w:top w:val="none" w:sz="0" w:space="0" w:color="auto"/>
                <w:left w:val="none" w:sz="0" w:space="0" w:color="auto"/>
                <w:bottom w:val="none" w:sz="0" w:space="0" w:color="auto"/>
                <w:right w:val="none" w:sz="0" w:space="0" w:color="auto"/>
              </w:divBdr>
            </w:div>
            <w:div w:id="904069166">
              <w:marLeft w:val="0"/>
              <w:marRight w:val="0"/>
              <w:marTop w:val="0"/>
              <w:marBottom w:val="0"/>
              <w:divBdr>
                <w:top w:val="none" w:sz="0" w:space="0" w:color="auto"/>
                <w:left w:val="none" w:sz="0" w:space="0" w:color="auto"/>
                <w:bottom w:val="none" w:sz="0" w:space="0" w:color="auto"/>
                <w:right w:val="none" w:sz="0" w:space="0" w:color="auto"/>
              </w:divBdr>
            </w:div>
            <w:div w:id="1739939937">
              <w:marLeft w:val="0"/>
              <w:marRight w:val="0"/>
              <w:marTop w:val="0"/>
              <w:marBottom w:val="0"/>
              <w:divBdr>
                <w:top w:val="none" w:sz="0" w:space="0" w:color="auto"/>
                <w:left w:val="none" w:sz="0" w:space="0" w:color="auto"/>
                <w:bottom w:val="none" w:sz="0" w:space="0" w:color="auto"/>
                <w:right w:val="none" w:sz="0" w:space="0" w:color="auto"/>
              </w:divBdr>
            </w:div>
            <w:div w:id="92364841">
              <w:marLeft w:val="0"/>
              <w:marRight w:val="0"/>
              <w:marTop w:val="0"/>
              <w:marBottom w:val="0"/>
              <w:divBdr>
                <w:top w:val="none" w:sz="0" w:space="0" w:color="auto"/>
                <w:left w:val="none" w:sz="0" w:space="0" w:color="auto"/>
                <w:bottom w:val="none" w:sz="0" w:space="0" w:color="auto"/>
                <w:right w:val="none" w:sz="0" w:space="0" w:color="auto"/>
              </w:divBdr>
            </w:div>
            <w:div w:id="888298779">
              <w:marLeft w:val="0"/>
              <w:marRight w:val="0"/>
              <w:marTop w:val="0"/>
              <w:marBottom w:val="0"/>
              <w:divBdr>
                <w:top w:val="none" w:sz="0" w:space="0" w:color="auto"/>
                <w:left w:val="none" w:sz="0" w:space="0" w:color="auto"/>
                <w:bottom w:val="none" w:sz="0" w:space="0" w:color="auto"/>
                <w:right w:val="none" w:sz="0" w:space="0" w:color="auto"/>
              </w:divBdr>
            </w:div>
            <w:div w:id="2108888470">
              <w:marLeft w:val="0"/>
              <w:marRight w:val="0"/>
              <w:marTop w:val="0"/>
              <w:marBottom w:val="0"/>
              <w:divBdr>
                <w:top w:val="none" w:sz="0" w:space="0" w:color="auto"/>
                <w:left w:val="none" w:sz="0" w:space="0" w:color="auto"/>
                <w:bottom w:val="none" w:sz="0" w:space="0" w:color="auto"/>
                <w:right w:val="none" w:sz="0" w:space="0" w:color="auto"/>
              </w:divBdr>
            </w:div>
            <w:div w:id="415858312">
              <w:marLeft w:val="0"/>
              <w:marRight w:val="0"/>
              <w:marTop w:val="0"/>
              <w:marBottom w:val="0"/>
              <w:divBdr>
                <w:top w:val="none" w:sz="0" w:space="0" w:color="auto"/>
                <w:left w:val="none" w:sz="0" w:space="0" w:color="auto"/>
                <w:bottom w:val="none" w:sz="0" w:space="0" w:color="auto"/>
                <w:right w:val="none" w:sz="0" w:space="0" w:color="auto"/>
              </w:divBdr>
            </w:div>
            <w:div w:id="1716344696">
              <w:marLeft w:val="0"/>
              <w:marRight w:val="0"/>
              <w:marTop w:val="0"/>
              <w:marBottom w:val="0"/>
              <w:divBdr>
                <w:top w:val="none" w:sz="0" w:space="0" w:color="auto"/>
                <w:left w:val="none" w:sz="0" w:space="0" w:color="auto"/>
                <w:bottom w:val="none" w:sz="0" w:space="0" w:color="auto"/>
                <w:right w:val="none" w:sz="0" w:space="0" w:color="auto"/>
              </w:divBdr>
            </w:div>
            <w:div w:id="987592678">
              <w:marLeft w:val="0"/>
              <w:marRight w:val="0"/>
              <w:marTop w:val="0"/>
              <w:marBottom w:val="0"/>
              <w:divBdr>
                <w:top w:val="none" w:sz="0" w:space="0" w:color="auto"/>
                <w:left w:val="none" w:sz="0" w:space="0" w:color="auto"/>
                <w:bottom w:val="none" w:sz="0" w:space="0" w:color="auto"/>
                <w:right w:val="none" w:sz="0" w:space="0" w:color="auto"/>
              </w:divBdr>
            </w:div>
            <w:div w:id="1549102090">
              <w:marLeft w:val="0"/>
              <w:marRight w:val="0"/>
              <w:marTop w:val="0"/>
              <w:marBottom w:val="0"/>
              <w:divBdr>
                <w:top w:val="none" w:sz="0" w:space="0" w:color="auto"/>
                <w:left w:val="none" w:sz="0" w:space="0" w:color="auto"/>
                <w:bottom w:val="none" w:sz="0" w:space="0" w:color="auto"/>
                <w:right w:val="none" w:sz="0" w:space="0" w:color="auto"/>
              </w:divBdr>
            </w:div>
            <w:div w:id="1892492988">
              <w:marLeft w:val="0"/>
              <w:marRight w:val="0"/>
              <w:marTop w:val="0"/>
              <w:marBottom w:val="0"/>
              <w:divBdr>
                <w:top w:val="none" w:sz="0" w:space="0" w:color="auto"/>
                <w:left w:val="none" w:sz="0" w:space="0" w:color="auto"/>
                <w:bottom w:val="none" w:sz="0" w:space="0" w:color="auto"/>
                <w:right w:val="none" w:sz="0" w:space="0" w:color="auto"/>
              </w:divBdr>
            </w:div>
            <w:div w:id="132645171">
              <w:marLeft w:val="0"/>
              <w:marRight w:val="0"/>
              <w:marTop w:val="0"/>
              <w:marBottom w:val="0"/>
              <w:divBdr>
                <w:top w:val="none" w:sz="0" w:space="0" w:color="auto"/>
                <w:left w:val="none" w:sz="0" w:space="0" w:color="auto"/>
                <w:bottom w:val="none" w:sz="0" w:space="0" w:color="auto"/>
                <w:right w:val="none" w:sz="0" w:space="0" w:color="auto"/>
              </w:divBdr>
            </w:div>
            <w:div w:id="308247859">
              <w:marLeft w:val="0"/>
              <w:marRight w:val="0"/>
              <w:marTop w:val="0"/>
              <w:marBottom w:val="0"/>
              <w:divBdr>
                <w:top w:val="none" w:sz="0" w:space="0" w:color="auto"/>
                <w:left w:val="none" w:sz="0" w:space="0" w:color="auto"/>
                <w:bottom w:val="none" w:sz="0" w:space="0" w:color="auto"/>
                <w:right w:val="none" w:sz="0" w:space="0" w:color="auto"/>
              </w:divBdr>
            </w:div>
            <w:div w:id="774246623">
              <w:marLeft w:val="0"/>
              <w:marRight w:val="0"/>
              <w:marTop w:val="0"/>
              <w:marBottom w:val="0"/>
              <w:divBdr>
                <w:top w:val="none" w:sz="0" w:space="0" w:color="auto"/>
                <w:left w:val="none" w:sz="0" w:space="0" w:color="auto"/>
                <w:bottom w:val="none" w:sz="0" w:space="0" w:color="auto"/>
                <w:right w:val="none" w:sz="0" w:space="0" w:color="auto"/>
              </w:divBdr>
            </w:div>
            <w:div w:id="1138764821">
              <w:marLeft w:val="0"/>
              <w:marRight w:val="0"/>
              <w:marTop w:val="0"/>
              <w:marBottom w:val="0"/>
              <w:divBdr>
                <w:top w:val="none" w:sz="0" w:space="0" w:color="auto"/>
                <w:left w:val="none" w:sz="0" w:space="0" w:color="auto"/>
                <w:bottom w:val="none" w:sz="0" w:space="0" w:color="auto"/>
                <w:right w:val="none" w:sz="0" w:space="0" w:color="auto"/>
              </w:divBdr>
            </w:div>
            <w:div w:id="1109937018">
              <w:marLeft w:val="0"/>
              <w:marRight w:val="0"/>
              <w:marTop w:val="0"/>
              <w:marBottom w:val="0"/>
              <w:divBdr>
                <w:top w:val="none" w:sz="0" w:space="0" w:color="auto"/>
                <w:left w:val="none" w:sz="0" w:space="0" w:color="auto"/>
                <w:bottom w:val="none" w:sz="0" w:space="0" w:color="auto"/>
                <w:right w:val="none" w:sz="0" w:space="0" w:color="auto"/>
              </w:divBdr>
            </w:div>
            <w:div w:id="658776559">
              <w:marLeft w:val="0"/>
              <w:marRight w:val="0"/>
              <w:marTop w:val="0"/>
              <w:marBottom w:val="0"/>
              <w:divBdr>
                <w:top w:val="none" w:sz="0" w:space="0" w:color="auto"/>
                <w:left w:val="none" w:sz="0" w:space="0" w:color="auto"/>
                <w:bottom w:val="none" w:sz="0" w:space="0" w:color="auto"/>
                <w:right w:val="none" w:sz="0" w:space="0" w:color="auto"/>
              </w:divBdr>
            </w:div>
            <w:div w:id="1516916888">
              <w:marLeft w:val="0"/>
              <w:marRight w:val="0"/>
              <w:marTop w:val="0"/>
              <w:marBottom w:val="0"/>
              <w:divBdr>
                <w:top w:val="none" w:sz="0" w:space="0" w:color="auto"/>
                <w:left w:val="none" w:sz="0" w:space="0" w:color="auto"/>
                <w:bottom w:val="none" w:sz="0" w:space="0" w:color="auto"/>
                <w:right w:val="none" w:sz="0" w:space="0" w:color="auto"/>
              </w:divBdr>
            </w:div>
            <w:div w:id="2004771681">
              <w:marLeft w:val="0"/>
              <w:marRight w:val="0"/>
              <w:marTop w:val="0"/>
              <w:marBottom w:val="0"/>
              <w:divBdr>
                <w:top w:val="none" w:sz="0" w:space="0" w:color="auto"/>
                <w:left w:val="none" w:sz="0" w:space="0" w:color="auto"/>
                <w:bottom w:val="none" w:sz="0" w:space="0" w:color="auto"/>
                <w:right w:val="none" w:sz="0" w:space="0" w:color="auto"/>
              </w:divBdr>
            </w:div>
            <w:div w:id="536700620">
              <w:marLeft w:val="0"/>
              <w:marRight w:val="0"/>
              <w:marTop w:val="0"/>
              <w:marBottom w:val="0"/>
              <w:divBdr>
                <w:top w:val="none" w:sz="0" w:space="0" w:color="auto"/>
                <w:left w:val="none" w:sz="0" w:space="0" w:color="auto"/>
                <w:bottom w:val="none" w:sz="0" w:space="0" w:color="auto"/>
                <w:right w:val="none" w:sz="0" w:space="0" w:color="auto"/>
              </w:divBdr>
            </w:div>
            <w:div w:id="1380664923">
              <w:marLeft w:val="0"/>
              <w:marRight w:val="0"/>
              <w:marTop w:val="0"/>
              <w:marBottom w:val="0"/>
              <w:divBdr>
                <w:top w:val="none" w:sz="0" w:space="0" w:color="auto"/>
                <w:left w:val="none" w:sz="0" w:space="0" w:color="auto"/>
                <w:bottom w:val="none" w:sz="0" w:space="0" w:color="auto"/>
                <w:right w:val="none" w:sz="0" w:space="0" w:color="auto"/>
              </w:divBdr>
            </w:div>
            <w:div w:id="834148980">
              <w:marLeft w:val="0"/>
              <w:marRight w:val="0"/>
              <w:marTop w:val="0"/>
              <w:marBottom w:val="0"/>
              <w:divBdr>
                <w:top w:val="none" w:sz="0" w:space="0" w:color="auto"/>
                <w:left w:val="none" w:sz="0" w:space="0" w:color="auto"/>
                <w:bottom w:val="none" w:sz="0" w:space="0" w:color="auto"/>
                <w:right w:val="none" w:sz="0" w:space="0" w:color="auto"/>
              </w:divBdr>
            </w:div>
            <w:div w:id="1809933427">
              <w:marLeft w:val="0"/>
              <w:marRight w:val="0"/>
              <w:marTop w:val="0"/>
              <w:marBottom w:val="0"/>
              <w:divBdr>
                <w:top w:val="none" w:sz="0" w:space="0" w:color="auto"/>
                <w:left w:val="none" w:sz="0" w:space="0" w:color="auto"/>
                <w:bottom w:val="none" w:sz="0" w:space="0" w:color="auto"/>
                <w:right w:val="none" w:sz="0" w:space="0" w:color="auto"/>
              </w:divBdr>
            </w:div>
            <w:div w:id="704137859">
              <w:marLeft w:val="0"/>
              <w:marRight w:val="0"/>
              <w:marTop w:val="0"/>
              <w:marBottom w:val="0"/>
              <w:divBdr>
                <w:top w:val="none" w:sz="0" w:space="0" w:color="auto"/>
                <w:left w:val="none" w:sz="0" w:space="0" w:color="auto"/>
                <w:bottom w:val="none" w:sz="0" w:space="0" w:color="auto"/>
                <w:right w:val="none" w:sz="0" w:space="0" w:color="auto"/>
              </w:divBdr>
            </w:div>
            <w:div w:id="755782477">
              <w:marLeft w:val="0"/>
              <w:marRight w:val="0"/>
              <w:marTop w:val="0"/>
              <w:marBottom w:val="0"/>
              <w:divBdr>
                <w:top w:val="none" w:sz="0" w:space="0" w:color="auto"/>
                <w:left w:val="none" w:sz="0" w:space="0" w:color="auto"/>
                <w:bottom w:val="none" w:sz="0" w:space="0" w:color="auto"/>
                <w:right w:val="none" w:sz="0" w:space="0" w:color="auto"/>
              </w:divBdr>
            </w:div>
            <w:div w:id="1624312793">
              <w:marLeft w:val="0"/>
              <w:marRight w:val="0"/>
              <w:marTop w:val="0"/>
              <w:marBottom w:val="0"/>
              <w:divBdr>
                <w:top w:val="none" w:sz="0" w:space="0" w:color="auto"/>
                <w:left w:val="none" w:sz="0" w:space="0" w:color="auto"/>
                <w:bottom w:val="none" w:sz="0" w:space="0" w:color="auto"/>
                <w:right w:val="none" w:sz="0" w:space="0" w:color="auto"/>
              </w:divBdr>
            </w:div>
            <w:div w:id="74863187">
              <w:marLeft w:val="0"/>
              <w:marRight w:val="0"/>
              <w:marTop w:val="0"/>
              <w:marBottom w:val="0"/>
              <w:divBdr>
                <w:top w:val="none" w:sz="0" w:space="0" w:color="auto"/>
                <w:left w:val="none" w:sz="0" w:space="0" w:color="auto"/>
                <w:bottom w:val="none" w:sz="0" w:space="0" w:color="auto"/>
                <w:right w:val="none" w:sz="0" w:space="0" w:color="auto"/>
              </w:divBdr>
            </w:div>
            <w:div w:id="1479033277">
              <w:marLeft w:val="0"/>
              <w:marRight w:val="0"/>
              <w:marTop w:val="0"/>
              <w:marBottom w:val="0"/>
              <w:divBdr>
                <w:top w:val="none" w:sz="0" w:space="0" w:color="auto"/>
                <w:left w:val="none" w:sz="0" w:space="0" w:color="auto"/>
                <w:bottom w:val="none" w:sz="0" w:space="0" w:color="auto"/>
                <w:right w:val="none" w:sz="0" w:space="0" w:color="auto"/>
              </w:divBdr>
            </w:div>
            <w:div w:id="240065319">
              <w:marLeft w:val="0"/>
              <w:marRight w:val="0"/>
              <w:marTop w:val="0"/>
              <w:marBottom w:val="0"/>
              <w:divBdr>
                <w:top w:val="none" w:sz="0" w:space="0" w:color="auto"/>
                <w:left w:val="none" w:sz="0" w:space="0" w:color="auto"/>
                <w:bottom w:val="none" w:sz="0" w:space="0" w:color="auto"/>
                <w:right w:val="none" w:sz="0" w:space="0" w:color="auto"/>
              </w:divBdr>
            </w:div>
            <w:div w:id="691567404">
              <w:marLeft w:val="0"/>
              <w:marRight w:val="0"/>
              <w:marTop w:val="0"/>
              <w:marBottom w:val="0"/>
              <w:divBdr>
                <w:top w:val="none" w:sz="0" w:space="0" w:color="auto"/>
                <w:left w:val="none" w:sz="0" w:space="0" w:color="auto"/>
                <w:bottom w:val="none" w:sz="0" w:space="0" w:color="auto"/>
                <w:right w:val="none" w:sz="0" w:space="0" w:color="auto"/>
              </w:divBdr>
            </w:div>
            <w:div w:id="113865676">
              <w:marLeft w:val="0"/>
              <w:marRight w:val="0"/>
              <w:marTop w:val="0"/>
              <w:marBottom w:val="0"/>
              <w:divBdr>
                <w:top w:val="none" w:sz="0" w:space="0" w:color="auto"/>
                <w:left w:val="none" w:sz="0" w:space="0" w:color="auto"/>
                <w:bottom w:val="none" w:sz="0" w:space="0" w:color="auto"/>
                <w:right w:val="none" w:sz="0" w:space="0" w:color="auto"/>
              </w:divBdr>
            </w:div>
            <w:div w:id="233585660">
              <w:marLeft w:val="0"/>
              <w:marRight w:val="0"/>
              <w:marTop w:val="0"/>
              <w:marBottom w:val="0"/>
              <w:divBdr>
                <w:top w:val="none" w:sz="0" w:space="0" w:color="auto"/>
                <w:left w:val="none" w:sz="0" w:space="0" w:color="auto"/>
                <w:bottom w:val="none" w:sz="0" w:space="0" w:color="auto"/>
                <w:right w:val="none" w:sz="0" w:space="0" w:color="auto"/>
              </w:divBdr>
            </w:div>
            <w:div w:id="1359695861">
              <w:marLeft w:val="0"/>
              <w:marRight w:val="0"/>
              <w:marTop w:val="0"/>
              <w:marBottom w:val="0"/>
              <w:divBdr>
                <w:top w:val="none" w:sz="0" w:space="0" w:color="auto"/>
                <w:left w:val="none" w:sz="0" w:space="0" w:color="auto"/>
                <w:bottom w:val="none" w:sz="0" w:space="0" w:color="auto"/>
                <w:right w:val="none" w:sz="0" w:space="0" w:color="auto"/>
              </w:divBdr>
            </w:div>
            <w:div w:id="332144892">
              <w:marLeft w:val="0"/>
              <w:marRight w:val="0"/>
              <w:marTop w:val="0"/>
              <w:marBottom w:val="0"/>
              <w:divBdr>
                <w:top w:val="none" w:sz="0" w:space="0" w:color="auto"/>
                <w:left w:val="none" w:sz="0" w:space="0" w:color="auto"/>
                <w:bottom w:val="none" w:sz="0" w:space="0" w:color="auto"/>
                <w:right w:val="none" w:sz="0" w:space="0" w:color="auto"/>
              </w:divBdr>
            </w:div>
            <w:div w:id="1805079915">
              <w:marLeft w:val="0"/>
              <w:marRight w:val="0"/>
              <w:marTop w:val="0"/>
              <w:marBottom w:val="0"/>
              <w:divBdr>
                <w:top w:val="none" w:sz="0" w:space="0" w:color="auto"/>
                <w:left w:val="none" w:sz="0" w:space="0" w:color="auto"/>
                <w:bottom w:val="none" w:sz="0" w:space="0" w:color="auto"/>
                <w:right w:val="none" w:sz="0" w:space="0" w:color="auto"/>
              </w:divBdr>
            </w:div>
            <w:div w:id="2100369006">
              <w:marLeft w:val="0"/>
              <w:marRight w:val="0"/>
              <w:marTop w:val="0"/>
              <w:marBottom w:val="0"/>
              <w:divBdr>
                <w:top w:val="none" w:sz="0" w:space="0" w:color="auto"/>
                <w:left w:val="none" w:sz="0" w:space="0" w:color="auto"/>
                <w:bottom w:val="none" w:sz="0" w:space="0" w:color="auto"/>
                <w:right w:val="none" w:sz="0" w:space="0" w:color="auto"/>
              </w:divBdr>
            </w:div>
            <w:div w:id="12809570">
              <w:marLeft w:val="0"/>
              <w:marRight w:val="0"/>
              <w:marTop w:val="0"/>
              <w:marBottom w:val="0"/>
              <w:divBdr>
                <w:top w:val="none" w:sz="0" w:space="0" w:color="auto"/>
                <w:left w:val="none" w:sz="0" w:space="0" w:color="auto"/>
                <w:bottom w:val="none" w:sz="0" w:space="0" w:color="auto"/>
                <w:right w:val="none" w:sz="0" w:space="0" w:color="auto"/>
              </w:divBdr>
            </w:div>
            <w:div w:id="1375883069">
              <w:marLeft w:val="0"/>
              <w:marRight w:val="0"/>
              <w:marTop w:val="0"/>
              <w:marBottom w:val="0"/>
              <w:divBdr>
                <w:top w:val="none" w:sz="0" w:space="0" w:color="auto"/>
                <w:left w:val="none" w:sz="0" w:space="0" w:color="auto"/>
                <w:bottom w:val="none" w:sz="0" w:space="0" w:color="auto"/>
                <w:right w:val="none" w:sz="0" w:space="0" w:color="auto"/>
              </w:divBdr>
            </w:div>
            <w:div w:id="18557359">
              <w:marLeft w:val="0"/>
              <w:marRight w:val="0"/>
              <w:marTop w:val="0"/>
              <w:marBottom w:val="0"/>
              <w:divBdr>
                <w:top w:val="none" w:sz="0" w:space="0" w:color="auto"/>
                <w:left w:val="none" w:sz="0" w:space="0" w:color="auto"/>
                <w:bottom w:val="none" w:sz="0" w:space="0" w:color="auto"/>
                <w:right w:val="none" w:sz="0" w:space="0" w:color="auto"/>
              </w:divBdr>
            </w:div>
            <w:div w:id="848301526">
              <w:marLeft w:val="0"/>
              <w:marRight w:val="0"/>
              <w:marTop w:val="0"/>
              <w:marBottom w:val="0"/>
              <w:divBdr>
                <w:top w:val="none" w:sz="0" w:space="0" w:color="auto"/>
                <w:left w:val="none" w:sz="0" w:space="0" w:color="auto"/>
                <w:bottom w:val="none" w:sz="0" w:space="0" w:color="auto"/>
                <w:right w:val="none" w:sz="0" w:space="0" w:color="auto"/>
              </w:divBdr>
            </w:div>
            <w:div w:id="1560745958">
              <w:marLeft w:val="0"/>
              <w:marRight w:val="0"/>
              <w:marTop w:val="0"/>
              <w:marBottom w:val="0"/>
              <w:divBdr>
                <w:top w:val="none" w:sz="0" w:space="0" w:color="auto"/>
                <w:left w:val="none" w:sz="0" w:space="0" w:color="auto"/>
                <w:bottom w:val="none" w:sz="0" w:space="0" w:color="auto"/>
                <w:right w:val="none" w:sz="0" w:space="0" w:color="auto"/>
              </w:divBdr>
            </w:div>
            <w:div w:id="1623606580">
              <w:marLeft w:val="0"/>
              <w:marRight w:val="0"/>
              <w:marTop w:val="0"/>
              <w:marBottom w:val="0"/>
              <w:divBdr>
                <w:top w:val="none" w:sz="0" w:space="0" w:color="auto"/>
                <w:left w:val="none" w:sz="0" w:space="0" w:color="auto"/>
                <w:bottom w:val="none" w:sz="0" w:space="0" w:color="auto"/>
                <w:right w:val="none" w:sz="0" w:space="0" w:color="auto"/>
              </w:divBdr>
            </w:div>
            <w:div w:id="184439916">
              <w:marLeft w:val="0"/>
              <w:marRight w:val="0"/>
              <w:marTop w:val="0"/>
              <w:marBottom w:val="0"/>
              <w:divBdr>
                <w:top w:val="none" w:sz="0" w:space="0" w:color="auto"/>
                <w:left w:val="none" w:sz="0" w:space="0" w:color="auto"/>
                <w:bottom w:val="none" w:sz="0" w:space="0" w:color="auto"/>
                <w:right w:val="none" w:sz="0" w:space="0" w:color="auto"/>
              </w:divBdr>
            </w:div>
            <w:div w:id="1239094587">
              <w:marLeft w:val="0"/>
              <w:marRight w:val="0"/>
              <w:marTop w:val="0"/>
              <w:marBottom w:val="0"/>
              <w:divBdr>
                <w:top w:val="none" w:sz="0" w:space="0" w:color="auto"/>
                <w:left w:val="none" w:sz="0" w:space="0" w:color="auto"/>
                <w:bottom w:val="none" w:sz="0" w:space="0" w:color="auto"/>
                <w:right w:val="none" w:sz="0" w:space="0" w:color="auto"/>
              </w:divBdr>
            </w:div>
            <w:div w:id="432364329">
              <w:marLeft w:val="0"/>
              <w:marRight w:val="0"/>
              <w:marTop w:val="0"/>
              <w:marBottom w:val="0"/>
              <w:divBdr>
                <w:top w:val="none" w:sz="0" w:space="0" w:color="auto"/>
                <w:left w:val="none" w:sz="0" w:space="0" w:color="auto"/>
                <w:bottom w:val="none" w:sz="0" w:space="0" w:color="auto"/>
                <w:right w:val="none" w:sz="0" w:space="0" w:color="auto"/>
              </w:divBdr>
            </w:div>
            <w:div w:id="1596206352">
              <w:marLeft w:val="0"/>
              <w:marRight w:val="0"/>
              <w:marTop w:val="0"/>
              <w:marBottom w:val="0"/>
              <w:divBdr>
                <w:top w:val="none" w:sz="0" w:space="0" w:color="auto"/>
                <w:left w:val="none" w:sz="0" w:space="0" w:color="auto"/>
                <w:bottom w:val="none" w:sz="0" w:space="0" w:color="auto"/>
                <w:right w:val="none" w:sz="0" w:space="0" w:color="auto"/>
              </w:divBdr>
            </w:div>
            <w:div w:id="1587808246">
              <w:marLeft w:val="0"/>
              <w:marRight w:val="0"/>
              <w:marTop w:val="0"/>
              <w:marBottom w:val="0"/>
              <w:divBdr>
                <w:top w:val="none" w:sz="0" w:space="0" w:color="auto"/>
                <w:left w:val="none" w:sz="0" w:space="0" w:color="auto"/>
                <w:bottom w:val="none" w:sz="0" w:space="0" w:color="auto"/>
                <w:right w:val="none" w:sz="0" w:space="0" w:color="auto"/>
              </w:divBdr>
            </w:div>
            <w:div w:id="1906257906">
              <w:marLeft w:val="0"/>
              <w:marRight w:val="0"/>
              <w:marTop w:val="0"/>
              <w:marBottom w:val="0"/>
              <w:divBdr>
                <w:top w:val="none" w:sz="0" w:space="0" w:color="auto"/>
                <w:left w:val="none" w:sz="0" w:space="0" w:color="auto"/>
                <w:bottom w:val="none" w:sz="0" w:space="0" w:color="auto"/>
                <w:right w:val="none" w:sz="0" w:space="0" w:color="auto"/>
              </w:divBdr>
            </w:div>
            <w:div w:id="1768496476">
              <w:marLeft w:val="0"/>
              <w:marRight w:val="0"/>
              <w:marTop w:val="0"/>
              <w:marBottom w:val="0"/>
              <w:divBdr>
                <w:top w:val="none" w:sz="0" w:space="0" w:color="auto"/>
                <w:left w:val="none" w:sz="0" w:space="0" w:color="auto"/>
                <w:bottom w:val="none" w:sz="0" w:space="0" w:color="auto"/>
                <w:right w:val="none" w:sz="0" w:space="0" w:color="auto"/>
              </w:divBdr>
            </w:div>
            <w:div w:id="1547402671">
              <w:marLeft w:val="0"/>
              <w:marRight w:val="0"/>
              <w:marTop w:val="0"/>
              <w:marBottom w:val="0"/>
              <w:divBdr>
                <w:top w:val="none" w:sz="0" w:space="0" w:color="auto"/>
                <w:left w:val="none" w:sz="0" w:space="0" w:color="auto"/>
                <w:bottom w:val="none" w:sz="0" w:space="0" w:color="auto"/>
                <w:right w:val="none" w:sz="0" w:space="0" w:color="auto"/>
              </w:divBdr>
            </w:div>
            <w:div w:id="1035500462">
              <w:marLeft w:val="0"/>
              <w:marRight w:val="0"/>
              <w:marTop w:val="0"/>
              <w:marBottom w:val="0"/>
              <w:divBdr>
                <w:top w:val="none" w:sz="0" w:space="0" w:color="auto"/>
                <w:left w:val="none" w:sz="0" w:space="0" w:color="auto"/>
                <w:bottom w:val="none" w:sz="0" w:space="0" w:color="auto"/>
                <w:right w:val="none" w:sz="0" w:space="0" w:color="auto"/>
              </w:divBdr>
            </w:div>
            <w:div w:id="1908418324">
              <w:marLeft w:val="0"/>
              <w:marRight w:val="0"/>
              <w:marTop w:val="0"/>
              <w:marBottom w:val="0"/>
              <w:divBdr>
                <w:top w:val="none" w:sz="0" w:space="0" w:color="auto"/>
                <w:left w:val="none" w:sz="0" w:space="0" w:color="auto"/>
                <w:bottom w:val="none" w:sz="0" w:space="0" w:color="auto"/>
                <w:right w:val="none" w:sz="0" w:space="0" w:color="auto"/>
              </w:divBdr>
            </w:div>
            <w:div w:id="722826185">
              <w:marLeft w:val="0"/>
              <w:marRight w:val="0"/>
              <w:marTop w:val="0"/>
              <w:marBottom w:val="0"/>
              <w:divBdr>
                <w:top w:val="none" w:sz="0" w:space="0" w:color="auto"/>
                <w:left w:val="none" w:sz="0" w:space="0" w:color="auto"/>
                <w:bottom w:val="none" w:sz="0" w:space="0" w:color="auto"/>
                <w:right w:val="none" w:sz="0" w:space="0" w:color="auto"/>
              </w:divBdr>
            </w:div>
            <w:div w:id="13381419">
              <w:marLeft w:val="0"/>
              <w:marRight w:val="0"/>
              <w:marTop w:val="0"/>
              <w:marBottom w:val="0"/>
              <w:divBdr>
                <w:top w:val="none" w:sz="0" w:space="0" w:color="auto"/>
                <w:left w:val="none" w:sz="0" w:space="0" w:color="auto"/>
                <w:bottom w:val="none" w:sz="0" w:space="0" w:color="auto"/>
                <w:right w:val="none" w:sz="0" w:space="0" w:color="auto"/>
              </w:divBdr>
            </w:div>
            <w:div w:id="269094242">
              <w:marLeft w:val="0"/>
              <w:marRight w:val="0"/>
              <w:marTop w:val="0"/>
              <w:marBottom w:val="0"/>
              <w:divBdr>
                <w:top w:val="none" w:sz="0" w:space="0" w:color="auto"/>
                <w:left w:val="none" w:sz="0" w:space="0" w:color="auto"/>
                <w:bottom w:val="none" w:sz="0" w:space="0" w:color="auto"/>
                <w:right w:val="none" w:sz="0" w:space="0" w:color="auto"/>
              </w:divBdr>
            </w:div>
            <w:div w:id="87910">
              <w:marLeft w:val="0"/>
              <w:marRight w:val="0"/>
              <w:marTop w:val="0"/>
              <w:marBottom w:val="0"/>
              <w:divBdr>
                <w:top w:val="none" w:sz="0" w:space="0" w:color="auto"/>
                <w:left w:val="none" w:sz="0" w:space="0" w:color="auto"/>
                <w:bottom w:val="none" w:sz="0" w:space="0" w:color="auto"/>
                <w:right w:val="none" w:sz="0" w:space="0" w:color="auto"/>
              </w:divBdr>
            </w:div>
            <w:div w:id="2062240084">
              <w:marLeft w:val="0"/>
              <w:marRight w:val="0"/>
              <w:marTop w:val="0"/>
              <w:marBottom w:val="0"/>
              <w:divBdr>
                <w:top w:val="none" w:sz="0" w:space="0" w:color="auto"/>
                <w:left w:val="none" w:sz="0" w:space="0" w:color="auto"/>
                <w:bottom w:val="none" w:sz="0" w:space="0" w:color="auto"/>
                <w:right w:val="none" w:sz="0" w:space="0" w:color="auto"/>
              </w:divBdr>
            </w:div>
            <w:div w:id="729422752">
              <w:marLeft w:val="0"/>
              <w:marRight w:val="0"/>
              <w:marTop w:val="0"/>
              <w:marBottom w:val="0"/>
              <w:divBdr>
                <w:top w:val="none" w:sz="0" w:space="0" w:color="auto"/>
                <w:left w:val="none" w:sz="0" w:space="0" w:color="auto"/>
                <w:bottom w:val="none" w:sz="0" w:space="0" w:color="auto"/>
                <w:right w:val="none" w:sz="0" w:space="0" w:color="auto"/>
              </w:divBdr>
            </w:div>
            <w:div w:id="1569535055">
              <w:marLeft w:val="0"/>
              <w:marRight w:val="0"/>
              <w:marTop w:val="0"/>
              <w:marBottom w:val="0"/>
              <w:divBdr>
                <w:top w:val="none" w:sz="0" w:space="0" w:color="auto"/>
                <w:left w:val="none" w:sz="0" w:space="0" w:color="auto"/>
                <w:bottom w:val="none" w:sz="0" w:space="0" w:color="auto"/>
                <w:right w:val="none" w:sz="0" w:space="0" w:color="auto"/>
              </w:divBdr>
            </w:div>
            <w:div w:id="1300109399">
              <w:marLeft w:val="0"/>
              <w:marRight w:val="0"/>
              <w:marTop w:val="0"/>
              <w:marBottom w:val="0"/>
              <w:divBdr>
                <w:top w:val="none" w:sz="0" w:space="0" w:color="auto"/>
                <w:left w:val="none" w:sz="0" w:space="0" w:color="auto"/>
                <w:bottom w:val="none" w:sz="0" w:space="0" w:color="auto"/>
                <w:right w:val="none" w:sz="0" w:space="0" w:color="auto"/>
              </w:divBdr>
            </w:div>
            <w:div w:id="1273973584">
              <w:marLeft w:val="0"/>
              <w:marRight w:val="0"/>
              <w:marTop w:val="0"/>
              <w:marBottom w:val="0"/>
              <w:divBdr>
                <w:top w:val="none" w:sz="0" w:space="0" w:color="auto"/>
                <w:left w:val="none" w:sz="0" w:space="0" w:color="auto"/>
                <w:bottom w:val="none" w:sz="0" w:space="0" w:color="auto"/>
                <w:right w:val="none" w:sz="0" w:space="0" w:color="auto"/>
              </w:divBdr>
            </w:div>
            <w:div w:id="1229456607">
              <w:marLeft w:val="0"/>
              <w:marRight w:val="0"/>
              <w:marTop w:val="0"/>
              <w:marBottom w:val="0"/>
              <w:divBdr>
                <w:top w:val="none" w:sz="0" w:space="0" w:color="auto"/>
                <w:left w:val="none" w:sz="0" w:space="0" w:color="auto"/>
                <w:bottom w:val="none" w:sz="0" w:space="0" w:color="auto"/>
                <w:right w:val="none" w:sz="0" w:space="0" w:color="auto"/>
              </w:divBdr>
            </w:div>
            <w:div w:id="1669862490">
              <w:marLeft w:val="0"/>
              <w:marRight w:val="0"/>
              <w:marTop w:val="0"/>
              <w:marBottom w:val="0"/>
              <w:divBdr>
                <w:top w:val="none" w:sz="0" w:space="0" w:color="auto"/>
                <w:left w:val="none" w:sz="0" w:space="0" w:color="auto"/>
                <w:bottom w:val="none" w:sz="0" w:space="0" w:color="auto"/>
                <w:right w:val="none" w:sz="0" w:space="0" w:color="auto"/>
              </w:divBdr>
            </w:div>
            <w:div w:id="1329363367">
              <w:marLeft w:val="0"/>
              <w:marRight w:val="0"/>
              <w:marTop w:val="0"/>
              <w:marBottom w:val="0"/>
              <w:divBdr>
                <w:top w:val="none" w:sz="0" w:space="0" w:color="auto"/>
                <w:left w:val="none" w:sz="0" w:space="0" w:color="auto"/>
                <w:bottom w:val="none" w:sz="0" w:space="0" w:color="auto"/>
                <w:right w:val="none" w:sz="0" w:space="0" w:color="auto"/>
              </w:divBdr>
            </w:div>
            <w:div w:id="809130891">
              <w:marLeft w:val="0"/>
              <w:marRight w:val="0"/>
              <w:marTop w:val="0"/>
              <w:marBottom w:val="0"/>
              <w:divBdr>
                <w:top w:val="none" w:sz="0" w:space="0" w:color="auto"/>
                <w:left w:val="none" w:sz="0" w:space="0" w:color="auto"/>
                <w:bottom w:val="none" w:sz="0" w:space="0" w:color="auto"/>
                <w:right w:val="none" w:sz="0" w:space="0" w:color="auto"/>
              </w:divBdr>
            </w:div>
            <w:div w:id="2090886643">
              <w:marLeft w:val="0"/>
              <w:marRight w:val="0"/>
              <w:marTop w:val="0"/>
              <w:marBottom w:val="0"/>
              <w:divBdr>
                <w:top w:val="none" w:sz="0" w:space="0" w:color="auto"/>
                <w:left w:val="none" w:sz="0" w:space="0" w:color="auto"/>
                <w:bottom w:val="none" w:sz="0" w:space="0" w:color="auto"/>
                <w:right w:val="none" w:sz="0" w:space="0" w:color="auto"/>
              </w:divBdr>
            </w:div>
            <w:div w:id="1126002089">
              <w:marLeft w:val="0"/>
              <w:marRight w:val="0"/>
              <w:marTop w:val="0"/>
              <w:marBottom w:val="0"/>
              <w:divBdr>
                <w:top w:val="none" w:sz="0" w:space="0" w:color="auto"/>
                <w:left w:val="none" w:sz="0" w:space="0" w:color="auto"/>
                <w:bottom w:val="none" w:sz="0" w:space="0" w:color="auto"/>
                <w:right w:val="none" w:sz="0" w:space="0" w:color="auto"/>
              </w:divBdr>
            </w:div>
            <w:div w:id="190652631">
              <w:marLeft w:val="0"/>
              <w:marRight w:val="0"/>
              <w:marTop w:val="0"/>
              <w:marBottom w:val="0"/>
              <w:divBdr>
                <w:top w:val="none" w:sz="0" w:space="0" w:color="auto"/>
                <w:left w:val="none" w:sz="0" w:space="0" w:color="auto"/>
                <w:bottom w:val="none" w:sz="0" w:space="0" w:color="auto"/>
                <w:right w:val="none" w:sz="0" w:space="0" w:color="auto"/>
              </w:divBdr>
            </w:div>
            <w:div w:id="1549023864">
              <w:marLeft w:val="0"/>
              <w:marRight w:val="0"/>
              <w:marTop w:val="0"/>
              <w:marBottom w:val="0"/>
              <w:divBdr>
                <w:top w:val="none" w:sz="0" w:space="0" w:color="auto"/>
                <w:left w:val="none" w:sz="0" w:space="0" w:color="auto"/>
                <w:bottom w:val="none" w:sz="0" w:space="0" w:color="auto"/>
                <w:right w:val="none" w:sz="0" w:space="0" w:color="auto"/>
              </w:divBdr>
            </w:div>
            <w:div w:id="781073758">
              <w:marLeft w:val="0"/>
              <w:marRight w:val="0"/>
              <w:marTop w:val="0"/>
              <w:marBottom w:val="0"/>
              <w:divBdr>
                <w:top w:val="none" w:sz="0" w:space="0" w:color="auto"/>
                <w:left w:val="none" w:sz="0" w:space="0" w:color="auto"/>
                <w:bottom w:val="none" w:sz="0" w:space="0" w:color="auto"/>
                <w:right w:val="none" w:sz="0" w:space="0" w:color="auto"/>
              </w:divBdr>
            </w:div>
            <w:div w:id="1773475017">
              <w:marLeft w:val="0"/>
              <w:marRight w:val="0"/>
              <w:marTop w:val="0"/>
              <w:marBottom w:val="0"/>
              <w:divBdr>
                <w:top w:val="none" w:sz="0" w:space="0" w:color="auto"/>
                <w:left w:val="none" w:sz="0" w:space="0" w:color="auto"/>
                <w:bottom w:val="none" w:sz="0" w:space="0" w:color="auto"/>
                <w:right w:val="none" w:sz="0" w:space="0" w:color="auto"/>
              </w:divBdr>
            </w:div>
            <w:div w:id="1891648049">
              <w:marLeft w:val="0"/>
              <w:marRight w:val="0"/>
              <w:marTop w:val="0"/>
              <w:marBottom w:val="0"/>
              <w:divBdr>
                <w:top w:val="none" w:sz="0" w:space="0" w:color="auto"/>
                <w:left w:val="none" w:sz="0" w:space="0" w:color="auto"/>
                <w:bottom w:val="none" w:sz="0" w:space="0" w:color="auto"/>
                <w:right w:val="none" w:sz="0" w:space="0" w:color="auto"/>
              </w:divBdr>
            </w:div>
            <w:div w:id="2089813266">
              <w:marLeft w:val="0"/>
              <w:marRight w:val="0"/>
              <w:marTop w:val="0"/>
              <w:marBottom w:val="0"/>
              <w:divBdr>
                <w:top w:val="none" w:sz="0" w:space="0" w:color="auto"/>
                <w:left w:val="none" w:sz="0" w:space="0" w:color="auto"/>
                <w:bottom w:val="none" w:sz="0" w:space="0" w:color="auto"/>
                <w:right w:val="none" w:sz="0" w:space="0" w:color="auto"/>
              </w:divBdr>
            </w:div>
            <w:div w:id="90783205">
              <w:marLeft w:val="0"/>
              <w:marRight w:val="0"/>
              <w:marTop w:val="0"/>
              <w:marBottom w:val="0"/>
              <w:divBdr>
                <w:top w:val="none" w:sz="0" w:space="0" w:color="auto"/>
                <w:left w:val="none" w:sz="0" w:space="0" w:color="auto"/>
                <w:bottom w:val="none" w:sz="0" w:space="0" w:color="auto"/>
                <w:right w:val="none" w:sz="0" w:space="0" w:color="auto"/>
              </w:divBdr>
            </w:div>
            <w:div w:id="293566115">
              <w:marLeft w:val="0"/>
              <w:marRight w:val="0"/>
              <w:marTop w:val="0"/>
              <w:marBottom w:val="0"/>
              <w:divBdr>
                <w:top w:val="none" w:sz="0" w:space="0" w:color="auto"/>
                <w:left w:val="none" w:sz="0" w:space="0" w:color="auto"/>
                <w:bottom w:val="none" w:sz="0" w:space="0" w:color="auto"/>
                <w:right w:val="none" w:sz="0" w:space="0" w:color="auto"/>
              </w:divBdr>
            </w:div>
            <w:div w:id="1948930772">
              <w:marLeft w:val="0"/>
              <w:marRight w:val="0"/>
              <w:marTop w:val="0"/>
              <w:marBottom w:val="0"/>
              <w:divBdr>
                <w:top w:val="none" w:sz="0" w:space="0" w:color="auto"/>
                <w:left w:val="none" w:sz="0" w:space="0" w:color="auto"/>
                <w:bottom w:val="none" w:sz="0" w:space="0" w:color="auto"/>
                <w:right w:val="none" w:sz="0" w:space="0" w:color="auto"/>
              </w:divBdr>
            </w:div>
            <w:div w:id="872495875">
              <w:marLeft w:val="0"/>
              <w:marRight w:val="0"/>
              <w:marTop w:val="0"/>
              <w:marBottom w:val="0"/>
              <w:divBdr>
                <w:top w:val="none" w:sz="0" w:space="0" w:color="auto"/>
                <w:left w:val="none" w:sz="0" w:space="0" w:color="auto"/>
                <w:bottom w:val="none" w:sz="0" w:space="0" w:color="auto"/>
                <w:right w:val="none" w:sz="0" w:space="0" w:color="auto"/>
              </w:divBdr>
            </w:div>
            <w:div w:id="1912234122">
              <w:marLeft w:val="0"/>
              <w:marRight w:val="0"/>
              <w:marTop w:val="0"/>
              <w:marBottom w:val="0"/>
              <w:divBdr>
                <w:top w:val="none" w:sz="0" w:space="0" w:color="auto"/>
                <w:left w:val="none" w:sz="0" w:space="0" w:color="auto"/>
                <w:bottom w:val="none" w:sz="0" w:space="0" w:color="auto"/>
                <w:right w:val="none" w:sz="0" w:space="0" w:color="auto"/>
              </w:divBdr>
            </w:div>
            <w:div w:id="885947124">
              <w:marLeft w:val="0"/>
              <w:marRight w:val="0"/>
              <w:marTop w:val="0"/>
              <w:marBottom w:val="0"/>
              <w:divBdr>
                <w:top w:val="none" w:sz="0" w:space="0" w:color="auto"/>
                <w:left w:val="none" w:sz="0" w:space="0" w:color="auto"/>
                <w:bottom w:val="none" w:sz="0" w:space="0" w:color="auto"/>
                <w:right w:val="none" w:sz="0" w:space="0" w:color="auto"/>
              </w:divBdr>
            </w:div>
            <w:div w:id="2088768829">
              <w:marLeft w:val="0"/>
              <w:marRight w:val="0"/>
              <w:marTop w:val="0"/>
              <w:marBottom w:val="0"/>
              <w:divBdr>
                <w:top w:val="none" w:sz="0" w:space="0" w:color="auto"/>
                <w:left w:val="none" w:sz="0" w:space="0" w:color="auto"/>
                <w:bottom w:val="none" w:sz="0" w:space="0" w:color="auto"/>
                <w:right w:val="none" w:sz="0" w:space="0" w:color="auto"/>
              </w:divBdr>
            </w:div>
            <w:div w:id="1244989987">
              <w:marLeft w:val="0"/>
              <w:marRight w:val="0"/>
              <w:marTop w:val="0"/>
              <w:marBottom w:val="0"/>
              <w:divBdr>
                <w:top w:val="none" w:sz="0" w:space="0" w:color="auto"/>
                <w:left w:val="none" w:sz="0" w:space="0" w:color="auto"/>
                <w:bottom w:val="none" w:sz="0" w:space="0" w:color="auto"/>
                <w:right w:val="none" w:sz="0" w:space="0" w:color="auto"/>
              </w:divBdr>
            </w:div>
            <w:div w:id="1524439896">
              <w:marLeft w:val="0"/>
              <w:marRight w:val="0"/>
              <w:marTop w:val="0"/>
              <w:marBottom w:val="0"/>
              <w:divBdr>
                <w:top w:val="none" w:sz="0" w:space="0" w:color="auto"/>
                <w:left w:val="none" w:sz="0" w:space="0" w:color="auto"/>
                <w:bottom w:val="none" w:sz="0" w:space="0" w:color="auto"/>
                <w:right w:val="none" w:sz="0" w:space="0" w:color="auto"/>
              </w:divBdr>
            </w:div>
            <w:div w:id="122160938">
              <w:marLeft w:val="0"/>
              <w:marRight w:val="0"/>
              <w:marTop w:val="0"/>
              <w:marBottom w:val="0"/>
              <w:divBdr>
                <w:top w:val="none" w:sz="0" w:space="0" w:color="auto"/>
                <w:left w:val="none" w:sz="0" w:space="0" w:color="auto"/>
                <w:bottom w:val="none" w:sz="0" w:space="0" w:color="auto"/>
                <w:right w:val="none" w:sz="0" w:space="0" w:color="auto"/>
              </w:divBdr>
            </w:div>
            <w:div w:id="1855609868">
              <w:marLeft w:val="0"/>
              <w:marRight w:val="0"/>
              <w:marTop w:val="0"/>
              <w:marBottom w:val="0"/>
              <w:divBdr>
                <w:top w:val="none" w:sz="0" w:space="0" w:color="auto"/>
                <w:left w:val="none" w:sz="0" w:space="0" w:color="auto"/>
                <w:bottom w:val="none" w:sz="0" w:space="0" w:color="auto"/>
                <w:right w:val="none" w:sz="0" w:space="0" w:color="auto"/>
              </w:divBdr>
            </w:div>
            <w:div w:id="12390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5048">
      <w:bodyDiv w:val="1"/>
      <w:marLeft w:val="0"/>
      <w:marRight w:val="0"/>
      <w:marTop w:val="0"/>
      <w:marBottom w:val="0"/>
      <w:divBdr>
        <w:top w:val="none" w:sz="0" w:space="0" w:color="auto"/>
        <w:left w:val="none" w:sz="0" w:space="0" w:color="auto"/>
        <w:bottom w:val="none" w:sz="0" w:space="0" w:color="auto"/>
        <w:right w:val="none" w:sz="0" w:space="0" w:color="auto"/>
      </w:divBdr>
      <w:divsChild>
        <w:div w:id="1087847014">
          <w:marLeft w:val="0"/>
          <w:marRight w:val="0"/>
          <w:marTop w:val="0"/>
          <w:marBottom w:val="0"/>
          <w:divBdr>
            <w:top w:val="none" w:sz="0" w:space="0" w:color="auto"/>
            <w:left w:val="none" w:sz="0" w:space="0" w:color="auto"/>
            <w:bottom w:val="none" w:sz="0" w:space="0" w:color="auto"/>
            <w:right w:val="none" w:sz="0" w:space="0" w:color="auto"/>
          </w:divBdr>
          <w:divsChild>
            <w:div w:id="372117934">
              <w:marLeft w:val="0"/>
              <w:marRight w:val="0"/>
              <w:marTop w:val="0"/>
              <w:marBottom w:val="0"/>
              <w:divBdr>
                <w:top w:val="none" w:sz="0" w:space="0" w:color="auto"/>
                <w:left w:val="none" w:sz="0" w:space="0" w:color="auto"/>
                <w:bottom w:val="none" w:sz="0" w:space="0" w:color="auto"/>
                <w:right w:val="none" w:sz="0" w:space="0" w:color="auto"/>
              </w:divBdr>
            </w:div>
            <w:div w:id="1586307126">
              <w:marLeft w:val="0"/>
              <w:marRight w:val="0"/>
              <w:marTop w:val="0"/>
              <w:marBottom w:val="0"/>
              <w:divBdr>
                <w:top w:val="none" w:sz="0" w:space="0" w:color="auto"/>
                <w:left w:val="none" w:sz="0" w:space="0" w:color="auto"/>
                <w:bottom w:val="none" w:sz="0" w:space="0" w:color="auto"/>
                <w:right w:val="none" w:sz="0" w:space="0" w:color="auto"/>
              </w:divBdr>
            </w:div>
            <w:div w:id="1491939836">
              <w:marLeft w:val="0"/>
              <w:marRight w:val="0"/>
              <w:marTop w:val="0"/>
              <w:marBottom w:val="0"/>
              <w:divBdr>
                <w:top w:val="none" w:sz="0" w:space="0" w:color="auto"/>
                <w:left w:val="none" w:sz="0" w:space="0" w:color="auto"/>
                <w:bottom w:val="none" w:sz="0" w:space="0" w:color="auto"/>
                <w:right w:val="none" w:sz="0" w:space="0" w:color="auto"/>
              </w:divBdr>
            </w:div>
            <w:div w:id="561527108">
              <w:marLeft w:val="0"/>
              <w:marRight w:val="0"/>
              <w:marTop w:val="0"/>
              <w:marBottom w:val="0"/>
              <w:divBdr>
                <w:top w:val="none" w:sz="0" w:space="0" w:color="auto"/>
                <w:left w:val="none" w:sz="0" w:space="0" w:color="auto"/>
                <w:bottom w:val="none" w:sz="0" w:space="0" w:color="auto"/>
                <w:right w:val="none" w:sz="0" w:space="0" w:color="auto"/>
              </w:divBdr>
            </w:div>
            <w:div w:id="1871186929">
              <w:marLeft w:val="0"/>
              <w:marRight w:val="0"/>
              <w:marTop w:val="0"/>
              <w:marBottom w:val="0"/>
              <w:divBdr>
                <w:top w:val="none" w:sz="0" w:space="0" w:color="auto"/>
                <w:left w:val="none" w:sz="0" w:space="0" w:color="auto"/>
                <w:bottom w:val="none" w:sz="0" w:space="0" w:color="auto"/>
                <w:right w:val="none" w:sz="0" w:space="0" w:color="auto"/>
              </w:divBdr>
            </w:div>
            <w:div w:id="726878966">
              <w:marLeft w:val="0"/>
              <w:marRight w:val="0"/>
              <w:marTop w:val="0"/>
              <w:marBottom w:val="0"/>
              <w:divBdr>
                <w:top w:val="none" w:sz="0" w:space="0" w:color="auto"/>
                <w:left w:val="none" w:sz="0" w:space="0" w:color="auto"/>
                <w:bottom w:val="none" w:sz="0" w:space="0" w:color="auto"/>
                <w:right w:val="none" w:sz="0" w:space="0" w:color="auto"/>
              </w:divBdr>
            </w:div>
            <w:div w:id="1801537405">
              <w:marLeft w:val="0"/>
              <w:marRight w:val="0"/>
              <w:marTop w:val="0"/>
              <w:marBottom w:val="0"/>
              <w:divBdr>
                <w:top w:val="none" w:sz="0" w:space="0" w:color="auto"/>
                <w:left w:val="none" w:sz="0" w:space="0" w:color="auto"/>
                <w:bottom w:val="none" w:sz="0" w:space="0" w:color="auto"/>
                <w:right w:val="none" w:sz="0" w:space="0" w:color="auto"/>
              </w:divBdr>
            </w:div>
            <w:div w:id="897856673">
              <w:marLeft w:val="0"/>
              <w:marRight w:val="0"/>
              <w:marTop w:val="0"/>
              <w:marBottom w:val="0"/>
              <w:divBdr>
                <w:top w:val="none" w:sz="0" w:space="0" w:color="auto"/>
                <w:left w:val="none" w:sz="0" w:space="0" w:color="auto"/>
                <w:bottom w:val="none" w:sz="0" w:space="0" w:color="auto"/>
                <w:right w:val="none" w:sz="0" w:space="0" w:color="auto"/>
              </w:divBdr>
            </w:div>
            <w:div w:id="274875448">
              <w:marLeft w:val="0"/>
              <w:marRight w:val="0"/>
              <w:marTop w:val="0"/>
              <w:marBottom w:val="0"/>
              <w:divBdr>
                <w:top w:val="none" w:sz="0" w:space="0" w:color="auto"/>
                <w:left w:val="none" w:sz="0" w:space="0" w:color="auto"/>
                <w:bottom w:val="none" w:sz="0" w:space="0" w:color="auto"/>
                <w:right w:val="none" w:sz="0" w:space="0" w:color="auto"/>
              </w:divBdr>
            </w:div>
            <w:div w:id="1090393083">
              <w:marLeft w:val="0"/>
              <w:marRight w:val="0"/>
              <w:marTop w:val="0"/>
              <w:marBottom w:val="0"/>
              <w:divBdr>
                <w:top w:val="none" w:sz="0" w:space="0" w:color="auto"/>
                <w:left w:val="none" w:sz="0" w:space="0" w:color="auto"/>
                <w:bottom w:val="none" w:sz="0" w:space="0" w:color="auto"/>
                <w:right w:val="none" w:sz="0" w:space="0" w:color="auto"/>
              </w:divBdr>
            </w:div>
            <w:div w:id="584531233">
              <w:marLeft w:val="0"/>
              <w:marRight w:val="0"/>
              <w:marTop w:val="0"/>
              <w:marBottom w:val="0"/>
              <w:divBdr>
                <w:top w:val="none" w:sz="0" w:space="0" w:color="auto"/>
                <w:left w:val="none" w:sz="0" w:space="0" w:color="auto"/>
                <w:bottom w:val="none" w:sz="0" w:space="0" w:color="auto"/>
                <w:right w:val="none" w:sz="0" w:space="0" w:color="auto"/>
              </w:divBdr>
            </w:div>
            <w:div w:id="939142088">
              <w:marLeft w:val="0"/>
              <w:marRight w:val="0"/>
              <w:marTop w:val="0"/>
              <w:marBottom w:val="0"/>
              <w:divBdr>
                <w:top w:val="none" w:sz="0" w:space="0" w:color="auto"/>
                <w:left w:val="none" w:sz="0" w:space="0" w:color="auto"/>
                <w:bottom w:val="none" w:sz="0" w:space="0" w:color="auto"/>
                <w:right w:val="none" w:sz="0" w:space="0" w:color="auto"/>
              </w:divBdr>
            </w:div>
            <w:div w:id="933366661">
              <w:marLeft w:val="0"/>
              <w:marRight w:val="0"/>
              <w:marTop w:val="0"/>
              <w:marBottom w:val="0"/>
              <w:divBdr>
                <w:top w:val="none" w:sz="0" w:space="0" w:color="auto"/>
                <w:left w:val="none" w:sz="0" w:space="0" w:color="auto"/>
                <w:bottom w:val="none" w:sz="0" w:space="0" w:color="auto"/>
                <w:right w:val="none" w:sz="0" w:space="0" w:color="auto"/>
              </w:divBdr>
            </w:div>
            <w:div w:id="2319981">
              <w:marLeft w:val="0"/>
              <w:marRight w:val="0"/>
              <w:marTop w:val="0"/>
              <w:marBottom w:val="0"/>
              <w:divBdr>
                <w:top w:val="none" w:sz="0" w:space="0" w:color="auto"/>
                <w:left w:val="none" w:sz="0" w:space="0" w:color="auto"/>
                <w:bottom w:val="none" w:sz="0" w:space="0" w:color="auto"/>
                <w:right w:val="none" w:sz="0" w:space="0" w:color="auto"/>
              </w:divBdr>
            </w:div>
            <w:div w:id="115950497">
              <w:marLeft w:val="0"/>
              <w:marRight w:val="0"/>
              <w:marTop w:val="0"/>
              <w:marBottom w:val="0"/>
              <w:divBdr>
                <w:top w:val="none" w:sz="0" w:space="0" w:color="auto"/>
                <w:left w:val="none" w:sz="0" w:space="0" w:color="auto"/>
                <w:bottom w:val="none" w:sz="0" w:space="0" w:color="auto"/>
                <w:right w:val="none" w:sz="0" w:space="0" w:color="auto"/>
              </w:divBdr>
            </w:div>
            <w:div w:id="132216333">
              <w:marLeft w:val="0"/>
              <w:marRight w:val="0"/>
              <w:marTop w:val="0"/>
              <w:marBottom w:val="0"/>
              <w:divBdr>
                <w:top w:val="none" w:sz="0" w:space="0" w:color="auto"/>
                <w:left w:val="none" w:sz="0" w:space="0" w:color="auto"/>
                <w:bottom w:val="none" w:sz="0" w:space="0" w:color="auto"/>
                <w:right w:val="none" w:sz="0" w:space="0" w:color="auto"/>
              </w:divBdr>
            </w:div>
            <w:div w:id="151338296">
              <w:marLeft w:val="0"/>
              <w:marRight w:val="0"/>
              <w:marTop w:val="0"/>
              <w:marBottom w:val="0"/>
              <w:divBdr>
                <w:top w:val="none" w:sz="0" w:space="0" w:color="auto"/>
                <w:left w:val="none" w:sz="0" w:space="0" w:color="auto"/>
                <w:bottom w:val="none" w:sz="0" w:space="0" w:color="auto"/>
                <w:right w:val="none" w:sz="0" w:space="0" w:color="auto"/>
              </w:divBdr>
            </w:div>
            <w:div w:id="366027735">
              <w:marLeft w:val="0"/>
              <w:marRight w:val="0"/>
              <w:marTop w:val="0"/>
              <w:marBottom w:val="0"/>
              <w:divBdr>
                <w:top w:val="none" w:sz="0" w:space="0" w:color="auto"/>
                <w:left w:val="none" w:sz="0" w:space="0" w:color="auto"/>
                <w:bottom w:val="none" w:sz="0" w:space="0" w:color="auto"/>
                <w:right w:val="none" w:sz="0" w:space="0" w:color="auto"/>
              </w:divBdr>
            </w:div>
            <w:div w:id="1891766704">
              <w:marLeft w:val="0"/>
              <w:marRight w:val="0"/>
              <w:marTop w:val="0"/>
              <w:marBottom w:val="0"/>
              <w:divBdr>
                <w:top w:val="none" w:sz="0" w:space="0" w:color="auto"/>
                <w:left w:val="none" w:sz="0" w:space="0" w:color="auto"/>
                <w:bottom w:val="none" w:sz="0" w:space="0" w:color="auto"/>
                <w:right w:val="none" w:sz="0" w:space="0" w:color="auto"/>
              </w:divBdr>
            </w:div>
            <w:div w:id="228612859">
              <w:marLeft w:val="0"/>
              <w:marRight w:val="0"/>
              <w:marTop w:val="0"/>
              <w:marBottom w:val="0"/>
              <w:divBdr>
                <w:top w:val="none" w:sz="0" w:space="0" w:color="auto"/>
                <w:left w:val="none" w:sz="0" w:space="0" w:color="auto"/>
                <w:bottom w:val="none" w:sz="0" w:space="0" w:color="auto"/>
                <w:right w:val="none" w:sz="0" w:space="0" w:color="auto"/>
              </w:divBdr>
            </w:div>
            <w:div w:id="1800998584">
              <w:marLeft w:val="0"/>
              <w:marRight w:val="0"/>
              <w:marTop w:val="0"/>
              <w:marBottom w:val="0"/>
              <w:divBdr>
                <w:top w:val="none" w:sz="0" w:space="0" w:color="auto"/>
                <w:left w:val="none" w:sz="0" w:space="0" w:color="auto"/>
                <w:bottom w:val="none" w:sz="0" w:space="0" w:color="auto"/>
                <w:right w:val="none" w:sz="0" w:space="0" w:color="auto"/>
              </w:divBdr>
            </w:div>
            <w:div w:id="1074472596">
              <w:marLeft w:val="0"/>
              <w:marRight w:val="0"/>
              <w:marTop w:val="0"/>
              <w:marBottom w:val="0"/>
              <w:divBdr>
                <w:top w:val="none" w:sz="0" w:space="0" w:color="auto"/>
                <w:left w:val="none" w:sz="0" w:space="0" w:color="auto"/>
                <w:bottom w:val="none" w:sz="0" w:space="0" w:color="auto"/>
                <w:right w:val="none" w:sz="0" w:space="0" w:color="auto"/>
              </w:divBdr>
            </w:div>
            <w:div w:id="547304097">
              <w:marLeft w:val="0"/>
              <w:marRight w:val="0"/>
              <w:marTop w:val="0"/>
              <w:marBottom w:val="0"/>
              <w:divBdr>
                <w:top w:val="none" w:sz="0" w:space="0" w:color="auto"/>
                <w:left w:val="none" w:sz="0" w:space="0" w:color="auto"/>
                <w:bottom w:val="none" w:sz="0" w:space="0" w:color="auto"/>
                <w:right w:val="none" w:sz="0" w:space="0" w:color="auto"/>
              </w:divBdr>
            </w:div>
            <w:div w:id="1705590614">
              <w:marLeft w:val="0"/>
              <w:marRight w:val="0"/>
              <w:marTop w:val="0"/>
              <w:marBottom w:val="0"/>
              <w:divBdr>
                <w:top w:val="none" w:sz="0" w:space="0" w:color="auto"/>
                <w:left w:val="none" w:sz="0" w:space="0" w:color="auto"/>
                <w:bottom w:val="none" w:sz="0" w:space="0" w:color="auto"/>
                <w:right w:val="none" w:sz="0" w:space="0" w:color="auto"/>
              </w:divBdr>
            </w:div>
            <w:div w:id="1421365179">
              <w:marLeft w:val="0"/>
              <w:marRight w:val="0"/>
              <w:marTop w:val="0"/>
              <w:marBottom w:val="0"/>
              <w:divBdr>
                <w:top w:val="none" w:sz="0" w:space="0" w:color="auto"/>
                <w:left w:val="none" w:sz="0" w:space="0" w:color="auto"/>
                <w:bottom w:val="none" w:sz="0" w:space="0" w:color="auto"/>
                <w:right w:val="none" w:sz="0" w:space="0" w:color="auto"/>
              </w:divBdr>
            </w:div>
            <w:div w:id="1408647043">
              <w:marLeft w:val="0"/>
              <w:marRight w:val="0"/>
              <w:marTop w:val="0"/>
              <w:marBottom w:val="0"/>
              <w:divBdr>
                <w:top w:val="none" w:sz="0" w:space="0" w:color="auto"/>
                <w:left w:val="none" w:sz="0" w:space="0" w:color="auto"/>
                <w:bottom w:val="none" w:sz="0" w:space="0" w:color="auto"/>
                <w:right w:val="none" w:sz="0" w:space="0" w:color="auto"/>
              </w:divBdr>
            </w:div>
            <w:div w:id="546841974">
              <w:marLeft w:val="0"/>
              <w:marRight w:val="0"/>
              <w:marTop w:val="0"/>
              <w:marBottom w:val="0"/>
              <w:divBdr>
                <w:top w:val="none" w:sz="0" w:space="0" w:color="auto"/>
                <w:left w:val="none" w:sz="0" w:space="0" w:color="auto"/>
                <w:bottom w:val="none" w:sz="0" w:space="0" w:color="auto"/>
                <w:right w:val="none" w:sz="0" w:space="0" w:color="auto"/>
              </w:divBdr>
            </w:div>
            <w:div w:id="1076436251">
              <w:marLeft w:val="0"/>
              <w:marRight w:val="0"/>
              <w:marTop w:val="0"/>
              <w:marBottom w:val="0"/>
              <w:divBdr>
                <w:top w:val="none" w:sz="0" w:space="0" w:color="auto"/>
                <w:left w:val="none" w:sz="0" w:space="0" w:color="auto"/>
                <w:bottom w:val="none" w:sz="0" w:space="0" w:color="auto"/>
                <w:right w:val="none" w:sz="0" w:space="0" w:color="auto"/>
              </w:divBdr>
            </w:div>
            <w:div w:id="812716874">
              <w:marLeft w:val="0"/>
              <w:marRight w:val="0"/>
              <w:marTop w:val="0"/>
              <w:marBottom w:val="0"/>
              <w:divBdr>
                <w:top w:val="none" w:sz="0" w:space="0" w:color="auto"/>
                <w:left w:val="none" w:sz="0" w:space="0" w:color="auto"/>
                <w:bottom w:val="none" w:sz="0" w:space="0" w:color="auto"/>
                <w:right w:val="none" w:sz="0" w:space="0" w:color="auto"/>
              </w:divBdr>
            </w:div>
            <w:div w:id="454565013">
              <w:marLeft w:val="0"/>
              <w:marRight w:val="0"/>
              <w:marTop w:val="0"/>
              <w:marBottom w:val="0"/>
              <w:divBdr>
                <w:top w:val="none" w:sz="0" w:space="0" w:color="auto"/>
                <w:left w:val="none" w:sz="0" w:space="0" w:color="auto"/>
                <w:bottom w:val="none" w:sz="0" w:space="0" w:color="auto"/>
                <w:right w:val="none" w:sz="0" w:space="0" w:color="auto"/>
              </w:divBdr>
            </w:div>
            <w:div w:id="118914099">
              <w:marLeft w:val="0"/>
              <w:marRight w:val="0"/>
              <w:marTop w:val="0"/>
              <w:marBottom w:val="0"/>
              <w:divBdr>
                <w:top w:val="none" w:sz="0" w:space="0" w:color="auto"/>
                <w:left w:val="none" w:sz="0" w:space="0" w:color="auto"/>
                <w:bottom w:val="none" w:sz="0" w:space="0" w:color="auto"/>
                <w:right w:val="none" w:sz="0" w:space="0" w:color="auto"/>
              </w:divBdr>
            </w:div>
            <w:div w:id="1863740417">
              <w:marLeft w:val="0"/>
              <w:marRight w:val="0"/>
              <w:marTop w:val="0"/>
              <w:marBottom w:val="0"/>
              <w:divBdr>
                <w:top w:val="none" w:sz="0" w:space="0" w:color="auto"/>
                <w:left w:val="none" w:sz="0" w:space="0" w:color="auto"/>
                <w:bottom w:val="none" w:sz="0" w:space="0" w:color="auto"/>
                <w:right w:val="none" w:sz="0" w:space="0" w:color="auto"/>
              </w:divBdr>
            </w:div>
            <w:div w:id="356007">
              <w:marLeft w:val="0"/>
              <w:marRight w:val="0"/>
              <w:marTop w:val="0"/>
              <w:marBottom w:val="0"/>
              <w:divBdr>
                <w:top w:val="none" w:sz="0" w:space="0" w:color="auto"/>
                <w:left w:val="none" w:sz="0" w:space="0" w:color="auto"/>
                <w:bottom w:val="none" w:sz="0" w:space="0" w:color="auto"/>
                <w:right w:val="none" w:sz="0" w:space="0" w:color="auto"/>
              </w:divBdr>
            </w:div>
            <w:div w:id="709457970">
              <w:marLeft w:val="0"/>
              <w:marRight w:val="0"/>
              <w:marTop w:val="0"/>
              <w:marBottom w:val="0"/>
              <w:divBdr>
                <w:top w:val="none" w:sz="0" w:space="0" w:color="auto"/>
                <w:left w:val="none" w:sz="0" w:space="0" w:color="auto"/>
                <w:bottom w:val="none" w:sz="0" w:space="0" w:color="auto"/>
                <w:right w:val="none" w:sz="0" w:space="0" w:color="auto"/>
              </w:divBdr>
            </w:div>
            <w:div w:id="966473577">
              <w:marLeft w:val="0"/>
              <w:marRight w:val="0"/>
              <w:marTop w:val="0"/>
              <w:marBottom w:val="0"/>
              <w:divBdr>
                <w:top w:val="none" w:sz="0" w:space="0" w:color="auto"/>
                <w:left w:val="none" w:sz="0" w:space="0" w:color="auto"/>
                <w:bottom w:val="none" w:sz="0" w:space="0" w:color="auto"/>
                <w:right w:val="none" w:sz="0" w:space="0" w:color="auto"/>
              </w:divBdr>
            </w:div>
            <w:div w:id="1233344675">
              <w:marLeft w:val="0"/>
              <w:marRight w:val="0"/>
              <w:marTop w:val="0"/>
              <w:marBottom w:val="0"/>
              <w:divBdr>
                <w:top w:val="none" w:sz="0" w:space="0" w:color="auto"/>
                <w:left w:val="none" w:sz="0" w:space="0" w:color="auto"/>
                <w:bottom w:val="none" w:sz="0" w:space="0" w:color="auto"/>
                <w:right w:val="none" w:sz="0" w:space="0" w:color="auto"/>
              </w:divBdr>
            </w:div>
            <w:div w:id="384647171">
              <w:marLeft w:val="0"/>
              <w:marRight w:val="0"/>
              <w:marTop w:val="0"/>
              <w:marBottom w:val="0"/>
              <w:divBdr>
                <w:top w:val="none" w:sz="0" w:space="0" w:color="auto"/>
                <w:left w:val="none" w:sz="0" w:space="0" w:color="auto"/>
                <w:bottom w:val="none" w:sz="0" w:space="0" w:color="auto"/>
                <w:right w:val="none" w:sz="0" w:space="0" w:color="auto"/>
              </w:divBdr>
            </w:div>
            <w:div w:id="1581524648">
              <w:marLeft w:val="0"/>
              <w:marRight w:val="0"/>
              <w:marTop w:val="0"/>
              <w:marBottom w:val="0"/>
              <w:divBdr>
                <w:top w:val="none" w:sz="0" w:space="0" w:color="auto"/>
                <w:left w:val="none" w:sz="0" w:space="0" w:color="auto"/>
                <w:bottom w:val="none" w:sz="0" w:space="0" w:color="auto"/>
                <w:right w:val="none" w:sz="0" w:space="0" w:color="auto"/>
              </w:divBdr>
            </w:div>
            <w:div w:id="337730662">
              <w:marLeft w:val="0"/>
              <w:marRight w:val="0"/>
              <w:marTop w:val="0"/>
              <w:marBottom w:val="0"/>
              <w:divBdr>
                <w:top w:val="none" w:sz="0" w:space="0" w:color="auto"/>
                <w:left w:val="none" w:sz="0" w:space="0" w:color="auto"/>
                <w:bottom w:val="none" w:sz="0" w:space="0" w:color="auto"/>
                <w:right w:val="none" w:sz="0" w:space="0" w:color="auto"/>
              </w:divBdr>
            </w:div>
            <w:div w:id="1649240374">
              <w:marLeft w:val="0"/>
              <w:marRight w:val="0"/>
              <w:marTop w:val="0"/>
              <w:marBottom w:val="0"/>
              <w:divBdr>
                <w:top w:val="none" w:sz="0" w:space="0" w:color="auto"/>
                <w:left w:val="none" w:sz="0" w:space="0" w:color="auto"/>
                <w:bottom w:val="none" w:sz="0" w:space="0" w:color="auto"/>
                <w:right w:val="none" w:sz="0" w:space="0" w:color="auto"/>
              </w:divBdr>
            </w:div>
            <w:div w:id="1569682059">
              <w:marLeft w:val="0"/>
              <w:marRight w:val="0"/>
              <w:marTop w:val="0"/>
              <w:marBottom w:val="0"/>
              <w:divBdr>
                <w:top w:val="none" w:sz="0" w:space="0" w:color="auto"/>
                <w:left w:val="none" w:sz="0" w:space="0" w:color="auto"/>
                <w:bottom w:val="none" w:sz="0" w:space="0" w:color="auto"/>
                <w:right w:val="none" w:sz="0" w:space="0" w:color="auto"/>
              </w:divBdr>
            </w:div>
            <w:div w:id="1645694026">
              <w:marLeft w:val="0"/>
              <w:marRight w:val="0"/>
              <w:marTop w:val="0"/>
              <w:marBottom w:val="0"/>
              <w:divBdr>
                <w:top w:val="none" w:sz="0" w:space="0" w:color="auto"/>
                <w:left w:val="none" w:sz="0" w:space="0" w:color="auto"/>
                <w:bottom w:val="none" w:sz="0" w:space="0" w:color="auto"/>
                <w:right w:val="none" w:sz="0" w:space="0" w:color="auto"/>
              </w:divBdr>
            </w:div>
            <w:div w:id="1196380762">
              <w:marLeft w:val="0"/>
              <w:marRight w:val="0"/>
              <w:marTop w:val="0"/>
              <w:marBottom w:val="0"/>
              <w:divBdr>
                <w:top w:val="none" w:sz="0" w:space="0" w:color="auto"/>
                <w:left w:val="none" w:sz="0" w:space="0" w:color="auto"/>
                <w:bottom w:val="none" w:sz="0" w:space="0" w:color="auto"/>
                <w:right w:val="none" w:sz="0" w:space="0" w:color="auto"/>
              </w:divBdr>
            </w:div>
            <w:div w:id="1674644207">
              <w:marLeft w:val="0"/>
              <w:marRight w:val="0"/>
              <w:marTop w:val="0"/>
              <w:marBottom w:val="0"/>
              <w:divBdr>
                <w:top w:val="none" w:sz="0" w:space="0" w:color="auto"/>
                <w:left w:val="none" w:sz="0" w:space="0" w:color="auto"/>
                <w:bottom w:val="none" w:sz="0" w:space="0" w:color="auto"/>
                <w:right w:val="none" w:sz="0" w:space="0" w:color="auto"/>
              </w:divBdr>
            </w:div>
            <w:div w:id="205527844">
              <w:marLeft w:val="0"/>
              <w:marRight w:val="0"/>
              <w:marTop w:val="0"/>
              <w:marBottom w:val="0"/>
              <w:divBdr>
                <w:top w:val="none" w:sz="0" w:space="0" w:color="auto"/>
                <w:left w:val="none" w:sz="0" w:space="0" w:color="auto"/>
                <w:bottom w:val="none" w:sz="0" w:space="0" w:color="auto"/>
                <w:right w:val="none" w:sz="0" w:space="0" w:color="auto"/>
              </w:divBdr>
            </w:div>
            <w:div w:id="1117942295">
              <w:marLeft w:val="0"/>
              <w:marRight w:val="0"/>
              <w:marTop w:val="0"/>
              <w:marBottom w:val="0"/>
              <w:divBdr>
                <w:top w:val="none" w:sz="0" w:space="0" w:color="auto"/>
                <w:left w:val="none" w:sz="0" w:space="0" w:color="auto"/>
                <w:bottom w:val="none" w:sz="0" w:space="0" w:color="auto"/>
                <w:right w:val="none" w:sz="0" w:space="0" w:color="auto"/>
              </w:divBdr>
            </w:div>
            <w:div w:id="144516192">
              <w:marLeft w:val="0"/>
              <w:marRight w:val="0"/>
              <w:marTop w:val="0"/>
              <w:marBottom w:val="0"/>
              <w:divBdr>
                <w:top w:val="none" w:sz="0" w:space="0" w:color="auto"/>
                <w:left w:val="none" w:sz="0" w:space="0" w:color="auto"/>
                <w:bottom w:val="none" w:sz="0" w:space="0" w:color="auto"/>
                <w:right w:val="none" w:sz="0" w:space="0" w:color="auto"/>
              </w:divBdr>
            </w:div>
            <w:div w:id="8798436">
              <w:marLeft w:val="0"/>
              <w:marRight w:val="0"/>
              <w:marTop w:val="0"/>
              <w:marBottom w:val="0"/>
              <w:divBdr>
                <w:top w:val="none" w:sz="0" w:space="0" w:color="auto"/>
                <w:left w:val="none" w:sz="0" w:space="0" w:color="auto"/>
                <w:bottom w:val="none" w:sz="0" w:space="0" w:color="auto"/>
                <w:right w:val="none" w:sz="0" w:space="0" w:color="auto"/>
              </w:divBdr>
            </w:div>
            <w:div w:id="2101216857">
              <w:marLeft w:val="0"/>
              <w:marRight w:val="0"/>
              <w:marTop w:val="0"/>
              <w:marBottom w:val="0"/>
              <w:divBdr>
                <w:top w:val="none" w:sz="0" w:space="0" w:color="auto"/>
                <w:left w:val="none" w:sz="0" w:space="0" w:color="auto"/>
                <w:bottom w:val="none" w:sz="0" w:space="0" w:color="auto"/>
                <w:right w:val="none" w:sz="0" w:space="0" w:color="auto"/>
              </w:divBdr>
            </w:div>
            <w:div w:id="332804203">
              <w:marLeft w:val="0"/>
              <w:marRight w:val="0"/>
              <w:marTop w:val="0"/>
              <w:marBottom w:val="0"/>
              <w:divBdr>
                <w:top w:val="none" w:sz="0" w:space="0" w:color="auto"/>
                <w:left w:val="none" w:sz="0" w:space="0" w:color="auto"/>
                <w:bottom w:val="none" w:sz="0" w:space="0" w:color="auto"/>
                <w:right w:val="none" w:sz="0" w:space="0" w:color="auto"/>
              </w:divBdr>
            </w:div>
            <w:div w:id="248738101">
              <w:marLeft w:val="0"/>
              <w:marRight w:val="0"/>
              <w:marTop w:val="0"/>
              <w:marBottom w:val="0"/>
              <w:divBdr>
                <w:top w:val="none" w:sz="0" w:space="0" w:color="auto"/>
                <w:left w:val="none" w:sz="0" w:space="0" w:color="auto"/>
                <w:bottom w:val="none" w:sz="0" w:space="0" w:color="auto"/>
                <w:right w:val="none" w:sz="0" w:space="0" w:color="auto"/>
              </w:divBdr>
            </w:div>
            <w:div w:id="926041436">
              <w:marLeft w:val="0"/>
              <w:marRight w:val="0"/>
              <w:marTop w:val="0"/>
              <w:marBottom w:val="0"/>
              <w:divBdr>
                <w:top w:val="none" w:sz="0" w:space="0" w:color="auto"/>
                <w:left w:val="none" w:sz="0" w:space="0" w:color="auto"/>
                <w:bottom w:val="none" w:sz="0" w:space="0" w:color="auto"/>
                <w:right w:val="none" w:sz="0" w:space="0" w:color="auto"/>
              </w:divBdr>
            </w:div>
            <w:div w:id="2026127606">
              <w:marLeft w:val="0"/>
              <w:marRight w:val="0"/>
              <w:marTop w:val="0"/>
              <w:marBottom w:val="0"/>
              <w:divBdr>
                <w:top w:val="none" w:sz="0" w:space="0" w:color="auto"/>
                <w:left w:val="none" w:sz="0" w:space="0" w:color="auto"/>
                <w:bottom w:val="none" w:sz="0" w:space="0" w:color="auto"/>
                <w:right w:val="none" w:sz="0" w:space="0" w:color="auto"/>
              </w:divBdr>
            </w:div>
            <w:div w:id="703557410">
              <w:marLeft w:val="0"/>
              <w:marRight w:val="0"/>
              <w:marTop w:val="0"/>
              <w:marBottom w:val="0"/>
              <w:divBdr>
                <w:top w:val="none" w:sz="0" w:space="0" w:color="auto"/>
                <w:left w:val="none" w:sz="0" w:space="0" w:color="auto"/>
                <w:bottom w:val="none" w:sz="0" w:space="0" w:color="auto"/>
                <w:right w:val="none" w:sz="0" w:space="0" w:color="auto"/>
              </w:divBdr>
            </w:div>
            <w:div w:id="102383472">
              <w:marLeft w:val="0"/>
              <w:marRight w:val="0"/>
              <w:marTop w:val="0"/>
              <w:marBottom w:val="0"/>
              <w:divBdr>
                <w:top w:val="none" w:sz="0" w:space="0" w:color="auto"/>
                <w:left w:val="none" w:sz="0" w:space="0" w:color="auto"/>
                <w:bottom w:val="none" w:sz="0" w:space="0" w:color="auto"/>
                <w:right w:val="none" w:sz="0" w:space="0" w:color="auto"/>
              </w:divBdr>
            </w:div>
            <w:div w:id="1349260591">
              <w:marLeft w:val="0"/>
              <w:marRight w:val="0"/>
              <w:marTop w:val="0"/>
              <w:marBottom w:val="0"/>
              <w:divBdr>
                <w:top w:val="none" w:sz="0" w:space="0" w:color="auto"/>
                <w:left w:val="none" w:sz="0" w:space="0" w:color="auto"/>
                <w:bottom w:val="none" w:sz="0" w:space="0" w:color="auto"/>
                <w:right w:val="none" w:sz="0" w:space="0" w:color="auto"/>
              </w:divBdr>
            </w:div>
            <w:div w:id="1093862836">
              <w:marLeft w:val="0"/>
              <w:marRight w:val="0"/>
              <w:marTop w:val="0"/>
              <w:marBottom w:val="0"/>
              <w:divBdr>
                <w:top w:val="none" w:sz="0" w:space="0" w:color="auto"/>
                <w:left w:val="none" w:sz="0" w:space="0" w:color="auto"/>
                <w:bottom w:val="none" w:sz="0" w:space="0" w:color="auto"/>
                <w:right w:val="none" w:sz="0" w:space="0" w:color="auto"/>
              </w:divBdr>
            </w:div>
            <w:div w:id="1362433501">
              <w:marLeft w:val="0"/>
              <w:marRight w:val="0"/>
              <w:marTop w:val="0"/>
              <w:marBottom w:val="0"/>
              <w:divBdr>
                <w:top w:val="none" w:sz="0" w:space="0" w:color="auto"/>
                <w:left w:val="none" w:sz="0" w:space="0" w:color="auto"/>
                <w:bottom w:val="none" w:sz="0" w:space="0" w:color="auto"/>
                <w:right w:val="none" w:sz="0" w:space="0" w:color="auto"/>
              </w:divBdr>
            </w:div>
            <w:div w:id="1585527127">
              <w:marLeft w:val="0"/>
              <w:marRight w:val="0"/>
              <w:marTop w:val="0"/>
              <w:marBottom w:val="0"/>
              <w:divBdr>
                <w:top w:val="none" w:sz="0" w:space="0" w:color="auto"/>
                <w:left w:val="none" w:sz="0" w:space="0" w:color="auto"/>
                <w:bottom w:val="none" w:sz="0" w:space="0" w:color="auto"/>
                <w:right w:val="none" w:sz="0" w:space="0" w:color="auto"/>
              </w:divBdr>
            </w:div>
            <w:div w:id="1669553797">
              <w:marLeft w:val="0"/>
              <w:marRight w:val="0"/>
              <w:marTop w:val="0"/>
              <w:marBottom w:val="0"/>
              <w:divBdr>
                <w:top w:val="none" w:sz="0" w:space="0" w:color="auto"/>
                <w:left w:val="none" w:sz="0" w:space="0" w:color="auto"/>
                <w:bottom w:val="none" w:sz="0" w:space="0" w:color="auto"/>
                <w:right w:val="none" w:sz="0" w:space="0" w:color="auto"/>
              </w:divBdr>
            </w:div>
            <w:div w:id="1195268197">
              <w:marLeft w:val="0"/>
              <w:marRight w:val="0"/>
              <w:marTop w:val="0"/>
              <w:marBottom w:val="0"/>
              <w:divBdr>
                <w:top w:val="none" w:sz="0" w:space="0" w:color="auto"/>
                <w:left w:val="none" w:sz="0" w:space="0" w:color="auto"/>
                <w:bottom w:val="none" w:sz="0" w:space="0" w:color="auto"/>
                <w:right w:val="none" w:sz="0" w:space="0" w:color="auto"/>
              </w:divBdr>
            </w:div>
            <w:div w:id="845629025">
              <w:marLeft w:val="0"/>
              <w:marRight w:val="0"/>
              <w:marTop w:val="0"/>
              <w:marBottom w:val="0"/>
              <w:divBdr>
                <w:top w:val="none" w:sz="0" w:space="0" w:color="auto"/>
                <w:left w:val="none" w:sz="0" w:space="0" w:color="auto"/>
                <w:bottom w:val="none" w:sz="0" w:space="0" w:color="auto"/>
                <w:right w:val="none" w:sz="0" w:space="0" w:color="auto"/>
              </w:divBdr>
            </w:div>
            <w:div w:id="86778204">
              <w:marLeft w:val="0"/>
              <w:marRight w:val="0"/>
              <w:marTop w:val="0"/>
              <w:marBottom w:val="0"/>
              <w:divBdr>
                <w:top w:val="none" w:sz="0" w:space="0" w:color="auto"/>
                <w:left w:val="none" w:sz="0" w:space="0" w:color="auto"/>
                <w:bottom w:val="none" w:sz="0" w:space="0" w:color="auto"/>
                <w:right w:val="none" w:sz="0" w:space="0" w:color="auto"/>
              </w:divBdr>
            </w:div>
            <w:div w:id="1674379924">
              <w:marLeft w:val="0"/>
              <w:marRight w:val="0"/>
              <w:marTop w:val="0"/>
              <w:marBottom w:val="0"/>
              <w:divBdr>
                <w:top w:val="none" w:sz="0" w:space="0" w:color="auto"/>
                <w:left w:val="none" w:sz="0" w:space="0" w:color="auto"/>
                <w:bottom w:val="none" w:sz="0" w:space="0" w:color="auto"/>
                <w:right w:val="none" w:sz="0" w:space="0" w:color="auto"/>
              </w:divBdr>
            </w:div>
            <w:div w:id="1565794705">
              <w:marLeft w:val="0"/>
              <w:marRight w:val="0"/>
              <w:marTop w:val="0"/>
              <w:marBottom w:val="0"/>
              <w:divBdr>
                <w:top w:val="none" w:sz="0" w:space="0" w:color="auto"/>
                <w:left w:val="none" w:sz="0" w:space="0" w:color="auto"/>
                <w:bottom w:val="none" w:sz="0" w:space="0" w:color="auto"/>
                <w:right w:val="none" w:sz="0" w:space="0" w:color="auto"/>
              </w:divBdr>
            </w:div>
            <w:div w:id="1137137916">
              <w:marLeft w:val="0"/>
              <w:marRight w:val="0"/>
              <w:marTop w:val="0"/>
              <w:marBottom w:val="0"/>
              <w:divBdr>
                <w:top w:val="none" w:sz="0" w:space="0" w:color="auto"/>
                <w:left w:val="none" w:sz="0" w:space="0" w:color="auto"/>
                <w:bottom w:val="none" w:sz="0" w:space="0" w:color="auto"/>
                <w:right w:val="none" w:sz="0" w:space="0" w:color="auto"/>
              </w:divBdr>
            </w:div>
            <w:div w:id="1335915518">
              <w:marLeft w:val="0"/>
              <w:marRight w:val="0"/>
              <w:marTop w:val="0"/>
              <w:marBottom w:val="0"/>
              <w:divBdr>
                <w:top w:val="none" w:sz="0" w:space="0" w:color="auto"/>
                <w:left w:val="none" w:sz="0" w:space="0" w:color="auto"/>
                <w:bottom w:val="none" w:sz="0" w:space="0" w:color="auto"/>
                <w:right w:val="none" w:sz="0" w:space="0" w:color="auto"/>
              </w:divBdr>
            </w:div>
            <w:div w:id="1945765352">
              <w:marLeft w:val="0"/>
              <w:marRight w:val="0"/>
              <w:marTop w:val="0"/>
              <w:marBottom w:val="0"/>
              <w:divBdr>
                <w:top w:val="none" w:sz="0" w:space="0" w:color="auto"/>
                <w:left w:val="none" w:sz="0" w:space="0" w:color="auto"/>
                <w:bottom w:val="none" w:sz="0" w:space="0" w:color="auto"/>
                <w:right w:val="none" w:sz="0" w:space="0" w:color="auto"/>
              </w:divBdr>
            </w:div>
            <w:div w:id="644164307">
              <w:marLeft w:val="0"/>
              <w:marRight w:val="0"/>
              <w:marTop w:val="0"/>
              <w:marBottom w:val="0"/>
              <w:divBdr>
                <w:top w:val="none" w:sz="0" w:space="0" w:color="auto"/>
                <w:left w:val="none" w:sz="0" w:space="0" w:color="auto"/>
                <w:bottom w:val="none" w:sz="0" w:space="0" w:color="auto"/>
                <w:right w:val="none" w:sz="0" w:space="0" w:color="auto"/>
              </w:divBdr>
            </w:div>
            <w:div w:id="1686983867">
              <w:marLeft w:val="0"/>
              <w:marRight w:val="0"/>
              <w:marTop w:val="0"/>
              <w:marBottom w:val="0"/>
              <w:divBdr>
                <w:top w:val="none" w:sz="0" w:space="0" w:color="auto"/>
                <w:left w:val="none" w:sz="0" w:space="0" w:color="auto"/>
                <w:bottom w:val="none" w:sz="0" w:space="0" w:color="auto"/>
                <w:right w:val="none" w:sz="0" w:space="0" w:color="auto"/>
              </w:divBdr>
            </w:div>
            <w:div w:id="946816779">
              <w:marLeft w:val="0"/>
              <w:marRight w:val="0"/>
              <w:marTop w:val="0"/>
              <w:marBottom w:val="0"/>
              <w:divBdr>
                <w:top w:val="none" w:sz="0" w:space="0" w:color="auto"/>
                <w:left w:val="none" w:sz="0" w:space="0" w:color="auto"/>
                <w:bottom w:val="none" w:sz="0" w:space="0" w:color="auto"/>
                <w:right w:val="none" w:sz="0" w:space="0" w:color="auto"/>
              </w:divBdr>
            </w:div>
            <w:div w:id="457988113">
              <w:marLeft w:val="0"/>
              <w:marRight w:val="0"/>
              <w:marTop w:val="0"/>
              <w:marBottom w:val="0"/>
              <w:divBdr>
                <w:top w:val="none" w:sz="0" w:space="0" w:color="auto"/>
                <w:left w:val="none" w:sz="0" w:space="0" w:color="auto"/>
                <w:bottom w:val="none" w:sz="0" w:space="0" w:color="auto"/>
                <w:right w:val="none" w:sz="0" w:space="0" w:color="auto"/>
              </w:divBdr>
            </w:div>
            <w:div w:id="754864192">
              <w:marLeft w:val="0"/>
              <w:marRight w:val="0"/>
              <w:marTop w:val="0"/>
              <w:marBottom w:val="0"/>
              <w:divBdr>
                <w:top w:val="none" w:sz="0" w:space="0" w:color="auto"/>
                <w:left w:val="none" w:sz="0" w:space="0" w:color="auto"/>
                <w:bottom w:val="none" w:sz="0" w:space="0" w:color="auto"/>
                <w:right w:val="none" w:sz="0" w:space="0" w:color="auto"/>
              </w:divBdr>
            </w:div>
            <w:div w:id="1507477588">
              <w:marLeft w:val="0"/>
              <w:marRight w:val="0"/>
              <w:marTop w:val="0"/>
              <w:marBottom w:val="0"/>
              <w:divBdr>
                <w:top w:val="none" w:sz="0" w:space="0" w:color="auto"/>
                <w:left w:val="none" w:sz="0" w:space="0" w:color="auto"/>
                <w:bottom w:val="none" w:sz="0" w:space="0" w:color="auto"/>
                <w:right w:val="none" w:sz="0" w:space="0" w:color="auto"/>
              </w:divBdr>
            </w:div>
            <w:div w:id="1862206360">
              <w:marLeft w:val="0"/>
              <w:marRight w:val="0"/>
              <w:marTop w:val="0"/>
              <w:marBottom w:val="0"/>
              <w:divBdr>
                <w:top w:val="none" w:sz="0" w:space="0" w:color="auto"/>
                <w:left w:val="none" w:sz="0" w:space="0" w:color="auto"/>
                <w:bottom w:val="none" w:sz="0" w:space="0" w:color="auto"/>
                <w:right w:val="none" w:sz="0" w:space="0" w:color="auto"/>
              </w:divBdr>
            </w:div>
            <w:div w:id="1942684250">
              <w:marLeft w:val="0"/>
              <w:marRight w:val="0"/>
              <w:marTop w:val="0"/>
              <w:marBottom w:val="0"/>
              <w:divBdr>
                <w:top w:val="none" w:sz="0" w:space="0" w:color="auto"/>
                <w:left w:val="none" w:sz="0" w:space="0" w:color="auto"/>
                <w:bottom w:val="none" w:sz="0" w:space="0" w:color="auto"/>
                <w:right w:val="none" w:sz="0" w:space="0" w:color="auto"/>
              </w:divBdr>
            </w:div>
            <w:div w:id="1110049479">
              <w:marLeft w:val="0"/>
              <w:marRight w:val="0"/>
              <w:marTop w:val="0"/>
              <w:marBottom w:val="0"/>
              <w:divBdr>
                <w:top w:val="none" w:sz="0" w:space="0" w:color="auto"/>
                <w:left w:val="none" w:sz="0" w:space="0" w:color="auto"/>
                <w:bottom w:val="none" w:sz="0" w:space="0" w:color="auto"/>
                <w:right w:val="none" w:sz="0" w:space="0" w:color="auto"/>
              </w:divBdr>
            </w:div>
            <w:div w:id="53477656">
              <w:marLeft w:val="0"/>
              <w:marRight w:val="0"/>
              <w:marTop w:val="0"/>
              <w:marBottom w:val="0"/>
              <w:divBdr>
                <w:top w:val="none" w:sz="0" w:space="0" w:color="auto"/>
                <w:left w:val="none" w:sz="0" w:space="0" w:color="auto"/>
                <w:bottom w:val="none" w:sz="0" w:space="0" w:color="auto"/>
                <w:right w:val="none" w:sz="0" w:space="0" w:color="auto"/>
              </w:divBdr>
            </w:div>
            <w:div w:id="2086761828">
              <w:marLeft w:val="0"/>
              <w:marRight w:val="0"/>
              <w:marTop w:val="0"/>
              <w:marBottom w:val="0"/>
              <w:divBdr>
                <w:top w:val="none" w:sz="0" w:space="0" w:color="auto"/>
                <w:left w:val="none" w:sz="0" w:space="0" w:color="auto"/>
                <w:bottom w:val="none" w:sz="0" w:space="0" w:color="auto"/>
                <w:right w:val="none" w:sz="0" w:space="0" w:color="auto"/>
              </w:divBdr>
            </w:div>
            <w:div w:id="904340883">
              <w:marLeft w:val="0"/>
              <w:marRight w:val="0"/>
              <w:marTop w:val="0"/>
              <w:marBottom w:val="0"/>
              <w:divBdr>
                <w:top w:val="none" w:sz="0" w:space="0" w:color="auto"/>
                <w:left w:val="none" w:sz="0" w:space="0" w:color="auto"/>
                <w:bottom w:val="none" w:sz="0" w:space="0" w:color="auto"/>
                <w:right w:val="none" w:sz="0" w:space="0" w:color="auto"/>
              </w:divBdr>
            </w:div>
            <w:div w:id="2041783721">
              <w:marLeft w:val="0"/>
              <w:marRight w:val="0"/>
              <w:marTop w:val="0"/>
              <w:marBottom w:val="0"/>
              <w:divBdr>
                <w:top w:val="none" w:sz="0" w:space="0" w:color="auto"/>
                <w:left w:val="none" w:sz="0" w:space="0" w:color="auto"/>
                <w:bottom w:val="none" w:sz="0" w:space="0" w:color="auto"/>
                <w:right w:val="none" w:sz="0" w:space="0" w:color="auto"/>
              </w:divBdr>
            </w:div>
            <w:div w:id="1588031571">
              <w:marLeft w:val="0"/>
              <w:marRight w:val="0"/>
              <w:marTop w:val="0"/>
              <w:marBottom w:val="0"/>
              <w:divBdr>
                <w:top w:val="none" w:sz="0" w:space="0" w:color="auto"/>
                <w:left w:val="none" w:sz="0" w:space="0" w:color="auto"/>
                <w:bottom w:val="none" w:sz="0" w:space="0" w:color="auto"/>
                <w:right w:val="none" w:sz="0" w:space="0" w:color="auto"/>
              </w:divBdr>
            </w:div>
            <w:div w:id="1419904863">
              <w:marLeft w:val="0"/>
              <w:marRight w:val="0"/>
              <w:marTop w:val="0"/>
              <w:marBottom w:val="0"/>
              <w:divBdr>
                <w:top w:val="none" w:sz="0" w:space="0" w:color="auto"/>
                <w:left w:val="none" w:sz="0" w:space="0" w:color="auto"/>
                <w:bottom w:val="none" w:sz="0" w:space="0" w:color="auto"/>
                <w:right w:val="none" w:sz="0" w:space="0" w:color="auto"/>
              </w:divBdr>
            </w:div>
            <w:div w:id="1092386544">
              <w:marLeft w:val="0"/>
              <w:marRight w:val="0"/>
              <w:marTop w:val="0"/>
              <w:marBottom w:val="0"/>
              <w:divBdr>
                <w:top w:val="none" w:sz="0" w:space="0" w:color="auto"/>
                <w:left w:val="none" w:sz="0" w:space="0" w:color="auto"/>
                <w:bottom w:val="none" w:sz="0" w:space="0" w:color="auto"/>
                <w:right w:val="none" w:sz="0" w:space="0" w:color="auto"/>
              </w:divBdr>
            </w:div>
            <w:div w:id="1789082971">
              <w:marLeft w:val="0"/>
              <w:marRight w:val="0"/>
              <w:marTop w:val="0"/>
              <w:marBottom w:val="0"/>
              <w:divBdr>
                <w:top w:val="none" w:sz="0" w:space="0" w:color="auto"/>
                <w:left w:val="none" w:sz="0" w:space="0" w:color="auto"/>
                <w:bottom w:val="none" w:sz="0" w:space="0" w:color="auto"/>
                <w:right w:val="none" w:sz="0" w:space="0" w:color="auto"/>
              </w:divBdr>
            </w:div>
            <w:div w:id="1731075399">
              <w:marLeft w:val="0"/>
              <w:marRight w:val="0"/>
              <w:marTop w:val="0"/>
              <w:marBottom w:val="0"/>
              <w:divBdr>
                <w:top w:val="none" w:sz="0" w:space="0" w:color="auto"/>
                <w:left w:val="none" w:sz="0" w:space="0" w:color="auto"/>
                <w:bottom w:val="none" w:sz="0" w:space="0" w:color="auto"/>
                <w:right w:val="none" w:sz="0" w:space="0" w:color="auto"/>
              </w:divBdr>
            </w:div>
            <w:div w:id="1139150534">
              <w:marLeft w:val="0"/>
              <w:marRight w:val="0"/>
              <w:marTop w:val="0"/>
              <w:marBottom w:val="0"/>
              <w:divBdr>
                <w:top w:val="none" w:sz="0" w:space="0" w:color="auto"/>
                <w:left w:val="none" w:sz="0" w:space="0" w:color="auto"/>
                <w:bottom w:val="none" w:sz="0" w:space="0" w:color="auto"/>
                <w:right w:val="none" w:sz="0" w:space="0" w:color="auto"/>
              </w:divBdr>
            </w:div>
            <w:div w:id="1283804168">
              <w:marLeft w:val="0"/>
              <w:marRight w:val="0"/>
              <w:marTop w:val="0"/>
              <w:marBottom w:val="0"/>
              <w:divBdr>
                <w:top w:val="none" w:sz="0" w:space="0" w:color="auto"/>
                <w:left w:val="none" w:sz="0" w:space="0" w:color="auto"/>
                <w:bottom w:val="none" w:sz="0" w:space="0" w:color="auto"/>
                <w:right w:val="none" w:sz="0" w:space="0" w:color="auto"/>
              </w:divBdr>
            </w:div>
            <w:div w:id="1998070612">
              <w:marLeft w:val="0"/>
              <w:marRight w:val="0"/>
              <w:marTop w:val="0"/>
              <w:marBottom w:val="0"/>
              <w:divBdr>
                <w:top w:val="none" w:sz="0" w:space="0" w:color="auto"/>
                <w:left w:val="none" w:sz="0" w:space="0" w:color="auto"/>
                <w:bottom w:val="none" w:sz="0" w:space="0" w:color="auto"/>
                <w:right w:val="none" w:sz="0" w:space="0" w:color="auto"/>
              </w:divBdr>
            </w:div>
            <w:div w:id="1497529273">
              <w:marLeft w:val="0"/>
              <w:marRight w:val="0"/>
              <w:marTop w:val="0"/>
              <w:marBottom w:val="0"/>
              <w:divBdr>
                <w:top w:val="none" w:sz="0" w:space="0" w:color="auto"/>
                <w:left w:val="none" w:sz="0" w:space="0" w:color="auto"/>
                <w:bottom w:val="none" w:sz="0" w:space="0" w:color="auto"/>
                <w:right w:val="none" w:sz="0" w:space="0" w:color="auto"/>
              </w:divBdr>
            </w:div>
            <w:div w:id="378088593">
              <w:marLeft w:val="0"/>
              <w:marRight w:val="0"/>
              <w:marTop w:val="0"/>
              <w:marBottom w:val="0"/>
              <w:divBdr>
                <w:top w:val="none" w:sz="0" w:space="0" w:color="auto"/>
                <w:left w:val="none" w:sz="0" w:space="0" w:color="auto"/>
                <w:bottom w:val="none" w:sz="0" w:space="0" w:color="auto"/>
                <w:right w:val="none" w:sz="0" w:space="0" w:color="auto"/>
              </w:divBdr>
            </w:div>
            <w:div w:id="1080102283">
              <w:marLeft w:val="0"/>
              <w:marRight w:val="0"/>
              <w:marTop w:val="0"/>
              <w:marBottom w:val="0"/>
              <w:divBdr>
                <w:top w:val="none" w:sz="0" w:space="0" w:color="auto"/>
                <w:left w:val="none" w:sz="0" w:space="0" w:color="auto"/>
                <w:bottom w:val="none" w:sz="0" w:space="0" w:color="auto"/>
                <w:right w:val="none" w:sz="0" w:space="0" w:color="auto"/>
              </w:divBdr>
            </w:div>
            <w:div w:id="215043515">
              <w:marLeft w:val="0"/>
              <w:marRight w:val="0"/>
              <w:marTop w:val="0"/>
              <w:marBottom w:val="0"/>
              <w:divBdr>
                <w:top w:val="none" w:sz="0" w:space="0" w:color="auto"/>
                <w:left w:val="none" w:sz="0" w:space="0" w:color="auto"/>
                <w:bottom w:val="none" w:sz="0" w:space="0" w:color="auto"/>
                <w:right w:val="none" w:sz="0" w:space="0" w:color="auto"/>
              </w:divBdr>
            </w:div>
            <w:div w:id="670642497">
              <w:marLeft w:val="0"/>
              <w:marRight w:val="0"/>
              <w:marTop w:val="0"/>
              <w:marBottom w:val="0"/>
              <w:divBdr>
                <w:top w:val="none" w:sz="0" w:space="0" w:color="auto"/>
                <w:left w:val="none" w:sz="0" w:space="0" w:color="auto"/>
                <w:bottom w:val="none" w:sz="0" w:space="0" w:color="auto"/>
                <w:right w:val="none" w:sz="0" w:space="0" w:color="auto"/>
              </w:divBdr>
            </w:div>
            <w:div w:id="307129387">
              <w:marLeft w:val="0"/>
              <w:marRight w:val="0"/>
              <w:marTop w:val="0"/>
              <w:marBottom w:val="0"/>
              <w:divBdr>
                <w:top w:val="none" w:sz="0" w:space="0" w:color="auto"/>
                <w:left w:val="none" w:sz="0" w:space="0" w:color="auto"/>
                <w:bottom w:val="none" w:sz="0" w:space="0" w:color="auto"/>
                <w:right w:val="none" w:sz="0" w:space="0" w:color="auto"/>
              </w:divBdr>
            </w:div>
            <w:div w:id="1377313180">
              <w:marLeft w:val="0"/>
              <w:marRight w:val="0"/>
              <w:marTop w:val="0"/>
              <w:marBottom w:val="0"/>
              <w:divBdr>
                <w:top w:val="none" w:sz="0" w:space="0" w:color="auto"/>
                <w:left w:val="none" w:sz="0" w:space="0" w:color="auto"/>
                <w:bottom w:val="none" w:sz="0" w:space="0" w:color="auto"/>
                <w:right w:val="none" w:sz="0" w:space="0" w:color="auto"/>
              </w:divBdr>
            </w:div>
            <w:div w:id="1558590127">
              <w:marLeft w:val="0"/>
              <w:marRight w:val="0"/>
              <w:marTop w:val="0"/>
              <w:marBottom w:val="0"/>
              <w:divBdr>
                <w:top w:val="none" w:sz="0" w:space="0" w:color="auto"/>
                <w:left w:val="none" w:sz="0" w:space="0" w:color="auto"/>
                <w:bottom w:val="none" w:sz="0" w:space="0" w:color="auto"/>
                <w:right w:val="none" w:sz="0" w:space="0" w:color="auto"/>
              </w:divBdr>
            </w:div>
            <w:div w:id="1905217232">
              <w:marLeft w:val="0"/>
              <w:marRight w:val="0"/>
              <w:marTop w:val="0"/>
              <w:marBottom w:val="0"/>
              <w:divBdr>
                <w:top w:val="none" w:sz="0" w:space="0" w:color="auto"/>
                <w:left w:val="none" w:sz="0" w:space="0" w:color="auto"/>
                <w:bottom w:val="none" w:sz="0" w:space="0" w:color="auto"/>
                <w:right w:val="none" w:sz="0" w:space="0" w:color="auto"/>
              </w:divBdr>
            </w:div>
            <w:div w:id="728502878">
              <w:marLeft w:val="0"/>
              <w:marRight w:val="0"/>
              <w:marTop w:val="0"/>
              <w:marBottom w:val="0"/>
              <w:divBdr>
                <w:top w:val="none" w:sz="0" w:space="0" w:color="auto"/>
                <w:left w:val="none" w:sz="0" w:space="0" w:color="auto"/>
                <w:bottom w:val="none" w:sz="0" w:space="0" w:color="auto"/>
                <w:right w:val="none" w:sz="0" w:space="0" w:color="auto"/>
              </w:divBdr>
            </w:div>
            <w:div w:id="1003632819">
              <w:marLeft w:val="0"/>
              <w:marRight w:val="0"/>
              <w:marTop w:val="0"/>
              <w:marBottom w:val="0"/>
              <w:divBdr>
                <w:top w:val="none" w:sz="0" w:space="0" w:color="auto"/>
                <w:left w:val="none" w:sz="0" w:space="0" w:color="auto"/>
                <w:bottom w:val="none" w:sz="0" w:space="0" w:color="auto"/>
                <w:right w:val="none" w:sz="0" w:space="0" w:color="auto"/>
              </w:divBdr>
            </w:div>
            <w:div w:id="1165389973">
              <w:marLeft w:val="0"/>
              <w:marRight w:val="0"/>
              <w:marTop w:val="0"/>
              <w:marBottom w:val="0"/>
              <w:divBdr>
                <w:top w:val="none" w:sz="0" w:space="0" w:color="auto"/>
                <w:left w:val="none" w:sz="0" w:space="0" w:color="auto"/>
                <w:bottom w:val="none" w:sz="0" w:space="0" w:color="auto"/>
                <w:right w:val="none" w:sz="0" w:space="0" w:color="auto"/>
              </w:divBdr>
            </w:div>
            <w:div w:id="745348464">
              <w:marLeft w:val="0"/>
              <w:marRight w:val="0"/>
              <w:marTop w:val="0"/>
              <w:marBottom w:val="0"/>
              <w:divBdr>
                <w:top w:val="none" w:sz="0" w:space="0" w:color="auto"/>
                <w:left w:val="none" w:sz="0" w:space="0" w:color="auto"/>
                <w:bottom w:val="none" w:sz="0" w:space="0" w:color="auto"/>
                <w:right w:val="none" w:sz="0" w:space="0" w:color="auto"/>
              </w:divBdr>
            </w:div>
            <w:div w:id="1385373840">
              <w:marLeft w:val="0"/>
              <w:marRight w:val="0"/>
              <w:marTop w:val="0"/>
              <w:marBottom w:val="0"/>
              <w:divBdr>
                <w:top w:val="none" w:sz="0" w:space="0" w:color="auto"/>
                <w:left w:val="none" w:sz="0" w:space="0" w:color="auto"/>
                <w:bottom w:val="none" w:sz="0" w:space="0" w:color="auto"/>
                <w:right w:val="none" w:sz="0" w:space="0" w:color="auto"/>
              </w:divBdr>
            </w:div>
            <w:div w:id="1241405858">
              <w:marLeft w:val="0"/>
              <w:marRight w:val="0"/>
              <w:marTop w:val="0"/>
              <w:marBottom w:val="0"/>
              <w:divBdr>
                <w:top w:val="none" w:sz="0" w:space="0" w:color="auto"/>
                <w:left w:val="none" w:sz="0" w:space="0" w:color="auto"/>
                <w:bottom w:val="none" w:sz="0" w:space="0" w:color="auto"/>
                <w:right w:val="none" w:sz="0" w:space="0" w:color="auto"/>
              </w:divBdr>
            </w:div>
            <w:div w:id="1321959127">
              <w:marLeft w:val="0"/>
              <w:marRight w:val="0"/>
              <w:marTop w:val="0"/>
              <w:marBottom w:val="0"/>
              <w:divBdr>
                <w:top w:val="none" w:sz="0" w:space="0" w:color="auto"/>
                <w:left w:val="none" w:sz="0" w:space="0" w:color="auto"/>
                <w:bottom w:val="none" w:sz="0" w:space="0" w:color="auto"/>
                <w:right w:val="none" w:sz="0" w:space="0" w:color="auto"/>
              </w:divBdr>
            </w:div>
            <w:div w:id="595092646">
              <w:marLeft w:val="0"/>
              <w:marRight w:val="0"/>
              <w:marTop w:val="0"/>
              <w:marBottom w:val="0"/>
              <w:divBdr>
                <w:top w:val="none" w:sz="0" w:space="0" w:color="auto"/>
                <w:left w:val="none" w:sz="0" w:space="0" w:color="auto"/>
                <w:bottom w:val="none" w:sz="0" w:space="0" w:color="auto"/>
                <w:right w:val="none" w:sz="0" w:space="0" w:color="auto"/>
              </w:divBdr>
            </w:div>
            <w:div w:id="138012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2199">
      <w:bodyDiv w:val="1"/>
      <w:marLeft w:val="0"/>
      <w:marRight w:val="0"/>
      <w:marTop w:val="0"/>
      <w:marBottom w:val="0"/>
      <w:divBdr>
        <w:top w:val="none" w:sz="0" w:space="0" w:color="auto"/>
        <w:left w:val="none" w:sz="0" w:space="0" w:color="auto"/>
        <w:bottom w:val="none" w:sz="0" w:space="0" w:color="auto"/>
        <w:right w:val="none" w:sz="0" w:space="0" w:color="auto"/>
      </w:divBdr>
      <w:divsChild>
        <w:div w:id="1814984592">
          <w:marLeft w:val="0"/>
          <w:marRight w:val="0"/>
          <w:marTop w:val="0"/>
          <w:marBottom w:val="0"/>
          <w:divBdr>
            <w:top w:val="none" w:sz="0" w:space="0" w:color="auto"/>
            <w:left w:val="none" w:sz="0" w:space="0" w:color="auto"/>
            <w:bottom w:val="none" w:sz="0" w:space="0" w:color="auto"/>
            <w:right w:val="none" w:sz="0" w:space="0" w:color="auto"/>
          </w:divBdr>
          <w:divsChild>
            <w:div w:id="822282579">
              <w:marLeft w:val="0"/>
              <w:marRight w:val="0"/>
              <w:marTop w:val="0"/>
              <w:marBottom w:val="0"/>
              <w:divBdr>
                <w:top w:val="none" w:sz="0" w:space="0" w:color="auto"/>
                <w:left w:val="none" w:sz="0" w:space="0" w:color="auto"/>
                <w:bottom w:val="none" w:sz="0" w:space="0" w:color="auto"/>
                <w:right w:val="none" w:sz="0" w:space="0" w:color="auto"/>
              </w:divBdr>
            </w:div>
            <w:div w:id="1262764073">
              <w:marLeft w:val="0"/>
              <w:marRight w:val="0"/>
              <w:marTop w:val="0"/>
              <w:marBottom w:val="0"/>
              <w:divBdr>
                <w:top w:val="none" w:sz="0" w:space="0" w:color="auto"/>
                <w:left w:val="none" w:sz="0" w:space="0" w:color="auto"/>
                <w:bottom w:val="none" w:sz="0" w:space="0" w:color="auto"/>
                <w:right w:val="none" w:sz="0" w:space="0" w:color="auto"/>
              </w:divBdr>
            </w:div>
            <w:div w:id="316422138">
              <w:marLeft w:val="0"/>
              <w:marRight w:val="0"/>
              <w:marTop w:val="0"/>
              <w:marBottom w:val="0"/>
              <w:divBdr>
                <w:top w:val="none" w:sz="0" w:space="0" w:color="auto"/>
                <w:left w:val="none" w:sz="0" w:space="0" w:color="auto"/>
                <w:bottom w:val="none" w:sz="0" w:space="0" w:color="auto"/>
                <w:right w:val="none" w:sz="0" w:space="0" w:color="auto"/>
              </w:divBdr>
            </w:div>
            <w:div w:id="2043937207">
              <w:marLeft w:val="0"/>
              <w:marRight w:val="0"/>
              <w:marTop w:val="0"/>
              <w:marBottom w:val="0"/>
              <w:divBdr>
                <w:top w:val="none" w:sz="0" w:space="0" w:color="auto"/>
                <w:left w:val="none" w:sz="0" w:space="0" w:color="auto"/>
                <w:bottom w:val="none" w:sz="0" w:space="0" w:color="auto"/>
                <w:right w:val="none" w:sz="0" w:space="0" w:color="auto"/>
              </w:divBdr>
            </w:div>
            <w:div w:id="1658486631">
              <w:marLeft w:val="0"/>
              <w:marRight w:val="0"/>
              <w:marTop w:val="0"/>
              <w:marBottom w:val="0"/>
              <w:divBdr>
                <w:top w:val="none" w:sz="0" w:space="0" w:color="auto"/>
                <w:left w:val="none" w:sz="0" w:space="0" w:color="auto"/>
                <w:bottom w:val="none" w:sz="0" w:space="0" w:color="auto"/>
                <w:right w:val="none" w:sz="0" w:space="0" w:color="auto"/>
              </w:divBdr>
            </w:div>
            <w:div w:id="852307804">
              <w:marLeft w:val="0"/>
              <w:marRight w:val="0"/>
              <w:marTop w:val="0"/>
              <w:marBottom w:val="0"/>
              <w:divBdr>
                <w:top w:val="none" w:sz="0" w:space="0" w:color="auto"/>
                <w:left w:val="none" w:sz="0" w:space="0" w:color="auto"/>
                <w:bottom w:val="none" w:sz="0" w:space="0" w:color="auto"/>
                <w:right w:val="none" w:sz="0" w:space="0" w:color="auto"/>
              </w:divBdr>
            </w:div>
            <w:div w:id="1690791831">
              <w:marLeft w:val="0"/>
              <w:marRight w:val="0"/>
              <w:marTop w:val="0"/>
              <w:marBottom w:val="0"/>
              <w:divBdr>
                <w:top w:val="none" w:sz="0" w:space="0" w:color="auto"/>
                <w:left w:val="none" w:sz="0" w:space="0" w:color="auto"/>
                <w:bottom w:val="none" w:sz="0" w:space="0" w:color="auto"/>
                <w:right w:val="none" w:sz="0" w:space="0" w:color="auto"/>
              </w:divBdr>
            </w:div>
            <w:div w:id="746076164">
              <w:marLeft w:val="0"/>
              <w:marRight w:val="0"/>
              <w:marTop w:val="0"/>
              <w:marBottom w:val="0"/>
              <w:divBdr>
                <w:top w:val="none" w:sz="0" w:space="0" w:color="auto"/>
                <w:left w:val="none" w:sz="0" w:space="0" w:color="auto"/>
                <w:bottom w:val="none" w:sz="0" w:space="0" w:color="auto"/>
                <w:right w:val="none" w:sz="0" w:space="0" w:color="auto"/>
              </w:divBdr>
            </w:div>
            <w:div w:id="193004652">
              <w:marLeft w:val="0"/>
              <w:marRight w:val="0"/>
              <w:marTop w:val="0"/>
              <w:marBottom w:val="0"/>
              <w:divBdr>
                <w:top w:val="none" w:sz="0" w:space="0" w:color="auto"/>
                <w:left w:val="none" w:sz="0" w:space="0" w:color="auto"/>
                <w:bottom w:val="none" w:sz="0" w:space="0" w:color="auto"/>
                <w:right w:val="none" w:sz="0" w:space="0" w:color="auto"/>
              </w:divBdr>
            </w:div>
            <w:div w:id="803623645">
              <w:marLeft w:val="0"/>
              <w:marRight w:val="0"/>
              <w:marTop w:val="0"/>
              <w:marBottom w:val="0"/>
              <w:divBdr>
                <w:top w:val="none" w:sz="0" w:space="0" w:color="auto"/>
                <w:left w:val="none" w:sz="0" w:space="0" w:color="auto"/>
                <w:bottom w:val="none" w:sz="0" w:space="0" w:color="auto"/>
                <w:right w:val="none" w:sz="0" w:space="0" w:color="auto"/>
              </w:divBdr>
            </w:div>
            <w:div w:id="244149796">
              <w:marLeft w:val="0"/>
              <w:marRight w:val="0"/>
              <w:marTop w:val="0"/>
              <w:marBottom w:val="0"/>
              <w:divBdr>
                <w:top w:val="none" w:sz="0" w:space="0" w:color="auto"/>
                <w:left w:val="none" w:sz="0" w:space="0" w:color="auto"/>
                <w:bottom w:val="none" w:sz="0" w:space="0" w:color="auto"/>
                <w:right w:val="none" w:sz="0" w:space="0" w:color="auto"/>
              </w:divBdr>
            </w:div>
            <w:div w:id="253637337">
              <w:marLeft w:val="0"/>
              <w:marRight w:val="0"/>
              <w:marTop w:val="0"/>
              <w:marBottom w:val="0"/>
              <w:divBdr>
                <w:top w:val="none" w:sz="0" w:space="0" w:color="auto"/>
                <w:left w:val="none" w:sz="0" w:space="0" w:color="auto"/>
                <w:bottom w:val="none" w:sz="0" w:space="0" w:color="auto"/>
                <w:right w:val="none" w:sz="0" w:space="0" w:color="auto"/>
              </w:divBdr>
            </w:div>
            <w:div w:id="1297879361">
              <w:marLeft w:val="0"/>
              <w:marRight w:val="0"/>
              <w:marTop w:val="0"/>
              <w:marBottom w:val="0"/>
              <w:divBdr>
                <w:top w:val="none" w:sz="0" w:space="0" w:color="auto"/>
                <w:left w:val="none" w:sz="0" w:space="0" w:color="auto"/>
                <w:bottom w:val="none" w:sz="0" w:space="0" w:color="auto"/>
                <w:right w:val="none" w:sz="0" w:space="0" w:color="auto"/>
              </w:divBdr>
            </w:div>
            <w:div w:id="1774205086">
              <w:marLeft w:val="0"/>
              <w:marRight w:val="0"/>
              <w:marTop w:val="0"/>
              <w:marBottom w:val="0"/>
              <w:divBdr>
                <w:top w:val="none" w:sz="0" w:space="0" w:color="auto"/>
                <w:left w:val="none" w:sz="0" w:space="0" w:color="auto"/>
                <w:bottom w:val="none" w:sz="0" w:space="0" w:color="auto"/>
                <w:right w:val="none" w:sz="0" w:space="0" w:color="auto"/>
              </w:divBdr>
            </w:div>
            <w:div w:id="649986800">
              <w:marLeft w:val="0"/>
              <w:marRight w:val="0"/>
              <w:marTop w:val="0"/>
              <w:marBottom w:val="0"/>
              <w:divBdr>
                <w:top w:val="none" w:sz="0" w:space="0" w:color="auto"/>
                <w:left w:val="none" w:sz="0" w:space="0" w:color="auto"/>
                <w:bottom w:val="none" w:sz="0" w:space="0" w:color="auto"/>
                <w:right w:val="none" w:sz="0" w:space="0" w:color="auto"/>
              </w:divBdr>
            </w:div>
            <w:div w:id="751898238">
              <w:marLeft w:val="0"/>
              <w:marRight w:val="0"/>
              <w:marTop w:val="0"/>
              <w:marBottom w:val="0"/>
              <w:divBdr>
                <w:top w:val="none" w:sz="0" w:space="0" w:color="auto"/>
                <w:left w:val="none" w:sz="0" w:space="0" w:color="auto"/>
                <w:bottom w:val="none" w:sz="0" w:space="0" w:color="auto"/>
                <w:right w:val="none" w:sz="0" w:space="0" w:color="auto"/>
              </w:divBdr>
            </w:div>
            <w:div w:id="1952543487">
              <w:marLeft w:val="0"/>
              <w:marRight w:val="0"/>
              <w:marTop w:val="0"/>
              <w:marBottom w:val="0"/>
              <w:divBdr>
                <w:top w:val="none" w:sz="0" w:space="0" w:color="auto"/>
                <w:left w:val="none" w:sz="0" w:space="0" w:color="auto"/>
                <w:bottom w:val="none" w:sz="0" w:space="0" w:color="auto"/>
                <w:right w:val="none" w:sz="0" w:space="0" w:color="auto"/>
              </w:divBdr>
            </w:div>
            <w:div w:id="1547642519">
              <w:marLeft w:val="0"/>
              <w:marRight w:val="0"/>
              <w:marTop w:val="0"/>
              <w:marBottom w:val="0"/>
              <w:divBdr>
                <w:top w:val="none" w:sz="0" w:space="0" w:color="auto"/>
                <w:left w:val="none" w:sz="0" w:space="0" w:color="auto"/>
                <w:bottom w:val="none" w:sz="0" w:space="0" w:color="auto"/>
                <w:right w:val="none" w:sz="0" w:space="0" w:color="auto"/>
              </w:divBdr>
            </w:div>
            <w:div w:id="65343377">
              <w:marLeft w:val="0"/>
              <w:marRight w:val="0"/>
              <w:marTop w:val="0"/>
              <w:marBottom w:val="0"/>
              <w:divBdr>
                <w:top w:val="none" w:sz="0" w:space="0" w:color="auto"/>
                <w:left w:val="none" w:sz="0" w:space="0" w:color="auto"/>
                <w:bottom w:val="none" w:sz="0" w:space="0" w:color="auto"/>
                <w:right w:val="none" w:sz="0" w:space="0" w:color="auto"/>
              </w:divBdr>
            </w:div>
            <w:div w:id="1213807245">
              <w:marLeft w:val="0"/>
              <w:marRight w:val="0"/>
              <w:marTop w:val="0"/>
              <w:marBottom w:val="0"/>
              <w:divBdr>
                <w:top w:val="none" w:sz="0" w:space="0" w:color="auto"/>
                <w:left w:val="none" w:sz="0" w:space="0" w:color="auto"/>
                <w:bottom w:val="none" w:sz="0" w:space="0" w:color="auto"/>
                <w:right w:val="none" w:sz="0" w:space="0" w:color="auto"/>
              </w:divBdr>
            </w:div>
            <w:div w:id="1259868825">
              <w:marLeft w:val="0"/>
              <w:marRight w:val="0"/>
              <w:marTop w:val="0"/>
              <w:marBottom w:val="0"/>
              <w:divBdr>
                <w:top w:val="none" w:sz="0" w:space="0" w:color="auto"/>
                <w:left w:val="none" w:sz="0" w:space="0" w:color="auto"/>
                <w:bottom w:val="none" w:sz="0" w:space="0" w:color="auto"/>
                <w:right w:val="none" w:sz="0" w:space="0" w:color="auto"/>
              </w:divBdr>
            </w:div>
            <w:div w:id="1987707735">
              <w:marLeft w:val="0"/>
              <w:marRight w:val="0"/>
              <w:marTop w:val="0"/>
              <w:marBottom w:val="0"/>
              <w:divBdr>
                <w:top w:val="none" w:sz="0" w:space="0" w:color="auto"/>
                <w:left w:val="none" w:sz="0" w:space="0" w:color="auto"/>
                <w:bottom w:val="none" w:sz="0" w:space="0" w:color="auto"/>
                <w:right w:val="none" w:sz="0" w:space="0" w:color="auto"/>
              </w:divBdr>
            </w:div>
            <w:div w:id="675306484">
              <w:marLeft w:val="0"/>
              <w:marRight w:val="0"/>
              <w:marTop w:val="0"/>
              <w:marBottom w:val="0"/>
              <w:divBdr>
                <w:top w:val="none" w:sz="0" w:space="0" w:color="auto"/>
                <w:left w:val="none" w:sz="0" w:space="0" w:color="auto"/>
                <w:bottom w:val="none" w:sz="0" w:space="0" w:color="auto"/>
                <w:right w:val="none" w:sz="0" w:space="0" w:color="auto"/>
              </w:divBdr>
            </w:div>
            <w:div w:id="1205749088">
              <w:marLeft w:val="0"/>
              <w:marRight w:val="0"/>
              <w:marTop w:val="0"/>
              <w:marBottom w:val="0"/>
              <w:divBdr>
                <w:top w:val="none" w:sz="0" w:space="0" w:color="auto"/>
                <w:left w:val="none" w:sz="0" w:space="0" w:color="auto"/>
                <w:bottom w:val="none" w:sz="0" w:space="0" w:color="auto"/>
                <w:right w:val="none" w:sz="0" w:space="0" w:color="auto"/>
              </w:divBdr>
            </w:div>
            <w:div w:id="173500444">
              <w:marLeft w:val="0"/>
              <w:marRight w:val="0"/>
              <w:marTop w:val="0"/>
              <w:marBottom w:val="0"/>
              <w:divBdr>
                <w:top w:val="none" w:sz="0" w:space="0" w:color="auto"/>
                <w:left w:val="none" w:sz="0" w:space="0" w:color="auto"/>
                <w:bottom w:val="none" w:sz="0" w:space="0" w:color="auto"/>
                <w:right w:val="none" w:sz="0" w:space="0" w:color="auto"/>
              </w:divBdr>
            </w:div>
            <w:div w:id="630330998">
              <w:marLeft w:val="0"/>
              <w:marRight w:val="0"/>
              <w:marTop w:val="0"/>
              <w:marBottom w:val="0"/>
              <w:divBdr>
                <w:top w:val="none" w:sz="0" w:space="0" w:color="auto"/>
                <w:left w:val="none" w:sz="0" w:space="0" w:color="auto"/>
                <w:bottom w:val="none" w:sz="0" w:space="0" w:color="auto"/>
                <w:right w:val="none" w:sz="0" w:space="0" w:color="auto"/>
              </w:divBdr>
            </w:div>
            <w:div w:id="698966070">
              <w:marLeft w:val="0"/>
              <w:marRight w:val="0"/>
              <w:marTop w:val="0"/>
              <w:marBottom w:val="0"/>
              <w:divBdr>
                <w:top w:val="none" w:sz="0" w:space="0" w:color="auto"/>
                <w:left w:val="none" w:sz="0" w:space="0" w:color="auto"/>
                <w:bottom w:val="none" w:sz="0" w:space="0" w:color="auto"/>
                <w:right w:val="none" w:sz="0" w:space="0" w:color="auto"/>
              </w:divBdr>
            </w:div>
            <w:div w:id="376398422">
              <w:marLeft w:val="0"/>
              <w:marRight w:val="0"/>
              <w:marTop w:val="0"/>
              <w:marBottom w:val="0"/>
              <w:divBdr>
                <w:top w:val="none" w:sz="0" w:space="0" w:color="auto"/>
                <w:left w:val="none" w:sz="0" w:space="0" w:color="auto"/>
                <w:bottom w:val="none" w:sz="0" w:space="0" w:color="auto"/>
                <w:right w:val="none" w:sz="0" w:space="0" w:color="auto"/>
              </w:divBdr>
            </w:div>
            <w:div w:id="568735011">
              <w:marLeft w:val="0"/>
              <w:marRight w:val="0"/>
              <w:marTop w:val="0"/>
              <w:marBottom w:val="0"/>
              <w:divBdr>
                <w:top w:val="none" w:sz="0" w:space="0" w:color="auto"/>
                <w:left w:val="none" w:sz="0" w:space="0" w:color="auto"/>
                <w:bottom w:val="none" w:sz="0" w:space="0" w:color="auto"/>
                <w:right w:val="none" w:sz="0" w:space="0" w:color="auto"/>
              </w:divBdr>
            </w:div>
            <w:div w:id="257176450">
              <w:marLeft w:val="0"/>
              <w:marRight w:val="0"/>
              <w:marTop w:val="0"/>
              <w:marBottom w:val="0"/>
              <w:divBdr>
                <w:top w:val="none" w:sz="0" w:space="0" w:color="auto"/>
                <w:left w:val="none" w:sz="0" w:space="0" w:color="auto"/>
                <w:bottom w:val="none" w:sz="0" w:space="0" w:color="auto"/>
                <w:right w:val="none" w:sz="0" w:space="0" w:color="auto"/>
              </w:divBdr>
            </w:div>
            <w:div w:id="108277341">
              <w:marLeft w:val="0"/>
              <w:marRight w:val="0"/>
              <w:marTop w:val="0"/>
              <w:marBottom w:val="0"/>
              <w:divBdr>
                <w:top w:val="none" w:sz="0" w:space="0" w:color="auto"/>
                <w:left w:val="none" w:sz="0" w:space="0" w:color="auto"/>
                <w:bottom w:val="none" w:sz="0" w:space="0" w:color="auto"/>
                <w:right w:val="none" w:sz="0" w:space="0" w:color="auto"/>
              </w:divBdr>
            </w:div>
            <w:div w:id="1062487638">
              <w:marLeft w:val="0"/>
              <w:marRight w:val="0"/>
              <w:marTop w:val="0"/>
              <w:marBottom w:val="0"/>
              <w:divBdr>
                <w:top w:val="none" w:sz="0" w:space="0" w:color="auto"/>
                <w:left w:val="none" w:sz="0" w:space="0" w:color="auto"/>
                <w:bottom w:val="none" w:sz="0" w:space="0" w:color="auto"/>
                <w:right w:val="none" w:sz="0" w:space="0" w:color="auto"/>
              </w:divBdr>
            </w:div>
            <w:div w:id="1725366496">
              <w:marLeft w:val="0"/>
              <w:marRight w:val="0"/>
              <w:marTop w:val="0"/>
              <w:marBottom w:val="0"/>
              <w:divBdr>
                <w:top w:val="none" w:sz="0" w:space="0" w:color="auto"/>
                <w:left w:val="none" w:sz="0" w:space="0" w:color="auto"/>
                <w:bottom w:val="none" w:sz="0" w:space="0" w:color="auto"/>
                <w:right w:val="none" w:sz="0" w:space="0" w:color="auto"/>
              </w:divBdr>
            </w:div>
            <w:div w:id="536355744">
              <w:marLeft w:val="0"/>
              <w:marRight w:val="0"/>
              <w:marTop w:val="0"/>
              <w:marBottom w:val="0"/>
              <w:divBdr>
                <w:top w:val="none" w:sz="0" w:space="0" w:color="auto"/>
                <w:left w:val="none" w:sz="0" w:space="0" w:color="auto"/>
                <w:bottom w:val="none" w:sz="0" w:space="0" w:color="auto"/>
                <w:right w:val="none" w:sz="0" w:space="0" w:color="auto"/>
              </w:divBdr>
            </w:div>
            <w:div w:id="843977941">
              <w:marLeft w:val="0"/>
              <w:marRight w:val="0"/>
              <w:marTop w:val="0"/>
              <w:marBottom w:val="0"/>
              <w:divBdr>
                <w:top w:val="none" w:sz="0" w:space="0" w:color="auto"/>
                <w:left w:val="none" w:sz="0" w:space="0" w:color="auto"/>
                <w:bottom w:val="none" w:sz="0" w:space="0" w:color="auto"/>
                <w:right w:val="none" w:sz="0" w:space="0" w:color="auto"/>
              </w:divBdr>
            </w:div>
            <w:div w:id="783811072">
              <w:marLeft w:val="0"/>
              <w:marRight w:val="0"/>
              <w:marTop w:val="0"/>
              <w:marBottom w:val="0"/>
              <w:divBdr>
                <w:top w:val="none" w:sz="0" w:space="0" w:color="auto"/>
                <w:left w:val="none" w:sz="0" w:space="0" w:color="auto"/>
                <w:bottom w:val="none" w:sz="0" w:space="0" w:color="auto"/>
                <w:right w:val="none" w:sz="0" w:space="0" w:color="auto"/>
              </w:divBdr>
            </w:div>
            <w:div w:id="11255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2477">
      <w:bodyDiv w:val="1"/>
      <w:marLeft w:val="0"/>
      <w:marRight w:val="0"/>
      <w:marTop w:val="0"/>
      <w:marBottom w:val="0"/>
      <w:divBdr>
        <w:top w:val="none" w:sz="0" w:space="0" w:color="auto"/>
        <w:left w:val="none" w:sz="0" w:space="0" w:color="auto"/>
        <w:bottom w:val="none" w:sz="0" w:space="0" w:color="auto"/>
        <w:right w:val="none" w:sz="0" w:space="0" w:color="auto"/>
      </w:divBdr>
      <w:divsChild>
        <w:div w:id="1539538575">
          <w:marLeft w:val="0"/>
          <w:marRight w:val="0"/>
          <w:marTop w:val="0"/>
          <w:marBottom w:val="0"/>
          <w:divBdr>
            <w:top w:val="none" w:sz="0" w:space="0" w:color="auto"/>
            <w:left w:val="none" w:sz="0" w:space="0" w:color="auto"/>
            <w:bottom w:val="none" w:sz="0" w:space="0" w:color="auto"/>
            <w:right w:val="none" w:sz="0" w:space="0" w:color="auto"/>
          </w:divBdr>
          <w:divsChild>
            <w:div w:id="1855151499">
              <w:marLeft w:val="0"/>
              <w:marRight w:val="0"/>
              <w:marTop w:val="0"/>
              <w:marBottom w:val="0"/>
              <w:divBdr>
                <w:top w:val="none" w:sz="0" w:space="0" w:color="auto"/>
                <w:left w:val="none" w:sz="0" w:space="0" w:color="auto"/>
                <w:bottom w:val="none" w:sz="0" w:space="0" w:color="auto"/>
                <w:right w:val="none" w:sz="0" w:space="0" w:color="auto"/>
              </w:divBdr>
            </w:div>
            <w:div w:id="1294018534">
              <w:marLeft w:val="0"/>
              <w:marRight w:val="0"/>
              <w:marTop w:val="0"/>
              <w:marBottom w:val="0"/>
              <w:divBdr>
                <w:top w:val="none" w:sz="0" w:space="0" w:color="auto"/>
                <w:left w:val="none" w:sz="0" w:space="0" w:color="auto"/>
                <w:bottom w:val="none" w:sz="0" w:space="0" w:color="auto"/>
                <w:right w:val="none" w:sz="0" w:space="0" w:color="auto"/>
              </w:divBdr>
            </w:div>
            <w:div w:id="917860510">
              <w:marLeft w:val="0"/>
              <w:marRight w:val="0"/>
              <w:marTop w:val="0"/>
              <w:marBottom w:val="0"/>
              <w:divBdr>
                <w:top w:val="none" w:sz="0" w:space="0" w:color="auto"/>
                <w:left w:val="none" w:sz="0" w:space="0" w:color="auto"/>
                <w:bottom w:val="none" w:sz="0" w:space="0" w:color="auto"/>
                <w:right w:val="none" w:sz="0" w:space="0" w:color="auto"/>
              </w:divBdr>
            </w:div>
            <w:div w:id="130250525">
              <w:marLeft w:val="0"/>
              <w:marRight w:val="0"/>
              <w:marTop w:val="0"/>
              <w:marBottom w:val="0"/>
              <w:divBdr>
                <w:top w:val="none" w:sz="0" w:space="0" w:color="auto"/>
                <w:left w:val="none" w:sz="0" w:space="0" w:color="auto"/>
                <w:bottom w:val="none" w:sz="0" w:space="0" w:color="auto"/>
                <w:right w:val="none" w:sz="0" w:space="0" w:color="auto"/>
              </w:divBdr>
            </w:div>
            <w:div w:id="859927313">
              <w:marLeft w:val="0"/>
              <w:marRight w:val="0"/>
              <w:marTop w:val="0"/>
              <w:marBottom w:val="0"/>
              <w:divBdr>
                <w:top w:val="none" w:sz="0" w:space="0" w:color="auto"/>
                <w:left w:val="none" w:sz="0" w:space="0" w:color="auto"/>
                <w:bottom w:val="none" w:sz="0" w:space="0" w:color="auto"/>
                <w:right w:val="none" w:sz="0" w:space="0" w:color="auto"/>
              </w:divBdr>
            </w:div>
            <w:div w:id="217326334">
              <w:marLeft w:val="0"/>
              <w:marRight w:val="0"/>
              <w:marTop w:val="0"/>
              <w:marBottom w:val="0"/>
              <w:divBdr>
                <w:top w:val="none" w:sz="0" w:space="0" w:color="auto"/>
                <w:left w:val="none" w:sz="0" w:space="0" w:color="auto"/>
                <w:bottom w:val="none" w:sz="0" w:space="0" w:color="auto"/>
                <w:right w:val="none" w:sz="0" w:space="0" w:color="auto"/>
              </w:divBdr>
            </w:div>
            <w:div w:id="2127969427">
              <w:marLeft w:val="0"/>
              <w:marRight w:val="0"/>
              <w:marTop w:val="0"/>
              <w:marBottom w:val="0"/>
              <w:divBdr>
                <w:top w:val="none" w:sz="0" w:space="0" w:color="auto"/>
                <w:left w:val="none" w:sz="0" w:space="0" w:color="auto"/>
                <w:bottom w:val="none" w:sz="0" w:space="0" w:color="auto"/>
                <w:right w:val="none" w:sz="0" w:space="0" w:color="auto"/>
              </w:divBdr>
            </w:div>
            <w:div w:id="1722168350">
              <w:marLeft w:val="0"/>
              <w:marRight w:val="0"/>
              <w:marTop w:val="0"/>
              <w:marBottom w:val="0"/>
              <w:divBdr>
                <w:top w:val="none" w:sz="0" w:space="0" w:color="auto"/>
                <w:left w:val="none" w:sz="0" w:space="0" w:color="auto"/>
                <w:bottom w:val="none" w:sz="0" w:space="0" w:color="auto"/>
                <w:right w:val="none" w:sz="0" w:space="0" w:color="auto"/>
              </w:divBdr>
            </w:div>
            <w:div w:id="1776897519">
              <w:marLeft w:val="0"/>
              <w:marRight w:val="0"/>
              <w:marTop w:val="0"/>
              <w:marBottom w:val="0"/>
              <w:divBdr>
                <w:top w:val="none" w:sz="0" w:space="0" w:color="auto"/>
                <w:left w:val="none" w:sz="0" w:space="0" w:color="auto"/>
                <w:bottom w:val="none" w:sz="0" w:space="0" w:color="auto"/>
                <w:right w:val="none" w:sz="0" w:space="0" w:color="auto"/>
              </w:divBdr>
            </w:div>
            <w:div w:id="1939096695">
              <w:marLeft w:val="0"/>
              <w:marRight w:val="0"/>
              <w:marTop w:val="0"/>
              <w:marBottom w:val="0"/>
              <w:divBdr>
                <w:top w:val="none" w:sz="0" w:space="0" w:color="auto"/>
                <w:left w:val="none" w:sz="0" w:space="0" w:color="auto"/>
                <w:bottom w:val="none" w:sz="0" w:space="0" w:color="auto"/>
                <w:right w:val="none" w:sz="0" w:space="0" w:color="auto"/>
              </w:divBdr>
            </w:div>
            <w:div w:id="832523272">
              <w:marLeft w:val="0"/>
              <w:marRight w:val="0"/>
              <w:marTop w:val="0"/>
              <w:marBottom w:val="0"/>
              <w:divBdr>
                <w:top w:val="none" w:sz="0" w:space="0" w:color="auto"/>
                <w:left w:val="none" w:sz="0" w:space="0" w:color="auto"/>
                <w:bottom w:val="none" w:sz="0" w:space="0" w:color="auto"/>
                <w:right w:val="none" w:sz="0" w:space="0" w:color="auto"/>
              </w:divBdr>
            </w:div>
            <w:div w:id="1847862480">
              <w:marLeft w:val="0"/>
              <w:marRight w:val="0"/>
              <w:marTop w:val="0"/>
              <w:marBottom w:val="0"/>
              <w:divBdr>
                <w:top w:val="none" w:sz="0" w:space="0" w:color="auto"/>
                <w:left w:val="none" w:sz="0" w:space="0" w:color="auto"/>
                <w:bottom w:val="none" w:sz="0" w:space="0" w:color="auto"/>
                <w:right w:val="none" w:sz="0" w:space="0" w:color="auto"/>
              </w:divBdr>
            </w:div>
            <w:div w:id="1662738544">
              <w:marLeft w:val="0"/>
              <w:marRight w:val="0"/>
              <w:marTop w:val="0"/>
              <w:marBottom w:val="0"/>
              <w:divBdr>
                <w:top w:val="none" w:sz="0" w:space="0" w:color="auto"/>
                <w:left w:val="none" w:sz="0" w:space="0" w:color="auto"/>
                <w:bottom w:val="none" w:sz="0" w:space="0" w:color="auto"/>
                <w:right w:val="none" w:sz="0" w:space="0" w:color="auto"/>
              </w:divBdr>
            </w:div>
            <w:div w:id="1331830336">
              <w:marLeft w:val="0"/>
              <w:marRight w:val="0"/>
              <w:marTop w:val="0"/>
              <w:marBottom w:val="0"/>
              <w:divBdr>
                <w:top w:val="none" w:sz="0" w:space="0" w:color="auto"/>
                <w:left w:val="none" w:sz="0" w:space="0" w:color="auto"/>
                <w:bottom w:val="none" w:sz="0" w:space="0" w:color="auto"/>
                <w:right w:val="none" w:sz="0" w:space="0" w:color="auto"/>
              </w:divBdr>
            </w:div>
            <w:div w:id="217329827">
              <w:marLeft w:val="0"/>
              <w:marRight w:val="0"/>
              <w:marTop w:val="0"/>
              <w:marBottom w:val="0"/>
              <w:divBdr>
                <w:top w:val="none" w:sz="0" w:space="0" w:color="auto"/>
                <w:left w:val="none" w:sz="0" w:space="0" w:color="auto"/>
                <w:bottom w:val="none" w:sz="0" w:space="0" w:color="auto"/>
                <w:right w:val="none" w:sz="0" w:space="0" w:color="auto"/>
              </w:divBdr>
            </w:div>
            <w:div w:id="55010210">
              <w:marLeft w:val="0"/>
              <w:marRight w:val="0"/>
              <w:marTop w:val="0"/>
              <w:marBottom w:val="0"/>
              <w:divBdr>
                <w:top w:val="none" w:sz="0" w:space="0" w:color="auto"/>
                <w:left w:val="none" w:sz="0" w:space="0" w:color="auto"/>
                <w:bottom w:val="none" w:sz="0" w:space="0" w:color="auto"/>
                <w:right w:val="none" w:sz="0" w:space="0" w:color="auto"/>
              </w:divBdr>
            </w:div>
            <w:div w:id="1917281678">
              <w:marLeft w:val="0"/>
              <w:marRight w:val="0"/>
              <w:marTop w:val="0"/>
              <w:marBottom w:val="0"/>
              <w:divBdr>
                <w:top w:val="none" w:sz="0" w:space="0" w:color="auto"/>
                <w:left w:val="none" w:sz="0" w:space="0" w:color="auto"/>
                <w:bottom w:val="none" w:sz="0" w:space="0" w:color="auto"/>
                <w:right w:val="none" w:sz="0" w:space="0" w:color="auto"/>
              </w:divBdr>
            </w:div>
            <w:div w:id="268780068">
              <w:marLeft w:val="0"/>
              <w:marRight w:val="0"/>
              <w:marTop w:val="0"/>
              <w:marBottom w:val="0"/>
              <w:divBdr>
                <w:top w:val="none" w:sz="0" w:space="0" w:color="auto"/>
                <w:left w:val="none" w:sz="0" w:space="0" w:color="auto"/>
                <w:bottom w:val="none" w:sz="0" w:space="0" w:color="auto"/>
                <w:right w:val="none" w:sz="0" w:space="0" w:color="auto"/>
              </w:divBdr>
            </w:div>
            <w:div w:id="1783453137">
              <w:marLeft w:val="0"/>
              <w:marRight w:val="0"/>
              <w:marTop w:val="0"/>
              <w:marBottom w:val="0"/>
              <w:divBdr>
                <w:top w:val="none" w:sz="0" w:space="0" w:color="auto"/>
                <w:left w:val="none" w:sz="0" w:space="0" w:color="auto"/>
                <w:bottom w:val="none" w:sz="0" w:space="0" w:color="auto"/>
                <w:right w:val="none" w:sz="0" w:space="0" w:color="auto"/>
              </w:divBdr>
            </w:div>
            <w:div w:id="1141272140">
              <w:marLeft w:val="0"/>
              <w:marRight w:val="0"/>
              <w:marTop w:val="0"/>
              <w:marBottom w:val="0"/>
              <w:divBdr>
                <w:top w:val="none" w:sz="0" w:space="0" w:color="auto"/>
                <w:left w:val="none" w:sz="0" w:space="0" w:color="auto"/>
                <w:bottom w:val="none" w:sz="0" w:space="0" w:color="auto"/>
                <w:right w:val="none" w:sz="0" w:space="0" w:color="auto"/>
              </w:divBdr>
            </w:div>
            <w:div w:id="2041778416">
              <w:marLeft w:val="0"/>
              <w:marRight w:val="0"/>
              <w:marTop w:val="0"/>
              <w:marBottom w:val="0"/>
              <w:divBdr>
                <w:top w:val="none" w:sz="0" w:space="0" w:color="auto"/>
                <w:left w:val="none" w:sz="0" w:space="0" w:color="auto"/>
                <w:bottom w:val="none" w:sz="0" w:space="0" w:color="auto"/>
                <w:right w:val="none" w:sz="0" w:space="0" w:color="auto"/>
              </w:divBdr>
            </w:div>
            <w:div w:id="1658412143">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22899353">
              <w:marLeft w:val="0"/>
              <w:marRight w:val="0"/>
              <w:marTop w:val="0"/>
              <w:marBottom w:val="0"/>
              <w:divBdr>
                <w:top w:val="none" w:sz="0" w:space="0" w:color="auto"/>
                <w:left w:val="none" w:sz="0" w:space="0" w:color="auto"/>
                <w:bottom w:val="none" w:sz="0" w:space="0" w:color="auto"/>
                <w:right w:val="none" w:sz="0" w:space="0" w:color="auto"/>
              </w:divBdr>
            </w:div>
            <w:div w:id="448356982">
              <w:marLeft w:val="0"/>
              <w:marRight w:val="0"/>
              <w:marTop w:val="0"/>
              <w:marBottom w:val="0"/>
              <w:divBdr>
                <w:top w:val="none" w:sz="0" w:space="0" w:color="auto"/>
                <w:left w:val="none" w:sz="0" w:space="0" w:color="auto"/>
                <w:bottom w:val="none" w:sz="0" w:space="0" w:color="auto"/>
                <w:right w:val="none" w:sz="0" w:space="0" w:color="auto"/>
              </w:divBdr>
            </w:div>
            <w:div w:id="1846240739">
              <w:marLeft w:val="0"/>
              <w:marRight w:val="0"/>
              <w:marTop w:val="0"/>
              <w:marBottom w:val="0"/>
              <w:divBdr>
                <w:top w:val="none" w:sz="0" w:space="0" w:color="auto"/>
                <w:left w:val="none" w:sz="0" w:space="0" w:color="auto"/>
                <w:bottom w:val="none" w:sz="0" w:space="0" w:color="auto"/>
                <w:right w:val="none" w:sz="0" w:space="0" w:color="auto"/>
              </w:divBdr>
            </w:div>
            <w:div w:id="1415517759">
              <w:marLeft w:val="0"/>
              <w:marRight w:val="0"/>
              <w:marTop w:val="0"/>
              <w:marBottom w:val="0"/>
              <w:divBdr>
                <w:top w:val="none" w:sz="0" w:space="0" w:color="auto"/>
                <w:left w:val="none" w:sz="0" w:space="0" w:color="auto"/>
                <w:bottom w:val="none" w:sz="0" w:space="0" w:color="auto"/>
                <w:right w:val="none" w:sz="0" w:space="0" w:color="auto"/>
              </w:divBdr>
            </w:div>
            <w:div w:id="1937863945">
              <w:marLeft w:val="0"/>
              <w:marRight w:val="0"/>
              <w:marTop w:val="0"/>
              <w:marBottom w:val="0"/>
              <w:divBdr>
                <w:top w:val="none" w:sz="0" w:space="0" w:color="auto"/>
                <w:left w:val="none" w:sz="0" w:space="0" w:color="auto"/>
                <w:bottom w:val="none" w:sz="0" w:space="0" w:color="auto"/>
                <w:right w:val="none" w:sz="0" w:space="0" w:color="auto"/>
              </w:divBdr>
            </w:div>
            <w:div w:id="1941912855">
              <w:marLeft w:val="0"/>
              <w:marRight w:val="0"/>
              <w:marTop w:val="0"/>
              <w:marBottom w:val="0"/>
              <w:divBdr>
                <w:top w:val="none" w:sz="0" w:space="0" w:color="auto"/>
                <w:left w:val="none" w:sz="0" w:space="0" w:color="auto"/>
                <w:bottom w:val="none" w:sz="0" w:space="0" w:color="auto"/>
                <w:right w:val="none" w:sz="0" w:space="0" w:color="auto"/>
              </w:divBdr>
            </w:div>
            <w:div w:id="916284348">
              <w:marLeft w:val="0"/>
              <w:marRight w:val="0"/>
              <w:marTop w:val="0"/>
              <w:marBottom w:val="0"/>
              <w:divBdr>
                <w:top w:val="none" w:sz="0" w:space="0" w:color="auto"/>
                <w:left w:val="none" w:sz="0" w:space="0" w:color="auto"/>
                <w:bottom w:val="none" w:sz="0" w:space="0" w:color="auto"/>
                <w:right w:val="none" w:sz="0" w:space="0" w:color="auto"/>
              </w:divBdr>
            </w:div>
            <w:div w:id="1066074759">
              <w:marLeft w:val="0"/>
              <w:marRight w:val="0"/>
              <w:marTop w:val="0"/>
              <w:marBottom w:val="0"/>
              <w:divBdr>
                <w:top w:val="none" w:sz="0" w:space="0" w:color="auto"/>
                <w:left w:val="none" w:sz="0" w:space="0" w:color="auto"/>
                <w:bottom w:val="none" w:sz="0" w:space="0" w:color="auto"/>
                <w:right w:val="none" w:sz="0" w:space="0" w:color="auto"/>
              </w:divBdr>
            </w:div>
            <w:div w:id="2127582245">
              <w:marLeft w:val="0"/>
              <w:marRight w:val="0"/>
              <w:marTop w:val="0"/>
              <w:marBottom w:val="0"/>
              <w:divBdr>
                <w:top w:val="none" w:sz="0" w:space="0" w:color="auto"/>
                <w:left w:val="none" w:sz="0" w:space="0" w:color="auto"/>
                <w:bottom w:val="none" w:sz="0" w:space="0" w:color="auto"/>
                <w:right w:val="none" w:sz="0" w:space="0" w:color="auto"/>
              </w:divBdr>
            </w:div>
            <w:div w:id="840237101">
              <w:marLeft w:val="0"/>
              <w:marRight w:val="0"/>
              <w:marTop w:val="0"/>
              <w:marBottom w:val="0"/>
              <w:divBdr>
                <w:top w:val="none" w:sz="0" w:space="0" w:color="auto"/>
                <w:left w:val="none" w:sz="0" w:space="0" w:color="auto"/>
                <w:bottom w:val="none" w:sz="0" w:space="0" w:color="auto"/>
                <w:right w:val="none" w:sz="0" w:space="0" w:color="auto"/>
              </w:divBdr>
            </w:div>
            <w:div w:id="1040932038">
              <w:marLeft w:val="0"/>
              <w:marRight w:val="0"/>
              <w:marTop w:val="0"/>
              <w:marBottom w:val="0"/>
              <w:divBdr>
                <w:top w:val="none" w:sz="0" w:space="0" w:color="auto"/>
                <w:left w:val="none" w:sz="0" w:space="0" w:color="auto"/>
                <w:bottom w:val="none" w:sz="0" w:space="0" w:color="auto"/>
                <w:right w:val="none" w:sz="0" w:space="0" w:color="auto"/>
              </w:divBdr>
            </w:div>
            <w:div w:id="714083254">
              <w:marLeft w:val="0"/>
              <w:marRight w:val="0"/>
              <w:marTop w:val="0"/>
              <w:marBottom w:val="0"/>
              <w:divBdr>
                <w:top w:val="none" w:sz="0" w:space="0" w:color="auto"/>
                <w:left w:val="none" w:sz="0" w:space="0" w:color="auto"/>
                <w:bottom w:val="none" w:sz="0" w:space="0" w:color="auto"/>
                <w:right w:val="none" w:sz="0" w:space="0" w:color="auto"/>
              </w:divBdr>
            </w:div>
            <w:div w:id="1418667717">
              <w:marLeft w:val="0"/>
              <w:marRight w:val="0"/>
              <w:marTop w:val="0"/>
              <w:marBottom w:val="0"/>
              <w:divBdr>
                <w:top w:val="none" w:sz="0" w:space="0" w:color="auto"/>
                <w:left w:val="none" w:sz="0" w:space="0" w:color="auto"/>
                <w:bottom w:val="none" w:sz="0" w:space="0" w:color="auto"/>
                <w:right w:val="none" w:sz="0" w:space="0" w:color="auto"/>
              </w:divBdr>
            </w:div>
            <w:div w:id="1605841293">
              <w:marLeft w:val="0"/>
              <w:marRight w:val="0"/>
              <w:marTop w:val="0"/>
              <w:marBottom w:val="0"/>
              <w:divBdr>
                <w:top w:val="none" w:sz="0" w:space="0" w:color="auto"/>
                <w:left w:val="none" w:sz="0" w:space="0" w:color="auto"/>
                <w:bottom w:val="none" w:sz="0" w:space="0" w:color="auto"/>
                <w:right w:val="none" w:sz="0" w:space="0" w:color="auto"/>
              </w:divBdr>
            </w:div>
            <w:div w:id="13658415">
              <w:marLeft w:val="0"/>
              <w:marRight w:val="0"/>
              <w:marTop w:val="0"/>
              <w:marBottom w:val="0"/>
              <w:divBdr>
                <w:top w:val="none" w:sz="0" w:space="0" w:color="auto"/>
                <w:left w:val="none" w:sz="0" w:space="0" w:color="auto"/>
                <w:bottom w:val="none" w:sz="0" w:space="0" w:color="auto"/>
                <w:right w:val="none" w:sz="0" w:space="0" w:color="auto"/>
              </w:divBdr>
            </w:div>
            <w:div w:id="1622880075">
              <w:marLeft w:val="0"/>
              <w:marRight w:val="0"/>
              <w:marTop w:val="0"/>
              <w:marBottom w:val="0"/>
              <w:divBdr>
                <w:top w:val="none" w:sz="0" w:space="0" w:color="auto"/>
                <w:left w:val="none" w:sz="0" w:space="0" w:color="auto"/>
                <w:bottom w:val="none" w:sz="0" w:space="0" w:color="auto"/>
                <w:right w:val="none" w:sz="0" w:space="0" w:color="auto"/>
              </w:divBdr>
            </w:div>
            <w:div w:id="1699741959">
              <w:marLeft w:val="0"/>
              <w:marRight w:val="0"/>
              <w:marTop w:val="0"/>
              <w:marBottom w:val="0"/>
              <w:divBdr>
                <w:top w:val="none" w:sz="0" w:space="0" w:color="auto"/>
                <w:left w:val="none" w:sz="0" w:space="0" w:color="auto"/>
                <w:bottom w:val="none" w:sz="0" w:space="0" w:color="auto"/>
                <w:right w:val="none" w:sz="0" w:space="0" w:color="auto"/>
              </w:divBdr>
            </w:div>
            <w:div w:id="1707827726">
              <w:marLeft w:val="0"/>
              <w:marRight w:val="0"/>
              <w:marTop w:val="0"/>
              <w:marBottom w:val="0"/>
              <w:divBdr>
                <w:top w:val="none" w:sz="0" w:space="0" w:color="auto"/>
                <w:left w:val="none" w:sz="0" w:space="0" w:color="auto"/>
                <w:bottom w:val="none" w:sz="0" w:space="0" w:color="auto"/>
                <w:right w:val="none" w:sz="0" w:space="0" w:color="auto"/>
              </w:divBdr>
            </w:div>
            <w:div w:id="1188445705">
              <w:marLeft w:val="0"/>
              <w:marRight w:val="0"/>
              <w:marTop w:val="0"/>
              <w:marBottom w:val="0"/>
              <w:divBdr>
                <w:top w:val="none" w:sz="0" w:space="0" w:color="auto"/>
                <w:left w:val="none" w:sz="0" w:space="0" w:color="auto"/>
                <w:bottom w:val="none" w:sz="0" w:space="0" w:color="auto"/>
                <w:right w:val="none" w:sz="0" w:space="0" w:color="auto"/>
              </w:divBdr>
            </w:div>
            <w:div w:id="9334089">
              <w:marLeft w:val="0"/>
              <w:marRight w:val="0"/>
              <w:marTop w:val="0"/>
              <w:marBottom w:val="0"/>
              <w:divBdr>
                <w:top w:val="none" w:sz="0" w:space="0" w:color="auto"/>
                <w:left w:val="none" w:sz="0" w:space="0" w:color="auto"/>
                <w:bottom w:val="none" w:sz="0" w:space="0" w:color="auto"/>
                <w:right w:val="none" w:sz="0" w:space="0" w:color="auto"/>
              </w:divBdr>
            </w:div>
            <w:div w:id="900025329">
              <w:marLeft w:val="0"/>
              <w:marRight w:val="0"/>
              <w:marTop w:val="0"/>
              <w:marBottom w:val="0"/>
              <w:divBdr>
                <w:top w:val="none" w:sz="0" w:space="0" w:color="auto"/>
                <w:left w:val="none" w:sz="0" w:space="0" w:color="auto"/>
                <w:bottom w:val="none" w:sz="0" w:space="0" w:color="auto"/>
                <w:right w:val="none" w:sz="0" w:space="0" w:color="auto"/>
              </w:divBdr>
            </w:div>
            <w:div w:id="1784808874">
              <w:marLeft w:val="0"/>
              <w:marRight w:val="0"/>
              <w:marTop w:val="0"/>
              <w:marBottom w:val="0"/>
              <w:divBdr>
                <w:top w:val="none" w:sz="0" w:space="0" w:color="auto"/>
                <w:left w:val="none" w:sz="0" w:space="0" w:color="auto"/>
                <w:bottom w:val="none" w:sz="0" w:space="0" w:color="auto"/>
                <w:right w:val="none" w:sz="0" w:space="0" w:color="auto"/>
              </w:divBdr>
            </w:div>
            <w:div w:id="1348293001">
              <w:marLeft w:val="0"/>
              <w:marRight w:val="0"/>
              <w:marTop w:val="0"/>
              <w:marBottom w:val="0"/>
              <w:divBdr>
                <w:top w:val="none" w:sz="0" w:space="0" w:color="auto"/>
                <w:left w:val="none" w:sz="0" w:space="0" w:color="auto"/>
                <w:bottom w:val="none" w:sz="0" w:space="0" w:color="auto"/>
                <w:right w:val="none" w:sz="0" w:space="0" w:color="auto"/>
              </w:divBdr>
            </w:div>
            <w:div w:id="420641024">
              <w:marLeft w:val="0"/>
              <w:marRight w:val="0"/>
              <w:marTop w:val="0"/>
              <w:marBottom w:val="0"/>
              <w:divBdr>
                <w:top w:val="none" w:sz="0" w:space="0" w:color="auto"/>
                <w:left w:val="none" w:sz="0" w:space="0" w:color="auto"/>
                <w:bottom w:val="none" w:sz="0" w:space="0" w:color="auto"/>
                <w:right w:val="none" w:sz="0" w:space="0" w:color="auto"/>
              </w:divBdr>
            </w:div>
            <w:div w:id="637805237">
              <w:marLeft w:val="0"/>
              <w:marRight w:val="0"/>
              <w:marTop w:val="0"/>
              <w:marBottom w:val="0"/>
              <w:divBdr>
                <w:top w:val="none" w:sz="0" w:space="0" w:color="auto"/>
                <w:left w:val="none" w:sz="0" w:space="0" w:color="auto"/>
                <w:bottom w:val="none" w:sz="0" w:space="0" w:color="auto"/>
                <w:right w:val="none" w:sz="0" w:space="0" w:color="auto"/>
              </w:divBdr>
            </w:div>
            <w:div w:id="199324840">
              <w:marLeft w:val="0"/>
              <w:marRight w:val="0"/>
              <w:marTop w:val="0"/>
              <w:marBottom w:val="0"/>
              <w:divBdr>
                <w:top w:val="none" w:sz="0" w:space="0" w:color="auto"/>
                <w:left w:val="none" w:sz="0" w:space="0" w:color="auto"/>
                <w:bottom w:val="none" w:sz="0" w:space="0" w:color="auto"/>
                <w:right w:val="none" w:sz="0" w:space="0" w:color="auto"/>
              </w:divBdr>
            </w:div>
            <w:div w:id="31654447">
              <w:marLeft w:val="0"/>
              <w:marRight w:val="0"/>
              <w:marTop w:val="0"/>
              <w:marBottom w:val="0"/>
              <w:divBdr>
                <w:top w:val="none" w:sz="0" w:space="0" w:color="auto"/>
                <w:left w:val="none" w:sz="0" w:space="0" w:color="auto"/>
                <w:bottom w:val="none" w:sz="0" w:space="0" w:color="auto"/>
                <w:right w:val="none" w:sz="0" w:space="0" w:color="auto"/>
              </w:divBdr>
            </w:div>
            <w:div w:id="1115250286">
              <w:marLeft w:val="0"/>
              <w:marRight w:val="0"/>
              <w:marTop w:val="0"/>
              <w:marBottom w:val="0"/>
              <w:divBdr>
                <w:top w:val="none" w:sz="0" w:space="0" w:color="auto"/>
                <w:left w:val="none" w:sz="0" w:space="0" w:color="auto"/>
                <w:bottom w:val="none" w:sz="0" w:space="0" w:color="auto"/>
                <w:right w:val="none" w:sz="0" w:space="0" w:color="auto"/>
              </w:divBdr>
            </w:div>
            <w:div w:id="1077946542">
              <w:marLeft w:val="0"/>
              <w:marRight w:val="0"/>
              <w:marTop w:val="0"/>
              <w:marBottom w:val="0"/>
              <w:divBdr>
                <w:top w:val="none" w:sz="0" w:space="0" w:color="auto"/>
                <w:left w:val="none" w:sz="0" w:space="0" w:color="auto"/>
                <w:bottom w:val="none" w:sz="0" w:space="0" w:color="auto"/>
                <w:right w:val="none" w:sz="0" w:space="0" w:color="auto"/>
              </w:divBdr>
            </w:div>
            <w:div w:id="952907458">
              <w:marLeft w:val="0"/>
              <w:marRight w:val="0"/>
              <w:marTop w:val="0"/>
              <w:marBottom w:val="0"/>
              <w:divBdr>
                <w:top w:val="none" w:sz="0" w:space="0" w:color="auto"/>
                <w:left w:val="none" w:sz="0" w:space="0" w:color="auto"/>
                <w:bottom w:val="none" w:sz="0" w:space="0" w:color="auto"/>
                <w:right w:val="none" w:sz="0" w:space="0" w:color="auto"/>
              </w:divBdr>
            </w:div>
            <w:div w:id="1080759510">
              <w:marLeft w:val="0"/>
              <w:marRight w:val="0"/>
              <w:marTop w:val="0"/>
              <w:marBottom w:val="0"/>
              <w:divBdr>
                <w:top w:val="none" w:sz="0" w:space="0" w:color="auto"/>
                <w:left w:val="none" w:sz="0" w:space="0" w:color="auto"/>
                <w:bottom w:val="none" w:sz="0" w:space="0" w:color="auto"/>
                <w:right w:val="none" w:sz="0" w:space="0" w:color="auto"/>
              </w:divBdr>
            </w:div>
            <w:div w:id="1501584585">
              <w:marLeft w:val="0"/>
              <w:marRight w:val="0"/>
              <w:marTop w:val="0"/>
              <w:marBottom w:val="0"/>
              <w:divBdr>
                <w:top w:val="none" w:sz="0" w:space="0" w:color="auto"/>
                <w:left w:val="none" w:sz="0" w:space="0" w:color="auto"/>
                <w:bottom w:val="none" w:sz="0" w:space="0" w:color="auto"/>
                <w:right w:val="none" w:sz="0" w:space="0" w:color="auto"/>
              </w:divBdr>
            </w:div>
            <w:div w:id="589121994">
              <w:marLeft w:val="0"/>
              <w:marRight w:val="0"/>
              <w:marTop w:val="0"/>
              <w:marBottom w:val="0"/>
              <w:divBdr>
                <w:top w:val="none" w:sz="0" w:space="0" w:color="auto"/>
                <w:left w:val="none" w:sz="0" w:space="0" w:color="auto"/>
                <w:bottom w:val="none" w:sz="0" w:space="0" w:color="auto"/>
                <w:right w:val="none" w:sz="0" w:space="0" w:color="auto"/>
              </w:divBdr>
            </w:div>
            <w:div w:id="2047563897">
              <w:marLeft w:val="0"/>
              <w:marRight w:val="0"/>
              <w:marTop w:val="0"/>
              <w:marBottom w:val="0"/>
              <w:divBdr>
                <w:top w:val="none" w:sz="0" w:space="0" w:color="auto"/>
                <w:left w:val="none" w:sz="0" w:space="0" w:color="auto"/>
                <w:bottom w:val="none" w:sz="0" w:space="0" w:color="auto"/>
                <w:right w:val="none" w:sz="0" w:space="0" w:color="auto"/>
              </w:divBdr>
            </w:div>
            <w:div w:id="1299846857">
              <w:marLeft w:val="0"/>
              <w:marRight w:val="0"/>
              <w:marTop w:val="0"/>
              <w:marBottom w:val="0"/>
              <w:divBdr>
                <w:top w:val="none" w:sz="0" w:space="0" w:color="auto"/>
                <w:left w:val="none" w:sz="0" w:space="0" w:color="auto"/>
                <w:bottom w:val="none" w:sz="0" w:space="0" w:color="auto"/>
                <w:right w:val="none" w:sz="0" w:space="0" w:color="auto"/>
              </w:divBdr>
            </w:div>
            <w:div w:id="522478283">
              <w:marLeft w:val="0"/>
              <w:marRight w:val="0"/>
              <w:marTop w:val="0"/>
              <w:marBottom w:val="0"/>
              <w:divBdr>
                <w:top w:val="none" w:sz="0" w:space="0" w:color="auto"/>
                <w:left w:val="none" w:sz="0" w:space="0" w:color="auto"/>
                <w:bottom w:val="none" w:sz="0" w:space="0" w:color="auto"/>
                <w:right w:val="none" w:sz="0" w:space="0" w:color="auto"/>
              </w:divBdr>
            </w:div>
            <w:div w:id="704909218">
              <w:marLeft w:val="0"/>
              <w:marRight w:val="0"/>
              <w:marTop w:val="0"/>
              <w:marBottom w:val="0"/>
              <w:divBdr>
                <w:top w:val="none" w:sz="0" w:space="0" w:color="auto"/>
                <w:left w:val="none" w:sz="0" w:space="0" w:color="auto"/>
                <w:bottom w:val="none" w:sz="0" w:space="0" w:color="auto"/>
                <w:right w:val="none" w:sz="0" w:space="0" w:color="auto"/>
              </w:divBdr>
            </w:div>
            <w:div w:id="1188446923">
              <w:marLeft w:val="0"/>
              <w:marRight w:val="0"/>
              <w:marTop w:val="0"/>
              <w:marBottom w:val="0"/>
              <w:divBdr>
                <w:top w:val="none" w:sz="0" w:space="0" w:color="auto"/>
                <w:left w:val="none" w:sz="0" w:space="0" w:color="auto"/>
                <w:bottom w:val="none" w:sz="0" w:space="0" w:color="auto"/>
                <w:right w:val="none" w:sz="0" w:space="0" w:color="auto"/>
              </w:divBdr>
            </w:div>
            <w:div w:id="252978784">
              <w:marLeft w:val="0"/>
              <w:marRight w:val="0"/>
              <w:marTop w:val="0"/>
              <w:marBottom w:val="0"/>
              <w:divBdr>
                <w:top w:val="none" w:sz="0" w:space="0" w:color="auto"/>
                <w:left w:val="none" w:sz="0" w:space="0" w:color="auto"/>
                <w:bottom w:val="none" w:sz="0" w:space="0" w:color="auto"/>
                <w:right w:val="none" w:sz="0" w:space="0" w:color="auto"/>
              </w:divBdr>
            </w:div>
            <w:div w:id="1432436952">
              <w:marLeft w:val="0"/>
              <w:marRight w:val="0"/>
              <w:marTop w:val="0"/>
              <w:marBottom w:val="0"/>
              <w:divBdr>
                <w:top w:val="none" w:sz="0" w:space="0" w:color="auto"/>
                <w:left w:val="none" w:sz="0" w:space="0" w:color="auto"/>
                <w:bottom w:val="none" w:sz="0" w:space="0" w:color="auto"/>
                <w:right w:val="none" w:sz="0" w:space="0" w:color="auto"/>
              </w:divBdr>
            </w:div>
            <w:div w:id="820077432">
              <w:marLeft w:val="0"/>
              <w:marRight w:val="0"/>
              <w:marTop w:val="0"/>
              <w:marBottom w:val="0"/>
              <w:divBdr>
                <w:top w:val="none" w:sz="0" w:space="0" w:color="auto"/>
                <w:left w:val="none" w:sz="0" w:space="0" w:color="auto"/>
                <w:bottom w:val="none" w:sz="0" w:space="0" w:color="auto"/>
                <w:right w:val="none" w:sz="0" w:space="0" w:color="auto"/>
              </w:divBdr>
            </w:div>
            <w:div w:id="579102731">
              <w:marLeft w:val="0"/>
              <w:marRight w:val="0"/>
              <w:marTop w:val="0"/>
              <w:marBottom w:val="0"/>
              <w:divBdr>
                <w:top w:val="none" w:sz="0" w:space="0" w:color="auto"/>
                <w:left w:val="none" w:sz="0" w:space="0" w:color="auto"/>
                <w:bottom w:val="none" w:sz="0" w:space="0" w:color="auto"/>
                <w:right w:val="none" w:sz="0" w:space="0" w:color="auto"/>
              </w:divBdr>
            </w:div>
            <w:div w:id="109012908">
              <w:marLeft w:val="0"/>
              <w:marRight w:val="0"/>
              <w:marTop w:val="0"/>
              <w:marBottom w:val="0"/>
              <w:divBdr>
                <w:top w:val="none" w:sz="0" w:space="0" w:color="auto"/>
                <w:left w:val="none" w:sz="0" w:space="0" w:color="auto"/>
                <w:bottom w:val="none" w:sz="0" w:space="0" w:color="auto"/>
                <w:right w:val="none" w:sz="0" w:space="0" w:color="auto"/>
              </w:divBdr>
            </w:div>
            <w:div w:id="1719161929">
              <w:marLeft w:val="0"/>
              <w:marRight w:val="0"/>
              <w:marTop w:val="0"/>
              <w:marBottom w:val="0"/>
              <w:divBdr>
                <w:top w:val="none" w:sz="0" w:space="0" w:color="auto"/>
                <w:left w:val="none" w:sz="0" w:space="0" w:color="auto"/>
                <w:bottom w:val="none" w:sz="0" w:space="0" w:color="auto"/>
                <w:right w:val="none" w:sz="0" w:space="0" w:color="auto"/>
              </w:divBdr>
            </w:div>
            <w:div w:id="477772847">
              <w:marLeft w:val="0"/>
              <w:marRight w:val="0"/>
              <w:marTop w:val="0"/>
              <w:marBottom w:val="0"/>
              <w:divBdr>
                <w:top w:val="none" w:sz="0" w:space="0" w:color="auto"/>
                <w:left w:val="none" w:sz="0" w:space="0" w:color="auto"/>
                <w:bottom w:val="none" w:sz="0" w:space="0" w:color="auto"/>
                <w:right w:val="none" w:sz="0" w:space="0" w:color="auto"/>
              </w:divBdr>
            </w:div>
            <w:div w:id="29884579">
              <w:marLeft w:val="0"/>
              <w:marRight w:val="0"/>
              <w:marTop w:val="0"/>
              <w:marBottom w:val="0"/>
              <w:divBdr>
                <w:top w:val="none" w:sz="0" w:space="0" w:color="auto"/>
                <w:left w:val="none" w:sz="0" w:space="0" w:color="auto"/>
                <w:bottom w:val="none" w:sz="0" w:space="0" w:color="auto"/>
                <w:right w:val="none" w:sz="0" w:space="0" w:color="auto"/>
              </w:divBdr>
            </w:div>
            <w:div w:id="1872298384">
              <w:marLeft w:val="0"/>
              <w:marRight w:val="0"/>
              <w:marTop w:val="0"/>
              <w:marBottom w:val="0"/>
              <w:divBdr>
                <w:top w:val="none" w:sz="0" w:space="0" w:color="auto"/>
                <w:left w:val="none" w:sz="0" w:space="0" w:color="auto"/>
                <w:bottom w:val="none" w:sz="0" w:space="0" w:color="auto"/>
                <w:right w:val="none" w:sz="0" w:space="0" w:color="auto"/>
              </w:divBdr>
            </w:div>
            <w:div w:id="2133865771">
              <w:marLeft w:val="0"/>
              <w:marRight w:val="0"/>
              <w:marTop w:val="0"/>
              <w:marBottom w:val="0"/>
              <w:divBdr>
                <w:top w:val="none" w:sz="0" w:space="0" w:color="auto"/>
                <w:left w:val="none" w:sz="0" w:space="0" w:color="auto"/>
                <w:bottom w:val="none" w:sz="0" w:space="0" w:color="auto"/>
                <w:right w:val="none" w:sz="0" w:space="0" w:color="auto"/>
              </w:divBdr>
            </w:div>
            <w:div w:id="1309625287">
              <w:marLeft w:val="0"/>
              <w:marRight w:val="0"/>
              <w:marTop w:val="0"/>
              <w:marBottom w:val="0"/>
              <w:divBdr>
                <w:top w:val="none" w:sz="0" w:space="0" w:color="auto"/>
                <w:left w:val="none" w:sz="0" w:space="0" w:color="auto"/>
                <w:bottom w:val="none" w:sz="0" w:space="0" w:color="auto"/>
                <w:right w:val="none" w:sz="0" w:space="0" w:color="auto"/>
              </w:divBdr>
            </w:div>
            <w:div w:id="590823647">
              <w:marLeft w:val="0"/>
              <w:marRight w:val="0"/>
              <w:marTop w:val="0"/>
              <w:marBottom w:val="0"/>
              <w:divBdr>
                <w:top w:val="none" w:sz="0" w:space="0" w:color="auto"/>
                <w:left w:val="none" w:sz="0" w:space="0" w:color="auto"/>
                <w:bottom w:val="none" w:sz="0" w:space="0" w:color="auto"/>
                <w:right w:val="none" w:sz="0" w:space="0" w:color="auto"/>
              </w:divBdr>
            </w:div>
            <w:div w:id="1218277525">
              <w:marLeft w:val="0"/>
              <w:marRight w:val="0"/>
              <w:marTop w:val="0"/>
              <w:marBottom w:val="0"/>
              <w:divBdr>
                <w:top w:val="none" w:sz="0" w:space="0" w:color="auto"/>
                <w:left w:val="none" w:sz="0" w:space="0" w:color="auto"/>
                <w:bottom w:val="none" w:sz="0" w:space="0" w:color="auto"/>
                <w:right w:val="none" w:sz="0" w:space="0" w:color="auto"/>
              </w:divBdr>
            </w:div>
            <w:div w:id="880828706">
              <w:marLeft w:val="0"/>
              <w:marRight w:val="0"/>
              <w:marTop w:val="0"/>
              <w:marBottom w:val="0"/>
              <w:divBdr>
                <w:top w:val="none" w:sz="0" w:space="0" w:color="auto"/>
                <w:left w:val="none" w:sz="0" w:space="0" w:color="auto"/>
                <w:bottom w:val="none" w:sz="0" w:space="0" w:color="auto"/>
                <w:right w:val="none" w:sz="0" w:space="0" w:color="auto"/>
              </w:divBdr>
            </w:div>
            <w:div w:id="2085253165">
              <w:marLeft w:val="0"/>
              <w:marRight w:val="0"/>
              <w:marTop w:val="0"/>
              <w:marBottom w:val="0"/>
              <w:divBdr>
                <w:top w:val="none" w:sz="0" w:space="0" w:color="auto"/>
                <w:left w:val="none" w:sz="0" w:space="0" w:color="auto"/>
                <w:bottom w:val="none" w:sz="0" w:space="0" w:color="auto"/>
                <w:right w:val="none" w:sz="0" w:space="0" w:color="auto"/>
              </w:divBdr>
            </w:div>
            <w:div w:id="655501709">
              <w:marLeft w:val="0"/>
              <w:marRight w:val="0"/>
              <w:marTop w:val="0"/>
              <w:marBottom w:val="0"/>
              <w:divBdr>
                <w:top w:val="none" w:sz="0" w:space="0" w:color="auto"/>
                <w:left w:val="none" w:sz="0" w:space="0" w:color="auto"/>
                <w:bottom w:val="none" w:sz="0" w:space="0" w:color="auto"/>
                <w:right w:val="none" w:sz="0" w:space="0" w:color="auto"/>
              </w:divBdr>
            </w:div>
            <w:div w:id="558173035">
              <w:marLeft w:val="0"/>
              <w:marRight w:val="0"/>
              <w:marTop w:val="0"/>
              <w:marBottom w:val="0"/>
              <w:divBdr>
                <w:top w:val="none" w:sz="0" w:space="0" w:color="auto"/>
                <w:left w:val="none" w:sz="0" w:space="0" w:color="auto"/>
                <w:bottom w:val="none" w:sz="0" w:space="0" w:color="auto"/>
                <w:right w:val="none" w:sz="0" w:space="0" w:color="auto"/>
              </w:divBdr>
            </w:div>
            <w:div w:id="225915538">
              <w:marLeft w:val="0"/>
              <w:marRight w:val="0"/>
              <w:marTop w:val="0"/>
              <w:marBottom w:val="0"/>
              <w:divBdr>
                <w:top w:val="none" w:sz="0" w:space="0" w:color="auto"/>
                <w:left w:val="none" w:sz="0" w:space="0" w:color="auto"/>
                <w:bottom w:val="none" w:sz="0" w:space="0" w:color="auto"/>
                <w:right w:val="none" w:sz="0" w:space="0" w:color="auto"/>
              </w:divBdr>
            </w:div>
            <w:div w:id="775564172">
              <w:marLeft w:val="0"/>
              <w:marRight w:val="0"/>
              <w:marTop w:val="0"/>
              <w:marBottom w:val="0"/>
              <w:divBdr>
                <w:top w:val="none" w:sz="0" w:space="0" w:color="auto"/>
                <w:left w:val="none" w:sz="0" w:space="0" w:color="auto"/>
                <w:bottom w:val="none" w:sz="0" w:space="0" w:color="auto"/>
                <w:right w:val="none" w:sz="0" w:space="0" w:color="auto"/>
              </w:divBdr>
            </w:div>
            <w:div w:id="486016178">
              <w:marLeft w:val="0"/>
              <w:marRight w:val="0"/>
              <w:marTop w:val="0"/>
              <w:marBottom w:val="0"/>
              <w:divBdr>
                <w:top w:val="none" w:sz="0" w:space="0" w:color="auto"/>
                <w:left w:val="none" w:sz="0" w:space="0" w:color="auto"/>
                <w:bottom w:val="none" w:sz="0" w:space="0" w:color="auto"/>
                <w:right w:val="none" w:sz="0" w:space="0" w:color="auto"/>
              </w:divBdr>
            </w:div>
            <w:div w:id="991251912">
              <w:marLeft w:val="0"/>
              <w:marRight w:val="0"/>
              <w:marTop w:val="0"/>
              <w:marBottom w:val="0"/>
              <w:divBdr>
                <w:top w:val="none" w:sz="0" w:space="0" w:color="auto"/>
                <w:left w:val="none" w:sz="0" w:space="0" w:color="auto"/>
                <w:bottom w:val="none" w:sz="0" w:space="0" w:color="auto"/>
                <w:right w:val="none" w:sz="0" w:space="0" w:color="auto"/>
              </w:divBdr>
            </w:div>
            <w:div w:id="370695852">
              <w:marLeft w:val="0"/>
              <w:marRight w:val="0"/>
              <w:marTop w:val="0"/>
              <w:marBottom w:val="0"/>
              <w:divBdr>
                <w:top w:val="none" w:sz="0" w:space="0" w:color="auto"/>
                <w:left w:val="none" w:sz="0" w:space="0" w:color="auto"/>
                <w:bottom w:val="none" w:sz="0" w:space="0" w:color="auto"/>
                <w:right w:val="none" w:sz="0" w:space="0" w:color="auto"/>
              </w:divBdr>
            </w:div>
            <w:div w:id="2235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483</TotalTime>
  <Pages>25</Pages>
  <Words>2855</Words>
  <Characters>16279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kuhhhckr</dc:creator>
  <cp:lastModifiedBy>anisyafaah80147@gmail.com</cp:lastModifiedBy>
  <cp:revision>20</cp:revision>
  <cp:lastPrinted>2017-04-09T15:36:00Z</cp:lastPrinted>
  <dcterms:created xsi:type="dcterms:W3CDTF">2023-03-26T10:17:00Z</dcterms:created>
  <dcterms:modified xsi:type="dcterms:W3CDTF">2023-04-03T14:25:00Z</dcterms:modified>
</cp:coreProperties>
</file>