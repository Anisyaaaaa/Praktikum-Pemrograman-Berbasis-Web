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F07590" w:rsidRDefault="00225DFF" w:rsidP="00F07590">
      <w:pPr>
        <w:spacing w:after="0" w:line="360" w:lineRule="auto"/>
        <w:jc w:val="center"/>
        <w:rPr>
          <w:rFonts w:cs="Times New Roman"/>
          <w:b/>
          <w:szCs w:val="24"/>
        </w:rPr>
      </w:pPr>
      <w:r w:rsidRPr="00F07590">
        <w:rPr>
          <w:rFonts w:cs="Times New Roman"/>
          <w:b/>
          <w:szCs w:val="24"/>
        </w:rPr>
        <w:t>LAPORAN RESMI</w:t>
      </w:r>
    </w:p>
    <w:p w14:paraId="58127677" w14:textId="77777777" w:rsidR="00EF5CAB" w:rsidRPr="00F07590" w:rsidRDefault="00225DFF" w:rsidP="00F07590">
      <w:pPr>
        <w:spacing w:after="0" w:line="360" w:lineRule="auto"/>
        <w:jc w:val="center"/>
        <w:rPr>
          <w:rFonts w:cs="Times New Roman"/>
          <w:b/>
          <w:szCs w:val="24"/>
        </w:rPr>
      </w:pPr>
      <w:r w:rsidRPr="00F07590">
        <w:rPr>
          <w:rFonts w:cs="Times New Roman"/>
          <w:b/>
          <w:szCs w:val="24"/>
        </w:rPr>
        <w:t>MODUL I</w:t>
      </w:r>
    </w:p>
    <w:p w14:paraId="57578E31" w14:textId="43C7E867" w:rsidR="00EF5CAB" w:rsidRPr="00F07590" w:rsidRDefault="00210498" w:rsidP="00F07590">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F07590">
        <w:rPr>
          <w:rFonts w:cs="Times New Roman"/>
          <w:b/>
          <w:bCs/>
          <w:w w:val="102"/>
          <w:szCs w:val="24"/>
          <w:lang w:val="en-US"/>
        </w:rPr>
        <w:t>HTML</w:t>
      </w:r>
    </w:p>
    <w:p w14:paraId="79FC1610" w14:textId="2F4EEAAA" w:rsidR="006A74EB" w:rsidRPr="00F07590" w:rsidRDefault="00AA30E8" w:rsidP="00F07590">
      <w:pPr>
        <w:spacing w:after="0" w:line="360" w:lineRule="auto"/>
        <w:jc w:val="center"/>
        <w:rPr>
          <w:rFonts w:cs="Times New Roman"/>
          <w:b/>
          <w:szCs w:val="24"/>
        </w:rPr>
      </w:pPr>
      <w:r w:rsidRPr="00F07590">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Pr="00F07590">
        <w:rPr>
          <w:rFonts w:cs="Times New Roman"/>
          <w:b/>
          <w:szCs w:val="24"/>
        </w:rPr>
        <w:t>PEMROGRAMAN BERBASIS WEB</w:t>
      </w:r>
      <w:r w:rsidR="003A08FD" w:rsidRPr="00F07590">
        <w:rPr>
          <w:rFonts w:cs="Times New Roman"/>
          <w:b/>
          <w:szCs w:val="24"/>
        </w:rPr>
        <w:t xml:space="preserve"> </w:t>
      </w:r>
    </w:p>
    <w:p w14:paraId="5A0C2EBA" w14:textId="3A87F705" w:rsidR="00DF0035" w:rsidRPr="00F07590" w:rsidRDefault="00AA30E8" w:rsidP="00F07590">
      <w:pPr>
        <w:spacing w:after="0" w:line="360" w:lineRule="auto"/>
        <w:jc w:val="center"/>
        <w:rPr>
          <w:rFonts w:cs="Times New Roman"/>
          <w:b/>
          <w:szCs w:val="24"/>
        </w:rPr>
      </w:pPr>
      <w:r w:rsidRPr="00F07590">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6DA14397"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75900">
                              <w:rPr>
                                <w:b/>
                                <w:color w:val="262626"/>
                                <w:szCs w:val="24"/>
                                <w:lang w:val="en-US"/>
                              </w:rPr>
                              <w:t>20</w:t>
                            </w:r>
                            <w:r>
                              <w:rPr>
                                <w:b/>
                                <w:color w:val="262626"/>
                                <w:szCs w:val="24"/>
                                <w:lang w:val="en-US"/>
                              </w:rPr>
                              <w:t xml:space="preserve"> </w:t>
                            </w:r>
                            <w:proofErr w:type="spellStart"/>
                            <w:r w:rsidR="00F75900">
                              <w:rPr>
                                <w:b/>
                                <w:color w:val="262626"/>
                                <w:szCs w:val="24"/>
                                <w:lang w:val="en-US"/>
                              </w:rPr>
                              <w:t>Maret</w:t>
                            </w:r>
                            <w:proofErr w:type="spellEnd"/>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3AD7EFBC" w14:textId="6DA14397"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75900">
                        <w:rPr>
                          <w:b/>
                          <w:color w:val="262626"/>
                          <w:szCs w:val="24"/>
                          <w:lang w:val="en-US"/>
                        </w:rPr>
                        <w:t>20</w:t>
                      </w:r>
                      <w:r>
                        <w:rPr>
                          <w:b/>
                          <w:color w:val="262626"/>
                          <w:szCs w:val="24"/>
                          <w:lang w:val="en-US"/>
                        </w:rPr>
                        <w:t xml:space="preserve"> </w:t>
                      </w:r>
                      <w:proofErr w:type="spellStart"/>
                      <w:r w:rsidR="00F75900">
                        <w:rPr>
                          <w:b/>
                          <w:color w:val="262626"/>
                          <w:szCs w:val="24"/>
                          <w:lang w:val="en-US"/>
                        </w:rPr>
                        <w:t>Maret</w:t>
                      </w:r>
                      <w:proofErr w:type="spellEnd"/>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F07590">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4D24ACDD" w:rsidR="000A4BD2" w:rsidRDefault="000A4BD2" w:rsidP="000A4BD2">
                            <w:pPr>
                              <w:tabs>
                                <w:tab w:val="left" w:pos="2127"/>
                              </w:tabs>
                              <w:spacing w:after="0"/>
                              <w:rPr>
                                <w:b/>
                                <w:color w:val="262626"/>
                              </w:rPr>
                            </w:pPr>
                            <w:r>
                              <w:rPr>
                                <w:b/>
                                <w:color w:val="262626"/>
                              </w:rPr>
                              <w:t>TGL PRAKTIKUM</w:t>
                            </w:r>
                            <w:r>
                              <w:rPr>
                                <w:b/>
                                <w:color w:val="262626"/>
                              </w:rPr>
                              <w:tab/>
                              <w:t xml:space="preserve">:  </w:t>
                            </w:r>
                            <w:r w:rsidR="00210498">
                              <w:rPr>
                                <w:b/>
                                <w:color w:val="262626"/>
                                <w:lang w:val="en-US"/>
                              </w:rPr>
                              <w:t>15</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4D24ACDD" w:rsidR="000A4BD2" w:rsidRDefault="000A4BD2" w:rsidP="000A4BD2">
                      <w:pPr>
                        <w:tabs>
                          <w:tab w:val="left" w:pos="2127"/>
                        </w:tabs>
                        <w:spacing w:after="0"/>
                        <w:rPr>
                          <w:b/>
                          <w:color w:val="262626"/>
                        </w:rPr>
                      </w:pPr>
                      <w:r>
                        <w:rPr>
                          <w:b/>
                          <w:color w:val="262626"/>
                        </w:rPr>
                        <w:t>TGL PRAKTIKUM</w:t>
                      </w:r>
                      <w:r>
                        <w:rPr>
                          <w:b/>
                          <w:color w:val="262626"/>
                        </w:rPr>
                        <w:tab/>
                        <w:t xml:space="preserve">:  </w:t>
                      </w:r>
                      <w:r w:rsidR="00210498">
                        <w:rPr>
                          <w:b/>
                          <w:color w:val="262626"/>
                          <w:lang w:val="en-US"/>
                        </w:rPr>
                        <w:t>15</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2E8FB152" w14:textId="32351C35" w:rsidR="00EF5CAB" w:rsidRPr="00F07590" w:rsidRDefault="00EF5CAB" w:rsidP="00F07590">
      <w:pPr>
        <w:spacing w:after="0" w:line="360" w:lineRule="auto"/>
        <w:jc w:val="center"/>
        <w:rPr>
          <w:rFonts w:eastAsia="Times New Roman" w:cs="Times New Roman"/>
          <w:b/>
          <w:color w:val="262626"/>
          <w:szCs w:val="24"/>
          <w:lang w:eastAsia="ar-SA"/>
        </w:rPr>
      </w:pPr>
    </w:p>
    <w:p w14:paraId="11B946E0" w14:textId="77777777" w:rsidR="00F209AA" w:rsidRPr="00F07590" w:rsidRDefault="00F209AA" w:rsidP="00F07590">
      <w:pPr>
        <w:tabs>
          <w:tab w:val="left" w:pos="8370"/>
        </w:tabs>
        <w:suppressAutoHyphens/>
        <w:spacing w:after="0" w:line="360" w:lineRule="auto"/>
        <w:ind w:left="2694"/>
        <w:jc w:val="right"/>
        <w:rPr>
          <w:rFonts w:eastAsia="Times New Roman" w:cs="Times New Roman"/>
          <w:b/>
          <w:color w:val="262626"/>
          <w:szCs w:val="24"/>
          <w:lang w:eastAsia="ar-SA"/>
        </w:rPr>
      </w:pPr>
    </w:p>
    <w:p w14:paraId="57DC55A8" w14:textId="7997425B" w:rsidR="00EF5CAB" w:rsidRPr="00F07590" w:rsidRDefault="00AA30E8" w:rsidP="00F07590">
      <w:pPr>
        <w:tabs>
          <w:tab w:val="left" w:pos="8370"/>
        </w:tabs>
        <w:suppressAutoHyphens/>
        <w:spacing w:after="0" w:line="360" w:lineRule="auto"/>
        <w:ind w:left="2694"/>
        <w:jc w:val="right"/>
        <w:rPr>
          <w:rFonts w:eastAsia="Times New Roman" w:cs="Times New Roman"/>
          <w:b/>
          <w:color w:val="262626"/>
          <w:szCs w:val="24"/>
          <w:lang w:eastAsia="ar-SA"/>
        </w:rPr>
      </w:pPr>
      <w:r w:rsidRPr="00F07590">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F07590">
        <w:rPr>
          <w:rFonts w:eastAsia="Times New Roman" w:cs="Times New Roman"/>
          <w:b/>
          <w:color w:val="262626"/>
          <w:szCs w:val="24"/>
          <w:lang w:eastAsia="ar-SA"/>
        </w:rPr>
        <w:t>LABORATORIUM BISNIS INTELIJEN SISTEM</w:t>
      </w:r>
    </w:p>
    <w:p w14:paraId="3ACF03AB" w14:textId="24B9DACF" w:rsidR="00EF5CAB" w:rsidRPr="00F07590" w:rsidRDefault="00225DFF"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w:t>
      </w:r>
      <w:r w:rsidR="00392DFA" w:rsidRPr="00F07590">
        <w:rPr>
          <w:rFonts w:eastAsia="Times New Roman" w:cs="Times New Roman"/>
          <w:b/>
          <w:color w:val="262626"/>
          <w:szCs w:val="24"/>
          <w:lang w:eastAsia="ar-SA"/>
        </w:rPr>
        <w:t>PRODI</w:t>
      </w:r>
      <w:r w:rsidRPr="00F07590">
        <w:rPr>
          <w:rFonts w:eastAsia="Times New Roman" w:cs="Times New Roman"/>
          <w:b/>
          <w:color w:val="262626"/>
          <w:szCs w:val="24"/>
          <w:lang w:eastAsia="ar-SA"/>
        </w:rPr>
        <w:t xml:space="preserve"> SISTEM INFORMASI</w:t>
      </w:r>
    </w:p>
    <w:p w14:paraId="090C0DDC" w14:textId="67334887" w:rsidR="00890CA6" w:rsidRPr="00F07590" w:rsidRDefault="00890CA6"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JURUSAN TEKNIK INFORMATIKA</w:t>
      </w:r>
    </w:p>
    <w:p w14:paraId="32CC97B4" w14:textId="77777777" w:rsidR="00EF5CAB" w:rsidRPr="00F07590" w:rsidRDefault="00225DFF"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FAKULTAS TEKNIK</w:t>
      </w:r>
    </w:p>
    <w:p w14:paraId="0BE0B5C7" w14:textId="46AA41D3" w:rsidR="00F209AA" w:rsidRPr="00F07590" w:rsidRDefault="00225DFF" w:rsidP="00F07590">
      <w:pPr>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UNIVERSITAS TRUNOJOYO MADURA</w:t>
      </w:r>
    </w:p>
    <w:p w14:paraId="0CAC0DC7" w14:textId="77777777" w:rsidR="00F209AA" w:rsidRPr="00F07590" w:rsidRDefault="00F209AA" w:rsidP="00F07590">
      <w:pPr>
        <w:pStyle w:val="Heading1"/>
        <w:spacing w:before="0" w:line="360" w:lineRule="auto"/>
        <w:rPr>
          <w:rFonts w:cs="Times New Roman"/>
          <w:b/>
          <w:bCs/>
          <w:sz w:val="24"/>
          <w:szCs w:val="24"/>
        </w:rPr>
      </w:pPr>
    </w:p>
    <w:p w14:paraId="65F838B0" w14:textId="32B2F107" w:rsidR="00EF5CAB" w:rsidRPr="00F07590" w:rsidRDefault="00225DFF" w:rsidP="00F07590">
      <w:pPr>
        <w:pStyle w:val="Heading1"/>
        <w:spacing w:before="0" w:line="360" w:lineRule="auto"/>
        <w:rPr>
          <w:rFonts w:cs="Times New Roman"/>
          <w:b/>
          <w:bCs/>
          <w:sz w:val="24"/>
          <w:szCs w:val="24"/>
        </w:rPr>
      </w:pPr>
      <w:r w:rsidRPr="00F07590">
        <w:rPr>
          <w:rFonts w:cs="Times New Roman"/>
          <w:b/>
          <w:bCs/>
          <w:sz w:val="24"/>
          <w:szCs w:val="24"/>
        </w:rPr>
        <w:t xml:space="preserve">BAB I </w:t>
      </w:r>
      <w:r w:rsidR="006A74EB" w:rsidRPr="00F07590">
        <w:rPr>
          <w:rFonts w:cs="Times New Roman"/>
          <w:b/>
          <w:bCs/>
          <w:sz w:val="24"/>
          <w:szCs w:val="24"/>
        </w:rPr>
        <w:br/>
      </w:r>
      <w:r w:rsidRPr="00F07590">
        <w:rPr>
          <w:rFonts w:cs="Times New Roman"/>
          <w:b/>
          <w:bCs/>
          <w:sz w:val="24"/>
          <w:szCs w:val="24"/>
        </w:rPr>
        <w:t xml:space="preserve">PENDAHULUAN </w:t>
      </w:r>
    </w:p>
    <w:p w14:paraId="7EA3A016" w14:textId="77777777" w:rsidR="00EF5CAB" w:rsidRPr="00F07590" w:rsidRDefault="00EF5CAB" w:rsidP="00F07590">
      <w:pPr>
        <w:spacing w:after="0" w:line="360" w:lineRule="auto"/>
        <w:rPr>
          <w:rFonts w:cs="Times New Roman"/>
          <w:szCs w:val="24"/>
        </w:rPr>
      </w:pPr>
    </w:p>
    <w:p w14:paraId="66415843" w14:textId="59AC3B65" w:rsidR="00EF5CAB" w:rsidRPr="00F07590" w:rsidRDefault="00225DFF"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Latar Belakang</w:t>
      </w:r>
    </w:p>
    <w:p w14:paraId="0CFEB7DC" w14:textId="77777777" w:rsidR="00117A06" w:rsidRPr="00F07590" w:rsidRDefault="00FA7B72" w:rsidP="00F07590">
      <w:pPr>
        <w:spacing w:line="360" w:lineRule="auto"/>
        <w:ind w:firstLine="550"/>
        <w:jc w:val="both"/>
        <w:rPr>
          <w:rFonts w:cs="Times New Roman"/>
          <w:szCs w:val="24"/>
          <w:lang w:val="en-US"/>
        </w:rPr>
      </w:pPr>
      <w:r w:rsidRPr="00F07590">
        <w:rPr>
          <w:rFonts w:cs="Times New Roman"/>
          <w:szCs w:val="24"/>
          <w:lang w:val="en-US"/>
        </w:rPr>
        <w:t xml:space="preserve">Pada era </w:t>
      </w:r>
      <w:proofErr w:type="spellStart"/>
      <w:r w:rsidRPr="00F07590">
        <w:rPr>
          <w:rFonts w:cs="Times New Roman"/>
          <w:szCs w:val="24"/>
          <w:lang w:val="en-US"/>
        </w:rPr>
        <w:t>teknologi</w:t>
      </w:r>
      <w:proofErr w:type="spellEnd"/>
      <w:r w:rsidRPr="00F07590">
        <w:rPr>
          <w:rFonts w:cs="Times New Roman"/>
          <w:szCs w:val="24"/>
          <w:lang w:val="en-US"/>
        </w:rPr>
        <w:t xml:space="preserve"> yang </w:t>
      </w:r>
      <w:proofErr w:type="spellStart"/>
      <w:r w:rsidRPr="00F07590">
        <w:rPr>
          <w:rFonts w:cs="Times New Roman"/>
          <w:szCs w:val="24"/>
          <w:lang w:val="en-US"/>
        </w:rPr>
        <w:t>berkembang</w:t>
      </w:r>
      <w:proofErr w:type="spellEnd"/>
      <w:r w:rsidRPr="00F07590">
        <w:rPr>
          <w:rFonts w:cs="Times New Roman"/>
          <w:szCs w:val="24"/>
          <w:lang w:val="en-US"/>
        </w:rPr>
        <w:t xml:space="preserve"> sangat </w:t>
      </w:r>
      <w:proofErr w:type="spellStart"/>
      <w:r w:rsidRPr="00F07590">
        <w:rPr>
          <w:rFonts w:cs="Times New Roman"/>
          <w:szCs w:val="24"/>
          <w:lang w:val="en-US"/>
        </w:rPr>
        <w:t>pesat</w:t>
      </w:r>
      <w:proofErr w:type="spellEnd"/>
      <w:r w:rsidRPr="00F07590">
        <w:rPr>
          <w:rFonts w:cs="Times New Roman"/>
          <w:szCs w:val="24"/>
          <w:lang w:val="en-US"/>
        </w:rPr>
        <w:t xml:space="preserve"> </w:t>
      </w:r>
      <w:proofErr w:type="spellStart"/>
      <w:r w:rsidRPr="00F07590">
        <w:rPr>
          <w:rFonts w:cs="Times New Roman"/>
          <w:szCs w:val="24"/>
          <w:lang w:val="en-US"/>
        </w:rPr>
        <w:t>seperti</w:t>
      </w:r>
      <w:proofErr w:type="spellEnd"/>
      <w:r w:rsidRPr="00F07590">
        <w:rPr>
          <w:rFonts w:cs="Times New Roman"/>
          <w:szCs w:val="24"/>
          <w:lang w:val="en-US"/>
        </w:rPr>
        <w:t xml:space="preserve"> </w:t>
      </w:r>
      <w:proofErr w:type="spellStart"/>
      <w:r w:rsidRPr="00F07590">
        <w:rPr>
          <w:rFonts w:cs="Times New Roman"/>
          <w:szCs w:val="24"/>
          <w:lang w:val="en-US"/>
        </w:rPr>
        <w:t>saat</w:t>
      </w:r>
      <w:proofErr w:type="spellEnd"/>
      <w:r w:rsidRPr="00F07590">
        <w:rPr>
          <w:rFonts w:cs="Times New Roman"/>
          <w:szCs w:val="24"/>
          <w:lang w:val="en-US"/>
        </w:rPr>
        <w:t xml:space="preserve"> ini, </w:t>
      </w:r>
      <w:proofErr w:type="spellStart"/>
      <w:r w:rsidRPr="00F07590">
        <w:rPr>
          <w:rFonts w:cs="Times New Roman"/>
          <w:szCs w:val="24"/>
          <w:lang w:val="en-US"/>
        </w:rPr>
        <w:t>seluruh</w:t>
      </w:r>
      <w:proofErr w:type="spellEnd"/>
      <w:r w:rsidRPr="00F07590">
        <w:rPr>
          <w:rFonts w:cs="Times New Roman"/>
          <w:szCs w:val="24"/>
          <w:lang w:val="en-US"/>
        </w:rPr>
        <w:t xml:space="preserve"> </w:t>
      </w:r>
      <w:proofErr w:type="spellStart"/>
      <w:r w:rsidRPr="00F07590">
        <w:rPr>
          <w:rFonts w:cs="Times New Roman"/>
          <w:szCs w:val="24"/>
          <w:lang w:val="en-US"/>
        </w:rPr>
        <w:t>bidang</w:t>
      </w:r>
      <w:proofErr w:type="spellEnd"/>
      <w:r w:rsidRPr="00F07590">
        <w:rPr>
          <w:rFonts w:cs="Times New Roman"/>
          <w:szCs w:val="24"/>
          <w:lang w:val="en-US"/>
        </w:rPr>
        <w:t xml:space="preserve"> </w:t>
      </w:r>
      <w:proofErr w:type="spellStart"/>
      <w:r w:rsidRPr="00F07590">
        <w:rPr>
          <w:rFonts w:cs="Times New Roman"/>
          <w:szCs w:val="24"/>
          <w:lang w:val="en-US"/>
        </w:rPr>
        <w:t>pekerjaan</w:t>
      </w:r>
      <w:proofErr w:type="spellEnd"/>
      <w:r w:rsidRPr="00F07590">
        <w:rPr>
          <w:rFonts w:cs="Times New Roman"/>
          <w:szCs w:val="24"/>
          <w:lang w:val="en-US"/>
        </w:rPr>
        <w:t xml:space="preserve"> </w:t>
      </w:r>
      <w:proofErr w:type="spellStart"/>
      <w:r w:rsidRPr="00F07590">
        <w:rPr>
          <w:rFonts w:cs="Times New Roman"/>
          <w:szCs w:val="24"/>
          <w:lang w:val="en-US"/>
        </w:rPr>
        <w:t>tentunya</w:t>
      </w:r>
      <w:proofErr w:type="spellEnd"/>
      <w:r w:rsidRPr="00F07590">
        <w:rPr>
          <w:rFonts w:cs="Times New Roman"/>
          <w:szCs w:val="24"/>
          <w:lang w:val="en-US"/>
        </w:rPr>
        <w:t xml:space="preserve"> </w:t>
      </w:r>
      <w:proofErr w:type="spellStart"/>
      <w:r w:rsidRPr="00F07590">
        <w:rPr>
          <w:rFonts w:cs="Times New Roman"/>
          <w:szCs w:val="24"/>
          <w:lang w:val="en-US"/>
        </w:rPr>
        <w:t>akan</w:t>
      </w:r>
      <w:proofErr w:type="spellEnd"/>
      <w:r w:rsidRPr="00F07590">
        <w:rPr>
          <w:rFonts w:cs="Times New Roman"/>
          <w:szCs w:val="24"/>
          <w:lang w:val="en-US"/>
        </w:rPr>
        <w:t xml:space="preserve"> </w:t>
      </w:r>
      <w:proofErr w:type="spellStart"/>
      <w:r w:rsidRPr="00F07590">
        <w:rPr>
          <w:rFonts w:cs="Times New Roman"/>
          <w:szCs w:val="24"/>
          <w:lang w:val="en-US"/>
        </w:rPr>
        <w:t>mengandalkan</w:t>
      </w:r>
      <w:proofErr w:type="spellEnd"/>
      <w:r w:rsidRPr="00F07590">
        <w:rPr>
          <w:rFonts w:cs="Times New Roman"/>
          <w:szCs w:val="24"/>
          <w:lang w:val="en-US"/>
        </w:rPr>
        <w:t xml:space="preserve"> </w:t>
      </w:r>
      <w:proofErr w:type="spellStart"/>
      <w:r w:rsidRPr="00F07590">
        <w:rPr>
          <w:rFonts w:cs="Times New Roman"/>
          <w:szCs w:val="24"/>
          <w:lang w:val="en-US"/>
        </w:rPr>
        <w:t>teknologi</w:t>
      </w:r>
      <w:proofErr w:type="spellEnd"/>
      <w:r w:rsidRPr="00F07590">
        <w:rPr>
          <w:rFonts w:cs="Times New Roman"/>
          <w:szCs w:val="24"/>
          <w:lang w:val="en-US"/>
        </w:rPr>
        <w:t xml:space="preserve"> yang </w:t>
      </w:r>
      <w:proofErr w:type="spellStart"/>
      <w:r w:rsidRPr="00F07590">
        <w:rPr>
          <w:rFonts w:cs="Times New Roman"/>
          <w:szCs w:val="24"/>
          <w:lang w:val="en-US"/>
        </w:rPr>
        <w:t>memiliki</w:t>
      </w:r>
      <w:proofErr w:type="spellEnd"/>
      <w:r w:rsidRPr="00F07590">
        <w:rPr>
          <w:rFonts w:cs="Times New Roman"/>
          <w:szCs w:val="24"/>
          <w:lang w:val="en-US"/>
        </w:rPr>
        <w:t xml:space="preserve"> </w:t>
      </w:r>
      <w:proofErr w:type="spellStart"/>
      <w:r w:rsidRPr="00F07590">
        <w:rPr>
          <w:rFonts w:cs="Times New Roman"/>
          <w:szCs w:val="24"/>
          <w:lang w:val="en-US"/>
        </w:rPr>
        <w:t>peluang</w:t>
      </w:r>
      <w:proofErr w:type="spellEnd"/>
      <w:r w:rsidRPr="00F07590">
        <w:rPr>
          <w:rFonts w:cs="Times New Roman"/>
          <w:szCs w:val="24"/>
          <w:lang w:val="en-US"/>
        </w:rPr>
        <w:t xml:space="preserve"> </w:t>
      </w:r>
      <w:proofErr w:type="spellStart"/>
      <w:r w:rsidRPr="00F07590">
        <w:rPr>
          <w:rFonts w:cs="Times New Roman"/>
          <w:szCs w:val="24"/>
          <w:lang w:val="en-US"/>
        </w:rPr>
        <w:t>besar</w:t>
      </w:r>
      <w:proofErr w:type="spellEnd"/>
      <w:r w:rsidRPr="00F07590">
        <w:rPr>
          <w:rFonts w:cs="Times New Roman"/>
          <w:szCs w:val="24"/>
          <w:lang w:val="en-US"/>
        </w:rPr>
        <w:t xml:space="preserve"> untuk </w:t>
      </w:r>
      <w:proofErr w:type="spellStart"/>
      <w:r w:rsidRPr="00F07590">
        <w:rPr>
          <w:rFonts w:cs="Times New Roman"/>
          <w:szCs w:val="24"/>
          <w:lang w:val="en-US"/>
        </w:rPr>
        <w:t>digunakan</w:t>
      </w:r>
      <w:proofErr w:type="spellEnd"/>
      <w:r w:rsidRPr="00F07590">
        <w:rPr>
          <w:rFonts w:cs="Times New Roman"/>
          <w:szCs w:val="24"/>
          <w:lang w:val="en-US"/>
        </w:rPr>
        <w:t xml:space="preserve"> </w:t>
      </w:r>
      <w:proofErr w:type="spellStart"/>
      <w:r w:rsidRPr="00F07590">
        <w:rPr>
          <w:rFonts w:cs="Times New Roman"/>
          <w:szCs w:val="24"/>
          <w:lang w:val="en-US"/>
        </w:rPr>
        <w:t>beberapa</w:t>
      </w:r>
      <w:proofErr w:type="spellEnd"/>
      <w:r w:rsidRPr="00F07590">
        <w:rPr>
          <w:rFonts w:cs="Times New Roman"/>
          <w:szCs w:val="24"/>
          <w:lang w:val="en-US"/>
        </w:rPr>
        <w:t xml:space="preserve"> </w:t>
      </w:r>
      <w:proofErr w:type="spellStart"/>
      <w:r w:rsidRPr="00F07590">
        <w:rPr>
          <w:rFonts w:cs="Times New Roman"/>
          <w:szCs w:val="24"/>
          <w:lang w:val="en-US"/>
        </w:rPr>
        <w:t>tahun</w:t>
      </w:r>
      <w:proofErr w:type="spellEnd"/>
      <w:r w:rsidRPr="00F07590">
        <w:rPr>
          <w:rFonts w:cs="Times New Roman"/>
          <w:szCs w:val="24"/>
          <w:lang w:val="en-US"/>
        </w:rPr>
        <w:t xml:space="preserve"> ke depan. </w:t>
      </w:r>
      <w:proofErr w:type="spellStart"/>
      <w:r w:rsidRPr="00F07590">
        <w:rPr>
          <w:rFonts w:cs="Times New Roman"/>
          <w:szCs w:val="24"/>
          <w:lang w:val="en-US"/>
        </w:rPr>
        <w:t>Alasannya</w:t>
      </w:r>
      <w:proofErr w:type="spellEnd"/>
      <w:r w:rsidRPr="00F07590">
        <w:rPr>
          <w:rFonts w:cs="Times New Roman"/>
          <w:szCs w:val="24"/>
          <w:lang w:val="en-US"/>
        </w:rPr>
        <w:t xml:space="preserve">, </w:t>
      </w:r>
      <w:proofErr w:type="spellStart"/>
      <w:r w:rsidRPr="00F07590">
        <w:rPr>
          <w:rFonts w:cs="Times New Roman"/>
          <w:szCs w:val="24"/>
          <w:lang w:val="en-US"/>
        </w:rPr>
        <w:t>karena</w:t>
      </w:r>
      <w:proofErr w:type="spellEnd"/>
      <w:r w:rsidRPr="00F07590">
        <w:rPr>
          <w:rFonts w:cs="Times New Roman"/>
          <w:szCs w:val="24"/>
          <w:lang w:val="en-US"/>
        </w:rPr>
        <w:t xml:space="preserve"> dengan </w:t>
      </w:r>
      <w:proofErr w:type="spellStart"/>
      <w:r w:rsidRPr="00F07590">
        <w:rPr>
          <w:rFonts w:cs="Times New Roman"/>
          <w:szCs w:val="24"/>
          <w:lang w:val="en-US"/>
        </w:rPr>
        <w:t>menggunakan</w:t>
      </w:r>
      <w:proofErr w:type="spellEnd"/>
      <w:r w:rsidRPr="00F07590">
        <w:rPr>
          <w:rFonts w:cs="Times New Roman"/>
          <w:szCs w:val="24"/>
          <w:lang w:val="en-US"/>
        </w:rPr>
        <w:t xml:space="preserve"> </w:t>
      </w:r>
      <w:proofErr w:type="spellStart"/>
      <w:r w:rsidRPr="00F07590">
        <w:rPr>
          <w:rFonts w:cs="Times New Roman"/>
          <w:szCs w:val="24"/>
          <w:lang w:val="en-US"/>
        </w:rPr>
        <w:t>jaringan</w:t>
      </w:r>
      <w:proofErr w:type="spellEnd"/>
      <w:r w:rsidRPr="00F07590">
        <w:rPr>
          <w:rFonts w:cs="Times New Roman"/>
          <w:szCs w:val="24"/>
          <w:lang w:val="en-US"/>
        </w:rPr>
        <w:t xml:space="preserve"> </w:t>
      </w:r>
      <w:proofErr w:type="spellStart"/>
      <w:r w:rsidRPr="00F07590">
        <w:rPr>
          <w:rFonts w:cs="Times New Roman"/>
          <w:szCs w:val="24"/>
          <w:lang w:val="en-US"/>
        </w:rPr>
        <w:t>berupa</w:t>
      </w:r>
      <w:proofErr w:type="spellEnd"/>
      <w:r w:rsidRPr="00F07590">
        <w:rPr>
          <w:rFonts w:cs="Times New Roman"/>
          <w:szCs w:val="24"/>
          <w:lang w:val="en-US"/>
        </w:rPr>
        <w:t xml:space="preserve"> internet, </w:t>
      </w:r>
      <w:proofErr w:type="spellStart"/>
      <w:r w:rsidRPr="00F07590">
        <w:rPr>
          <w:rFonts w:cs="Times New Roman"/>
          <w:szCs w:val="24"/>
          <w:lang w:val="en-US"/>
        </w:rPr>
        <w:t>maka</w:t>
      </w:r>
      <w:proofErr w:type="spellEnd"/>
      <w:r w:rsidRPr="00F07590">
        <w:rPr>
          <w:rFonts w:cs="Times New Roman"/>
          <w:szCs w:val="24"/>
          <w:lang w:val="en-US"/>
        </w:rPr>
        <w:t xml:space="preserve"> </w:t>
      </w:r>
      <w:proofErr w:type="spellStart"/>
      <w:r w:rsidRPr="00F07590">
        <w:rPr>
          <w:rFonts w:cs="Times New Roman"/>
          <w:szCs w:val="24"/>
          <w:lang w:val="en-US"/>
        </w:rPr>
        <w:t>akan</w:t>
      </w:r>
      <w:proofErr w:type="spellEnd"/>
      <w:r w:rsidRPr="00F07590">
        <w:rPr>
          <w:rFonts w:cs="Times New Roman"/>
          <w:szCs w:val="24"/>
          <w:lang w:val="en-US"/>
        </w:rPr>
        <w:t xml:space="preserve"> </w:t>
      </w:r>
      <w:proofErr w:type="spellStart"/>
      <w:r w:rsidRPr="00F07590">
        <w:rPr>
          <w:rFonts w:cs="Times New Roman"/>
          <w:szCs w:val="24"/>
          <w:lang w:val="en-US"/>
        </w:rPr>
        <w:t>mudah</w:t>
      </w:r>
      <w:proofErr w:type="spellEnd"/>
      <w:r w:rsidRPr="00F07590">
        <w:rPr>
          <w:rFonts w:cs="Times New Roman"/>
          <w:szCs w:val="24"/>
          <w:lang w:val="en-US"/>
        </w:rPr>
        <w:t xml:space="preserve"> untuk </w:t>
      </w:r>
      <w:proofErr w:type="spellStart"/>
      <w:r w:rsidRPr="00F07590">
        <w:rPr>
          <w:rFonts w:cs="Times New Roman"/>
          <w:szCs w:val="24"/>
          <w:lang w:val="en-US"/>
        </w:rPr>
        <w:t>mengakses</w:t>
      </w:r>
      <w:proofErr w:type="spellEnd"/>
      <w:r w:rsidRPr="00F07590">
        <w:rPr>
          <w:rFonts w:cs="Times New Roman"/>
          <w:szCs w:val="24"/>
          <w:lang w:val="en-US"/>
        </w:rPr>
        <w:t xml:space="preserve"> dan </w:t>
      </w:r>
      <w:proofErr w:type="spellStart"/>
      <w:r w:rsidRPr="00F07590">
        <w:rPr>
          <w:rFonts w:cs="Times New Roman"/>
          <w:szCs w:val="24"/>
          <w:lang w:val="en-US"/>
        </w:rPr>
        <w:t>mendapatkan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informasi</w:t>
      </w:r>
      <w:proofErr w:type="spellEnd"/>
      <w:r w:rsidRPr="00F07590">
        <w:rPr>
          <w:rFonts w:cs="Times New Roman"/>
          <w:szCs w:val="24"/>
          <w:lang w:val="en-US"/>
        </w:rPr>
        <w:t xml:space="preserve"> yang </w:t>
      </w:r>
      <w:proofErr w:type="spellStart"/>
      <w:r w:rsidRPr="00F07590">
        <w:rPr>
          <w:rFonts w:cs="Times New Roman"/>
          <w:szCs w:val="24"/>
          <w:lang w:val="en-US"/>
        </w:rPr>
        <w:t>dibutuhkan</w:t>
      </w:r>
      <w:proofErr w:type="spellEnd"/>
      <w:r w:rsidRPr="00F07590">
        <w:rPr>
          <w:rFonts w:cs="Times New Roman"/>
          <w:szCs w:val="24"/>
          <w:lang w:val="en-US"/>
        </w:rPr>
        <w:t xml:space="preserve">. Salah </w:t>
      </w:r>
      <w:proofErr w:type="spellStart"/>
      <w:r w:rsidRPr="00F07590">
        <w:rPr>
          <w:rFonts w:cs="Times New Roman"/>
          <w:szCs w:val="24"/>
          <w:lang w:val="en-US"/>
        </w:rPr>
        <w:t>satu</w:t>
      </w:r>
      <w:proofErr w:type="spellEnd"/>
      <w:r w:rsidRPr="00F07590">
        <w:rPr>
          <w:rFonts w:cs="Times New Roman"/>
          <w:szCs w:val="24"/>
          <w:lang w:val="en-US"/>
        </w:rPr>
        <w:t xml:space="preserve"> </w:t>
      </w:r>
      <w:proofErr w:type="spellStart"/>
      <w:r w:rsidR="003B4DC4" w:rsidRPr="00F07590">
        <w:rPr>
          <w:rFonts w:cs="Times New Roman"/>
          <w:szCs w:val="24"/>
          <w:lang w:val="en-US"/>
        </w:rPr>
        <w:t>sumber</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informasi</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tersebut</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bisa</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dari</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sebuah</w:t>
      </w:r>
      <w:proofErr w:type="spellEnd"/>
      <w:r w:rsidR="003B4DC4" w:rsidRPr="00F07590">
        <w:rPr>
          <w:rFonts w:cs="Times New Roman"/>
          <w:szCs w:val="24"/>
          <w:lang w:val="en-US"/>
        </w:rPr>
        <w:t xml:space="preserve"> website.</w:t>
      </w:r>
    </w:p>
    <w:p w14:paraId="42231130" w14:textId="77777777" w:rsidR="00117A06" w:rsidRPr="00F07590" w:rsidRDefault="003B4DC4" w:rsidP="00F07590">
      <w:pPr>
        <w:spacing w:line="360" w:lineRule="auto"/>
        <w:ind w:firstLine="550"/>
        <w:jc w:val="both"/>
        <w:rPr>
          <w:rFonts w:cs="Times New Roman"/>
          <w:szCs w:val="24"/>
          <w:lang w:val="en-US"/>
        </w:rPr>
      </w:pPr>
      <w:r w:rsidRPr="00F07590">
        <w:rPr>
          <w:rFonts w:cs="Times New Roman"/>
          <w:szCs w:val="24"/>
          <w:lang w:val="en-US"/>
        </w:rPr>
        <w:t xml:space="preserve">Website sudah </w:t>
      </w:r>
      <w:proofErr w:type="spellStart"/>
      <w:r w:rsidRPr="00F07590">
        <w:rPr>
          <w:rFonts w:cs="Times New Roman"/>
          <w:szCs w:val="24"/>
          <w:lang w:val="en-US"/>
        </w:rPr>
        <w:t>seperti</w:t>
      </w:r>
      <w:proofErr w:type="spellEnd"/>
      <w:r w:rsidRPr="00F07590">
        <w:rPr>
          <w:rFonts w:cs="Times New Roman"/>
          <w:szCs w:val="24"/>
          <w:lang w:val="en-US"/>
        </w:rPr>
        <w:t xml:space="preserve"> </w:t>
      </w:r>
      <w:proofErr w:type="spellStart"/>
      <w:r w:rsidRPr="00F07590">
        <w:rPr>
          <w:rFonts w:cs="Times New Roman"/>
          <w:szCs w:val="24"/>
          <w:lang w:val="en-US"/>
        </w:rPr>
        <w:t>cetakan</w:t>
      </w:r>
      <w:proofErr w:type="spellEnd"/>
      <w:r w:rsidRPr="00F07590">
        <w:rPr>
          <w:rFonts w:cs="Times New Roman"/>
          <w:szCs w:val="24"/>
          <w:lang w:val="en-US"/>
        </w:rPr>
        <w:t xml:space="preserve"> atau </w:t>
      </w:r>
      <w:proofErr w:type="spellStart"/>
      <w:r w:rsidRPr="00F07590">
        <w:rPr>
          <w:rFonts w:cs="Times New Roman"/>
          <w:szCs w:val="24"/>
          <w:lang w:val="en-US"/>
        </w:rPr>
        <w:t>majalah</w:t>
      </w:r>
      <w:proofErr w:type="spellEnd"/>
      <w:r w:rsidRPr="00F07590">
        <w:rPr>
          <w:rFonts w:cs="Times New Roman"/>
          <w:szCs w:val="24"/>
          <w:lang w:val="en-US"/>
        </w:rPr>
        <w:t xml:space="preserve"> online yang </w:t>
      </w:r>
      <w:proofErr w:type="spellStart"/>
      <w:r w:rsidRPr="00F07590">
        <w:rPr>
          <w:rFonts w:cs="Times New Roman"/>
          <w:szCs w:val="24"/>
          <w:lang w:val="en-US"/>
        </w:rPr>
        <w:t>diciptakan</w:t>
      </w:r>
      <w:proofErr w:type="spellEnd"/>
      <w:r w:rsidRPr="00F07590">
        <w:rPr>
          <w:rFonts w:cs="Times New Roman"/>
          <w:szCs w:val="24"/>
          <w:lang w:val="en-US"/>
        </w:rPr>
        <w:t xml:space="preserve"> untuk </w:t>
      </w:r>
      <w:proofErr w:type="spellStart"/>
      <w:r w:rsidRPr="00F07590">
        <w:rPr>
          <w:rFonts w:cs="Times New Roman"/>
          <w:szCs w:val="24"/>
          <w:lang w:val="en-US"/>
        </w:rPr>
        <w:t>menampilkan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informasi</w:t>
      </w:r>
      <w:proofErr w:type="spellEnd"/>
      <w:r w:rsidRPr="00F07590">
        <w:rPr>
          <w:rFonts w:cs="Times New Roman"/>
          <w:szCs w:val="24"/>
          <w:lang w:val="en-US"/>
        </w:rPr>
        <w:t xml:space="preserve">, baik itu </w:t>
      </w:r>
      <w:proofErr w:type="spellStart"/>
      <w:r w:rsidRPr="00F07590">
        <w:rPr>
          <w:rFonts w:cs="Times New Roman"/>
          <w:szCs w:val="24"/>
          <w:lang w:val="en-US"/>
        </w:rPr>
        <w:t>sebagai</w:t>
      </w:r>
      <w:proofErr w:type="spellEnd"/>
      <w:r w:rsidRPr="00F07590">
        <w:rPr>
          <w:rFonts w:cs="Times New Roman"/>
          <w:szCs w:val="24"/>
          <w:lang w:val="en-US"/>
        </w:rPr>
        <w:t xml:space="preserve"> </w:t>
      </w:r>
      <w:proofErr w:type="spellStart"/>
      <w:r w:rsidRPr="00F07590">
        <w:rPr>
          <w:rFonts w:cs="Times New Roman"/>
          <w:szCs w:val="24"/>
          <w:lang w:val="en-US"/>
        </w:rPr>
        <w:t>penunjang</w:t>
      </w:r>
      <w:proofErr w:type="spellEnd"/>
      <w:r w:rsidRPr="00F07590">
        <w:rPr>
          <w:rFonts w:cs="Times New Roman"/>
          <w:szCs w:val="24"/>
          <w:lang w:val="en-US"/>
        </w:rPr>
        <w:t xml:space="preserve"> </w:t>
      </w:r>
      <w:proofErr w:type="spellStart"/>
      <w:r w:rsidRPr="00F07590">
        <w:rPr>
          <w:rFonts w:cs="Times New Roman"/>
          <w:szCs w:val="24"/>
          <w:lang w:val="en-US"/>
        </w:rPr>
        <w:t>pembelajaran</w:t>
      </w:r>
      <w:proofErr w:type="spellEnd"/>
      <w:r w:rsidRPr="00F07590">
        <w:rPr>
          <w:rFonts w:cs="Times New Roman"/>
          <w:szCs w:val="24"/>
          <w:lang w:val="en-US"/>
        </w:rPr>
        <w:t xml:space="preserve"> </w:t>
      </w:r>
      <w:proofErr w:type="spellStart"/>
      <w:r w:rsidRPr="00F07590">
        <w:rPr>
          <w:rFonts w:cs="Times New Roman"/>
          <w:szCs w:val="24"/>
          <w:lang w:val="en-US"/>
        </w:rPr>
        <w:t>hingga</w:t>
      </w:r>
      <w:proofErr w:type="spellEnd"/>
      <w:r w:rsidRPr="00F07590">
        <w:rPr>
          <w:rFonts w:cs="Times New Roman"/>
          <w:szCs w:val="24"/>
          <w:lang w:val="en-US"/>
        </w:rPr>
        <w:t xml:space="preserve"> untuk </w:t>
      </w:r>
      <w:proofErr w:type="spellStart"/>
      <w:r w:rsidRPr="00F07590">
        <w:rPr>
          <w:rFonts w:cs="Times New Roman"/>
          <w:szCs w:val="24"/>
          <w:lang w:val="en-US"/>
        </w:rPr>
        <w:t>keperluan</w:t>
      </w:r>
      <w:proofErr w:type="spellEnd"/>
      <w:r w:rsidRPr="00F07590">
        <w:rPr>
          <w:rFonts w:cs="Times New Roman"/>
          <w:szCs w:val="24"/>
          <w:lang w:val="en-US"/>
        </w:rPr>
        <w:t xml:space="preserve"> </w:t>
      </w:r>
      <w:proofErr w:type="spellStart"/>
      <w:r w:rsidRPr="00F07590">
        <w:rPr>
          <w:rFonts w:cs="Times New Roman"/>
          <w:szCs w:val="24"/>
          <w:lang w:val="en-US"/>
        </w:rPr>
        <w:t>bisnis</w:t>
      </w:r>
      <w:proofErr w:type="spellEnd"/>
      <w:r w:rsidRPr="00F07590">
        <w:rPr>
          <w:rFonts w:cs="Times New Roman"/>
          <w:szCs w:val="24"/>
          <w:lang w:val="en-US"/>
        </w:rPr>
        <w:t xml:space="preserve">. Website </w:t>
      </w:r>
      <w:proofErr w:type="spellStart"/>
      <w:r w:rsidRPr="00F07590">
        <w:rPr>
          <w:rFonts w:cs="Times New Roman"/>
          <w:szCs w:val="24"/>
          <w:lang w:val="en-US"/>
        </w:rPr>
        <w:t>memiliki</w:t>
      </w:r>
      <w:proofErr w:type="spellEnd"/>
      <w:r w:rsidRPr="00F07590">
        <w:rPr>
          <w:rFonts w:cs="Times New Roman"/>
          <w:szCs w:val="24"/>
          <w:lang w:val="en-US"/>
        </w:rPr>
        <w:t xml:space="preserve"> </w:t>
      </w:r>
      <w:proofErr w:type="spellStart"/>
      <w:r w:rsidRPr="00F07590">
        <w:rPr>
          <w:rFonts w:cs="Times New Roman"/>
          <w:szCs w:val="24"/>
          <w:lang w:val="en-US"/>
        </w:rPr>
        <w:t>fungsi</w:t>
      </w:r>
      <w:proofErr w:type="spellEnd"/>
      <w:r w:rsidR="00117A06" w:rsidRPr="00F07590">
        <w:rPr>
          <w:rFonts w:cs="Times New Roman"/>
          <w:szCs w:val="24"/>
          <w:lang w:val="en-US"/>
        </w:rPr>
        <w:t xml:space="preserve"> dan</w:t>
      </w:r>
      <w:r w:rsidRPr="00F07590">
        <w:rPr>
          <w:rFonts w:cs="Times New Roman"/>
          <w:szCs w:val="24"/>
          <w:lang w:val="en-US"/>
        </w:rPr>
        <w:t xml:space="preserve"> di </w:t>
      </w:r>
      <w:proofErr w:type="spellStart"/>
      <w:r w:rsidRPr="00F07590">
        <w:rPr>
          <w:rFonts w:cs="Times New Roman"/>
          <w:szCs w:val="24"/>
          <w:lang w:val="en-US"/>
        </w:rPr>
        <w:t>tiap-tiap</w:t>
      </w:r>
      <w:proofErr w:type="spellEnd"/>
      <w:r w:rsidRPr="00F07590">
        <w:rPr>
          <w:rFonts w:cs="Times New Roman"/>
          <w:szCs w:val="24"/>
          <w:lang w:val="en-US"/>
        </w:rPr>
        <w:t xml:space="preserve"> </w:t>
      </w:r>
      <w:proofErr w:type="spellStart"/>
      <w:r w:rsidRPr="00F07590">
        <w:rPr>
          <w:rFonts w:cs="Times New Roman"/>
          <w:szCs w:val="24"/>
          <w:lang w:val="en-US"/>
        </w:rPr>
        <w:t>bidang</w:t>
      </w:r>
      <w:proofErr w:type="spellEnd"/>
      <w:r w:rsidRPr="00F07590">
        <w:rPr>
          <w:rFonts w:cs="Times New Roman"/>
          <w:szCs w:val="24"/>
          <w:lang w:val="en-US"/>
        </w:rPr>
        <w:t xml:space="preserve"> </w:t>
      </w:r>
      <w:proofErr w:type="spellStart"/>
      <w:r w:rsidRPr="00F07590">
        <w:rPr>
          <w:rFonts w:cs="Times New Roman"/>
          <w:szCs w:val="24"/>
          <w:lang w:val="en-US"/>
        </w:rPr>
        <w:t>kehidupan</w:t>
      </w:r>
      <w:proofErr w:type="spellEnd"/>
      <w:r w:rsidRPr="00F07590">
        <w:rPr>
          <w:rFonts w:cs="Times New Roman"/>
          <w:szCs w:val="24"/>
          <w:lang w:val="en-US"/>
        </w:rPr>
        <w:t xml:space="preserve">. Oleh </w:t>
      </w:r>
      <w:proofErr w:type="spellStart"/>
      <w:r w:rsidRPr="00F07590">
        <w:rPr>
          <w:rFonts w:cs="Times New Roman"/>
          <w:szCs w:val="24"/>
          <w:lang w:val="en-US"/>
        </w:rPr>
        <w:t>karena</w:t>
      </w:r>
      <w:proofErr w:type="spellEnd"/>
      <w:r w:rsidRPr="00F07590">
        <w:rPr>
          <w:rFonts w:cs="Times New Roman"/>
          <w:szCs w:val="24"/>
          <w:lang w:val="en-US"/>
        </w:rPr>
        <w:t xml:space="preserve"> itu, </w:t>
      </w:r>
      <w:proofErr w:type="spellStart"/>
      <w:r w:rsidRPr="00F07590">
        <w:rPr>
          <w:rFonts w:cs="Times New Roman"/>
          <w:szCs w:val="24"/>
          <w:lang w:val="en-US"/>
        </w:rPr>
        <w:t>akan</w:t>
      </w:r>
      <w:proofErr w:type="spellEnd"/>
      <w:r w:rsidRPr="00F07590">
        <w:rPr>
          <w:rFonts w:cs="Times New Roman"/>
          <w:szCs w:val="24"/>
          <w:lang w:val="en-US"/>
        </w:rPr>
        <w:t xml:space="preserve"> sangat </w:t>
      </w:r>
      <w:proofErr w:type="spellStart"/>
      <w:r w:rsidRPr="00F07590">
        <w:rPr>
          <w:rFonts w:cs="Times New Roman"/>
          <w:szCs w:val="24"/>
          <w:lang w:val="en-US"/>
        </w:rPr>
        <w:t>menguntungkan</w:t>
      </w:r>
      <w:proofErr w:type="spellEnd"/>
      <w:r w:rsidRPr="00F07590">
        <w:rPr>
          <w:rFonts w:cs="Times New Roman"/>
          <w:szCs w:val="24"/>
          <w:lang w:val="en-US"/>
        </w:rPr>
        <w:t xml:space="preserve"> </w:t>
      </w:r>
      <w:proofErr w:type="spellStart"/>
      <w:r w:rsidRPr="00F07590">
        <w:rPr>
          <w:rFonts w:cs="Times New Roman"/>
          <w:szCs w:val="24"/>
          <w:lang w:val="en-US"/>
        </w:rPr>
        <w:t>jika</w:t>
      </w:r>
      <w:proofErr w:type="spellEnd"/>
      <w:r w:rsidRPr="00F07590">
        <w:rPr>
          <w:rFonts w:cs="Times New Roman"/>
          <w:szCs w:val="24"/>
          <w:lang w:val="en-US"/>
        </w:rPr>
        <w:t xml:space="preserve"> </w:t>
      </w:r>
      <w:proofErr w:type="spellStart"/>
      <w:r w:rsidRPr="00F07590">
        <w:rPr>
          <w:rFonts w:cs="Times New Roman"/>
          <w:szCs w:val="24"/>
          <w:lang w:val="en-US"/>
        </w:rPr>
        <w:t>dapat</w:t>
      </w:r>
      <w:proofErr w:type="spellEnd"/>
      <w:r w:rsidRPr="00F07590">
        <w:rPr>
          <w:rFonts w:cs="Times New Roman"/>
          <w:szCs w:val="24"/>
          <w:lang w:val="en-US"/>
        </w:rPr>
        <w:t xml:space="preserve"> </w:t>
      </w:r>
      <w:proofErr w:type="spellStart"/>
      <w:r w:rsidRPr="00F07590">
        <w:rPr>
          <w:rFonts w:cs="Times New Roman"/>
          <w:szCs w:val="24"/>
          <w:lang w:val="en-US"/>
        </w:rPr>
        <w:t>menguasai</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w:t>
      </w:r>
      <w:r w:rsidR="00117A06" w:rsidRPr="00F07590">
        <w:rPr>
          <w:rFonts w:cs="Times New Roman"/>
          <w:szCs w:val="24"/>
          <w:lang w:val="en-US"/>
        </w:rPr>
        <w:t xml:space="preserve"> yang sangat </w:t>
      </w:r>
      <w:proofErr w:type="spellStart"/>
      <w:r w:rsidR="00117A06" w:rsidRPr="00F07590">
        <w:rPr>
          <w:rFonts w:cs="Times New Roman"/>
          <w:szCs w:val="24"/>
          <w:lang w:val="en-US"/>
        </w:rPr>
        <w:t>menguntungkan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hingga</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beberapa</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tahun</w:t>
      </w:r>
      <w:proofErr w:type="spellEnd"/>
      <w:r w:rsidR="00117A06" w:rsidRPr="00F07590">
        <w:rPr>
          <w:rFonts w:cs="Times New Roman"/>
          <w:szCs w:val="24"/>
          <w:lang w:val="en-US"/>
        </w:rPr>
        <w:t xml:space="preserve"> ke depan.</w:t>
      </w:r>
    </w:p>
    <w:p w14:paraId="0A3A4317" w14:textId="0F0807E2" w:rsidR="00EF5CAB" w:rsidRPr="00F07590" w:rsidRDefault="00117A06" w:rsidP="00F07590">
      <w:pPr>
        <w:spacing w:line="360" w:lineRule="auto"/>
        <w:ind w:firstLine="550"/>
        <w:jc w:val="both"/>
        <w:rPr>
          <w:rFonts w:cs="Times New Roman"/>
          <w:szCs w:val="24"/>
          <w:lang w:val="en-US"/>
        </w:rPr>
      </w:pPr>
      <w:r w:rsidRPr="00F07590">
        <w:rPr>
          <w:rFonts w:cs="Times New Roman"/>
          <w:szCs w:val="24"/>
          <w:lang w:val="en-US"/>
        </w:rPr>
        <w:t xml:space="preserve">Untuk </w:t>
      </w:r>
      <w:proofErr w:type="spellStart"/>
      <w:r w:rsidRPr="00F07590">
        <w:rPr>
          <w:rFonts w:cs="Times New Roman"/>
          <w:szCs w:val="24"/>
          <w:lang w:val="en-US"/>
        </w:rPr>
        <w:t>melakukan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 </w:t>
      </w:r>
      <w:proofErr w:type="spellStart"/>
      <w:r w:rsidRPr="00F07590">
        <w:rPr>
          <w:rFonts w:cs="Times New Roman"/>
          <w:szCs w:val="24"/>
          <w:lang w:val="en-US"/>
        </w:rPr>
        <w:t>maka</w:t>
      </w:r>
      <w:proofErr w:type="spellEnd"/>
      <w:r w:rsidRPr="00F07590">
        <w:rPr>
          <w:rFonts w:cs="Times New Roman"/>
          <w:szCs w:val="24"/>
          <w:lang w:val="en-US"/>
        </w:rPr>
        <w:t xml:space="preserve"> </w:t>
      </w:r>
      <w:proofErr w:type="spellStart"/>
      <w:r w:rsidRPr="00F07590">
        <w:rPr>
          <w:rFonts w:cs="Times New Roman"/>
          <w:szCs w:val="24"/>
          <w:lang w:val="en-US"/>
        </w:rPr>
        <w:t>dibutuhkan</w:t>
      </w:r>
      <w:proofErr w:type="spellEnd"/>
      <w:r w:rsidRPr="00F07590">
        <w:rPr>
          <w:rFonts w:cs="Times New Roman"/>
          <w:szCs w:val="24"/>
          <w:lang w:val="en-US"/>
        </w:rPr>
        <w:t xml:space="preserve"> code editor atau software untuk </w:t>
      </w:r>
      <w:proofErr w:type="spellStart"/>
      <w:r w:rsidRPr="00F07590">
        <w:rPr>
          <w:rFonts w:cs="Times New Roman"/>
          <w:szCs w:val="24"/>
          <w:lang w:val="en-US"/>
        </w:rPr>
        <w:t>penunjangnya</w:t>
      </w:r>
      <w:proofErr w:type="spellEnd"/>
      <w:r w:rsidRPr="00F07590">
        <w:rPr>
          <w:rFonts w:cs="Times New Roman"/>
          <w:szCs w:val="24"/>
          <w:lang w:val="en-US"/>
        </w:rPr>
        <w:t xml:space="preserve">. Code editor ini </w:t>
      </w:r>
      <w:proofErr w:type="spellStart"/>
      <w:r w:rsidRPr="00F07590">
        <w:rPr>
          <w:rFonts w:cs="Times New Roman"/>
          <w:szCs w:val="24"/>
          <w:lang w:val="en-US"/>
        </w:rPr>
        <w:t>bisa</w:t>
      </w:r>
      <w:proofErr w:type="spellEnd"/>
      <w:r w:rsidRPr="00F07590">
        <w:rPr>
          <w:rFonts w:cs="Times New Roman"/>
          <w:szCs w:val="24"/>
          <w:lang w:val="en-US"/>
        </w:rPr>
        <w:t xml:space="preserve"> </w:t>
      </w:r>
      <w:proofErr w:type="spellStart"/>
      <w:r w:rsidRPr="00F07590">
        <w:rPr>
          <w:rFonts w:cs="Times New Roman"/>
          <w:szCs w:val="24"/>
          <w:lang w:val="en-US"/>
        </w:rPr>
        <w:t>seperti</w:t>
      </w:r>
      <w:proofErr w:type="spellEnd"/>
      <w:r w:rsidRPr="00F07590">
        <w:rPr>
          <w:rFonts w:cs="Times New Roman"/>
          <w:szCs w:val="24"/>
          <w:lang w:val="en-US"/>
        </w:rPr>
        <w:t xml:space="preserve"> Visual Studio Code, Sublime, dan lain-lain. </w:t>
      </w:r>
      <w:proofErr w:type="spellStart"/>
      <w:r w:rsidRPr="00F07590">
        <w:rPr>
          <w:rFonts w:cs="Times New Roman"/>
          <w:szCs w:val="24"/>
          <w:lang w:val="en-US"/>
        </w:rPr>
        <w:t>Kemudian</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 juga </w:t>
      </w:r>
      <w:proofErr w:type="spellStart"/>
      <w:r w:rsidRPr="00F07590">
        <w:rPr>
          <w:rFonts w:cs="Times New Roman"/>
          <w:szCs w:val="24"/>
          <w:lang w:val="en-US"/>
        </w:rPr>
        <w:t>membutuhkan</w:t>
      </w:r>
      <w:proofErr w:type="spellEnd"/>
      <w:r w:rsidRPr="00F07590">
        <w:rPr>
          <w:rFonts w:cs="Times New Roman"/>
          <w:szCs w:val="24"/>
          <w:lang w:val="en-US"/>
        </w:rPr>
        <w:t xml:space="preserve"> </w:t>
      </w:r>
      <w:proofErr w:type="spellStart"/>
      <w:r w:rsidRPr="00F07590">
        <w:rPr>
          <w:rFonts w:cs="Times New Roman"/>
          <w:szCs w:val="24"/>
          <w:lang w:val="en-US"/>
        </w:rPr>
        <w:t>bahasa</w:t>
      </w:r>
      <w:proofErr w:type="spellEnd"/>
      <w:r w:rsidRPr="00F07590">
        <w:rPr>
          <w:rFonts w:cs="Times New Roman"/>
          <w:szCs w:val="24"/>
          <w:lang w:val="en-US"/>
        </w:rPr>
        <w:t xml:space="preserve"> markup </w:t>
      </w:r>
      <w:proofErr w:type="spellStart"/>
      <w:r w:rsidRPr="00F07590">
        <w:rPr>
          <w:rFonts w:cs="Times New Roman"/>
          <w:szCs w:val="24"/>
          <w:lang w:val="en-US"/>
        </w:rPr>
        <w:t>yaitu</w:t>
      </w:r>
      <w:proofErr w:type="spellEnd"/>
      <w:r w:rsidRPr="00F07590">
        <w:rPr>
          <w:rFonts w:cs="Times New Roman"/>
          <w:szCs w:val="24"/>
          <w:lang w:val="en-US"/>
        </w:rPr>
        <w:t xml:space="preserve"> HTML. </w:t>
      </w:r>
      <w:proofErr w:type="spellStart"/>
      <w:r w:rsidRPr="00F07590">
        <w:rPr>
          <w:rFonts w:cs="Times New Roman"/>
          <w:szCs w:val="24"/>
          <w:lang w:val="en-US"/>
        </w:rPr>
        <w:t>Berikut</w:t>
      </w:r>
      <w:proofErr w:type="spellEnd"/>
      <w:r w:rsidRPr="00F07590">
        <w:rPr>
          <w:rFonts w:cs="Times New Roman"/>
          <w:szCs w:val="24"/>
          <w:lang w:val="en-US"/>
        </w:rPr>
        <w:t xml:space="preserve"> ini </w:t>
      </w:r>
      <w:proofErr w:type="spellStart"/>
      <w:r w:rsidRPr="00F07590">
        <w:rPr>
          <w:rFonts w:cs="Times New Roman"/>
          <w:szCs w:val="24"/>
          <w:lang w:val="en-US"/>
        </w:rPr>
        <w:t>adalah</w:t>
      </w:r>
      <w:proofErr w:type="spellEnd"/>
      <w:r w:rsidRPr="00F07590">
        <w:rPr>
          <w:rFonts w:cs="Times New Roman"/>
          <w:szCs w:val="24"/>
          <w:lang w:val="en-US"/>
        </w:rPr>
        <w:t xml:space="preserve"> </w:t>
      </w:r>
      <w:proofErr w:type="spellStart"/>
      <w:r w:rsidRPr="00F07590">
        <w:rPr>
          <w:rFonts w:cs="Times New Roman"/>
          <w:szCs w:val="24"/>
          <w:lang w:val="en-US"/>
        </w:rPr>
        <w:t>penjelasan</w:t>
      </w:r>
      <w:proofErr w:type="spellEnd"/>
      <w:r w:rsidRPr="00F07590">
        <w:rPr>
          <w:rFonts w:cs="Times New Roman"/>
          <w:szCs w:val="24"/>
          <w:lang w:val="en-US"/>
        </w:rPr>
        <w:t xml:space="preserve"> </w:t>
      </w:r>
      <w:proofErr w:type="spellStart"/>
      <w:r w:rsidRPr="00F07590">
        <w:rPr>
          <w:rFonts w:cs="Times New Roman"/>
          <w:szCs w:val="24"/>
          <w:lang w:val="en-US"/>
        </w:rPr>
        <w:t>terkait</w:t>
      </w:r>
      <w:proofErr w:type="spellEnd"/>
      <w:r w:rsidRPr="00F07590">
        <w:rPr>
          <w:rFonts w:cs="Times New Roman"/>
          <w:szCs w:val="24"/>
          <w:lang w:val="en-US"/>
        </w:rPr>
        <w:t xml:space="preserve"> HTML, </w:t>
      </w:r>
      <w:proofErr w:type="spellStart"/>
      <w:r w:rsidRPr="00F07590">
        <w:rPr>
          <w:rFonts w:cs="Times New Roman"/>
          <w:szCs w:val="24"/>
          <w:lang w:val="en-US"/>
        </w:rPr>
        <w:t>mulai</w:t>
      </w:r>
      <w:proofErr w:type="spellEnd"/>
      <w:r w:rsidRPr="00F07590">
        <w:rPr>
          <w:rFonts w:cs="Times New Roman"/>
          <w:szCs w:val="24"/>
          <w:lang w:val="en-US"/>
        </w:rPr>
        <w:t xml:space="preserve"> </w:t>
      </w:r>
      <w:proofErr w:type="spellStart"/>
      <w:r w:rsidRPr="00F07590">
        <w:rPr>
          <w:rFonts w:cs="Times New Roman"/>
          <w:szCs w:val="24"/>
          <w:lang w:val="en-US"/>
        </w:rPr>
        <w:t>dari</w:t>
      </w:r>
      <w:proofErr w:type="spellEnd"/>
      <w:r w:rsidRPr="00F07590">
        <w:rPr>
          <w:rFonts w:cs="Times New Roman"/>
          <w:szCs w:val="24"/>
          <w:lang w:val="en-US"/>
        </w:rPr>
        <w:t xml:space="preserve"> </w:t>
      </w:r>
      <w:proofErr w:type="spellStart"/>
      <w:r w:rsidRPr="00F07590">
        <w:rPr>
          <w:rFonts w:cs="Times New Roman"/>
          <w:szCs w:val="24"/>
          <w:lang w:val="en-US"/>
        </w:rPr>
        <w:t>pengertian</w:t>
      </w:r>
      <w:proofErr w:type="spellEnd"/>
      <w:r w:rsidRPr="00F07590">
        <w:rPr>
          <w:rFonts w:cs="Times New Roman"/>
          <w:szCs w:val="24"/>
          <w:lang w:val="en-US"/>
        </w:rPr>
        <w:t xml:space="preserve">, </w:t>
      </w:r>
      <w:proofErr w:type="spellStart"/>
      <w:r w:rsidRPr="00F07590">
        <w:rPr>
          <w:rFonts w:cs="Times New Roman"/>
          <w:szCs w:val="24"/>
          <w:lang w:val="en-US"/>
        </w:rPr>
        <w:t>struktur</w:t>
      </w:r>
      <w:proofErr w:type="spellEnd"/>
      <w:r w:rsidRPr="00F07590">
        <w:rPr>
          <w:rFonts w:cs="Times New Roman"/>
          <w:szCs w:val="24"/>
          <w:lang w:val="en-US"/>
        </w:rPr>
        <w:t xml:space="preserve">, </w:t>
      </w:r>
      <w:proofErr w:type="spellStart"/>
      <w:r w:rsidRPr="00F07590">
        <w:rPr>
          <w:rFonts w:cs="Times New Roman"/>
          <w:szCs w:val="24"/>
          <w:lang w:val="en-US"/>
        </w:rPr>
        <w:t>hingga</w:t>
      </w:r>
      <w:proofErr w:type="spellEnd"/>
      <w:r w:rsidRPr="00F07590">
        <w:rPr>
          <w:rFonts w:cs="Times New Roman"/>
          <w:szCs w:val="24"/>
          <w:lang w:val="en-US"/>
        </w:rPr>
        <w:t xml:space="preserve"> tag atau </w:t>
      </w:r>
      <w:proofErr w:type="spellStart"/>
      <w:r w:rsidRPr="00F07590">
        <w:rPr>
          <w:rFonts w:cs="Times New Roman"/>
          <w:szCs w:val="24"/>
          <w:lang w:val="en-US"/>
        </w:rPr>
        <w:t>elemen</w:t>
      </w:r>
      <w:proofErr w:type="spellEnd"/>
      <w:r w:rsidRPr="00F07590">
        <w:rPr>
          <w:rFonts w:cs="Times New Roman"/>
          <w:szCs w:val="24"/>
          <w:lang w:val="en-US"/>
        </w:rPr>
        <w:t xml:space="preserve"> </w:t>
      </w:r>
      <w:proofErr w:type="spellStart"/>
      <w:r w:rsidRPr="00F07590">
        <w:rPr>
          <w:rFonts w:cs="Times New Roman"/>
          <w:szCs w:val="24"/>
          <w:lang w:val="en-US"/>
        </w:rPr>
        <w:t>dalam</w:t>
      </w:r>
      <w:proofErr w:type="spellEnd"/>
      <w:r w:rsidRPr="00F07590">
        <w:rPr>
          <w:rFonts w:cs="Times New Roman"/>
          <w:szCs w:val="24"/>
          <w:lang w:val="en-US"/>
        </w:rPr>
        <w:t xml:space="preserve"> HTML.</w:t>
      </w:r>
    </w:p>
    <w:p w14:paraId="782C7C87" w14:textId="77777777" w:rsidR="00EF5CAB" w:rsidRPr="00F07590" w:rsidRDefault="00225DFF"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Tujuan</w:t>
      </w:r>
    </w:p>
    <w:p w14:paraId="1BBD29B4" w14:textId="2099EA10" w:rsidR="00EF5CAB" w:rsidRPr="00F07590" w:rsidRDefault="00225DFF" w:rsidP="00F07590">
      <w:pPr>
        <w:pStyle w:val="ListParagraph"/>
        <w:numPr>
          <w:ilvl w:val="0"/>
          <w:numId w:val="7"/>
        </w:numPr>
        <w:spacing w:after="0" w:line="360" w:lineRule="auto"/>
        <w:ind w:left="880"/>
        <w:jc w:val="both"/>
        <w:rPr>
          <w:rFonts w:cs="Times New Roman"/>
          <w:szCs w:val="24"/>
        </w:rPr>
      </w:pPr>
      <w:r w:rsidRPr="00F07590">
        <w:rPr>
          <w:rFonts w:cs="Times New Roman"/>
          <w:szCs w:val="24"/>
        </w:rPr>
        <w:t xml:space="preserve">Mampu </w:t>
      </w:r>
      <w:proofErr w:type="spellStart"/>
      <w:r w:rsidR="00117A06" w:rsidRPr="00F07590">
        <w:rPr>
          <w:rFonts w:cs="Times New Roman"/>
          <w:szCs w:val="24"/>
          <w:lang w:val="en-US"/>
        </w:rPr>
        <w:t>menjelaskan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pengertian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struktur</w:t>
      </w:r>
      <w:proofErr w:type="spellEnd"/>
      <w:r w:rsidR="00117A06" w:rsidRPr="00F07590">
        <w:rPr>
          <w:rFonts w:cs="Times New Roman"/>
          <w:szCs w:val="24"/>
          <w:lang w:val="en-US"/>
        </w:rPr>
        <w:t xml:space="preserve"> data, tag-tag HTML, dan </w:t>
      </w:r>
      <w:proofErr w:type="spellStart"/>
      <w:r w:rsidR="00117A06" w:rsidRPr="00F07590">
        <w:rPr>
          <w:rFonts w:cs="Times New Roman"/>
          <w:szCs w:val="24"/>
          <w:lang w:val="en-US"/>
        </w:rPr>
        <w:t>membuat</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aplikasi</w:t>
      </w:r>
      <w:proofErr w:type="spellEnd"/>
      <w:r w:rsidR="00117A06" w:rsidRPr="00F07590">
        <w:rPr>
          <w:rFonts w:cs="Times New Roman"/>
          <w:szCs w:val="24"/>
          <w:lang w:val="en-US"/>
        </w:rPr>
        <w:t xml:space="preserve"> dengan </w:t>
      </w:r>
      <w:proofErr w:type="spellStart"/>
      <w:r w:rsidR="00117A06" w:rsidRPr="00F07590">
        <w:rPr>
          <w:rFonts w:cs="Times New Roman"/>
          <w:szCs w:val="24"/>
          <w:lang w:val="en-US"/>
        </w:rPr>
        <w:t>perintah-perintah</w:t>
      </w:r>
      <w:proofErr w:type="spellEnd"/>
      <w:r w:rsidR="00117A06" w:rsidRPr="00F07590">
        <w:rPr>
          <w:rFonts w:cs="Times New Roman"/>
          <w:szCs w:val="24"/>
          <w:lang w:val="en-US"/>
        </w:rPr>
        <w:t xml:space="preserve"> HTML</w:t>
      </w:r>
    </w:p>
    <w:p w14:paraId="42F592B1" w14:textId="77777777" w:rsidR="00EF5CAB" w:rsidRPr="00F07590" w:rsidRDefault="00225DFF" w:rsidP="00F07590">
      <w:pPr>
        <w:pStyle w:val="ListParagraph"/>
        <w:spacing w:after="0" w:line="360" w:lineRule="auto"/>
        <w:ind w:left="360"/>
        <w:jc w:val="both"/>
        <w:rPr>
          <w:rFonts w:cs="Times New Roman"/>
          <w:szCs w:val="24"/>
        </w:rPr>
      </w:pPr>
      <w:r w:rsidRPr="00F07590">
        <w:rPr>
          <w:rFonts w:cs="Times New Roman"/>
          <w:b/>
          <w:bCs/>
          <w:szCs w:val="24"/>
        </w:rPr>
        <w:br w:type="page"/>
      </w:r>
    </w:p>
    <w:p w14:paraId="1CFD86FA" w14:textId="119FF8C4" w:rsidR="00EF5CAB" w:rsidRPr="00F07590" w:rsidRDefault="00225DFF" w:rsidP="00F07590">
      <w:pPr>
        <w:pStyle w:val="Heading1"/>
        <w:spacing w:before="0" w:line="360" w:lineRule="auto"/>
        <w:rPr>
          <w:rFonts w:cs="Times New Roman"/>
          <w:b/>
          <w:bCs/>
          <w:sz w:val="24"/>
          <w:szCs w:val="24"/>
        </w:rPr>
      </w:pPr>
      <w:r w:rsidRPr="00F07590">
        <w:rPr>
          <w:rFonts w:cs="Times New Roman"/>
          <w:b/>
          <w:bCs/>
          <w:sz w:val="24"/>
          <w:szCs w:val="24"/>
        </w:rPr>
        <w:lastRenderedPageBreak/>
        <w:t xml:space="preserve">BAB II </w:t>
      </w:r>
      <w:r w:rsidR="006A74EB" w:rsidRPr="00F07590">
        <w:rPr>
          <w:rFonts w:cs="Times New Roman"/>
          <w:b/>
          <w:bCs/>
          <w:sz w:val="24"/>
          <w:szCs w:val="24"/>
        </w:rPr>
        <w:br/>
      </w:r>
      <w:r w:rsidRPr="00F07590">
        <w:rPr>
          <w:rFonts w:cs="Times New Roman"/>
          <w:b/>
          <w:bCs/>
          <w:sz w:val="24"/>
          <w:szCs w:val="24"/>
        </w:rPr>
        <w:t>DASAR TEORI</w:t>
      </w:r>
    </w:p>
    <w:p w14:paraId="452FF72B" w14:textId="77777777" w:rsidR="00EF5CAB" w:rsidRPr="00F07590" w:rsidRDefault="00EF5CAB" w:rsidP="00F07590">
      <w:pPr>
        <w:spacing w:after="0" w:line="360" w:lineRule="auto"/>
        <w:ind w:left="540" w:hanging="540"/>
        <w:jc w:val="both"/>
        <w:rPr>
          <w:rFonts w:cs="Times New Roman"/>
          <w:b/>
          <w:szCs w:val="24"/>
        </w:rPr>
      </w:pPr>
    </w:p>
    <w:p w14:paraId="37C3F344" w14:textId="3D75A32D" w:rsidR="006A74EB" w:rsidRPr="00F07590" w:rsidRDefault="00A12A84" w:rsidP="00F07590">
      <w:pPr>
        <w:pStyle w:val="Heading2"/>
        <w:numPr>
          <w:ilvl w:val="1"/>
          <w:numId w:val="10"/>
        </w:numPr>
        <w:spacing w:before="0" w:line="360" w:lineRule="auto"/>
        <w:ind w:left="550" w:hanging="550"/>
        <w:rPr>
          <w:rFonts w:cs="Times New Roman"/>
          <w:b/>
          <w:bCs/>
          <w:szCs w:val="24"/>
        </w:rPr>
      </w:pPr>
      <w:proofErr w:type="spellStart"/>
      <w:r w:rsidRPr="00F07590">
        <w:rPr>
          <w:rFonts w:cs="Times New Roman"/>
          <w:b/>
          <w:bCs/>
          <w:szCs w:val="24"/>
          <w:lang w:val="en-US"/>
        </w:rPr>
        <w:t>Pengertian</w:t>
      </w:r>
      <w:proofErr w:type="spellEnd"/>
      <w:r w:rsidRPr="00F07590">
        <w:rPr>
          <w:rFonts w:cs="Times New Roman"/>
          <w:b/>
          <w:bCs/>
          <w:szCs w:val="24"/>
          <w:lang w:val="en-US"/>
        </w:rPr>
        <w:t xml:space="preserve"> HTML</w:t>
      </w:r>
    </w:p>
    <w:p w14:paraId="5C797393" w14:textId="77777777" w:rsidR="00A12A84" w:rsidRPr="00F07590" w:rsidRDefault="00A12A84" w:rsidP="00F07590">
      <w:pPr>
        <w:spacing w:line="360" w:lineRule="auto"/>
        <w:ind w:firstLine="550"/>
        <w:jc w:val="both"/>
        <w:rPr>
          <w:rFonts w:cs="Times New Roman"/>
          <w:szCs w:val="24"/>
        </w:rPr>
      </w:pPr>
      <w:r w:rsidRPr="00F07590">
        <w:rPr>
          <w:rFonts w:cs="Times New Roman"/>
          <w:szCs w:val="24"/>
        </w:rPr>
        <w:t xml:space="preserve">HTML kependekan dari </w:t>
      </w:r>
      <w:r w:rsidRPr="00F07590">
        <w:rPr>
          <w:rFonts w:eastAsia="Times New Roman" w:cs="Times New Roman"/>
          <w:i/>
          <w:szCs w:val="24"/>
        </w:rPr>
        <w:t>Hyper Text Markup Language</w:t>
      </w:r>
      <w:r w:rsidRPr="00F07590">
        <w:rPr>
          <w:rFonts w:cs="Times New Roman"/>
          <w:szCs w:val="24"/>
        </w:rPr>
        <w:t>. Dokumen HTML adalah file text murni yang dapat dibuat dengan editor teks sembarang. Dokumen ini dikenal sebagai web page. File-file HTML ini berisi instruksi-instruksi yang kemudian diterjemahkan oleh browser yang ada dikomputer client (user) sehingga isi informasinya dapat ditampilkan secara visual dikomputer pengguna (user).</w:t>
      </w:r>
    </w:p>
    <w:p w14:paraId="536DBAF2" w14:textId="3B5C3C13" w:rsidR="00A12A84" w:rsidRPr="00F07590" w:rsidRDefault="00A12A84" w:rsidP="00F07590">
      <w:pPr>
        <w:spacing w:after="0" w:line="360" w:lineRule="auto"/>
        <w:ind w:firstLine="550"/>
        <w:jc w:val="both"/>
        <w:rPr>
          <w:rFonts w:cs="Times New Roman"/>
          <w:szCs w:val="24"/>
        </w:rPr>
      </w:pPr>
      <w:r w:rsidRPr="00F07590">
        <w:rPr>
          <w:rFonts w:cs="Times New Roman"/>
          <w:szCs w:val="24"/>
        </w:rPr>
        <w:t xml:space="preserve">HTML dikenal sebagai standar bahasa yang digunakan untuk menampilkan dokumen web. Yang bisa dilakukan dengan HTML yaitu : </w:t>
      </w:r>
    </w:p>
    <w:p w14:paraId="33A9CAF4"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Mengontrol tampilan dari web page dan contentnya </w:t>
      </w:r>
    </w:p>
    <w:p w14:paraId="13DBC1D8"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Mempublikasikan dokumen secara online sehingga bisa diakses dari seluruh dunia. </w:t>
      </w:r>
    </w:p>
    <w:p w14:paraId="70A82EB8"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Membuat online form yang bisa digunakan untuk menangani pendaftaran, transaksi secara online. </w:t>
      </w:r>
    </w:p>
    <w:p w14:paraId="77CFEDE3" w14:textId="4729CEE8" w:rsidR="00A12A84" w:rsidRPr="00F07590" w:rsidRDefault="00A12A84" w:rsidP="00F07590">
      <w:pPr>
        <w:pStyle w:val="ListParagraph"/>
        <w:numPr>
          <w:ilvl w:val="0"/>
          <w:numId w:val="14"/>
        </w:numPr>
        <w:spacing w:before="240" w:after="0" w:line="360" w:lineRule="auto"/>
        <w:jc w:val="both"/>
        <w:rPr>
          <w:rFonts w:cs="Times New Roman"/>
          <w:szCs w:val="24"/>
        </w:rPr>
      </w:pPr>
      <w:r w:rsidRPr="00F07590">
        <w:rPr>
          <w:rFonts w:cs="Times New Roman"/>
          <w:szCs w:val="24"/>
        </w:rPr>
        <w:t xml:space="preserve">Menambahkan obyek-obyek seperti image, audio, video dan juga java applet dalam dokumen HTML. </w:t>
      </w:r>
    </w:p>
    <w:p w14:paraId="5E94F5FF" w14:textId="77777777" w:rsidR="00E64946" w:rsidRPr="00F07590" w:rsidRDefault="00E64946" w:rsidP="00F07590">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bookmarkStart w:id="0" w:name="_Toc86011272"/>
      <w:bookmarkStart w:id="1" w:name="_Toc89060822"/>
    </w:p>
    <w:p w14:paraId="1C08D725" w14:textId="77777777" w:rsidR="00E64946" w:rsidRPr="00F07590" w:rsidRDefault="00E64946" w:rsidP="00F07590">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p>
    <w:p w14:paraId="1A14CE02" w14:textId="77777777" w:rsidR="00E64946" w:rsidRPr="00F07590" w:rsidRDefault="00E64946" w:rsidP="00F07590">
      <w:pPr>
        <w:pStyle w:val="ListParagraph"/>
        <w:keepNext/>
        <w:keepLines/>
        <w:numPr>
          <w:ilvl w:val="1"/>
          <w:numId w:val="12"/>
        </w:numPr>
        <w:tabs>
          <w:tab w:val="left" w:pos="7371"/>
        </w:tabs>
        <w:spacing w:before="240" w:after="0" w:line="360" w:lineRule="auto"/>
        <w:contextualSpacing w:val="0"/>
        <w:outlineLvl w:val="2"/>
        <w:rPr>
          <w:rFonts w:eastAsiaTheme="majorEastAsia" w:cs="Times New Roman"/>
          <w:b/>
          <w:bCs/>
          <w:vanish/>
          <w:szCs w:val="24"/>
        </w:rPr>
      </w:pPr>
    </w:p>
    <w:bookmarkEnd w:id="0"/>
    <w:bookmarkEnd w:id="1"/>
    <w:p w14:paraId="39D20313" w14:textId="0BC18801" w:rsidR="00E64946" w:rsidRPr="00F07590" w:rsidRDefault="00A12A84" w:rsidP="00F07590">
      <w:pPr>
        <w:pStyle w:val="Heading2"/>
        <w:numPr>
          <w:ilvl w:val="1"/>
          <w:numId w:val="12"/>
        </w:numPr>
        <w:spacing w:before="240" w:line="360" w:lineRule="auto"/>
        <w:ind w:left="567" w:hanging="567"/>
        <w:rPr>
          <w:rFonts w:cs="Times New Roman"/>
          <w:b/>
          <w:bCs/>
          <w:szCs w:val="24"/>
        </w:rPr>
      </w:pPr>
      <w:r w:rsidRPr="00F07590">
        <w:rPr>
          <w:rFonts w:cs="Times New Roman"/>
          <w:b/>
          <w:bCs/>
          <w:szCs w:val="24"/>
          <w:lang w:val="en-US"/>
        </w:rPr>
        <w:t>Browser dan Editor</w:t>
      </w:r>
    </w:p>
    <w:p w14:paraId="1499A681" w14:textId="77777777" w:rsidR="00A12A84" w:rsidRPr="00F07590" w:rsidRDefault="00A12A84" w:rsidP="00F07590">
      <w:pPr>
        <w:spacing w:line="360" w:lineRule="auto"/>
        <w:ind w:firstLine="550"/>
        <w:jc w:val="both"/>
        <w:rPr>
          <w:rFonts w:cs="Times New Roman"/>
          <w:szCs w:val="24"/>
        </w:rPr>
      </w:pPr>
      <w:r w:rsidRPr="00F07590">
        <w:rPr>
          <w:rFonts w:cs="Times New Roman"/>
          <w:szCs w:val="24"/>
        </w:rPr>
        <w:t>Ada dua cara untuk membuat sebuah web page yaitu dengan HTML editor atau dengan editor text biasa (misalnya notepad atau editplus). Untuk latihan atau mencoba materi sebaiknya menggunakan notepad, setelah itu pada bagian mendekati akhir dapat menggunakan editor HTML, hal ini dimaksudkan agar mudah memahami dan terbiasa secara primitif membuat dokumen web. Sedangkan HTML editor dapat menggunakan software DreamWeaver. Software ini merupakan salah satu software untuk mendesain website atau homepage, selain software front page yang sering kita dengar.</w:t>
      </w:r>
    </w:p>
    <w:p w14:paraId="79F4C54D" w14:textId="08FAB25F" w:rsidR="00A12A84" w:rsidRPr="00F07590" w:rsidRDefault="00A12A84" w:rsidP="00F07590">
      <w:pPr>
        <w:spacing w:after="0" w:line="360" w:lineRule="auto"/>
        <w:ind w:firstLine="550"/>
        <w:jc w:val="both"/>
        <w:rPr>
          <w:rFonts w:cs="Times New Roman"/>
          <w:szCs w:val="24"/>
        </w:rPr>
      </w:pPr>
      <w:r w:rsidRPr="00F07590">
        <w:rPr>
          <w:rFonts w:cs="Times New Roman"/>
          <w:szCs w:val="24"/>
        </w:rPr>
        <w:t>Untuk melakukan penamaan dokumen maka pilih suatu nama, sembarang nama kemudian tambahkan sebuah ekstensi ”</w:t>
      </w:r>
      <w:r w:rsidRPr="00F07590">
        <w:rPr>
          <w:rFonts w:eastAsia="Times New Roman" w:cs="Times New Roman"/>
          <w:i/>
          <w:szCs w:val="24"/>
        </w:rPr>
        <w:t>.htm</w:t>
      </w:r>
      <w:r w:rsidRPr="00F07590">
        <w:rPr>
          <w:rFonts w:cs="Times New Roman"/>
          <w:szCs w:val="24"/>
        </w:rPr>
        <w:t>” atau ”</w:t>
      </w:r>
      <w:r w:rsidRPr="00F07590">
        <w:rPr>
          <w:rFonts w:eastAsia="Times New Roman" w:cs="Times New Roman"/>
          <w:i/>
          <w:szCs w:val="24"/>
        </w:rPr>
        <w:t>.html</w:t>
      </w:r>
      <w:r w:rsidRPr="00F07590">
        <w:rPr>
          <w:rFonts w:cs="Times New Roman"/>
          <w:szCs w:val="24"/>
        </w:rPr>
        <w:t>” (tanda kutip tidak perlu dituliskan karena digunakan sebagai penjelas saja). Dan dokumen HTML disusun oleh elemen-elemen. ”</w:t>
      </w:r>
      <w:r w:rsidRPr="00F07590">
        <w:rPr>
          <w:rFonts w:eastAsia="Times New Roman" w:cs="Times New Roman"/>
          <w:i/>
          <w:szCs w:val="24"/>
        </w:rPr>
        <w:t>Elemen</w:t>
      </w:r>
      <w:r w:rsidRPr="00F07590">
        <w:rPr>
          <w:rFonts w:cs="Times New Roman"/>
          <w:szCs w:val="24"/>
        </w:rPr>
        <w:t xml:space="preserve">” merupakan istilah bagi </w:t>
      </w:r>
      <w:r w:rsidRPr="00F07590">
        <w:rPr>
          <w:rFonts w:cs="Times New Roman"/>
          <w:szCs w:val="24"/>
        </w:rPr>
        <w:lastRenderedPageBreak/>
        <w:t xml:space="preserve">komponenkomponen dasar pembentuk dokumen HTML. Beberapa Contoh elemen adalah: head, body, table, paragraf, dan list. Elemen dapat berupa teks murni, atau bukan teks atau keduanya. Untuk itu komponen-komponen yang diperlukan dalam mendesain web adalah: </w:t>
      </w:r>
    </w:p>
    <w:p w14:paraId="3E4203A6"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Sebuah komputer yang siap web. Komputer dengan windows 95/98/NT, Mac atau Unix. </w:t>
      </w:r>
    </w:p>
    <w:p w14:paraId="0592C7B5"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Editor text, notepad atau yang lainnya. </w:t>
      </w:r>
    </w:p>
    <w:p w14:paraId="6B041A68"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Koneksi ke server web (kalau mungkin koneksi ke internet) </w:t>
      </w:r>
    </w:p>
    <w:p w14:paraId="1775F5B4"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Browser web, direkomendasi Internet Explorer atau Netscape Navigator. </w:t>
      </w:r>
    </w:p>
    <w:p w14:paraId="5E97378E" w14:textId="65955AFC" w:rsidR="00A12A84" w:rsidRPr="00F07590" w:rsidRDefault="00A12A84" w:rsidP="00F07590">
      <w:pPr>
        <w:pStyle w:val="ListParagraph"/>
        <w:numPr>
          <w:ilvl w:val="0"/>
          <w:numId w:val="16"/>
        </w:numPr>
        <w:spacing w:line="360" w:lineRule="auto"/>
        <w:jc w:val="both"/>
        <w:rPr>
          <w:rFonts w:cs="Times New Roman"/>
          <w:szCs w:val="24"/>
          <w:lang w:val="en-US"/>
        </w:rPr>
      </w:pPr>
      <w:r w:rsidRPr="00F07590">
        <w:rPr>
          <w:rFonts w:cs="Times New Roman"/>
          <w:szCs w:val="24"/>
        </w:rPr>
        <w:t>Langkah berikutnya adalah surfing Internet, melihat-lihat website untuk mendapatkan dan membangun ide dari apa yang dilihat</w:t>
      </w:r>
      <w:r w:rsidRPr="00F07590">
        <w:rPr>
          <w:rFonts w:cs="Times New Roman"/>
          <w:szCs w:val="24"/>
          <w:lang w:val="en-US"/>
        </w:rPr>
        <w:t>.</w:t>
      </w:r>
    </w:p>
    <w:p w14:paraId="642386C3" w14:textId="1CF6123B" w:rsidR="00A12A84" w:rsidRPr="00F07590" w:rsidRDefault="00313C64" w:rsidP="00F07590">
      <w:pPr>
        <w:pStyle w:val="Heading2"/>
        <w:numPr>
          <w:ilvl w:val="1"/>
          <w:numId w:val="12"/>
        </w:numPr>
        <w:spacing w:line="360" w:lineRule="auto"/>
        <w:ind w:left="567" w:hanging="567"/>
        <w:rPr>
          <w:rFonts w:cs="Times New Roman"/>
          <w:b/>
          <w:bCs/>
          <w:szCs w:val="24"/>
          <w:lang w:val="en-US"/>
        </w:rPr>
      </w:pPr>
      <w:proofErr w:type="spellStart"/>
      <w:r w:rsidRPr="00F07590">
        <w:rPr>
          <w:rFonts w:cs="Times New Roman"/>
          <w:b/>
          <w:bCs/>
          <w:szCs w:val="24"/>
          <w:lang w:val="en-US"/>
        </w:rPr>
        <w:t>Struktur</w:t>
      </w:r>
      <w:proofErr w:type="spellEnd"/>
      <w:r w:rsidRPr="00F07590">
        <w:rPr>
          <w:rFonts w:cs="Times New Roman"/>
          <w:b/>
          <w:bCs/>
          <w:szCs w:val="24"/>
          <w:lang w:val="en-US"/>
        </w:rPr>
        <w:t xml:space="preserve"> Dasar HTML</w:t>
      </w:r>
    </w:p>
    <w:p w14:paraId="214FB43B" w14:textId="77777777" w:rsidR="00313C64" w:rsidRPr="00F07590" w:rsidRDefault="00313C64" w:rsidP="00F07590">
      <w:pPr>
        <w:spacing w:after="0" w:line="360" w:lineRule="auto"/>
        <w:ind w:right="4" w:firstLine="540"/>
        <w:jc w:val="both"/>
        <w:rPr>
          <w:rFonts w:cs="Times New Roman"/>
          <w:szCs w:val="24"/>
        </w:rPr>
      </w:pPr>
      <w:r w:rsidRPr="00F07590">
        <w:rPr>
          <w:rFonts w:cs="Times New Roman"/>
          <w:szCs w:val="24"/>
        </w:rPr>
        <w:t xml:space="preserve">Elemen yang dibutuhkan untuk membuat suatu dokumen HTML, dinyatakan dengan tag-tag sebagai berikut: </w:t>
      </w:r>
    </w:p>
    <w:p w14:paraId="09C1F31C" w14:textId="77777777" w:rsidR="00313C64" w:rsidRPr="00F07590" w:rsidRDefault="00313C64" w:rsidP="00F07590">
      <w:pPr>
        <w:numPr>
          <w:ilvl w:val="0"/>
          <w:numId w:val="17"/>
        </w:numPr>
        <w:spacing w:after="0" w:line="360" w:lineRule="auto"/>
        <w:ind w:right="4" w:hanging="540"/>
        <w:jc w:val="both"/>
        <w:rPr>
          <w:rFonts w:cs="Times New Roman"/>
          <w:szCs w:val="24"/>
        </w:rPr>
      </w:pPr>
      <w:r w:rsidRPr="00F07590">
        <w:rPr>
          <w:rFonts w:cs="Times New Roman"/>
          <w:szCs w:val="24"/>
        </w:rPr>
        <w:t xml:space="preserve">HTML </w:t>
      </w:r>
    </w:p>
    <w:p w14:paraId="70982B12" w14:textId="77777777" w:rsidR="00313C64" w:rsidRPr="00F07590" w:rsidRDefault="00313C64" w:rsidP="00F07590">
      <w:pPr>
        <w:spacing w:after="0" w:line="360" w:lineRule="auto"/>
        <w:ind w:left="550" w:right="4"/>
        <w:jc w:val="both"/>
        <w:rPr>
          <w:rFonts w:cs="Times New Roman"/>
          <w:szCs w:val="24"/>
        </w:rPr>
      </w:pPr>
      <w:r w:rsidRPr="00F07590">
        <w:rPr>
          <w:rFonts w:cs="Times New Roman"/>
          <w:szCs w:val="24"/>
        </w:rPr>
        <w:t xml:space="preserve">Setiap dokumen HTML selalu diawali dan ditutup dengan tag HTML. </w:t>
      </w:r>
    </w:p>
    <w:p w14:paraId="18B950B2" w14:textId="77777777" w:rsidR="00313C64" w:rsidRPr="00F07590" w:rsidRDefault="00313C64" w:rsidP="00F07590">
      <w:pPr>
        <w:numPr>
          <w:ilvl w:val="0"/>
          <w:numId w:val="17"/>
        </w:numPr>
        <w:spacing w:after="5" w:line="360" w:lineRule="auto"/>
        <w:ind w:right="4" w:hanging="540"/>
        <w:jc w:val="both"/>
        <w:rPr>
          <w:rFonts w:cs="Times New Roman"/>
          <w:szCs w:val="24"/>
        </w:rPr>
      </w:pPr>
      <w:r w:rsidRPr="00F07590">
        <w:rPr>
          <w:rFonts w:cs="Times New Roman"/>
          <w:szCs w:val="24"/>
        </w:rPr>
        <w:t xml:space="preserve">HEAD </w:t>
      </w:r>
    </w:p>
    <w:p w14:paraId="18597995" w14:textId="77777777" w:rsidR="00313C64" w:rsidRPr="00F07590" w:rsidRDefault="00313C64" w:rsidP="00F07590">
      <w:pPr>
        <w:spacing w:after="28" w:line="360" w:lineRule="auto"/>
        <w:ind w:left="550" w:right="4"/>
        <w:jc w:val="both"/>
        <w:rPr>
          <w:rFonts w:cs="Times New Roman"/>
          <w:szCs w:val="24"/>
        </w:rPr>
      </w:pPr>
      <w:r w:rsidRPr="00F07590">
        <w:rPr>
          <w:rFonts w:cs="Times New Roman"/>
          <w:szCs w:val="24"/>
        </w:rPr>
        <w:t xml:space="preserve">Bagian head biasanya berisikan tag TITLE, meta tag dan semua script java atau yang lain yang akan dieksekusi di browser. Dibagian inilah kita memberikan bookmark untuk keperluan pencarian (searching) dengan keyword. </w:t>
      </w:r>
    </w:p>
    <w:p w14:paraId="3B9A1675" w14:textId="77777777" w:rsidR="00313C64" w:rsidRPr="00F07590" w:rsidRDefault="00313C64" w:rsidP="00F07590">
      <w:pPr>
        <w:numPr>
          <w:ilvl w:val="0"/>
          <w:numId w:val="17"/>
        </w:numPr>
        <w:spacing w:after="5" w:line="360" w:lineRule="auto"/>
        <w:ind w:right="4" w:hanging="540"/>
        <w:jc w:val="both"/>
        <w:rPr>
          <w:rFonts w:cs="Times New Roman"/>
          <w:szCs w:val="24"/>
        </w:rPr>
      </w:pPr>
      <w:r w:rsidRPr="00F07590">
        <w:rPr>
          <w:rFonts w:cs="Times New Roman"/>
          <w:szCs w:val="24"/>
        </w:rPr>
        <w:t xml:space="preserve">BODY </w:t>
      </w:r>
    </w:p>
    <w:p w14:paraId="215C4B5D" w14:textId="77777777" w:rsidR="00313C64" w:rsidRPr="00F07590" w:rsidRDefault="00313C64" w:rsidP="00F07590">
      <w:pPr>
        <w:spacing w:after="0" w:line="360" w:lineRule="auto"/>
        <w:ind w:left="550" w:right="4"/>
        <w:jc w:val="both"/>
        <w:rPr>
          <w:rFonts w:cs="Times New Roman"/>
          <w:szCs w:val="24"/>
        </w:rPr>
      </w:pPr>
      <w:r w:rsidRPr="00F07590">
        <w:rPr>
          <w:rFonts w:cs="Times New Roman"/>
          <w:szCs w:val="24"/>
        </w:rPr>
        <w:t xml:space="preserve">Bagian body digunakan untuk emnampilkan text, image link dan semua yang akan ditampilkan pada web page. </w:t>
      </w:r>
    </w:p>
    <w:p w14:paraId="6CC405D9" w14:textId="77777777" w:rsidR="00313C64" w:rsidRPr="00F07590" w:rsidRDefault="00313C64" w:rsidP="00F07590">
      <w:pPr>
        <w:spacing w:line="360" w:lineRule="auto"/>
        <w:ind w:left="550" w:right="4"/>
        <w:jc w:val="both"/>
        <w:rPr>
          <w:rFonts w:cs="Times New Roman"/>
          <w:szCs w:val="24"/>
        </w:rPr>
      </w:pPr>
      <w:r w:rsidRPr="00F07590">
        <w:rPr>
          <w:rFonts w:cs="Times New Roman"/>
          <w:szCs w:val="24"/>
        </w:rPr>
        <w:t xml:space="preserve">Semua umum dokumen web dibagi menjadi dua section (bagian), yaitu section head dan section body. Sehingga setiap dokumen html harus mempunyai pola dasar sebagai berikut: </w:t>
      </w:r>
    </w:p>
    <w:p w14:paraId="37215895"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&lt;html&gt; </w:t>
      </w:r>
    </w:p>
    <w:p w14:paraId="1550249F"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&lt;head&gt; </w:t>
      </w:r>
    </w:p>
    <w:p w14:paraId="3E99AF18"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&lt;title&gt; Selamat Datang di Dunia Internet &lt;/title&gt; </w:t>
      </w:r>
    </w:p>
    <w:p w14:paraId="28DF0290"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&lt;/head&gt; </w:t>
      </w:r>
    </w:p>
    <w:p w14:paraId="0E7215CC"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lastRenderedPageBreak/>
        <w:t xml:space="preserve">&lt;body&gt; </w:t>
      </w:r>
    </w:p>
    <w:p w14:paraId="49BAF186"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&lt;p&gt; Dokumen HTML yang pertama &lt;/p&gt; </w:t>
      </w:r>
    </w:p>
    <w:p w14:paraId="23D08749"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&lt;/body&gt; </w:t>
      </w:r>
    </w:p>
    <w:p w14:paraId="11E2BAB0"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&lt;/html&gt; </w:t>
      </w:r>
    </w:p>
    <w:p w14:paraId="4220AA22" w14:textId="77777777" w:rsidR="00313C64" w:rsidRPr="00F07590" w:rsidRDefault="00313C64" w:rsidP="00F07590">
      <w:pPr>
        <w:spacing w:line="360" w:lineRule="auto"/>
        <w:ind w:right="4" w:firstLine="540"/>
        <w:jc w:val="both"/>
        <w:rPr>
          <w:rFonts w:cs="Times New Roman"/>
          <w:szCs w:val="24"/>
        </w:rPr>
      </w:pPr>
      <w:r w:rsidRPr="00F07590">
        <w:rPr>
          <w:rFonts w:cs="Times New Roman"/>
          <w:szCs w:val="24"/>
        </w:rPr>
        <w:t xml:space="preserve">Setiap dokumen HTML harus diawali dengan menuliskan tag &lt;html&gt; dan &lt;/html&gt; diakhir dokumen. Tag ini menandai elemen HTML, yang berarti dokumen ini adalah dokumen HTML. Dalam satu dokumen hanya ada satu elemen HTML.  </w:t>
      </w:r>
    </w:p>
    <w:p w14:paraId="78EB011E" w14:textId="77777777" w:rsidR="00313C64" w:rsidRPr="00F07590" w:rsidRDefault="00313C64" w:rsidP="00F07590">
      <w:pPr>
        <w:spacing w:line="360" w:lineRule="auto"/>
        <w:ind w:right="4" w:firstLine="540"/>
        <w:jc w:val="both"/>
        <w:rPr>
          <w:rFonts w:cs="Times New Roman"/>
          <w:szCs w:val="24"/>
        </w:rPr>
      </w:pPr>
      <w:r w:rsidRPr="00F07590">
        <w:rPr>
          <w:rFonts w:cs="Times New Roman"/>
          <w:szCs w:val="24"/>
        </w:rPr>
        <w:t>Section atau elemen head dimulai dengan tag &lt;head&gt; diawal, dan tag &lt;/head&gt; diakhir. Section ini berisi informasi tentang dokumen htmlnya. Minimal informasi yang dituliskan dalam elemen ini adalah judul dari dokumen, judul ini akan ditampilkan pada caption bar dari window browser, ditandai dengan menggunakan tag &lt;title&gt; dan diakhiri &lt;/title&gt;. Sehingga bagian yang diapit oleh tag HEAD merupakan header dari halaman HTML dan tidak ditampilkan pada browser. Sedangkan tag TITLE yang berfungsi untuk mengeluarkan judul pada title bar window web browser.</w:t>
      </w:r>
    </w:p>
    <w:p w14:paraId="2726203A" w14:textId="6A96DA13" w:rsidR="00313C64" w:rsidRPr="00F07590" w:rsidRDefault="00313C64" w:rsidP="00F07590">
      <w:pPr>
        <w:spacing w:line="360" w:lineRule="auto"/>
        <w:ind w:right="4" w:firstLine="540"/>
        <w:jc w:val="both"/>
        <w:rPr>
          <w:rFonts w:cs="Times New Roman"/>
          <w:szCs w:val="24"/>
        </w:rPr>
      </w:pPr>
      <w:r w:rsidRPr="00F07590">
        <w:rPr>
          <w:rFonts w:cs="Times New Roman"/>
          <w:szCs w:val="24"/>
        </w:rPr>
        <w:t>Section atau elemen body ditandai dengan tag &lt;body&gt; diawal dan tag &lt;/body&gt; diakhir. Section body merupakan elemen terbesar didalam dokumen HTML. Pada bagian ini anda akan menuliskan semua jenis informasi berupa teks dengan bermacam format maupun gambar yang ingin disampaikan pada pengguna nantinya.</w:t>
      </w:r>
    </w:p>
    <w:p w14:paraId="39816E00" w14:textId="40959850" w:rsidR="00313C64" w:rsidRPr="00F07590" w:rsidRDefault="00313C64" w:rsidP="00F07590">
      <w:pPr>
        <w:pStyle w:val="Heading2"/>
        <w:numPr>
          <w:ilvl w:val="1"/>
          <w:numId w:val="12"/>
        </w:numPr>
        <w:spacing w:line="360" w:lineRule="auto"/>
        <w:ind w:left="567" w:hanging="567"/>
        <w:rPr>
          <w:rFonts w:cs="Times New Roman"/>
          <w:b/>
          <w:bCs/>
          <w:szCs w:val="24"/>
          <w:lang w:val="en-US"/>
        </w:rPr>
      </w:pPr>
      <w:r w:rsidRPr="00F07590">
        <w:rPr>
          <w:rFonts w:cs="Times New Roman"/>
          <w:b/>
          <w:bCs/>
          <w:szCs w:val="24"/>
          <w:lang w:val="en-US"/>
        </w:rPr>
        <w:t xml:space="preserve">Tag-tag </w:t>
      </w:r>
      <w:proofErr w:type="spellStart"/>
      <w:r w:rsidRPr="00F07590">
        <w:rPr>
          <w:rFonts w:cs="Times New Roman"/>
          <w:b/>
          <w:bCs/>
          <w:szCs w:val="24"/>
          <w:lang w:val="en-US"/>
        </w:rPr>
        <w:t>dalam</w:t>
      </w:r>
      <w:proofErr w:type="spellEnd"/>
      <w:r w:rsidRPr="00F07590">
        <w:rPr>
          <w:rFonts w:cs="Times New Roman"/>
          <w:b/>
          <w:bCs/>
          <w:szCs w:val="24"/>
          <w:lang w:val="en-US"/>
        </w:rPr>
        <w:t xml:space="preserve"> &lt;body&gt;:</w:t>
      </w:r>
    </w:p>
    <w:p w14:paraId="7C0BB516" w14:textId="08C44557" w:rsidR="00313C64" w:rsidRPr="00F07590" w:rsidRDefault="00313C64" w:rsidP="00F07590">
      <w:pPr>
        <w:pStyle w:val="ListParagraph"/>
        <w:numPr>
          <w:ilvl w:val="0"/>
          <w:numId w:val="19"/>
        </w:numPr>
        <w:spacing w:after="0" w:line="360" w:lineRule="auto"/>
        <w:ind w:right="4199"/>
        <w:jc w:val="both"/>
        <w:rPr>
          <w:rFonts w:cs="Times New Roman"/>
          <w:szCs w:val="24"/>
        </w:rPr>
      </w:pPr>
      <w:r w:rsidRPr="00F07590">
        <w:rPr>
          <w:rFonts w:cs="Times New Roman"/>
          <w:szCs w:val="24"/>
        </w:rPr>
        <w:t xml:space="preserve">Warna latar belakang </w:t>
      </w:r>
    </w:p>
    <w:p w14:paraId="5D82CDCB" w14:textId="00B2F1E8" w:rsidR="00313C64" w:rsidRPr="00F07590" w:rsidRDefault="00313C64" w:rsidP="00F07590">
      <w:pPr>
        <w:spacing w:after="0" w:line="360" w:lineRule="auto"/>
        <w:ind w:left="207" w:right="4199" w:firstLine="720"/>
        <w:jc w:val="both"/>
        <w:rPr>
          <w:rFonts w:cs="Times New Roman"/>
          <w:szCs w:val="24"/>
        </w:rPr>
      </w:pPr>
      <w:r w:rsidRPr="00F07590">
        <w:rPr>
          <w:rFonts w:cs="Times New Roman"/>
          <w:szCs w:val="24"/>
        </w:rPr>
        <w:t xml:space="preserve">Menggunakan warna </w:t>
      </w:r>
    </w:p>
    <w:p w14:paraId="7168C1A5" w14:textId="77777777" w:rsidR="00313C64" w:rsidRPr="00F07590" w:rsidRDefault="00313C64" w:rsidP="00F07590">
      <w:pPr>
        <w:tabs>
          <w:tab w:val="center" w:pos="2356"/>
          <w:tab w:val="center" w:pos="2552"/>
        </w:tabs>
        <w:spacing w:after="7" w:line="360" w:lineRule="auto"/>
        <w:ind w:left="142" w:firstLine="851"/>
        <w:jc w:val="both"/>
        <w:rPr>
          <w:rFonts w:cs="Times New Roman"/>
          <w:szCs w:val="24"/>
        </w:rPr>
      </w:pPr>
      <w:r w:rsidRPr="00F07590">
        <w:rPr>
          <w:rFonts w:eastAsia="Times New Roman" w:cs="Times New Roman"/>
          <w:b/>
          <w:szCs w:val="24"/>
        </w:rPr>
        <w:t xml:space="preserve">&lt;body bgcolor=#nnnnnn&gt; . . . &lt;/body&gt; </w:t>
      </w:r>
    </w:p>
    <w:p w14:paraId="6FB90CD9" w14:textId="77777777" w:rsidR="00D62580" w:rsidRPr="00F07590" w:rsidRDefault="00313C64" w:rsidP="00F07590">
      <w:pPr>
        <w:pStyle w:val="ListParagraph"/>
        <w:numPr>
          <w:ilvl w:val="0"/>
          <w:numId w:val="19"/>
        </w:numPr>
        <w:tabs>
          <w:tab w:val="center" w:pos="2356"/>
          <w:tab w:val="center" w:pos="2552"/>
        </w:tabs>
        <w:spacing w:after="7" w:line="360" w:lineRule="auto"/>
        <w:jc w:val="both"/>
        <w:rPr>
          <w:rFonts w:cs="Times New Roman"/>
          <w:szCs w:val="24"/>
        </w:rPr>
      </w:pPr>
      <w:r w:rsidRPr="00F07590">
        <w:rPr>
          <w:rFonts w:cs="Times New Roman"/>
          <w:szCs w:val="24"/>
        </w:rPr>
        <w:t xml:space="preserve">Menggunakan gambar </w:t>
      </w:r>
    </w:p>
    <w:p w14:paraId="71E1F2BC" w14:textId="3AC697C4" w:rsidR="00313C64" w:rsidRPr="00F07590" w:rsidRDefault="00313C64" w:rsidP="00F07590">
      <w:pPr>
        <w:pStyle w:val="ListParagraph"/>
        <w:tabs>
          <w:tab w:val="center" w:pos="2356"/>
          <w:tab w:val="center" w:pos="2552"/>
        </w:tabs>
        <w:spacing w:after="7" w:line="360" w:lineRule="auto"/>
        <w:ind w:left="927"/>
        <w:jc w:val="both"/>
        <w:rPr>
          <w:rFonts w:cs="Times New Roman"/>
          <w:szCs w:val="24"/>
        </w:rPr>
      </w:pPr>
      <w:r w:rsidRPr="00F07590">
        <w:rPr>
          <w:rFonts w:eastAsia="Times New Roman" w:cs="Times New Roman"/>
          <w:b/>
          <w:szCs w:val="24"/>
        </w:rPr>
        <w:t>&lt;body background=“nama_file_gambar”</w:t>
      </w:r>
      <w:r w:rsidR="00D62580" w:rsidRPr="00F07590">
        <w:rPr>
          <w:rFonts w:eastAsia="Times New Roman" w:cs="Times New Roman"/>
          <w:b/>
          <w:szCs w:val="24"/>
          <w:lang w:val="en-US"/>
        </w:rPr>
        <w:t xml:space="preserve">&gt; . . . </w:t>
      </w:r>
      <w:r w:rsidRPr="00F07590">
        <w:rPr>
          <w:rFonts w:eastAsia="Times New Roman" w:cs="Times New Roman"/>
          <w:b/>
          <w:szCs w:val="24"/>
        </w:rPr>
        <w:t>&lt;/body&gt;</w:t>
      </w:r>
    </w:p>
    <w:p w14:paraId="6AA546A1" w14:textId="77777777" w:rsidR="00D62580" w:rsidRPr="00F07590" w:rsidRDefault="00313C64" w:rsidP="00F07590">
      <w:pPr>
        <w:pStyle w:val="ListParagraph"/>
        <w:numPr>
          <w:ilvl w:val="0"/>
          <w:numId w:val="19"/>
        </w:numPr>
        <w:spacing w:after="7" w:line="360" w:lineRule="auto"/>
        <w:ind w:right="1111"/>
        <w:jc w:val="both"/>
        <w:rPr>
          <w:rFonts w:cs="Times New Roman"/>
          <w:szCs w:val="24"/>
        </w:rPr>
      </w:pPr>
      <w:r w:rsidRPr="00F07590">
        <w:rPr>
          <w:rFonts w:eastAsia="Times New Roman" w:cs="Times New Roman"/>
          <w:i/>
          <w:szCs w:val="24"/>
        </w:rPr>
        <w:t>Heading</w:t>
      </w:r>
    </w:p>
    <w:p w14:paraId="51E12DC6" w14:textId="77777777" w:rsidR="00D62580" w:rsidRPr="00F07590" w:rsidRDefault="00313C64" w:rsidP="00F07590">
      <w:pPr>
        <w:pStyle w:val="ListParagraph"/>
        <w:spacing w:after="7" w:line="360" w:lineRule="auto"/>
        <w:ind w:left="927" w:right="1111"/>
        <w:jc w:val="both"/>
        <w:rPr>
          <w:rFonts w:eastAsia="Times New Roman" w:cs="Times New Roman"/>
          <w:b/>
          <w:szCs w:val="24"/>
        </w:rPr>
      </w:pPr>
      <w:r w:rsidRPr="00F07590">
        <w:rPr>
          <w:rFonts w:cs="Times New Roman"/>
          <w:szCs w:val="24"/>
        </w:rPr>
        <w:t>Untuk judul atau sub judul dalam dokumen HTM</w:t>
      </w:r>
      <w:r w:rsidR="00D62580" w:rsidRPr="00F07590">
        <w:rPr>
          <w:rFonts w:cs="Times New Roman"/>
          <w:szCs w:val="24"/>
          <w:lang w:val="en-US"/>
        </w:rPr>
        <w:t>L</w:t>
      </w:r>
    </w:p>
    <w:p w14:paraId="71DB5A68" w14:textId="77777777" w:rsidR="00D62580"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&lt;h1 [align=”left”|”center”|”right”]&gt; . . . &lt;/h1&gt;</w:t>
      </w:r>
    </w:p>
    <w:p w14:paraId="516C9E2A" w14:textId="77777777" w:rsidR="00D62580"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&lt;h2 [align=”left”|”center”|”right”]&gt; . . . &lt;/h2&gt;</w:t>
      </w:r>
    </w:p>
    <w:p w14:paraId="72A89903" w14:textId="1705B7E6" w:rsidR="00313C64"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&lt;h6 [align=”left”|”center”|”right”]&gt; . . . &lt;/h6&gt;</w:t>
      </w:r>
      <w:r w:rsidRPr="00F07590">
        <w:rPr>
          <w:rFonts w:cs="Times New Roman"/>
          <w:szCs w:val="24"/>
        </w:rPr>
        <w:t xml:space="preserve"> </w:t>
      </w:r>
    </w:p>
    <w:p w14:paraId="6A380786" w14:textId="77777777" w:rsidR="00313C64" w:rsidRPr="00F07590" w:rsidRDefault="00313C64" w:rsidP="00F07590">
      <w:pPr>
        <w:pStyle w:val="ListParagraph"/>
        <w:numPr>
          <w:ilvl w:val="0"/>
          <w:numId w:val="19"/>
        </w:numPr>
        <w:tabs>
          <w:tab w:val="center" w:pos="360"/>
          <w:tab w:val="center" w:pos="2679"/>
        </w:tabs>
        <w:spacing w:after="7" w:line="360" w:lineRule="auto"/>
        <w:jc w:val="both"/>
        <w:rPr>
          <w:rFonts w:cs="Times New Roman"/>
          <w:szCs w:val="24"/>
        </w:rPr>
      </w:pPr>
      <w:r w:rsidRPr="00F07590">
        <w:rPr>
          <w:rFonts w:cs="Times New Roman"/>
          <w:szCs w:val="24"/>
        </w:rPr>
        <w:lastRenderedPageBreak/>
        <w:t xml:space="preserve">Paragraph </w:t>
      </w:r>
    </w:p>
    <w:p w14:paraId="1A13D0F1" w14:textId="77777777" w:rsidR="00D62580" w:rsidRPr="00F07590" w:rsidRDefault="00313C64" w:rsidP="00F07590">
      <w:pPr>
        <w:pStyle w:val="ListParagraph"/>
        <w:tabs>
          <w:tab w:val="center" w:pos="360"/>
          <w:tab w:val="center" w:pos="1418"/>
        </w:tabs>
        <w:spacing w:after="7" w:line="360" w:lineRule="auto"/>
        <w:ind w:left="927" w:hanging="76"/>
        <w:jc w:val="both"/>
        <w:rPr>
          <w:rFonts w:cs="Times New Roman"/>
          <w:szCs w:val="24"/>
        </w:rPr>
      </w:pPr>
      <w:r w:rsidRPr="00F07590">
        <w:rPr>
          <w:rFonts w:cs="Times New Roman"/>
          <w:szCs w:val="24"/>
        </w:rPr>
        <w:tab/>
      </w:r>
      <w:r w:rsidRPr="00F07590">
        <w:rPr>
          <w:rFonts w:cs="Times New Roman"/>
          <w:szCs w:val="24"/>
        </w:rPr>
        <w:tab/>
        <w:t>Untuk mengatur perataannya (kiri, tengah, kanan):</w:t>
      </w:r>
    </w:p>
    <w:p w14:paraId="0528FBA5" w14:textId="14D06733" w:rsidR="00313C64" w:rsidRPr="00F07590" w:rsidRDefault="00313C64" w:rsidP="00F07590">
      <w:pPr>
        <w:pStyle w:val="ListParagraph"/>
        <w:tabs>
          <w:tab w:val="center" w:pos="360"/>
          <w:tab w:val="center" w:pos="1418"/>
        </w:tabs>
        <w:spacing w:after="7" w:line="360" w:lineRule="auto"/>
        <w:ind w:left="927" w:hanging="76"/>
        <w:jc w:val="both"/>
        <w:rPr>
          <w:rFonts w:cs="Times New Roman"/>
          <w:szCs w:val="24"/>
        </w:rPr>
      </w:pPr>
      <w:r w:rsidRPr="00F07590">
        <w:rPr>
          <w:rFonts w:eastAsia="Times New Roman" w:cs="Times New Roman"/>
          <w:b/>
          <w:szCs w:val="24"/>
        </w:rPr>
        <w:t>&lt;p [align=”left”|”center”|”right”]&gt; . . . &lt;/p&gt;</w:t>
      </w:r>
      <w:r w:rsidRPr="00F07590">
        <w:rPr>
          <w:rFonts w:cs="Times New Roman"/>
          <w:szCs w:val="24"/>
        </w:rPr>
        <w:t xml:space="preserve"> </w:t>
      </w:r>
    </w:p>
    <w:p w14:paraId="48479FFB" w14:textId="77777777" w:rsidR="00313C64" w:rsidRPr="00F07590" w:rsidRDefault="00313C64" w:rsidP="00F07590">
      <w:pPr>
        <w:pStyle w:val="ListParagraph"/>
        <w:numPr>
          <w:ilvl w:val="0"/>
          <w:numId w:val="19"/>
        </w:numPr>
        <w:tabs>
          <w:tab w:val="center" w:pos="360"/>
          <w:tab w:val="center" w:pos="2574"/>
        </w:tabs>
        <w:spacing w:after="7" w:line="360" w:lineRule="auto"/>
        <w:jc w:val="both"/>
        <w:rPr>
          <w:rFonts w:cs="Times New Roman"/>
          <w:szCs w:val="24"/>
        </w:rPr>
      </w:pPr>
      <w:r w:rsidRPr="00F07590">
        <w:rPr>
          <w:rFonts w:eastAsia="Times New Roman" w:cs="Times New Roman"/>
          <w:i/>
          <w:szCs w:val="24"/>
        </w:rPr>
        <w:t>preformatted text</w:t>
      </w:r>
      <w:r w:rsidRPr="00F07590">
        <w:rPr>
          <w:rFonts w:cs="Times New Roman"/>
          <w:szCs w:val="24"/>
        </w:rPr>
        <w:t xml:space="preserve"> </w:t>
      </w:r>
    </w:p>
    <w:p w14:paraId="1C1CF9BE" w14:textId="3E2E66A0" w:rsidR="00313C64" w:rsidRPr="00F07590" w:rsidRDefault="00313C64" w:rsidP="00F07590">
      <w:pPr>
        <w:pStyle w:val="ListParagraph"/>
        <w:tabs>
          <w:tab w:val="center" w:pos="993"/>
          <w:tab w:val="center" w:pos="2574"/>
        </w:tabs>
        <w:spacing w:after="7" w:line="360" w:lineRule="auto"/>
        <w:ind w:left="567" w:firstLine="284"/>
        <w:jc w:val="both"/>
        <w:rPr>
          <w:rFonts w:cs="Times New Roman"/>
          <w:szCs w:val="24"/>
        </w:rPr>
      </w:pPr>
      <w:r w:rsidRPr="00F07590">
        <w:rPr>
          <w:rFonts w:cs="Times New Roman"/>
          <w:szCs w:val="24"/>
        </w:rPr>
        <w:tab/>
        <w:t xml:space="preserve">Untuk menampilkan teks sama seperti yang diketikkan dalam dokumen HTML: </w:t>
      </w:r>
    </w:p>
    <w:p w14:paraId="553DA26B" w14:textId="77777777" w:rsidR="00313C64" w:rsidRPr="00F07590" w:rsidRDefault="00313C64" w:rsidP="00F07590">
      <w:pPr>
        <w:tabs>
          <w:tab w:val="center" w:pos="851"/>
          <w:tab w:val="center" w:pos="1435"/>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&lt;pre&gt; . . . &lt;/pre&gt;</w:t>
      </w:r>
      <w:r w:rsidRPr="00F07590">
        <w:rPr>
          <w:rFonts w:cs="Times New Roman"/>
          <w:szCs w:val="24"/>
        </w:rPr>
        <w:t xml:space="preserve"> </w:t>
      </w:r>
    </w:p>
    <w:p w14:paraId="341912DC" w14:textId="77777777" w:rsidR="00D62580" w:rsidRPr="00F07590" w:rsidRDefault="00313C64" w:rsidP="00F07590">
      <w:pPr>
        <w:pStyle w:val="ListParagraph"/>
        <w:numPr>
          <w:ilvl w:val="0"/>
          <w:numId w:val="19"/>
        </w:numPr>
        <w:tabs>
          <w:tab w:val="center" w:pos="851"/>
          <w:tab w:val="center" w:pos="1435"/>
        </w:tabs>
        <w:spacing w:after="7" w:line="360" w:lineRule="auto"/>
        <w:jc w:val="both"/>
        <w:rPr>
          <w:rFonts w:cs="Times New Roman"/>
          <w:szCs w:val="24"/>
        </w:rPr>
      </w:pPr>
      <w:r w:rsidRPr="00F07590">
        <w:rPr>
          <w:rFonts w:eastAsia="Times New Roman" w:cs="Times New Roman"/>
          <w:i/>
          <w:szCs w:val="24"/>
        </w:rPr>
        <w:t>blockquote</w:t>
      </w:r>
    </w:p>
    <w:p w14:paraId="4C030440" w14:textId="53F3F4BC" w:rsidR="00313C64" w:rsidRPr="00F07590" w:rsidRDefault="00313C64" w:rsidP="00F07590">
      <w:pPr>
        <w:pStyle w:val="ListParagraph"/>
        <w:tabs>
          <w:tab w:val="center" w:pos="1435"/>
          <w:tab w:val="center" w:pos="2552"/>
        </w:tabs>
        <w:spacing w:after="7" w:line="360" w:lineRule="auto"/>
        <w:ind w:left="927" w:hanging="76"/>
        <w:jc w:val="both"/>
        <w:rPr>
          <w:rFonts w:cs="Times New Roman"/>
          <w:szCs w:val="24"/>
        </w:rPr>
      </w:pPr>
      <w:r w:rsidRPr="00F07590">
        <w:rPr>
          <w:rFonts w:eastAsia="Times New Roman" w:cs="Times New Roman"/>
          <w:i/>
          <w:szCs w:val="24"/>
        </w:rPr>
        <w:t>Untuk menampilkan teks sama seperti yang diketikkan dalam dokumen</w:t>
      </w:r>
      <w:r w:rsidR="00D62580" w:rsidRPr="00F07590">
        <w:rPr>
          <w:rFonts w:eastAsia="Times New Roman" w:cs="Times New Roman"/>
          <w:i/>
          <w:szCs w:val="24"/>
          <w:lang w:val="en-US"/>
        </w:rPr>
        <w:t xml:space="preserve"> </w:t>
      </w:r>
      <w:r w:rsidRPr="00F07590">
        <w:rPr>
          <w:rFonts w:eastAsia="Times New Roman" w:cs="Times New Roman"/>
          <w:i/>
          <w:szCs w:val="24"/>
        </w:rPr>
        <w:t xml:space="preserve">HTML: </w:t>
      </w:r>
    </w:p>
    <w:p w14:paraId="63A67E70" w14:textId="2294467E" w:rsidR="00313C64" w:rsidRPr="00F07590" w:rsidRDefault="00313C64" w:rsidP="00F07590">
      <w:pPr>
        <w:tabs>
          <w:tab w:val="center" w:pos="851"/>
          <w:tab w:val="center" w:pos="2127"/>
        </w:tabs>
        <w:spacing w:after="2" w:line="360" w:lineRule="auto"/>
        <w:jc w:val="both"/>
        <w:rPr>
          <w:rFonts w:cs="Times New Roman"/>
          <w:szCs w:val="24"/>
        </w:rPr>
      </w:pPr>
      <w:r w:rsidRPr="00F07590">
        <w:rPr>
          <w:rFonts w:cs="Times New Roman"/>
          <w:szCs w:val="24"/>
        </w:rPr>
        <w:tab/>
      </w:r>
      <w:r w:rsidRPr="00F07590">
        <w:rPr>
          <w:rFonts w:eastAsia="Times New Roman" w:cs="Times New Roman"/>
          <w:b/>
          <w:i/>
          <w:szCs w:val="24"/>
        </w:rPr>
        <w:t xml:space="preserve"> </w:t>
      </w:r>
      <w:r w:rsidRPr="00F07590">
        <w:rPr>
          <w:rFonts w:eastAsia="Times New Roman" w:cs="Times New Roman"/>
          <w:b/>
          <w:i/>
          <w:szCs w:val="24"/>
        </w:rPr>
        <w:tab/>
      </w:r>
      <w:r w:rsidRPr="00F07590">
        <w:rPr>
          <w:rFonts w:eastAsia="Times New Roman" w:cs="Times New Roman"/>
          <w:i/>
          <w:szCs w:val="24"/>
        </w:rPr>
        <w:t xml:space="preserve">&lt; blockquote&gt; . . . &lt;/ blockquote&gt; </w:t>
      </w:r>
    </w:p>
    <w:p w14:paraId="2CB6C4DD" w14:textId="0502FF20" w:rsidR="00313C64" w:rsidRPr="00F07590" w:rsidRDefault="00313C64" w:rsidP="00F07590">
      <w:pPr>
        <w:pStyle w:val="ListParagraph"/>
        <w:numPr>
          <w:ilvl w:val="0"/>
          <w:numId w:val="19"/>
        </w:numPr>
        <w:tabs>
          <w:tab w:val="center" w:pos="360"/>
          <w:tab w:val="center" w:pos="2127"/>
        </w:tabs>
        <w:spacing w:after="2" w:line="360" w:lineRule="auto"/>
        <w:jc w:val="both"/>
        <w:rPr>
          <w:rFonts w:cs="Times New Roman"/>
          <w:szCs w:val="24"/>
        </w:rPr>
      </w:pPr>
      <w:r w:rsidRPr="00F07590">
        <w:rPr>
          <w:rFonts w:eastAsia="Times New Roman" w:cs="Times New Roman"/>
          <w:i/>
          <w:szCs w:val="24"/>
        </w:rPr>
        <w:t>Break</w:t>
      </w:r>
      <w:r w:rsidRPr="00F07590">
        <w:rPr>
          <w:rFonts w:cs="Times New Roman"/>
          <w:szCs w:val="24"/>
        </w:rPr>
        <w:t xml:space="preserve"> </w:t>
      </w:r>
    </w:p>
    <w:p w14:paraId="3F5900E8" w14:textId="458B9DB6" w:rsidR="00313C64" w:rsidRPr="00F07590" w:rsidRDefault="00313C64" w:rsidP="00F07590">
      <w:pPr>
        <w:tabs>
          <w:tab w:val="center" w:pos="851"/>
          <w:tab w:val="center" w:pos="2641"/>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Untuk menulis teks pada baris berikutnya: </w:t>
      </w:r>
      <w:r w:rsidRPr="00F07590">
        <w:rPr>
          <w:rFonts w:eastAsia="Times New Roman" w:cs="Times New Roman"/>
          <w:b/>
          <w:szCs w:val="24"/>
        </w:rPr>
        <w:t>&lt;br&gt;</w:t>
      </w:r>
      <w:r w:rsidRPr="00F07590">
        <w:rPr>
          <w:rFonts w:cs="Times New Roman"/>
          <w:szCs w:val="24"/>
        </w:rPr>
        <w:t xml:space="preserve"> </w:t>
      </w:r>
    </w:p>
    <w:p w14:paraId="1141D666" w14:textId="5B219186" w:rsidR="00313C64" w:rsidRPr="00F07590" w:rsidRDefault="00313C64" w:rsidP="00F07590">
      <w:pPr>
        <w:pStyle w:val="ListParagraph"/>
        <w:numPr>
          <w:ilvl w:val="0"/>
          <w:numId w:val="19"/>
        </w:numPr>
        <w:tabs>
          <w:tab w:val="center" w:pos="360"/>
          <w:tab w:val="center" w:pos="2641"/>
        </w:tabs>
        <w:spacing w:after="0" w:line="360" w:lineRule="auto"/>
        <w:jc w:val="both"/>
        <w:rPr>
          <w:rFonts w:cs="Times New Roman"/>
          <w:szCs w:val="24"/>
        </w:rPr>
      </w:pPr>
      <w:r w:rsidRPr="00F07590">
        <w:rPr>
          <w:rFonts w:eastAsia="Times New Roman" w:cs="Times New Roman"/>
          <w:i/>
          <w:szCs w:val="24"/>
        </w:rPr>
        <w:t>Font</w:t>
      </w:r>
      <w:r w:rsidRPr="00F07590">
        <w:rPr>
          <w:rFonts w:cs="Times New Roman"/>
          <w:szCs w:val="24"/>
        </w:rPr>
        <w:t xml:space="preserve"> </w:t>
      </w:r>
    </w:p>
    <w:p w14:paraId="25CAC0AD" w14:textId="77777777" w:rsidR="00313C64" w:rsidRPr="00F07590" w:rsidRDefault="00313C64" w:rsidP="00F07590">
      <w:pPr>
        <w:tabs>
          <w:tab w:val="center" w:pos="851"/>
          <w:tab w:val="center" w:pos="1204"/>
        </w:tabs>
        <w:spacing w:after="36"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Ukuran font </w:t>
      </w:r>
    </w:p>
    <w:p w14:paraId="6E4E7A79" w14:textId="77777777" w:rsidR="00313C64" w:rsidRPr="00F07590" w:rsidRDefault="00313C64" w:rsidP="00F07590">
      <w:pPr>
        <w:tabs>
          <w:tab w:val="center" w:pos="851"/>
          <w:tab w:val="center" w:pos="1884"/>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size=“n”&gt; . . . &lt;/font&gt;</w:t>
      </w:r>
      <w:r w:rsidRPr="00F07590">
        <w:rPr>
          <w:rFonts w:cs="Times New Roman"/>
          <w:szCs w:val="24"/>
        </w:rPr>
        <w:t xml:space="preserve"> </w:t>
      </w:r>
    </w:p>
    <w:p w14:paraId="53BD54B0" w14:textId="77777777" w:rsidR="00313C64" w:rsidRPr="00F07590" w:rsidRDefault="00313C64" w:rsidP="00F07590">
      <w:pPr>
        <w:tabs>
          <w:tab w:val="center" w:pos="851"/>
          <w:tab w:val="center" w:pos="1106"/>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Jenis font </w:t>
      </w:r>
    </w:p>
    <w:p w14:paraId="2166D0F6" w14:textId="77777777" w:rsidR="00313C64" w:rsidRPr="00F07590" w:rsidRDefault="00313C64" w:rsidP="00F07590">
      <w:pPr>
        <w:tabs>
          <w:tab w:val="center" w:pos="851"/>
          <w:tab w:val="center" w:pos="2656"/>
        </w:tabs>
        <w:spacing w:after="28"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 face=“jenis_font”&gt; . . . &lt;/font&gt;</w:t>
      </w:r>
      <w:r w:rsidRPr="00F07590">
        <w:rPr>
          <w:rFonts w:cs="Times New Roman"/>
          <w:szCs w:val="24"/>
        </w:rPr>
        <w:t xml:space="preserve"> </w:t>
      </w:r>
    </w:p>
    <w:p w14:paraId="006B2BDD" w14:textId="77777777" w:rsidR="00313C64" w:rsidRPr="00F07590" w:rsidRDefault="00313C64" w:rsidP="00F07590">
      <w:pPr>
        <w:tabs>
          <w:tab w:val="center" w:pos="851"/>
          <w:tab w:val="center" w:pos="1174"/>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Warna font </w:t>
      </w:r>
    </w:p>
    <w:p w14:paraId="208B5519" w14:textId="77777777" w:rsidR="00313C64" w:rsidRPr="00F07590" w:rsidRDefault="00313C64" w:rsidP="00F07590">
      <w:pPr>
        <w:tabs>
          <w:tab w:val="center" w:pos="851"/>
          <w:tab w:val="center" w:pos="3331"/>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 face=“jenis_font” color=“warna”&gt; . . . &lt;/font&gt;</w:t>
      </w:r>
      <w:r w:rsidRPr="00F07590">
        <w:rPr>
          <w:rFonts w:cs="Times New Roman"/>
          <w:szCs w:val="24"/>
        </w:rPr>
        <w:t xml:space="preserve"> </w:t>
      </w:r>
    </w:p>
    <w:p w14:paraId="7AA15FBA" w14:textId="77777777" w:rsidR="00983585" w:rsidRPr="00F07590" w:rsidRDefault="00313C64" w:rsidP="00F07590">
      <w:pPr>
        <w:pStyle w:val="ListParagraph"/>
        <w:numPr>
          <w:ilvl w:val="0"/>
          <w:numId w:val="19"/>
        </w:numPr>
        <w:tabs>
          <w:tab w:val="center" w:pos="360"/>
          <w:tab w:val="center" w:pos="3331"/>
        </w:tabs>
        <w:spacing w:after="7" w:line="360" w:lineRule="auto"/>
        <w:jc w:val="both"/>
        <w:rPr>
          <w:rFonts w:cs="Times New Roman"/>
          <w:szCs w:val="24"/>
        </w:rPr>
      </w:pPr>
      <w:r w:rsidRPr="00F07590">
        <w:rPr>
          <w:rFonts w:cs="Times New Roman"/>
          <w:szCs w:val="24"/>
        </w:rPr>
        <w:t xml:space="preserve">Untuk </w:t>
      </w:r>
      <w:r w:rsidRPr="00F07590">
        <w:rPr>
          <w:rFonts w:eastAsia="Times New Roman" w:cs="Times New Roman"/>
          <w:i/>
          <w:szCs w:val="24"/>
        </w:rPr>
        <w:t>format dokumen</w:t>
      </w:r>
    </w:p>
    <w:p w14:paraId="170DAFAE"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Bold:</w:t>
      </w:r>
      <w:r w:rsidRPr="00F07590">
        <w:rPr>
          <w:rFonts w:eastAsia="Times New Roman" w:cs="Times New Roman"/>
          <w:i/>
          <w:szCs w:val="24"/>
        </w:rPr>
        <w:t xml:space="preserve"> </w:t>
      </w:r>
    </w:p>
    <w:p w14:paraId="3F7B14D6"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&lt;b&gt; . . .&lt;/b&gt;</w:t>
      </w:r>
      <w:r w:rsidRPr="00F07590">
        <w:rPr>
          <w:rFonts w:eastAsia="Times New Roman" w:cs="Times New Roman"/>
          <w:i/>
          <w:szCs w:val="24"/>
        </w:rPr>
        <w:t xml:space="preserve"> </w:t>
      </w:r>
    </w:p>
    <w:p w14:paraId="1E2F8C9C"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Emphasized:</w:t>
      </w:r>
    </w:p>
    <w:p w14:paraId="7F18F577"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&lt;em&gt; . . . &lt;/em&gt;</w:t>
      </w:r>
    </w:p>
    <w:p w14:paraId="2E31E708"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Italic:</w:t>
      </w:r>
      <w:r w:rsidRPr="00F07590">
        <w:rPr>
          <w:rFonts w:eastAsia="Times New Roman" w:cs="Times New Roman"/>
          <w:i/>
          <w:szCs w:val="24"/>
        </w:rPr>
        <w:t xml:space="preserve"> </w:t>
      </w:r>
    </w:p>
    <w:p w14:paraId="63EEF0D0"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&lt;i&gt; . . . &lt;/i&gt;</w:t>
      </w:r>
    </w:p>
    <w:p w14:paraId="1CD10CA3"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Superscript:</w:t>
      </w:r>
    </w:p>
    <w:p w14:paraId="06232A51"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&lt;sup&gt; . . .&lt;/sup&gt;</w:t>
      </w:r>
    </w:p>
    <w:p w14:paraId="1DCD5E51"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Subscripted:</w:t>
      </w:r>
    </w:p>
    <w:p w14:paraId="48261D28"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&lt;sub&gt; . . . &lt;/sub&gt;</w:t>
      </w:r>
      <w:r w:rsidRPr="00F07590">
        <w:rPr>
          <w:rFonts w:eastAsia="Times New Roman" w:cs="Times New Roman"/>
          <w:i/>
          <w:szCs w:val="24"/>
        </w:rPr>
        <w:t xml:space="preserve"> </w:t>
      </w:r>
      <w:r w:rsidRPr="00F07590">
        <w:rPr>
          <w:rFonts w:eastAsia="Times New Roman" w:cs="Times New Roman"/>
          <w:b/>
          <w:i/>
          <w:szCs w:val="24"/>
        </w:rPr>
        <w:t xml:space="preserve"> </w:t>
      </w:r>
      <w:r w:rsidRPr="00F07590">
        <w:rPr>
          <w:rFonts w:eastAsia="Times New Roman" w:cs="Times New Roman"/>
          <w:b/>
          <w:i/>
          <w:szCs w:val="24"/>
        </w:rPr>
        <w:tab/>
        <w:t>Struck trough:</w:t>
      </w:r>
    </w:p>
    <w:p w14:paraId="0F80601E" w14:textId="36D5EE5C" w:rsidR="00313C64" w:rsidRPr="00F07590" w:rsidRDefault="00313C64" w:rsidP="00F07590">
      <w:pPr>
        <w:pStyle w:val="ListParagraph"/>
        <w:tabs>
          <w:tab w:val="center" w:pos="3331"/>
        </w:tabs>
        <w:spacing w:after="7" w:line="360" w:lineRule="auto"/>
        <w:ind w:left="1134" w:hanging="218"/>
        <w:jc w:val="both"/>
        <w:rPr>
          <w:rFonts w:cs="Times New Roman"/>
          <w:szCs w:val="24"/>
        </w:rPr>
      </w:pPr>
      <w:r w:rsidRPr="00F07590">
        <w:rPr>
          <w:rFonts w:eastAsia="Times New Roman" w:cs="Times New Roman"/>
          <w:b/>
          <w:i/>
          <w:szCs w:val="24"/>
        </w:rPr>
        <w:t>&lt;del&gt; . . . &lt;/del&gt;</w:t>
      </w:r>
      <w:r w:rsidRPr="00F07590">
        <w:rPr>
          <w:rFonts w:eastAsia="Times New Roman" w:cs="Times New Roman"/>
          <w:i/>
          <w:szCs w:val="24"/>
        </w:rPr>
        <w:t xml:space="preserve"> </w:t>
      </w:r>
    </w:p>
    <w:p w14:paraId="4AF41E10" w14:textId="0FB0408D" w:rsidR="00313C64" w:rsidRPr="00F07590" w:rsidRDefault="00313C64" w:rsidP="00F07590">
      <w:pPr>
        <w:pStyle w:val="ListParagraph"/>
        <w:numPr>
          <w:ilvl w:val="0"/>
          <w:numId w:val="19"/>
        </w:numPr>
        <w:spacing w:after="0" w:line="360" w:lineRule="auto"/>
        <w:ind w:right="4"/>
        <w:jc w:val="both"/>
        <w:rPr>
          <w:rFonts w:cs="Times New Roman"/>
          <w:szCs w:val="24"/>
        </w:rPr>
      </w:pPr>
      <w:r w:rsidRPr="00F07590">
        <w:rPr>
          <w:rFonts w:cs="Times New Roman"/>
          <w:szCs w:val="24"/>
        </w:rPr>
        <w:lastRenderedPageBreak/>
        <w:t xml:space="preserve">Gambar </w:t>
      </w:r>
    </w:p>
    <w:p w14:paraId="7753A90D" w14:textId="77777777" w:rsidR="00983585" w:rsidRPr="00F07590" w:rsidRDefault="00313C64" w:rsidP="00F07590">
      <w:pPr>
        <w:tabs>
          <w:tab w:val="center" w:pos="851"/>
          <w:tab w:val="center" w:pos="2612"/>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Untuk Memuat gambar ke dalam halaman Web</w:t>
      </w:r>
    </w:p>
    <w:p w14:paraId="074DF712" w14:textId="70ED38B1" w:rsidR="00983585" w:rsidRPr="00F07590" w:rsidRDefault="00313C64" w:rsidP="00F07590">
      <w:pPr>
        <w:tabs>
          <w:tab w:val="center" w:pos="851"/>
          <w:tab w:val="center" w:pos="2612"/>
        </w:tabs>
        <w:spacing w:after="0" w:line="360" w:lineRule="auto"/>
        <w:ind w:left="851"/>
        <w:jc w:val="both"/>
        <w:rPr>
          <w:rFonts w:cs="Times New Roman"/>
          <w:szCs w:val="24"/>
        </w:rPr>
      </w:pPr>
      <w:r w:rsidRPr="00F07590">
        <w:rPr>
          <w:rFonts w:eastAsia="Times New Roman" w:cs="Times New Roman"/>
          <w:b/>
          <w:szCs w:val="24"/>
        </w:rPr>
        <w:t>&lt;img src=”URL”|”name” height=”n” width=”n” align=”top”|”center”|”bottom”] /&gt;</w:t>
      </w:r>
    </w:p>
    <w:p w14:paraId="29906132" w14:textId="53891405" w:rsidR="00313C64" w:rsidRPr="00F07590" w:rsidRDefault="00313C64" w:rsidP="00F07590">
      <w:pPr>
        <w:pStyle w:val="ListParagraph"/>
        <w:numPr>
          <w:ilvl w:val="0"/>
          <w:numId w:val="19"/>
        </w:numPr>
        <w:spacing w:after="7" w:line="360" w:lineRule="auto"/>
        <w:ind w:right="17"/>
        <w:jc w:val="both"/>
        <w:rPr>
          <w:rFonts w:cs="Times New Roman"/>
          <w:szCs w:val="24"/>
        </w:rPr>
      </w:pPr>
      <w:r w:rsidRPr="00F07590">
        <w:rPr>
          <w:rFonts w:cs="Times New Roman"/>
          <w:szCs w:val="24"/>
        </w:rPr>
        <w:t xml:space="preserve">Untuk </w:t>
      </w:r>
      <w:r w:rsidRPr="00F07590">
        <w:rPr>
          <w:rFonts w:eastAsia="Times New Roman" w:cs="Times New Roman"/>
          <w:i/>
          <w:szCs w:val="24"/>
        </w:rPr>
        <w:t>hypertext link</w:t>
      </w:r>
      <w:r w:rsidRPr="00F07590">
        <w:rPr>
          <w:rFonts w:cs="Times New Roman"/>
          <w:szCs w:val="24"/>
        </w:rPr>
        <w:t xml:space="preserve"> </w:t>
      </w:r>
    </w:p>
    <w:p w14:paraId="4CD1E200" w14:textId="4D52B552" w:rsidR="00983585" w:rsidRPr="00F07590" w:rsidRDefault="00983585" w:rsidP="00F07590">
      <w:pPr>
        <w:pStyle w:val="ListParagraph"/>
        <w:tabs>
          <w:tab w:val="center" w:pos="360"/>
        </w:tabs>
        <w:spacing w:after="36" w:line="360" w:lineRule="auto"/>
        <w:ind w:left="927"/>
        <w:jc w:val="both"/>
        <w:rPr>
          <w:rFonts w:cs="Times New Roman"/>
          <w:szCs w:val="24"/>
          <w:lang w:val="en-US"/>
        </w:rPr>
      </w:pPr>
      <w:r w:rsidRPr="00F07590">
        <w:rPr>
          <w:rFonts w:cs="Times New Roman"/>
          <w:szCs w:val="24"/>
          <w:lang w:val="en-US"/>
        </w:rPr>
        <w:t>Format:</w:t>
      </w:r>
    </w:p>
    <w:p w14:paraId="2F8A366A" w14:textId="392AFC90" w:rsidR="00983585" w:rsidRPr="00F07590" w:rsidRDefault="00313C64" w:rsidP="00F07590">
      <w:pPr>
        <w:tabs>
          <w:tab w:val="center" w:pos="360"/>
        </w:tabs>
        <w:spacing w:after="36" w:line="360" w:lineRule="auto"/>
        <w:ind w:left="-426" w:firstLine="1419"/>
        <w:jc w:val="both"/>
        <w:rPr>
          <w:rFonts w:cs="Times New Roman"/>
          <w:szCs w:val="24"/>
        </w:rPr>
      </w:pPr>
      <w:r w:rsidRPr="00F07590">
        <w:rPr>
          <w:rFonts w:eastAsia="Times New Roman" w:cs="Times New Roman"/>
          <w:b/>
          <w:szCs w:val="24"/>
        </w:rPr>
        <w:t>&lt;a href=”address” &gt; . . . &lt;/a&gt;</w:t>
      </w:r>
      <w:r w:rsidRPr="00F07590">
        <w:rPr>
          <w:rFonts w:cs="Times New Roman"/>
          <w:szCs w:val="24"/>
        </w:rPr>
        <w:t xml:space="preserve"> </w:t>
      </w:r>
    </w:p>
    <w:p w14:paraId="285FACFA"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 xml:space="preserve">Link ke dokumen lain </w:t>
      </w:r>
    </w:p>
    <w:p w14:paraId="56F8309A"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href=”nama_dokumen” &gt; . . . &lt;/a&gt;</w:t>
      </w:r>
      <w:r w:rsidRPr="00F07590">
        <w:rPr>
          <w:rFonts w:cs="Times New Roman"/>
          <w:szCs w:val="24"/>
        </w:rPr>
        <w:t xml:space="preserve"> </w:t>
      </w:r>
    </w:p>
    <w:p w14:paraId="3D284D95" w14:textId="77777777"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cs="Times New Roman"/>
          <w:szCs w:val="24"/>
        </w:rPr>
        <w:tab/>
        <w:t>Link ke bagian tertentu dalam dokumen yang sama</w:t>
      </w:r>
    </w:p>
    <w:p w14:paraId="3B16978C" w14:textId="77777777"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eastAsia="Times New Roman" w:cs="Times New Roman"/>
          <w:b/>
          <w:szCs w:val="24"/>
        </w:rPr>
        <w:t>&lt;a href=”#target” &gt; . . . &lt;/a&gt;</w:t>
      </w:r>
    </w:p>
    <w:p w14:paraId="0A21A6F8"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href=”target” &gt; . . . &lt;/a&gt;</w:t>
      </w:r>
      <w:r w:rsidRPr="00F07590">
        <w:rPr>
          <w:rFonts w:cs="Times New Roman"/>
          <w:szCs w:val="24"/>
        </w:rPr>
        <w:t xml:space="preserve"> </w:t>
      </w:r>
    </w:p>
    <w:p w14:paraId="71C6BD10" w14:textId="7BC2C616"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cs="Times New Roman"/>
          <w:szCs w:val="24"/>
        </w:rPr>
        <w:t xml:space="preserve">Link ke alamat URL atau WebSite </w:t>
      </w:r>
    </w:p>
    <w:p w14:paraId="46194B5D" w14:textId="77ED770B"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href=”alamat_URL” &gt; . . . &lt;/a&gt;</w:t>
      </w:r>
      <w:r w:rsidRPr="00F07590">
        <w:rPr>
          <w:rFonts w:cs="Times New Roman"/>
          <w:szCs w:val="24"/>
        </w:rPr>
        <w:t xml:space="preserve"> </w:t>
      </w:r>
    </w:p>
    <w:p w14:paraId="66E60729" w14:textId="26C56E1A"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Link ke alamat Email</w:t>
      </w:r>
    </w:p>
    <w:p w14:paraId="625175BE" w14:textId="34BB7F3E"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href=”mailto:alamat_email” &gt; . . . &lt;/a&gt;</w:t>
      </w:r>
    </w:p>
    <w:p w14:paraId="6160F00F" w14:textId="7F896F83"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Link File yang akan didownload</w:t>
      </w:r>
    </w:p>
    <w:p w14:paraId="1B41E4A5" w14:textId="12EFD175" w:rsidR="00313C64"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href=”nama_file” &gt; . . . &lt;/a&gt;</w:t>
      </w:r>
      <w:r w:rsidRPr="00F07590">
        <w:rPr>
          <w:rFonts w:cs="Times New Roman"/>
          <w:szCs w:val="24"/>
        </w:rPr>
        <w:t xml:space="preserve"> </w:t>
      </w:r>
    </w:p>
    <w:p w14:paraId="7DF70D4A" w14:textId="77777777" w:rsidR="00313C64" w:rsidRPr="00F07590" w:rsidRDefault="00313C64" w:rsidP="00F07590">
      <w:pPr>
        <w:spacing w:line="360" w:lineRule="auto"/>
        <w:rPr>
          <w:rFonts w:cs="Times New Roman"/>
          <w:szCs w:val="24"/>
          <w:lang w:val="en-US"/>
        </w:rPr>
      </w:pPr>
    </w:p>
    <w:p w14:paraId="5D83A1EB" w14:textId="143541FB" w:rsidR="004B3D43" w:rsidRDefault="00C0012B" w:rsidP="004B3D43">
      <w:r w:rsidRPr="00F07590">
        <w:br w:type="page"/>
      </w:r>
    </w:p>
    <w:p w14:paraId="61577D56" w14:textId="5A30E471" w:rsidR="004B3D43" w:rsidRDefault="00792168">
      <w:pPr>
        <w:spacing w:after="0" w:line="360" w:lineRule="auto"/>
      </w:pPr>
      <w:r>
        <w:rPr>
          <w:noProof/>
        </w:rPr>
        <w:lastRenderedPageBreak/>
        <w:drawing>
          <wp:anchor distT="0" distB="0" distL="114300" distR="114300" simplePos="0" relativeHeight="251661312" behindDoc="0" locked="0" layoutInCell="1" allowOverlap="1" wp14:anchorId="712C619F" wp14:editId="5562D024">
            <wp:simplePos x="0" y="0"/>
            <wp:positionH relativeFrom="page">
              <wp:align>center</wp:align>
            </wp:positionH>
            <wp:positionV relativeFrom="paragraph">
              <wp:posOffset>-1057275</wp:posOffset>
            </wp:positionV>
            <wp:extent cx="7482840" cy="1065296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82840" cy="1065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D43">
        <w:br w:type="page"/>
      </w:r>
    </w:p>
    <w:p w14:paraId="35A8529A" w14:textId="2DE7D2BD" w:rsidR="004B3D43" w:rsidRDefault="00792168" w:rsidP="004B3D43">
      <w:pPr>
        <w:rPr>
          <w:rFonts w:eastAsiaTheme="majorEastAsia"/>
          <w:shd w:val="clear" w:color="auto" w:fill="FFFFFF"/>
          <w:lang w:eastAsia="id-ID"/>
        </w:rPr>
      </w:pPr>
      <w:r>
        <w:rPr>
          <w:rFonts w:eastAsiaTheme="majorEastAsia"/>
          <w:noProof/>
          <w:shd w:val="clear" w:color="auto" w:fill="FFFFFF"/>
          <w:lang w:eastAsia="id-ID"/>
        </w:rPr>
        <w:lastRenderedPageBreak/>
        <w:drawing>
          <wp:anchor distT="0" distB="0" distL="114300" distR="114300" simplePos="0" relativeHeight="251660288" behindDoc="0" locked="0" layoutInCell="1" allowOverlap="1" wp14:anchorId="50DCF49D" wp14:editId="72DEF673">
            <wp:simplePos x="0" y="0"/>
            <wp:positionH relativeFrom="page">
              <wp:align>right</wp:align>
            </wp:positionH>
            <wp:positionV relativeFrom="paragraph">
              <wp:posOffset>-1064895</wp:posOffset>
            </wp:positionV>
            <wp:extent cx="7520940" cy="10661302"/>
            <wp:effectExtent l="0" t="0" r="381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 b="1"/>
                    <a:stretch/>
                  </pic:blipFill>
                  <pic:spPr bwMode="auto">
                    <a:xfrm>
                      <a:off x="0" y="0"/>
                      <a:ext cx="7520940" cy="10661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0A109" w14:textId="0BD60E1B" w:rsidR="00C0012B" w:rsidRPr="004B3D43" w:rsidRDefault="004B3D43" w:rsidP="004B3D43">
      <w:pPr>
        <w:spacing w:after="0" w:line="360" w:lineRule="auto"/>
        <w:rPr>
          <w:rFonts w:eastAsiaTheme="majorEastAsia"/>
          <w:shd w:val="clear" w:color="auto" w:fill="FFFFFF"/>
          <w:lang w:eastAsia="id-ID"/>
        </w:rPr>
      </w:pPr>
      <w:r>
        <w:rPr>
          <w:rFonts w:eastAsiaTheme="majorEastAsia"/>
          <w:shd w:val="clear" w:color="auto" w:fill="FFFFFF"/>
          <w:lang w:eastAsia="id-ID"/>
        </w:rPr>
        <w:br w:type="page"/>
      </w:r>
    </w:p>
    <w:p w14:paraId="306198CB" w14:textId="3A3FC750" w:rsidR="00EF5CAB" w:rsidRPr="00F07590" w:rsidRDefault="00C0012B" w:rsidP="00F07590">
      <w:pPr>
        <w:pStyle w:val="Heading1"/>
        <w:spacing w:before="0" w:line="360" w:lineRule="auto"/>
        <w:rPr>
          <w:rFonts w:cs="Times New Roman"/>
          <w:b/>
          <w:bCs/>
          <w:sz w:val="24"/>
          <w:szCs w:val="24"/>
        </w:rPr>
      </w:pPr>
      <w:r w:rsidRPr="00F07590">
        <w:rPr>
          <w:rFonts w:cs="Times New Roman"/>
          <w:b/>
          <w:bCs/>
          <w:sz w:val="24"/>
          <w:szCs w:val="24"/>
        </w:rPr>
        <w:lastRenderedPageBreak/>
        <w:t>BAB IV</w:t>
      </w:r>
      <w:r w:rsidR="006A74EB" w:rsidRPr="00F07590">
        <w:rPr>
          <w:rFonts w:cs="Times New Roman"/>
          <w:b/>
          <w:bCs/>
          <w:sz w:val="24"/>
          <w:szCs w:val="24"/>
        </w:rPr>
        <w:br/>
      </w:r>
      <w:r w:rsidR="00225DFF" w:rsidRPr="00F07590">
        <w:rPr>
          <w:rFonts w:cs="Times New Roman"/>
          <w:b/>
          <w:bCs/>
          <w:sz w:val="24"/>
          <w:szCs w:val="24"/>
        </w:rPr>
        <w:t xml:space="preserve">IMPLEMENTASI </w:t>
      </w:r>
    </w:p>
    <w:p w14:paraId="0FDBCB76" w14:textId="7A8B276C" w:rsidR="006A74EB" w:rsidRPr="00F07590" w:rsidRDefault="006A74EB" w:rsidP="00F07590">
      <w:pPr>
        <w:pStyle w:val="Heading2"/>
        <w:numPr>
          <w:ilvl w:val="1"/>
          <w:numId w:val="11"/>
        </w:numPr>
        <w:spacing w:before="0" w:line="360" w:lineRule="auto"/>
        <w:ind w:left="550" w:hanging="550"/>
        <w:rPr>
          <w:rFonts w:cs="Times New Roman"/>
          <w:b/>
          <w:bCs/>
          <w:szCs w:val="24"/>
        </w:rPr>
      </w:pPr>
      <w:r w:rsidRPr="00F07590">
        <w:rPr>
          <w:rFonts w:cs="Times New Roman"/>
          <w:b/>
          <w:bCs/>
          <w:szCs w:val="24"/>
        </w:rPr>
        <w:t>Source Code</w:t>
      </w:r>
    </w:p>
    <w:p w14:paraId="389DD4B0" w14:textId="308249F1" w:rsidR="00916F0B"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Homepage</w:t>
      </w:r>
    </w:p>
    <w:p w14:paraId="59E93E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640DD3E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01868CF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1DA05D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41DFDF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4DA4C64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4558912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71C45CF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WEB PAGE</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152EDEC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4226102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gramStart"/>
      <w:r w:rsidRPr="00F07590">
        <w:rPr>
          <w:rFonts w:eastAsia="Times New Roman" w:cs="Times New Roman"/>
          <w:color w:val="D7BA7D"/>
          <w:szCs w:val="24"/>
          <w:lang w:val="en-ID" w:eastAsia="en-ID"/>
        </w:rPr>
        <w:t>.garis</w:t>
      </w:r>
      <w:proofErr w:type="gramEnd"/>
      <w:r w:rsidRPr="00F07590">
        <w:rPr>
          <w:rFonts w:eastAsia="Times New Roman" w:cs="Times New Roman"/>
          <w:color w:val="D4D4D4"/>
          <w:szCs w:val="24"/>
          <w:lang w:val="en-ID" w:eastAsia="en-ID"/>
        </w:rPr>
        <w:t xml:space="preserve"> {</w:t>
      </w:r>
    </w:p>
    <w:p w14:paraId="49466C0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1px</w:t>
      </w:r>
      <w:r w:rsidRPr="00F07590">
        <w:rPr>
          <w:rFonts w:eastAsia="Times New Roman" w:cs="Times New Roman"/>
          <w:color w:val="D4D4D4"/>
          <w:szCs w:val="24"/>
          <w:lang w:val="en-ID" w:eastAsia="en-ID"/>
        </w:rPr>
        <w:t>;</w:t>
      </w:r>
    </w:p>
    <w:p w14:paraId="2DAC1E4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proofErr w:type="spellStart"/>
      <w:r w:rsidRPr="00F07590">
        <w:rPr>
          <w:rFonts w:eastAsia="Times New Roman" w:cs="Times New Roman"/>
          <w:color w:val="9CDCFE"/>
          <w:szCs w:val="24"/>
          <w:lang w:val="en-ID" w:eastAsia="en-ID"/>
        </w:rPr>
        <w:t>color</w:t>
      </w:r>
      <w:proofErr w:type="spellEnd"/>
      <w:r w:rsidRPr="00F07590">
        <w:rPr>
          <w:rFonts w:eastAsia="Times New Roman" w:cs="Times New Roman"/>
          <w:color w:val="D4D4D4"/>
          <w:szCs w:val="24"/>
          <w:lang w:val="en-ID" w:eastAsia="en-ID"/>
        </w:rPr>
        <w:t xml:space="preserve">: </w:t>
      </w:r>
      <w:proofErr w:type="spellStart"/>
      <w:proofErr w:type="gramStart"/>
      <w:r w:rsidRPr="00F07590">
        <w:rPr>
          <w:rFonts w:eastAsia="Times New Roman" w:cs="Times New Roman"/>
          <w:color w:val="DCDCAA"/>
          <w:szCs w:val="24"/>
          <w:lang w:val="en-ID" w:eastAsia="en-ID"/>
        </w:rPr>
        <w:t>rgb</w:t>
      </w:r>
      <w:proofErr w:type="spellEnd"/>
      <w:r w:rsidRPr="00F07590">
        <w:rPr>
          <w:rFonts w:eastAsia="Times New Roman" w:cs="Times New Roman"/>
          <w:color w:val="D4D4D4"/>
          <w:szCs w:val="24"/>
          <w:lang w:val="en-ID" w:eastAsia="en-ID"/>
        </w:rPr>
        <w:t>(</w:t>
      </w:r>
      <w:proofErr w:type="gramEnd"/>
      <w:r w:rsidRPr="00F07590">
        <w:rPr>
          <w:rFonts w:eastAsia="Times New Roman" w:cs="Times New Roman"/>
          <w:color w:val="B5CEA8"/>
          <w:szCs w:val="24"/>
          <w:lang w:val="en-ID" w:eastAsia="en-ID"/>
        </w:rPr>
        <w:t>18</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w:t>
      </w:r>
    </w:p>
    <w:p w14:paraId="3F12E87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25%</w:t>
      </w:r>
      <w:r w:rsidRPr="00F07590">
        <w:rPr>
          <w:rFonts w:eastAsia="Times New Roman" w:cs="Times New Roman"/>
          <w:color w:val="D4D4D4"/>
          <w:szCs w:val="24"/>
          <w:lang w:val="en-ID" w:eastAsia="en-ID"/>
        </w:rPr>
        <w:t>;</w:t>
      </w:r>
    </w:p>
    <w:p w14:paraId="536D8A3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position</w:t>
      </w:r>
      <w:r w:rsidRPr="00F07590">
        <w:rPr>
          <w:rFonts w:eastAsia="Times New Roman" w:cs="Times New Roman"/>
          <w:color w:val="D4D4D4"/>
          <w:szCs w:val="24"/>
          <w:lang w:val="en-ID" w:eastAsia="en-ID"/>
        </w:rPr>
        <w:t xml:space="preserve">: </w:t>
      </w:r>
      <w:r w:rsidRPr="00F07590">
        <w:rPr>
          <w:rFonts w:eastAsia="Times New Roman" w:cs="Times New Roman"/>
          <w:color w:val="CE9178"/>
          <w:szCs w:val="24"/>
          <w:lang w:val="en-ID" w:eastAsia="en-ID"/>
        </w:rPr>
        <w:t>absolute</w:t>
      </w:r>
      <w:r w:rsidRPr="00F07590">
        <w:rPr>
          <w:rFonts w:eastAsia="Times New Roman" w:cs="Times New Roman"/>
          <w:color w:val="D4D4D4"/>
          <w:szCs w:val="24"/>
          <w:lang w:val="en-ID" w:eastAsia="en-ID"/>
        </w:rPr>
        <w:t>;</w:t>
      </w:r>
    </w:p>
    <w:p w14:paraId="2C5CC13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left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55%</w:t>
      </w:r>
      <w:r w:rsidRPr="00F07590">
        <w:rPr>
          <w:rFonts w:eastAsia="Times New Roman" w:cs="Times New Roman"/>
          <w:color w:val="D4D4D4"/>
          <w:szCs w:val="24"/>
          <w:lang w:val="en-ID" w:eastAsia="en-ID"/>
        </w:rPr>
        <w:t>;</w:t>
      </w:r>
    </w:p>
    <w:p w14:paraId="7D6D354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margin-top</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200px</w:t>
      </w:r>
      <w:r w:rsidRPr="00F07590">
        <w:rPr>
          <w:rFonts w:eastAsia="Times New Roman" w:cs="Times New Roman"/>
          <w:color w:val="D4D4D4"/>
          <w:szCs w:val="24"/>
          <w:lang w:val="en-ID" w:eastAsia="en-ID"/>
        </w:rPr>
        <w:t>;</w:t>
      </w:r>
    </w:p>
    <w:p w14:paraId="61A16D2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w:t>
      </w:r>
    </w:p>
    <w:p w14:paraId="08E68B1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F7334E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1C1F85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1961A4D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"wpp.jpg"</w:t>
      </w:r>
      <w:r w:rsidRPr="00F07590">
        <w:rPr>
          <w:rFonts w:eastAsia="Times New Roman" w:cs="Times New Roman"/>
          <w:color w:val="808080"/>
          <w:szCs w:val="24"/>
          <w:lang w:val="en-ID" w:eastAsia="en-ID"/>
        </w:rPr>
        <w:t>&gt;</w:t>
      </w:r>
    </w:p>
    <w:p w14:paraId="51FE51A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24905E2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1798F4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3F7A9A1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D75610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7B17539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p>
    <w:p w14:paraId="48EF3EE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"font-style: oblique;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86, 160, 250, 0.644) ;font-size: 70px; position: absolute; margin-top: 2px; margin-left: 200px;"</w:t>
      </w:r>
      <w:r w:rsidRPr="00F07590">
        <w:rPr>
          <w:rFonts w:eastAsia="Times New Roman" w:cs="Times New Roman"/>
          <w:color w:val="808080"/>
          <w:szCs w:val="24"/>
          <w:lang w:val="en-ID" w:eastAsia="en-ID"/>
        </w:rPr>
        <w:t>&gt;</w:t>
      </w:r>
    </w:p>
    <w:p w14:paraId="1D4CAC1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proofErr w:type="gramStart"/>
      <w:r w:rsidRPr="00F07590">
        <w:rPr>
          <w:rFonts w:eastAsia="Times New Roman" w:cs="Times New Roman"/>
          <w:color w:val="D4D4D4"/>
          <w:szCs w:val="24"/>
          <w:lang w:val="en-ID" w:eastAsia="en-ID"/>
        </w:rPr>
        <w:t>Halo</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spellStart"/>
      <w:proofErr w:type="gramEnd"/>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Selamat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Datang</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21729A1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448F275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"margin-top: 40px; margin-left: 900px; font-style: oblique; font-size: 22px;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13, 92, 189, 0.768);"</w:t>
      </w:r>
      <w:r w:rsidRPr="00F07590">
        <w:rPr>
          <w:rFonts w:eastAsia="Times New Roman" w:cs="Times New Roman"/>
          <w:color w:val="808080"/>
          <w:szCs w:val="24"/>
          <w:lang w:val="en-ID" w:eastAsia="en-ID"/>
        </w:rPr>
        <w:t>&gt;</w:t>
      </w:r>
    </w:p>
    <w:p w14:paraId="42E6436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Welcome to my personal web </w:t>
      </w:r>
      <w:proofErr w:type="gramStart"/>
      <w:r w:rsidRPr="00F07590">
        <w:rPr>
          <w:rFonts w:eastAsia="Times New Roman" w:cs="Times New Roman"/>
          <w:color w:val="D4D4D4"/>
          <w:szCs w:val="24"/>
          <w:lang w:val="en-ID" w:eastAsia="en-ID"/>
        </w:rPr>
        <w:t>page!</w:t>
      </w:r>
      <w:r w:rsidRPr="00F07590">
        <w:rPr>
          <w:rFonts w:eastAsia="Times New Roman" w:cs="Times New Roman"/>
          <w:color w:val="808080"/>
          <w:szCs w:val="24"/>
          <w:lang w:val="en-ID" w:eastAsia="en-ID"/>
        </w:rPr>
        <w:t>&lt;</w:t>
      </w:r>
      <w:proofErr w:type="spellStart"/>
      <w:proofErr w:type="gramEnd"/>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Untuk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terkait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cerita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p>
    <w:p w14:paraId="16B387E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silahkan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klik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tombol</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bawah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ini</w:t>
      </w:r>
      <w:proofErr w:type="spellEnd"/>
      <w:r w:rsidRPr="00F07590">
        <w:rPr>
          <w:rFonts w:eastAsia="Times New Roman" w:cs="Times New Roman"/>
          <w:color w:val="D4D4D4"/>
          <w:szCs w:val="24"/>
          <w:lang w:val="en-ID" w:eastAsia="en-ID"/>
        </w:rPr>
        <w:t xml:space="preserve"> </w:t>
      </w:r>
      <w:proofErr w:type="spellStart"/>
      <w:proofErr w:type="gramStart"/>
      <w:r w:rsidRPr="00F07590">
        <w:rPr>
          <w:rFonts w:eastAsia="Times New Roman" w:cs="Times New Roman"/>
          <w:color w:val="D4D4D4"/>
          <w:szCs w:val="24"/>
          <w:lang w:val="en-ID" w:eastAsia="en-ID"/>
        </w:rPr>
        <w:t>yaa</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gramEnd"/>
      <w:r w:rsidRPr="00F07590">
        <w:rPr>
          <w:rFonts w:eastAsia="Times New Roman" w:cs="Times New Roman"/>
          <w:color w:val="808080"/>
          <w:szCs w:val="24"/>
          <w:lang w:val="en-ID" w:eastAsia="en-ID"/>
        </w:rPr>
        <w: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0070799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75F547D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5DD1962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"margin-top: 10px; margin-left: 1080px; </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width:120px; height: 50px"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Let's</w:t>
      </w:r>
    </w:p>
    <w:p w14:paraId="4C79A75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Go! :D</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72157A49"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3D013FE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73FC49D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115B749A" w14:textId="63190124" w:rsidR="00DA7182" w:rsidRPr="00F07590" w:rsidRDefault="00DA7182" w:rsidP="00F07590">
      <w:pPr>
        <w:pStyle w:val="ListParagraph"/>
        <w:spacing w:after="0" w:line="360" w:lineRule="auto"/>
        <w:ind w:left="910"/>
        <w:jc w:val="both"/>
        <w:rPr>
          <w:rFonts w:cs="Times New Roman"/>
          <w:b/>
          <w:szCs w:val="24"/>
          <w:lang w:val="en-US"/>
        </w:rPr>
      </w:pPr>
    </w:p>
    <w:p w14:paraId="514DC0C8" w14:textId="2AC79C60" w:rsidR="00DA7182" w:rsidRPr="00F07590" w:rsidRDefault="00220B4B" w:rsidP="00F07590">
      <w:pPr>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homepage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sebuah</w:t>
      </w:r>
      <w:proofErr w:type="spellEnd"/>
      <w:r w:rsidRPr="00F07590">
        <w:rPr>
          <w:rFonts w:cs="Times New Roman"/>
          <w:bCs/>
          <w:szCs w:val="24"/>
          <w:lang w:val="en-US"/>
        </w:rPr>
        <w:t xml:space="preserve"> website </w:t>
      </w:r>
      <w:proofErr w:type="spellStart"/>
      <w:r w:rsidRPr="00F07590">
        <w:rPr>
          <w:rFonts w:cs="Times New Roman"/>
          <w:bCs/>
          <w:szCs w:val="24"/>
          <w:lang w:val="en-US"/>
        </w:rPr>
        <w:t>pribadi</w:t>
      </w:r>
      <w:proofErr w:type="spellEnd"/>
      <w:r w:rsidRPr="00F07590">
        <w:rPr>
          <w:rFonts w:cs="Times New Roman"/>
          <w:bCs/>
          <w:szCs w:val="24"/>
          <w:lang w:val="en-US"/>
        </w:rPr>
        <w:t xml:space="preserve">. Untuk </w:t>
      </w:r>
      <w:proofErr w:type="spellStart"/>
      <w:r w:rsidRPr="00F07590">
        <w:rPr>
          <w:rFonts w:cs="Times New Roman"/>
          <w:bCs/>
          <w:szCs w:val="24"/>
          <w:lang w:val="en-US"/>
        </w:rPr>
        <w:t>membuatnya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membutuhkan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untuk </w:t>
      </w:r>
      <w:proofErr w:type="spellStart"/>
      <w:r w:rsidRPr="00F07590">
        <w:rPr>
          <w:rFonts w:cs="Times New Roman"/>
          <w:bCs/>
          <w:szCs w:val="24"/>
          <w:lang w:val="en-US"/>
        </w:rPr>
        <w:t>membuat</w:t>
      </w:r>
      <w:proofErr w:type="spellEnd"/>
      <w:r w:rsidRPr="00F07590">
        <w:rPr>
          <w:rFonts w:cs="Times New Roman"/>
          <w:bCs/>
          <w:szCs w:val="24"/>
          <w:lang w:val="en-US"/>
        </w:rPr>
        <w:t xml:space="preserve"> garis vertical dengan style width (</w:t>
      </w:r>
      <w:proofErr w:type="spellStart"/>
      <w:r w:rsidRPr="00F07590">
        <w:rPr>
          <w:rFonts w:cs="Times New Roman"/>
          <w:bCs/>
          <w:szCs w:val="24"/>
          <w:lang w:val="en-US"/>
        </w:rPr>
        <w:t>ketebalan</w:t>
      </w:r>
      <w:proofErr w:type="spellEnd"/>
      <w:r w:rsidRPr="00F07590">
        <w:rPr>
          <w:rFonts w:cs="Times New Roman"/>
          <w:bCs/>
          <w:szCs w:val="24"/>
          <w:lang w:val="en-US"/>
        </w:rPr>
        <w:t>), background-color (</w:t>
      </w:r>
      <w:proofErr w:type="spellStart"/>
      <w:r w:rsidRPr="00F07590">
        <w:rPr>
          <w:rFonts w:cs="Times New Roman"/>
          <w:bCs/>
          <w:szCs w:val="24"/>
          <w:lang w:val="en-US"/>
        </w:rPr>
        <w:t>warna</w:t>
      </w:r>
      <w:proofErr w:type="spellEnd"/>
      <w:r w:rsidRPr="00F07590">
        <w:rPr>
          <w:rFonts w:cs="Times New Roman"/>
          <w:bCs/>
          <w:szCs w:val="24"/>
          <w:lang w:val="en-US"/>
        </w:rPr>
        <w:t xml:space="preserve"> background), height (</w:t>
      </w:r>
      <w:proofErr w:type="spellStart"/>
      <w:r w:rsidRPr="00F07590">
        <w:rPr>
          <w:rFonts w:cs="Times New Roman"/>
          <w:bCs/>
          <w:szCs w:val="24"/>
          <w:lang w:val="en-US"/>
        </w:rPr>
        <w:t>tinggi</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xml:space="preserve">), dan margin-top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atas</w:t>
      </w:r>
      <w:proofErr w:type="spellEnd"/>
      <w:r w:rsidRPr="00F07590">
        <w:rPr>
          <w:rFonts w:cs="Times New Roman"/>
          <w:bCs/>
          <w:szCs w:val="24"/>
          <w:lang w:val="en-US"/>
        </w:rPr>
        <w:t>).</w:t>
      </w:r>
      <w:r w:rsidR="004C6BE6" w:rsidRPr="00F07590">
        <w:rPr>
          <w:rFonts w:cs="Times New Roman"/>
          <w:bCs/>
          <w:szCs w:val="24"/>
          <w:lang w:val="en-US"/>
        </w:rPr>
        <w:t xml:space="preserve"> </w:t>
      </w:r>
      <w:proofErr w:type="spellStart"/>
      <w:r w:rsidR="004C6BE6" w:rsidRPr="00F07590">
        <w:rPr>
          <w:rFonts w:cs="Times New Roman"/>
          <w:bCs/>
          <w:szCs w:val="24"/>
          <w:lang w:val="en-US"/>
        </w:rPr>
        <w:t>Kemudian</w:t>
      </w:r>
      <w:proofErr w:type="spellEnd"/>
      <w:r w:rsidR="004C6BE6" w:rsidRPr="00F07590">
        <w:rPr>
          <w:rFonts w:cs="Times New Roman"/>
          <w:bCs/>
          <w:szCs w:val="24"/>
          <w:lang w:val="en-US"/>
        </w:rPr>
        <w:t xml:space="preserve"> </w:t>
      </w:r>
      <w:r w:rsidR="00807313" w:rsidRPr="00F07590">
        <w:rPr>
          <w:rFonts w:cs="Times New Roman"/>
          <w:bCs/>
          <w:szCs w:val="24"/>
          <w:lang w:val="en-US"/>
        </w:rPr>
        <w:t xml:space="preserve">di </w:t>
      </w:r>
      <w:proofErr w:type="spellStart"/>
      <w:r w:rsidR="00807313" w:rsidRPr="00F07590">
        <w:rPr>
          <w:rFonts w:cs="Times New Roman"/>
          <w:bCs/>
          <w:szCs w:val="24"/>
          <w:lang w:val="en-US"/>
        </w:rPr>
        <w:t>dalam</w:t>
      </w:r>
      <w:proofErr w:type="spellEnd"/>
      <w:r w:rsidR="00807313" w:rsidRPr="00F07590">
        <w:rPr>
          <w:rFonts w:cs="Times New Roman"/>
          <w:bCs/>
          <w:szCs w:val="24"/>
          <w:lang w:val="en-US"/>
        </w:rPr>
        <w:t xml:space="preserve"> body, </w:t>
      </w:r>
      <w:proofErr w:type="spellStart"/>
      <w:r w:rsidR="004C6BE6" w:rsidRPr="00F07590">
        <w:rPr>
          <w:rFonts w:cs="Times New Roman"/>
          <w:bCs/>
          <w:szCs w:val="24"/>
          <w:lang w:val="en-US"/>
        </w:rPr>
        <w:t>saya</w:t>
      </w:r>
      <w:proofErr w:type="spellEnd"/>
      <w:r w:rsidR="004C6BE6" w:rsidRPr="00F07590">
        <w:rPr>
          <w:rFonts w:cs="Times New Roman"/>
          <w:bCs/>
          <w:szCs w:val="24"/>
          <w:lang w:val="en-US"/>
        </w:rPr>
        <w:t xml:space="preserve"> </w:t>
      </w:r>
      <w:proofErr w:type="spellStart"/>
      <w:r w:rsidR="004C6BE6" w:rsidRPr="00F07590">
        <w:rPr>
          <w:rFonts w:cs="Times New Roman"/>
          <w:bCs/>
          <w:szCs w:val="24"/>
          <w:lang w:val="en-US"/>
        </w:rPr>
        <w:t>menggunakan</w:t>
      </w:r>
      <w:proofErr w:type="spellEnd"/>
      <w:r w:rsidR="004C6BE6" w:rsidRPr="00F07590">
        <w:rPr>
          <w:rFonts w:cs="Times New Roman"/>
          <w:bCs/>
          <w:szCs w:val="24"/>
          <w:lang w:val="en-US"/>
        </w:rPr>
        <w:t xml:space="preserve"> background image yang </w:t>
      </w:r>
      <w:proofErr w:type="spellStart"/>
      <w:r w:rsidR="004C6BE6" w:rsidRPr="00F07590">
        <w:rPr>
          <w:rFonts w:cs="Times New Roman"/>
          <w:bCs/>
          <w:szCs w:val="24"/>
          <w:lang w:val="en-US"/>
        </w:rPr>
        <w:t>sebelumnya</w:t>
      </w:r>
      <w:proofErr w:type="spellEnd"/>
      <w:r w:rsidR="004C6BE6" w:rsidRPr="00F07590">
        <w:rPr>
          <w:rFonts w:cs="Times New Roman"/>
          <w:bCs/>
          <w:szCs w:val="24"/>
          <w:lang w:val="en-US"/>
        </w:rPr>
        <w:t xml:space="preserve"> sudah </w:t>
      </w:r>
      <w:proofErr w:type="spellStart"/>
      <w:r w:rsidR="004C6BE6" w:rsidRPr="00F07590">
        <w:rPr>
          <w:rFonts w:cs="Times New Roman"/>
          <w:bCs/>
          <w:szCs w:val="24"/>
          <w:lang w:val="en-US"/>
        </w:rPr>
        <w:t>saya</w:t>
      </w:r>
      <w:proofErr w:type="spellEnd"/>
      <w:r w:rsidR="004C6BE6" w:rsidRPr="00F07590">
        <w:rPr>
          <w:rFonts w:cs="Times New Roman"/>
          <w:bCs/>
          <w:szCs w:val="24"/>
          <w:lang w:val="en-US"/>
        </w:rPr>
        <w:t xml:space="preserve"> </w:t>
      </w:r>
      <w:proofErr w:type="spellStart"/>
      <w:r w:rsidR="004C6BE6" w:rsidRPr="00F07590">
        <w:rPr>
          <w:rFonts w:cs="Times New Roman"/>
          <w:bCs/>
          <w:szCs w:val="24"/>
          <w:lang w:val="en-US"/>
        </w:rPr>
        <w:t>simpan</w:t>
      </w:r>
      <w:proofErr w:type="spellEnd"/>
      <w:r w:rsidR="004C6BE6" w:rsidRPr="00F07590">
        <w:rPr>
          <w:rFonts w:cs="Times New Roman"/>
          <w:bCs/>
          <w:szCs w:val="24"/>
          <w:lang w:val="en-US"/>
        </w:rPr>
        <w:t xml:space="preserve"> pada folder yang </w:t>
      </w:r>
      <w:proofErr w:type="spellStart"/>
      <w:r w:rsidR="004C6BE6" w:rsidRPr="00F07590">
        <w:rPr>
          <w:rFonts w:cs="Times New Roman"/>
          <w:bCs/>
          <w:szCs w:val="24"/>
          <w:lang w:val="en-US"/>
        </w:rPr>
        <w:t>sama</w:t>
      </w:r>
      <w:proofErr w:type="spellEnd"/>
      <w:r w:rsidR="004C6BE6" w:rsidRPr="00F07590">
        <w:rPr>
          <w:rFonts w:cs="Times New Roman"/>
          <w:bCs/>
          <w:szCs w:val="24"/>
          <w:lang w:val="en-US"/>
        </w:rPr>
        <w:t>.</w:t>
      </w:r>
      <w:r w:rsidRPr="00F07590">
        <w:rPr>
          <w:rFonts w:cs="Times New Roman"/>
          <w:bCs/>
          <w:szCs w:val="24"/>
          <w:lang w:val="en-US"/>
        </w:rPr>
        <w:t xml:space="preserve"> </w:t>
      </w:r>
      <w:proofErr w:type="spellStart"/>
      <w:r w:rsidRPr="00F07590">
        <w:rPr>
          <w:rFonts w:cs="Times New Roman"/>
          <w:bCs/>
          <w:szCs w:val="24"/>
          <w:lang w:val="en-US"/>
        </w:rPr>
        <w:t>Selain</w:t>
      </w:r>
      <w:proofErr w:type="spellEnd"/>
      <w:r w:rsidRPr="00F07590">
        <w:rPr>
          <w:rFonts w:cs="Times New Roman"/>
          <w:bCs/>
          <w:szCs w:val="24"/>
          <w:lang w:val="en-US"/>
        </w:rPr>
        <w:t xml:space="preserve"> itu,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w:t>
      </w:r>
      <w:r w:rsidRPr="00F07590">
        <w:rPr>
          <w:rFonts w:cs="Times New Roman"/>
          <w:bCs/>
          <w:szCs w:val="24"/>
          <w:lang w:val="en-US"/>
        </w:rPr>
        <w:t xml:space="preserve">tag </w:t>
      </w:r>
      <w:r w:rsidR="00807313" w:rsidRPr="00F07590">
        <w:rPr>
          <w:rFonts w:cs="Times New Roman"/>
          <w:bCs/>
          <w:szCs w:val="24"/>
          <w:lang w:val="en-US"/>
        </w:rPr>
        <w:t>&lt;</w:t>
      </w:r>
      <w:r w:rsidRPr="00F07590">
        <w:rPr>
          <w:rFonts w:cs="Times New Roman"/>
          <w:bCs/>
          <w:szCs w:val="24"/>
          <w:lang w:val="en-US"/>
        </w:rPr>
        <w:t>label</w:t>
      </w:r>
      <w:r w:rsidR="00807313" w:rsidRPr="00F07590">
        <w:rPr>
          <w:rFonts w:cs="Times New Roman"/>
          <w:bCs/>
          <w:szCs w:val="24"/>
          <w:lang w:val="en-US"/>
        </w:rPr>
        <w:t>&gt;…&lt;/label&gt;</w:t>
      </w:r>
      <w:r w:rsidRPr="00F07590">
        <w:rPr>
          <w:rFonts w:cs="Times New Roman"/>
          <w:bCs/>
          <w:szCs w:val="24"/>
          <w:lang w:val="en-US"/>
        </w:rPr>
        <w:t xml:space="preserve">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itu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div</w:t>
      </w:r>
      <w:r w:rsidR="00807313" w:rsidRPr="00F07590">
        <w:rPr>
          <w:rFonts w:cs="Times New Roman"/>
          <w:bCs/>
          <w:szCs w:val="24"/>
          <w:lang w:val="en-US"/>
        </w:rPr>
        <w:t>&gt;…&lt;/div&gt;</w:t>
      </w:r>
      <w:r w:rsidRPr="00F07590">
        <w:rPr>
          <w:rFonts w:cs="Times New Roman"/>
          <w:bCs/>
          <w:szCs w:val="24"/>
          <w:lang w:val="en-US"/>
        </w:rPr>
        <w:t xml:space="preserve"> untuk </w:t>
      </w:r>
      <w:proofErr w:type="spellStart"/>
      <w:r w:rsidRPr="00F07590">
        <w:rPr>
          <w:rFonts w:cs="Times New Roman"/>
          <w:bCs/>
          <w:szCs w:val="24"/>
          <w:lang w:val="en-US"/>
        </w:rPr>
        <w:t>memanggil</w:t>
      </w:r>
      <w:proofErr w:type="spellEnd"/>
      <w:r w:rsidRPr="00F07590">
        <w:rPr>
          <w:rFonts w:cs="Times New Roman"/>
          <w:bCs/>
          <w:szCs w:val="24"/>
          <w:lang w:val="en-US"/>
        </w:rPr>
        <w:t xml:space="preserve"> style </w:t>
      </w:r>
      <w:proofErr w:type="spellStart"/>
      <w:r w:rsidRPr="00F07590">
        <w:rPr>
          <w:rFonts w:cs="Times New Roman"/>
          <w:bCs/>
          <w:szCs w:val="24"/>
          <w:lang w:val="en-US"/>
        </w:rPr>
        <w:t>css</w:t>
      </w:r>
      <w:proofErr w:type="spellEnd"/>
      <w:r w:rsidRPr="00F07590">
        <w:rPr>
          <w:rFonts w:cs="Times New Roman"/>
          <w:bCs/>
          <w:szCs w:val="24"/>
          <w:lang w:val="en-US"/>
        </w:rPr>
        <w:t xml:space="preserve"> garis, tag </w:t>
      </w:r>
      <w:r w:rsidR="00807313" w:rsidRPr="00F07590">
        <w:rPr>
          <w:rFonts w:cs="Times New Roman"/>
          <w:bCs/>
          <w:szCs w:val="24"/>
          <w:lang w:val="en-US"/>
        </w:rPr>
        <w:t>&lt;</w:t>
      </w:r>
      <w:r w:rsidRPr="00F07590">
        <w:rPr>
          <w:rFonts w:cs="Times New Roman"/>
          <w:bCs/>
          <w:szCs w:val="24"/>
          <w:lang w:val="en-US"/>
        </w:rPr>
        <w:t>h1</w:t>
      </w:r>
      <w:r w:rsidR="00807313" w:rsidRPr="00F07590">
        <w:rPr>
          <w:rFonts w:cs="Times New Roman"/>
          <w:bCs/>
          <w:szCs w:val="24"/>
          <w:lang w:val="en-US"/>
        </w:rPr>
        <w:t>&gt;…&lt;/h1&gt;</w:t>
      </w:r>
      <w:r w:rsidRPr="00F07590">
        <w:rPr>
          <w:rFonts w:cs="Times New Roman"/>
          <w:bCs/>
          <w:szCs w:val="24"/>
          <w:lang w:val="en-US"/>
        </w:rPr>
        <w:t xml:space="preserve"> untuk </w:t>
      </w:r>
      <w:proofErr w:type="spellStart"/>
      <w:r w:rsidRPr="00F07590">
        <w:rPr>
          <w:rFonts w:cs="Times New Roman"/>
          <w:bCs/>
          <w:szCs w:val="24"/>
          <w:lang w:val="en-US"/>
        </w:rPr>
        <w:t>teks</w:t>
      </w:r>
      <w:proofErr w:type="spellEnd"/>
      <w:r w:rsidRPr="00F07590">
        <w:rPr>
          <w:rFonts w:cs="Times New Roman"/>
          <w:bCs/>
          <w:szCs w:val="24"/>
          <w:lang w:val="en-US"/>
        </w:rPr>
        <w:t xml:space="preserve"> dengan </w:t>
      </w:r>
      <w:proofErr w:type="spellStart"/>
      <w:r w:rsidRPr="00F07590">
        <w:rPr>
          <w:rFonts w:cs="Times New Roman"/>
          <w:bCs/>
          <w:szCs w:val="24"/>
          <w:lang w:val="en-US"/>
        </w:rPr>
        <w:t>ukuran</w:t>
      </w:r>
      <w:proofErr w:type="spellEnd"/>
      <w:r w:rsidRPr="00F07590">
        <w:rPr>
          <w:rFonts w:cs="Times New Roman"/>
          <w:bCs/>
          <w:szCs w:val="24"/>
          <w:lang w:val="en-US"/>
        </w:rPr>
        <w:t xml:space="preserve"> </w:t>
      </w:r>
      <w:proofErr w:type="spellStart"/>
      <w:r w:rsidRPr="00F07590">
        <w:rPr>
          <w:rFonts w:cs="Times New Roman"/>
          <w:bCs/>
          <w:szCs w:val="24"/>
          <w:lang w:val="en-US"/>
        </w:rPr>
        <w:t>besar</w:t>
      </w:r>
      <w:proofErr w:type="spellEnd"/>
      <w:r w:rsidRPr="00F07590">
        <w:rPr>
          <w:rFonts w:cs="Times New Roman"/>
          <w:bCs/>
          <w:szCs w:val="24"/>
          <w:lang w:val="en-US"/>
        </w:rPr>
        <w:t xml:space="preserve"> dengan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style </w:t>
      </w:r>
      <w:proofErr w:type="spellStart"/>
      <w:r w:rsidRPr="00F07590">
        <w:rPr>
          <w:rFonts w:cs="Times New Roman"/>
          <w:bCs/>
          <w:szCs w:val="24"/>
          <w:lang w:val="en-US"/>
        </w:rPr>
        <w:t>seperti</w:t>
      </w:r>
      <w:proofErr w:type="spellEnd"/>
      <w:r w:rsidRPr="00F07590">
        <w:rPr>
          <w:rFonts w:cs="Times New Roman"/>
          <w:bCs/>
          <w:szCs w:val="24"/>
          <w:lang w:val="en-US"/>
        </w:rPr>
        <w:t xml:space="preserve"> color, font-size, dan lain – lain agar </w:t>
      </w:r>
      <w:proofErr w:type="spellStart"/>
      <w:r w:rsidRPr="00F07590">
        <w:rPr>
          <w:rFonts w:cs="Times New Roman"/>
          <w:bCs/>
          <w:szCs w:val="24"/>
          <w:lang w:val="en-US"/>
        </w:rPr>
        <w:t>sesuai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 xml:space="preserve">. </w:t>
      </w:r>
      <w:proofErr w:type="spellStart"/>
      <w:r w:rsidR="00807313" w:rsidRPr="00F07590">
        <w:rPr>
          <w:rFonts w:cs="Times New Roman"/>
          <w:bCs/>
          <w:szCs w:val="24"/>
          <w:lang w:val="en-US"/>
        </w:rPr>
        <w:t>Kemudian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tag &lt;</w:t>
      </w:r>
      <w:proofErr w:type="spellStart"/>
      <w:r w:rsidR="00807313" w:rsidRPr="00F07590">
        <w:rPr>
          <w:rFonts w:cs="Times New Roman"/>
          <w:bCs/>
          <w:szCs w:val="24"/>
          <w:lang w:val="en-US"/>
        </w:rPr>
        <w:t>br</w:t>
      </w:r>
      <w:proofErr w:type="spellEnd"/>
      <w:r w:rsidR="00807313" w:rsidRPr="00F07590">
        <w:rPr>
          <w:rFonts w:cs="Times New Roman"/>
          <w:bCs/>
          <w:szCs w:val="24"/>
          <w:lang w:val="en-US"/>
        </w:rPr>
        <w:t xml:space="preserve">&gt; untuk </w:t>
      </w:r>
      <w:proofErr w:type="spellStart"/>
      <w:r w:rsidR="00807313" w:rsidRPr="00F07590">
        <w:rPr>
          <w:rFonts w:cs="Times New Roman"/>
          <w:bCs/>
          <w:szCs w:val="24"/>
          <w:lang w:val="en-US"/>
        </w:rPr>
        <w:t>memberikan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lastRenderedPageBreak/>
        <w:t>jarak</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satu</w:t>
      </w:r>
      <w:proofErr w:type="spellEnd"/>
      <w:r w:rsidR="00807313" w:rsidRPr="00F07590">
        <w:rPr>
          <w:rFonts w:cs="Times New Roman"/>
          <w:bCs/>
          <w:szCs w:val="24"/>
          <w:lang w:val="en-US"/>
        </w:rPr>
        <w:t xml:space="preserve"> baris. </w:t>
      </w:r>
      <w:r w:rsidRPr="00F07590">
        <w:rPr>
          <w:rFonts w:cs="Times New Roman"/>
          <w:bCs/>
          <w:szCs w:val="24"/>
          <w:lang w:val="en-US"/>
        </w:rPr>
        <w:t xml:space="preserve">Nah untuk </w:t>
      </w:r>
      <w:proofErr w:type="spellStart"/>
      <w:r w:rsidRPr="00F07590">
        <w:rPr>
          <w:rFonts w:cs="Times New Roman"/>
          <w:bCs/>
          <w:szCs w:val="24"/>
          <w:lang w:val="en-US"/>
        </w:rPr>
        <w:t>menuju</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berikutnya</w:t>
      </w:r>
      <w:proofErr w:type="spellEnd"/>
      <w:r w:rsidRPr="00F07590">
        <w:rPr>
          <w:rFonts w:cs="Times New Roman"/>
          <w:bCs/>
          <w:szCs w:val="24"/>
          <w:lang w:val="en-US"/>
        </w:rPr>
        <w:t xml:space="preserve">, </w:t>
      </w:r>
      <w:proofErr w:type="spellStart"/>
      <w:r w:rsidRPr="00F07590">
        <w:rPr>
          <w:rFonts w:cs="Times New Roman"/>
          <w:bCs/>
          <w:szCs w:val="24"/>
          <w:lang w:val="en-US"/>
        </w:rPr>
        <w:t>disitu</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&lt;button&gt;…&lt;/</w:t>
      </w:r>
      <w:r w:rsidRPr="00F07590">
        <w:rPr>
          <w:rFonts w:cs="Times New Roman"/>
          <w:bCs/>
          <w:szCs w:val="24"/>
          <w:lang w:val="en-US"/>
        </w:rPr>
        <w:t>button</w:t>
      </w:r>
      <w:r w:rsidR="00807313" w:rsidRPr="00F07590">
        <w:rPr>
          <w:rFonts w:cs="Times New Roman"/>
          <w:bCs/>
          <w:szCs w:val="24"/>
          <w:lang w:val="en-US"/>
        </w:rPr>
        <w:t>&gt;</w:t>
      </w:r>
      <w:r w:rsidRPr="00F07590">
        <w:rPr>
          <w:rFonts w:cs="Times New Roman"/>
          <w:bCs/>
          <w:szCs w:val="24"/>
          <w:lang w:val="en-US"/>
        </w:rPr>
        <w:t xml:space="preserve"> yang </w:t>
      </w:r>
      <w:proofErr w:type="spellStart"/>
      <w:r w:rsidRPr="00F07590">
        <w:rPr>
          <w:rFonts w:cs="Times New Roman"/>
          <w:bCs/>
          <w:szCs w:val="24"/>
          <w:lang w:val="en-US"/>
        </w:rPr>
        <w:t>berisi</w:t>
      </w:r>
      <w:proofErr w:type="spellEnd"/>
      <w:r w:rsidRPr="00F07590">
        <w:rPr>
          <w:rFonts w:cs="Times New Roman"/>
          <w:bCs/>
          <w:szCs w:val="24"/>
          <w:lang w:val="en-US"/>
        </w:rPr>
        <w:t xml:space="preserve"> link </w:t>
      </w:r>
      <w:proofErr w:type="spellStart"/>
      <w:r w:rsidRPr="00F07590">
        <w:rPr>
          <w:rFonts w:cs="Times New Roman"/>
          <w:bCs/>
          <w:szCs w:val="24"/>
          <w:lang w:val="en-US"/>
        </w:rPr>
        <w:t>halaman</w:t>
      </w:r>
      <w:proofErr w:type="spellEnd"/>
      <w:r w:rsidRPr="00F07590">
        <w:rPr>
          <w:rFonts w:cs="Times New Roman"/>
          <w:bCs/>
          <w:szCs w:val="24"/>
          <w:lang w:val="en-US"/>
        </w:rPr>
        <w:t xml:space="preserve"> yang </w:t>
      </w:r>
      <w:proofErr w:type="spellStart"/>
      <w:r w:rsidRPr="00F07590">
        <w:rPr>
          <w:rFonts w:cs="Times New Roman"/>
          <w:bCs/>
          <w:szCs w:val="24"/>
          <w:lang w:val="en-US"/>
        </w:rPr>
        <w:t>akan</w:t>
      </w:r>
      <w:proofErr w:type="spellEnd"/>
      <w:r w:rsidRPr="00F07590">
        <w:rPr>
          <w:rFonts w:cs="Times New Roman"/>
          <w:bCs/>
          <w:szCs w:val="24"/>
          <w:lang w:val="en-US"/>
        </w:rPr>
        <w:t xml:space="preserve"> </w:t>
      </w:r>
      <w:proofErr w:type="spellStart"/>
      <w:r w:rsidRPr="00F07590">
        <w:rPr>
          <w:rFonts w:cs="Times New Roman"/>
          <w:bCs/>
          <w:szCs w:val="24"/>
          <w:lang w:val="en-US"/>
        </w:rPr>
        <w:t>dituju</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sehingga</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ketika</w:t>
      </w:r>
      <w:proofErr w:type="spellEnd"/>
      <w:r w:rsidR="00BD193A" w:rsidRPr="00F07590">
        <w:rPr>
          <w:rFonts w:cs="Times New Roman"/>
          <w:bCs/>
          <w:szCs w:val="24"/>
          <w:lang w:val="en-US"/>
        </w:rPr>
        <w:t xml:space="preserve"> di klik </w:t>
      </w:r>
      <w:proofErr w:type="spellStart"/>
      <w:r w:rsidR="00BD193A" w:rsidRPr="00F07590">
        <w:rPr>
          <w:rFonts w:cs="Times New Roman"/>
          <w:bCs/>
          <w:szCs w:val="24"/>
          <w:lang w:val="en-US"/>
        </w:rPr>
        <w:t>akan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otomatis</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akan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menuju</w:t>
      </w:r>
      <w:proofErr w:type="spellEnd"/>
      <w:r w:rsidR="00BD193A" w:rsidRPr="00F07590">
        <w:rPr>
          <w:rFonts w:cs="Times New Roman"/>
          <w:bCs/>
          <w:szCs w:val="24"/>
          <w:lang w:val="en-US"/>
        </w:rPr>
        <w:t xml:space="preserve"> ke </w:t>
      </w:r>
      <w:proofErr w:type="spellStart"/>
      <w:r w:rsidR="00BD193A" w:rsidRPr="00F07590">
        <w:rPr>
          <w:rFonts w:cs="Times New Roman"/>
          <w:bCs/>
          <w:szCs w:val="24"/>
          <w:lang w:val="en-US"/>
        </w:rPr>
        <w:t>halaman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selanjutnya</w:t>
      </w:r>
      <w:proofErr w:type="spellEnd"/>
      <w:r w:rsidR="00BD193A" w:rsidRPr="00F07590">
        <w:rPr>
          <w:rFonts w:cs="Times New Roman"/>
          <w:bCs/>
          <w:szCs w:val="24"/>
          <w:lang w:val="en-US"/>
        </w:rPr>
        <w:t>.</w:t>
      </w:r>
    </w:p>
    <w:p w14:paraId="14C41FC4" w14:textId="77777777" w:rsidR="004C6BE6" w:rsidRPr="00F07590" w:rsidRDefault="004C6BE6" w:rsidP="00F07590">
      <w:pPr>
        <w:spacing w:after="0" w:line="360" w:lineRule="auto"/>
        <w:ind w:left="567" w:firstLine="426"/>
        <w:jc w:val="both"/>
        <w:rPr>
          <w:rFonts w:cs="Times New Roman"/>
          <w:bCs/>
          <w:szCs w:val="24"/>
          <w:lang w:val="en-US"/>
        </w:rPr>
      </w:pPr>
    </w:p>
    <w:p w14:paraId="3A8021D7" w14:textId="3288B913"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Data </w:t>
      </w:r>
      <w:proofErr w:type="spellStart"/>
      <w:r w:rsidRPr="00F07590">
        <w:rPr>
          <w:rFonts w:cs="Times New Roman"/>
          <w:b/>
          <w:szCs w:val="24"/>
          <w:lang w:val="en-US"/>
        </w:rPr>
        <w:t>Diri</w:t>
      </w:r>
      <w:proofErr w:type="spellEnd"/>
    </w:p>
    <w:p w14:paraId="20ACAD5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1B824EC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7113F0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4FB1C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07F510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3F55416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44BBED6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 initial-scale=1.0"</w:t>
      </w:r>
      <w:r w:rsidRPr="00F07590">
        <w:rPr>
          <w:rFonts w:eastAsia="Times New Roman" w:cs="Times New Roman"/>
          <w:color w:val="808080"/>
          <w:szCs w:val="24"/>
          <w:lang w:val="en-ID" w:eastAsia="en-ID"/>
        </w:rPr>
        <w:t>&gt;</w:t>
      </w:r>
    </w:p>
    <w:p w14:paraId="788F7D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DATA DIRI</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33CCC0B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109931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775C505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2B83E1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D6B93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2303700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margin-top: 60px;"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BIODATA DIRI</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55EC7AD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6C31E8A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1B6C78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table</w:t>
      </w: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align</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cellpading</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"10px"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"670px"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medium;"</w:t>
      </w:r>
      <w:r w:rsidRPr="00F07590">
        <w:rPr>
          <w:rFonts w:eastAsia="Times New Roman" w:cs="Times New Roman"/>
          <w:color w:val="808080"/>
          <w:szCs w:val="24"/>
          <w:lang w:val="en-ID" w:eastAsia="en-ID"/>
        </w:rPr>
        <w:t>&gt;</w:t>
      </w:r>
    </w:p>
    <w:p w14:paraId="6C123C5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rowspan</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"22"</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img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src</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"Pasfoto.jpg"</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"300px"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"230px"</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12A0F64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41599A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NAMA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BB45F8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Anisyafaah</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1C293C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0AC97F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84F4BB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NIM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5190CB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220441100105</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D09A2C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5B634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A10049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TTL</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438D58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Bangkalan</w:t>
      </w:r>
      <w:proofErr w:type="spellEnd"/>
      <w:r w:rsidRPr="00F07590">
        <w:rPr>
          <w:rFonts w:eastAsia="Times New Roman" w:cs="Times New Roman"/>
          <w:color w:val="D4D4D4"/>
          <w:szCs w:val="24"/>
          <w:lang w:val="en-ID" w:eastAsia="en-ID"/>
        </w:rPr>
        <w:t>, 08 April 2004</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085DDD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A9D045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4BD032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Usia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22FD9A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18 </w:t>
      </w:r>
      <w:proofErr w:type="spellStart"/>
      <w:r w:rsidRPr="00F07590">
        <w:rPr>
          <w:rFonts w:eastAsia="Times New Roman" w:cs="Times New Roman"/>
          <w:color w:val="D4D4D4"/>
          <w:szCs w:val="24"/>
          <w:lang w:val="en-ID" w:eastAsia="en-ID"/>
        </w:rPr>
        <w:t>Tahun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0BE6CC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460119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748ECA8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Jenis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Kelamin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4FBA71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Perempuan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546948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FBD7B4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32E2F8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Agama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1DE2096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Islam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38EEF6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D8374D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72588C9"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Status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5FD617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7490A88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C9F54B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Hobi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782819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Mendengarkan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Musik</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4B2813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F1391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CC8F90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Cita</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Cita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507927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Ahli IT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E8B775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76D10D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E2C5E6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Alamat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72E5BC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DSN. </w:t>
      </w:r>
      <w:proofErr w:type="spellStart"/>
      <w:r w:rsidRPr="00F07590">
        <w:rPr>
          <w:rFonts w:eastAsia="Times New Roman" w:cs="Times New Roman"/>
          <w:color w:val="D4D4D4"/>
          <w:szCs w:val="24"/>
          <w:lang w:val="en-ID" w:eastAsia="en-ID"/>
        </w:rPr>
        <w:t>Tereman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Klampis</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883AA5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E2AF5F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12BED1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Fakultas</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D3245D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Teknik</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CAE50C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765EA06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73DCC1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Program </w:t>
      </w:r>
      <w:proofErr w:type="spellStart"/>
      <w:r w:rsidRPr="00F07590">
        <w:rPr>
          <w:rFonts w:eastAsia="Times New Roman" w:cs="Times New Roman"/>
          <w:color w:val="D4D4D4"/>
          <w:szCs w:val="24"/>
          <w:lang w:val="en-ID" w:eastAsia="en-ID"/>
        </w:rPr>
        <w:t>Studi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8CC763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6E0C5B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80F041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31C6F5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Angkatan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44E87B6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2022</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5D20E1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67401C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B75966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Email</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9169B3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anisyafaah80@gmail.com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34E867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689877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51F440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table</w:t>
      </w:r>
      <w:r w:rsidRPr="00F07590">
        <w:rPr>
          <w:rFonts w:eastAsia="Times New Roman" w:cs="Times New Roman"/>
          <w:color w:val="808080"/>
          <w:szCs w:val="24"/>
          <w:lang w:val="en-ID" w:eastAsia="en-ID"/>
        </w:rPr>
        <w:t>&gt;</w:t>
      </w:r>
    </w:p>
    <w:p w14:paraId="7B81081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0216FB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3DC7B36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13A037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"file:///C:/Users/anisy/OneDrive/Documents/Kuliah/Semester%202/Praktikum%20PBW/MODUL%20I/TUGAS%20DAN%20LAPRES%20MODUL%201/Biodata.html"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19A36A3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margin-top: 180px ;"</w:t>
      </w:r>
      <w:r w:rsidRPr="00F07590">
        <w:rPr>
          <w:rFonts w:eastAsia="Times New Roman" w:cs="Times New Roman"/>
          <w:color w:val="808080"/>
          <w:szCs w:val="24"/>
          <w:lang w:val="en-ID" w:eastAsia="en-ID"/>
        </w:rPr>
        <w:t>&gt;</w:t>
      </w:r>
    </w:p>
    <w:p w14:paraId="2D2E50C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proofErr w:type="gram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proofErr w:type="gramEnd"/>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64DD3D0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167C115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"file:///C:/Users/anisy/OneDrive/Documents/Kuliah/Semester%202/Praktikum%20PBW/MODUL%20I/TUGAS%20DAN%20LAPRES%20MODUL%201/UTM.html"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30B2D70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57EF205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0BB9C2A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706CD72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1A87019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48557C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4230EBB6" w14:textId="476CC19E" w:rsidR="00DA7182" w:rsidRPr="00F07590" w:rsidRDefault="00DA7182" w:rsidP="00F07590">
      <w:pPr>
        <w:pStyle w:val="ListParagraph"/>
        <w:spacing w:after="0" w:line="360" w:lineRule="auto"/>
        <w:ind w:left="910"/>
        <w:jc w:val="both"/>
        <w:rPr>
          <w:rFonts w:cs="Times New Roman"/>
          <w:b/>
          <w:szCs w:val="24"/>
          <w:lang w:val="en-US"/>
        </w:rPr>
      </w:pPr>
    </w:p>
    <w:p w14:paraId="030660C6" w14:textId="5F434E26" w:rsidR="004C6BE6" w:rsidRPr="00F07590" w:rsidRDefault="004C6BE6"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kedua</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biodata atau data </w:t>
      </w:r>
      <w:proofErr w:type="spellStart"/>
      <w:r w:rsidRPr="00F07590">
        <w:rPr>
          <w:rFonts w:cs="Times New Roman"/>
          <w:bCs/>
          <w:szCs w:val="24"/>
          <w:lang w:val="en-US"/>
        </w:rPr>
        <w:t>diri</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r w:rsidR="00807313" w:rsidRPr="00F07590">
        <w:rPr>
          <w:rFonts w:cs="Times New Roman"/>
          <w:bCs/>
          <w:szCs w:val="24"/>
          <w:lang w:val="en-US"/>
        </w:rPr>
        <w:t xml:space="preserve"> </w:t>
      </w:r>
      <w:proofErr w:type="spellStart"/>
      <w:r w:rsidR="00807313" w:rsidRPr="00F07590">
        <w:rPr>
          <w:rFonts w:cs="Times New Roman"/>
          <w:bCs/>
          <w:szCs w:val="24"/>
          <w:lang w:val="en-US"/>
        </w:rPr>
        <w:t>Dalam</w:t>
      </w:r>
      <w:proofErr w:type="spellEnd"/>
      <w:r w:rsidR="00807313" w:rsidRPr="00F07590">
        <w:rPr>
          <w:rFonts w:cs="Times New Roman"/>
          <w:bCs/>
          <w:szCs w:val="24"/>
          <w:lang w:val="en-US"/>
        </w:rPr>
        <w:t xml:space="preserve"> tag &lt;body&gt;…&lt;/body&gt;, </w:t>
      </w:r>
      <w:proofErr w:type="spellStart"/>
      <w:r w:rsidR="00807313" w:rsidRPr="00F07590">
        <w:rPr>
          <w:rFonts w:cs="Times New Roman"/>
          <w:bCs/>
          <w:szCs w:val="24"/>
          <w:lang w:val="en-US"/>
        </w:rPr>
        <w:t>s</w:t>
      </w:r>
      <w:r w:rsidRPr="00F07590">
        <w:rPr>
          <w:rFonts w:cs="Times New Roman"/>
          <w:bCs/>
          <w:szCs w:val="24"/>
          <w:lang w:val="en-US"/>
        </w:rPr>
        <w:t>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background</w:t>
      </w:r>
      <w:r w:rsidR="00807313" w:rsidRPr="00F07590">
        <w:rPr>
          <w:rFonts w:cs="Times New Roman"/>
          <w:bCs/>
          <w:szCs w:val="24"/>
          <w:lang w:val="en-US"/>
        </w:rPr>
        <w:t xml:space="preserve"> image </w:t>
      </w:r>
      <w:r w:rsidRPr="00F07590">
        <w:rPr>
          <w:rFonts w:cs="Times New Roman"/>
          <w:bCs/>
          <w:szCs w:val="24"/>
          <w:lang w:val="en-US"/>
        </w:rPr>
        <w:t xml:space="preserve">yang </w:t>
      </w:r>
      <w:proofErr w:type="spellStart"/>
      <w:r w:rsidRPr="00F07590">
        <w:rPr>
          <w:rFonts w:cs="Times New Roman"/>
          <w:bCs/>
          <w:szCs w:val="24"/>
          <w:lang w:val="en-US"/>
        </w:rPr>
        <w:t>sebelumnya</w:t>
      </w:r>
      <w:proofErr w:type="spellEnd"/>
      <w:r w:rsidRPr="00F07590">
        <w:rPr>
          <w:rFonts w:cs="Times New Roman"/>
          <w:bCs/>
          <w:szCs w:val="24"/>
          <w:lang w:val="en-US"/>
        </w:rPr>
        <w:t xml:space="preserve"> sudah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simpan</w:t>
      </w:r>
      <w:proofErr w:type="spellEnd"/>
      <w:r w:rsidRPr="00F07590">
        <w:rPr>
          <w:rFonts w:cs="Times New Roman"/>
          <w:bCs/>
          <w:szCs w:val="24"/>
          <w:lang w:val="en-US"/>
        </w:rPr>
        <w:t xml:space="preserve"> di folder yang </w:t>
      </w:r>
      <w:proofErr w:type="spellStart"/>
      <w:r w:rsidRPr="00F07590">
        <w:rPr>
          <w:rFonts w:cs="Times New Roman"/>
          <w:bCs/>
          <w:szCs w:val="24"/>
          <w:lang w:val="en-US"/>
        </w:rPr>
        <w:t>sama</w:t>
      </w:r>
      <w:proofErr w:type="spellEnd"/>
      <w:r w:rsidRPr="00F07590">
        <w:rPr>
          <w:rFonts w:cs="Times New Roman"/>
          <w:bCs/>
          <w:szCs w:val="24"/>
          <w:lang w:val="en-US"/>
        </w:rPr>
        <w:t xml:space="preserve">. Sama dengan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disini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label</w:t>
      </w:r>
      <w:r w:rsidR="00807313" w:rsidRPr="00F07590">
        <w:rPr>
          <w:rFonts w:cs="Times New Roman"/>
          <w:bCs/>
          <w:szCs w:val="24"/>
          <w:lang w:val="en-US"/>
        </w:rPr>
        <w:t>&gt;…&lt;/label&gt;</w:t>
      </w:r>
      <w:r w:rsidRPr="00F07590">
        <w:rPr>
          <w:rFonts w:cs="Times New Roman"/>
          <w:bCs/>
          <w:szCs w:val="24"/>
          <w:lang w:val="en-US"/>
        </w:rPr>
        <w:t xml:space="preserve">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ini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00807313" w:rsidRPr="00F07590">
        <w:rPr>
          <w:rFonts w:cs="Times New Roman"/>
          <w:bCs/>
          <w:szCs w:val="24"/>
          <w:lang w:val="en-US"/>
        </w:rPr>
        <w:t>Kemudian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tag &lt;</w:t>
      </w:r>
      <w:proofErr w:type="spellStart"/>
      <w:r w:rsidR="00807313" w:rsidRPr="00F07590">
        <w:rPr>
          <w:rFonts w:cs="Times New Roman"/>
          <w:bCs/>
          <w:szCs w:val="24"/>
          <w:lang w:val="en-US"/>
        </w:rPr>
        <w:t>br</w:t>
      </w:r>
      <w:proofErr w:type="spellEnd"/>
      <w:r w:rsidR="00807313" w:rsidRPr="00F07590">
        <w:rPr>
          <w:rFonts w:cs="Times New Roman"/>
          <w:bCs/>
          <w:szCs w:val="24"/>
          <w:lang w:val="en-US"/>
        </w:rPr>
        <w:t xml:space="preserve">&gt; untuk </w:t>
      </w:r>
      <w:proofErr w:type="spellStart"/>
      <w:r w:rsidR="00807313" w:rsidRPr="00F07590">
        <w:rPr>
          <w:rFonts w:cs="Times New Roman"/>
          <w:bCs/>
          <w:szCs w:val="24"/>
          <w:lang w:val="en-US"/>
        </w:rPr>
        <w:t>memberikan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jarak</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satu</w:t>
      </w:r>
      <w:proofErr w:type="spellEnd"/>
      <w:r w:rsidR="00807313" w:rsidRPr="00F07590">
        <w:rPr>
          <w:rFonts w:cs="Times New Roman"/>
          <w:bCs/>
          <w:szCs w:val="24"/>
          <w:lang w:val="en-US"/>
        </w:rPr>
        <w:t xml:space="preserve"> baris.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r w:rsidR="00807313" w:rsidRPr="00F07590">
        <w:rPr>
          <w:rFonts w:cs="Times New Roman"/>
          <w:bCs/>
          <w:szCs w:val="24"/>
          <w:lang w:val="en-US"/>
        </w:rPr>
        <w:t>&lt;h1&gt;…&lt;/</w:t>
      </w:r>
      <w:r w:rsidRPr="00F07590">
        <w:rPr>
          <w:rFonts w:cs="Times New Roman"/>
          <w:bCs/>
          <w:szCs w:val="24"/>
          <w:lang w:val="en-US"/>
        </w:rPr>
        <w:t>h1</w:t>
      </w:r>
      <w:proofErr w:type="gramStart"/>
      <w:r w:rsidR="00807313" w:rsidRPr="00F07590">
        <w:rPr>
          <w:rFonts w:cs="Times New Roman"/>
          <w:bCs/>
          <w:szCs w:val="24"/>
          <w:lang w:val="en-US"/>
        </w:rPr>
        <w:t xml:space="preserve">&gt; </w:t>
      </w:r>
      <w:r w:rsidRPr="00F07590">
        <w:rPr>
          <w:rFonts w:cs="Times New Roman"/>
          <w:bCs/>
          <w:szCs w:val="24"/>
          <w:lang w:val="en-US"/>
        </w:rPr>
        <w:t xml:space="preserve"> untuk</w:t>
      </w:r>
      <w:proofErr w:type="gramEnd"/>
      <w:r w:rsidRPr="00F07590">
        <w:rPr>
          <w:rFonts w:cs="Times New Roman"/>
          <w:bCs/>
          <w:szCs w:val="24"/>
          <w:lang w:val="en-US"/>
        </w:rPr>
        <w:t xml:space="preserve"> </w:t>
      </w:r>
      <w:proofErr w:type="spellStart"/>
      <w:r w:rsidRPr="00F07590">
        <w:rPr>
          <w:rFonts w:cs="Times New Roman"/>
          <w:bCs/>
          <w:szCs w:val="24"/>
          <w:lang w:val="en-US"/>
        </w:rPr>
        <w:t>judul</w:t>
      </w:r>
      <w:proofErr w:type="spellEnd"/>
      <w:r w:rsidRPr="00F07590">
        <w:rPr>
          <w:rFonts w:cs="Times New Roman"/>
          <w:bCs/>
          <w:szCs w:val="24"/>
          <w:lang w:val="en-US"/>
        </w:rPr>
        <w:t xml:space="preserve"> dan tag </w:t>
      </w:r>
      <w:r w:rsidR="00807313" w:rsidRPr="00F07590">
        <w:rPr>
          <w:rFonts w:cs="Times New Roman"/>
          <w:bCs/>
          <w:szCs w:val="24"/>
          <w:lang w:val="en-US"/>
        </w:rPr>
        <w:t>&lt;</w:t>
      </w:r>
      <w:r w:rsidRPr="00F07590">
        <w:rPr>
          <w:rFonts w:cs="Times New Roman"/>
          <w:bCs/>
          <w:szCs w:val="24"/>
          <w:lang w:val="en-US"/>
        </w:rPr>
        <w:t>table</w:t>
      </w:r>
      <w:r w:rsidR="00807313" w:rsidRPr="00F07590">
        <w:rPr>
          <w:rFonts w:cs="Times New Roman"/>
          <w:bCs/>
          <w:szCs w:val="24"/>
          <w:lang w:val="en-US"/>
        </w:rPr>
        <w:t>&gt;…&lt;/table&gt;</w:t>
      </w:r>
      <w:r w:rsidRPr="00F07590">
        <w:rPr>
          <w:rFonts w:cs="Times New Roman"/>
          <w:bCs/>
          <w:szCs w:val="24"/>
          <w:lang w:val="en-US"/>
        </w:rPr>
        <w:t xml:space="preserve"> untuk mengisi data </w:t>
      </w:r>
      <w:proofErr w:type="spellStart"/>
      <w:r w:rsidRPr="00F07590">
        <w:rPr>
          <w:rFonts w:cs="Times New Roman"/>
          <w:bCs/>
          <w:szCs w:val="24"/>
          <w:lang w:val="en-US"/>
        </w:rPr>
        <w:t>pribadi</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Saya juga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foto</w:t>
      </w:r>
      <w:proofErr w:type="spellEnd"/>
      <w:r w:rsidRPr="00F07590">
        <w:rPr>
          <w:rFonts w:cs="Times New Roman"/>
          <w:bCs/>
          <w:szCs w:val="24"/>
          <w:lang w:val="en-US"/>
        </w:rPr>
        <w:t xml:space="preserve"> formal </w:t>
      </w:r>
      <w:proofErr w:type="spellStart"/>
      <w:r w:rsidRPr="00F07590">
        <w:rPr>
          <w:rFonts w:cs="Times New Roman"/>
          <w:bCs/>
          <w:szCs w:val="24"/>
          <w:lang w:val="en-US"/>
        </w:rPr>
        <w:t>saya</w:t>
      </w:r>
      <w:proofErr w:type="spellEnd"/>
      <w:r w:rsidRPr="00F07590">
        <w:rPr>
          <w:rFonts w:cs="Times New Roman"/>
          <w:bCs/>
          <w:szCs w:val="24"/>
          <w:lang w:val="en-US"/>
        </w:rPr>
        <w:t xml:space="preserve"> yang sudah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simpan</w:t>
      </w:r>
      <w:proofErr w:type="spellEnd"/>
      <w:r w:rsidRPr="00F07590">
        <w:rPr>
          <w:rFonts w:cs="Times New Roman"/>
          <w:bCs/>
          <w:szCs w:val="24"/>
          <w:lang w:val="en-US"/>
        </w:rPr>
        <w:t xml:space="preserve"> juga di folder yang </w:t>
      </w:r>
      <w:proofErr w:type="spellStart"/>
      <w:r w:rsidRPr="00F07590">
        <w:rPr>
          <w:rFonts w:cs="Times New Roman"/>
          <w:bCs/>
          <w:szCs w:val="24"/>
          <w:lang w:val="en-US"/>
        </w:rPr>
        <w:t>sama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&lt;</w:t>
      </w:r>
      <w:proofErr w:type="spellStart"/>
      <w:r w:rsidR="00807313" w:rsidRPr="00F07590">
        <w:rPr>
          <w:rFonts w:cs="Times New Roman"/>
          <w:bCs/>
          <w:szCs w:val="24"/>
          <w:lang w:val="en-US"/>
        </w:rPr>
        <w:t>img</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src</w:t>
      </w:r>
      <w:proofErr w:type="spellEnd"/>
      <w:r w:rsidR="00807313" w:rsidRPr="00F07590">
        <w:rPr>
          <w:rFonts w:cs="Times New Roman"/>
          <w:bCs/>
          <w:szCs w:val="24"/>
          <w:lang w:val="en-US"/>
        </w:rPr>
        <w:t xml:space="preserve"> = … &gt;</w:t>
      </w:r>
      <w:r w:rsidRPr="00F07590">
        <w:rPr>
          <w:rFonts w:cs="Times New Roman"/>
          <w:bCs/>
          <w:szCs w:val="24"/>
          <w:lang w:val="en-US"/>
        </w:rPr>
        <w:t xml:space="preserve"> Agar </w:t>
      </w:r>
      <w:proofErr w:type="spellStart"/>
      <w:r w:rsidRPr="00F07590">
        <w:rPr>
          <w:rFonts w:cs="Times New Roman"/>
          <w:bCs/>
          <w:szCs w:val="24"/>
          <w:lang w:val="en-US"/>
        </w:rPr>
        <w:t>dapat</w:t>
      </w:r>
      <w:proofErr w:type="spellEnd"/>
      <w:r w:rsidRPr="00F07590">
        <w:rPr>
          <w:rFonts w:cs="Times New Roman"/>
          <w:bCs/>
          <w:szCs w:val="24"/>
          <w:lang w:val="en-US"/>
        </w:rPr>
        <w:t xml:space="preserve"> </w:t>
      </w:r>
      <w:proofErr w:type="spellStart"/>
      <w:r w:rsidRPr="00F07590">
        <w:rPr>
          <w:rFonts w:cs="Times New Roman"/>
          <w:bCs/>
          <w:szCs w:val="24"/>
          <w:lang w:val="en-US"/>
        </w:rPr>
        <w:t>berpindah</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button</w:t>
      </w:r>
      <w:r w:rsidR="00807313" w:rsidRPr="00F07590">
        <w:rPr>
          <w:rFonts w:cs="Times New Roman"/>
          <w:bCs/>
          <w:szCs w:val="24"/>
          <w:lang w:val="en-US"/>
        </w:rPr>
        <w:t>&gt;…&lt;/button</w:t>
      </w:r>
      <w:proofErr w:type="gramStart"/>
      <w:r w:rsidR="00807313" w:rsidRPr="00F07590">
        <w:rPr>
          <w:rFonts w:cs="Times New Roman"/>
          <w:bCs/>
          <w:szCs w:val="24"/>
          <w:lang w:val="en-US"/>
        </w:rPr>
        <w:t xml:space="preserve">&gt; </w:t>
      </w:r>
      <w:r w:rsidRPr="00F07590">
        <w:rPr>
          <w:rFonts w:cs="Times New Roman"/>
          <w:bCs/>
          <w:szCs w:val="24"/>
          <w:lang w:val="en-US"/>
        </w:rPr>
        <w:t xml:space="preserve"> dengan</w:t>
      </w:r>
      <w:proofErr w:type="gramEnd"/>
      <w:r w:rsidRPr="00F07590">
        <w:rPr>
          <w:rFonts w:cs="Times New Roman"/>
          <w:bCs/>
          <w:szCs w:val="24"/>
          <w:lang w:val="en-US"/>
        </w:rPr>
        <w:t xml:space="preserve"> </w:t>
      </w:r>
      <w:proofErr w:type="spellStart"/>
      <w:r w:rsidRPr="00F07590">
        <w:rPr>
          <w:rFonts w:cs="Times New Roman"/>
          <w:bCs/>
          <w:szCs w:val="24"/>
          <w:lang w:val="en-US"/>
        </w:rPr>
        <w:t>bantuan</w:t>
      </w:r>
      <w:proofErr w:type="spellEnd"/>
      <w:r w:rsidRPr="00F07590">
        <w:rPr>
          <w:rFonts w:cs="Times New Roman"/>
          <w:bCs/>
          <w:szCs w:val="24"/>
          <w:lang w:val="en-US"/>
        </w:rPr>
        <w:t xml:space="preserve"> link </w:t>
      </w:r>
      <w:proofErr w:type="spellStart"/>
      <w:r w:rsidRPr="00F07590">
        <w:rPr>
          <w:rFonts w:cs="Times New Roman"/>
          <w:bCs/>
          <w:szCs w:val="24"/>
          <w:lang w:val="en-US"/>
        </w:rPr>
        <w:t>didalamnya</w:t>
      </w:r>
      <w:proofErr w:type="spellEnd"/>
      <w:r w:rsidRPr="00F07590">
        <w:rPr>
          <w:rFonts w:cs="Times New Roman"/>
          <w:bCs/>
          <w:szCs w:val="24"/>
          <w:lang w:val="en-US"/>
        </w:rPr>
        <w:t xml:space="preserve"> </w:t>
      </w:r>
      <w:proofErr w:type="spellStart"/>
      <w:r w:rsidRPr="00F07590">
        <w:rPr>
          <w:rFonts w:cs="Times New Roman"/>
          <w:bCs/>
          <w:szCs w:val="24"/>
          <w:lang w:val="en-US"/>
        </w:rPr>
        <w:t>sehingga</w:t>
      </w:r>
      <w:proofErr w:type="spellEnd"/>
      <w:r w:rsidRPr="00F07590">
        <w:rPr>
          <w:rFonts w:cs="Times New Roman"/>
          <w:bCs/>
          <w:szCs w:val="24"/>
          <w:lang w:val="en-US"/>
        </w:rPr>
        <w:t xml:space="preserve"> </w:t>
      </w:r>
      <w:proofErr w:type="spellStart"/>
      <w:r w:rsidRPr="00F07590">
        <w:rPr>
          <w:rFonts w:cs="Times New Roman"/>
          <w:bCs/>
          <w:szCs w:val="24"/>
          <w:lang w:val="en-US"/>
        </w:rPr>
        <w:t>ketika</w:t>
      </w:r>
      <w:proofErr w:type="spellEnd"/>
      <w:r w:rsidRPr="00F07590">
        <w:rPr>
          <w:rFonts w:cs="Times New Roman"/>
          <w:bCs/>
          <w:szCs w:val="24"/>
          <w:lang w:val="en-US"/>
        </w:rPr>
        <w:t xml:space="preserve"> </w:t>
      </w:r>
      <w:proofErr w:type="spellStart"/>
      <w:r w:rsidRPr="00F07590">
        <w:rPr>
          <w:rFonts w:cs="Times New Roman"/>
          <w:bCs/>
          <w:szCs w:val="24"/>
          <w:lang w:val="en-US"/>
        </w:rPr>
        <w:t>diklik</w:t>
      </w:r>
      <w:proofErr w:type="spellEnd"/>
      <w:r w:rsidRPr="00F07590">
        <w:rPr>
          <w:rFonts w:cs="Times New Roman"/>
          <w:bCs/>
          <w:szCs w:val="24"/>
          <w:lang w:val="en-US"/>
        </w:rPr>
        <w:t xml:space="preserve"> previous atau next,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akan</w:t>
      </w:r>
      <w:proofErr w:type="spellEnd"/>
      <w:r w:rsidRPr="00F07590">
        <w:rPr>
          <w:rFonts w:cs="Times New Roman"/>
          <w:bCs/>
          <w:szCs w:val="24"/>
          <w:lang w:val="en-US"/>
        </w:rPr>
        <w:t xml:space="preserve"> </w:t>
      </w:r>
      <w:proofErr w:type="spellStart"/>
      <w:r w:rsidRPr="00F07590">
        <w:rPr>
          <w:rFonts w:cs="Times New Roman"/>
          <w:bCs/>
          <w:szCs w:val="24"/>
          <w:lang w:val="en-US"/>
        </w:rPr>
        <w:t>otomatis</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w:t>
      </w:r>
      <w:proofErr w:type="spellEnd"/>
      <w:r w:rsidRPr="00F07590">
        <w:rPr>
          <w:rFonts w:cs="Times New Roman"/>
          <w:bCs/>
          <w:szCs w:val="24"/>
          <w:lang w:val="en-US"/>
        </w:rPr>
        <w:t xml:space="preserve"> atau </w:t>
      </w:r>
      <w:proofErr w:type="spellStart"/>
      <w:r w:rsidRPr="00F07590">
        <w:rPr>
          <w:rFonts w:cs="Times New Roman"/>
          <w:bCs/>
          <w:szCs w:val="24"/>
          <w:lang w:val="en-US"/>
        </w:rPr>
        <w:t>selanjutnya</w:t>
      </w:r>
      <w:proofErr w:type="spellEnd"/>
      <w:r w:rsidRPr="00F07590">
        <w:rPr>
          <w:rFonts w:cs="Times New Roman"/>
          <w:bCs/>
          <w:szCs w:val="24"/>
          <w:lang w:val="en-US"/>
        </w:rPr>
        <w:t xml:space="preserve">. Semua tag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gunakan</w:t>
      </w:r>
      <w:proofErr w:type="spellEnd"/>
      <w:r w:rsidRPr="00F07590">
        <w:rPr>
          <w:rFonts w:cs="Times New Roman"/>
          <w:bCs/>
          <w:szCs w:val="24"/>
          <w:lang w:val="en-US"/>
        </w:rPr>
        <w:t xml:space="preserve"> </w:t>
      </w:r>
      <w:proofErr w:type="spellStart"/>
      <w:r w:rsidRPr="00F07590">
        <w:rPr>
          <w:rFonts w:cs="Times New Roman"/>
          <w:bCs/>
          <w:szCs w:val="24"/>
          <w:lang w:val="en-US"/>
        </w:rPr>
        <w:t>tentunya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style agar </w:t>
      </w:r>
      <w:proofErr w:type="spellStart"/>
      <w:r w:rsidRPr="00F07590">
        <w:rPr>
          <w:rFonts w:cs="Times New Roman"/>
          <w:bCs/>
          <w:szCs w:val="24"/>
          <w:lang w:val="en-US"/>
        </w:rPr>
        <w:t>sesuai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w:t>
      </w:r>
    </w:p>
    <w:p w14:paraId="68C29285" w14:textId="77777777" w:rsidR="004C6BE6" w:rsidRPr="00F07590" w:rsidRDefault="004C6BE6" w:rsidP="00F07590">
      <w:pPr>
        <w:pStyle w:val="ListParagraph"/>
        <w:spacing w:after="0" w:line="360" w:lineRule="auto"/>
        <w:ind w:left="910"/>
        <w:jc w:val="both"/>
        <w:rPr>
          <w:rFonts w:cs="Times New Roman"/>
          <w:bCs/>
          <w:szCs w:val="24"/>
          <w:lang w:val="en-US"/>
        </w:rPr>
      </w:pPr>
    </w:p>
    <w:p w14:paraId="1FB39BC0" w14:textId="69AF5423"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w:t>
      </w:r>
      <w:proofErr w:type="spellStart"/>
      <w:r w:rsidRPr="00F07590">
        <w:rPr>
          <w:rFonts w:cs="Times New Roman"/>
          <w:b/>
          <w:szCs w:val="24"/>
          <w:lang w:val="en-US"/>
        </w:rPr>
        <w:t>Kesan</w:t>
      </w:r>
      <w:proofErr w:type="spellEnd"/>
      <w:r w:rsidRPr="00F07590">
        <w:rPr>
          <w:rFonts w:cs="Times New Roman"/>
          <w:b/>
          <w:szCs w:val="24"/>
          <w:lang w:val="en-US"/>
        </w:rPr>
        <w:t xml:space="preserve"> UTM</w:t>
      </w:r>
    </w:p>
    <w:p w14:paraId="13E5ABC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6CFC517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26CEA12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6008CA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C515EB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68AAA9F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7646E6E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19162AE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UTM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0277BB4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659505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6B6BEB8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263692C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16AA7B5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254AB3A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font-style: oblique;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KESAN DI UNIVERSITAS TRUNOJOYO MADURA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3DDA57C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7C66EFF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140FF1A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img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src</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"logo utm.jpg"</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"220px"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"230px"</w:t>
      </w:r>
      <w:r w:rsidRPr="00F07590">
        <w:rPr>
          <w:rFonts w:eastAsia="Times New Roman" w:cs="Times New Roman"/>
          <w:color w:val="808080"/>
          <w:szCs w:val="24"/>
          <w:lang w:val="en-ID" w:eastAsia="en-ID"/>
        </w:rPr>
        <w:t>&gt;</w:t>
      </w:r>
    </w:p>
    <w:p w14:paraId="42B66C4F"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6B65E7F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
    <w:p w14:paraId="3F80E3B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F44747"/>
          <w:szCs w:val="24"/>
          <w:lang w:val="en-ID" w:eastAsia="en-ID"/>
        </w:rPr>
        <w:t>big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Pada</w:t>
      </w:r>
      <w:r w:rsidRPr="00F07590">
        <w:rPr>
          <w:rFonts w:eastAsia="Times New Roman" w:cs="Times New Roman"/>
          <w:color w:val="808080"/>
          <w:szCs w:val="24"/>
          <w:lang w:val="en-ID" w:eastAsia="en-ID"/>
        </w:rPr>
        <w:t>&lt;/</w:t>
      </w:r>
      <w:r w:rsidRPr="00F07590">
        <w:rPr>
          <w:rFonts w:eastAsia="Times New Roman" w:cs="Times New Roman"/>
          <w:color w:val="F44747"/>
          <w:szCs w:val="24"/>
          <w:lang w:val="en-ID" w:eastAsia="en-ID"/>
        </w:rPr>
        <w:t>big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awalnya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pernah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membayangkan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di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karena</w:t>
      </w:r>
      <w:proofErr w:type="spellEnd"/>
      <w:r w:rsidRPr="00F07590">
        <w:rPr>
          <w:rFonts w:eastAsia="Times New Roman" w:cs="Times New Roman"/>
          <w:color w:val="D4D4D4"/>
          <w:szCs w:val="24"/>
          <w:lang w:val="en-ID" w:eastAsia="en-ID"/>
        </w:rPr>
        <w:t xml:space="preserve"> pada</w:t>
      </w:r>
    </w:p>
    <w:p w14:paraId="4EABEBF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waktu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p>
    <w:p w14:paraId="34886DC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bingung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antara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melanjutkan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atau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bekerja</w:t>
      </w:r>
      <w:proofErr w:type="spellEnd"/>
      <w:r w:rsidRPr="00F07590">
        <w:rPr>
          <w:rFonts w:eastAsia="Times New Roman" w:cs="Times New Roman"/>
          <w:color w:val="D4D4D4"/>
          <w:szCs w:val="24"/>
          <w:lang w:val="en-ID" w:eastAsia="en-ID"/>
        </w:rPr>
        <w:t xml:space="preserve">. Saya </w:t>
      </w:r>
      <w:proofErr w:type="spellStart"/>
      <w:r w:rsidRPr="00F07590">
        <w:rPr>
          <w:rFonts w:eastAsia="Times New Roman" w:cs="Times New Roman"/>
          <w:color w:val="D4D4D4"/>
          <w:szCs w:val="24"/>
          <w:lang w:val="en-ID" w:eastAsia="en-ID"/>
        </w:rPr>
        <w:t>mendengar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sekilas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p>
    <w:p w14:paraId="70E909B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yang</w:t>
      </w:r>
    </w:p>
    <w:p w14:paraId="3727A7A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mengunjungi</w:t>
      </w:r>
      <w:proofErr w:type="spellEnd"/>
      <w:r w:rsidRPr="00F07590">
        <w:rPr>
          <w:rFonts w:eastAsia="Times New Roman" w:cs="Times New Roman"/>
          <w:color w:val="D4D4D4"/>
          <w:szCs w:val="24"/>
          <w:lang w:val="en-ID" w:eastAsia="en-ID"/>
        </w:rPr>
        <w:t xml:space="preserve"> SMA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mempromosikan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tantang</w:t>
      </w:r>
      <w:proofErr w:type="spellEnd"/>
      <w:r w:rsidRPr="00F07590">
        <w:rPr>
          <w:rFonts w:eastAsia="Times New Roman" w:cs="Times New Roman"/>
          <w:color w:val="D4D4D4"/>
          <w:szCs w:val="24"/>
          <w:lang w:val="en-ID" w:eastAsia="en-ID"/>
        </w:rPr>
        <w:t xml:space="preserve"> UTM dan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mengetahui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07584FD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sepupu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kebetulan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di situ. Tapi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belum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gambaran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p>
    <w:p w14:paraId="61FAF910"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bagaimana</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7431C97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sebenarnya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karena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menurut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jadi</w:t>
      </w:r>
      <w:proofErr w:type="spellEnd"/>
      <w:r w:rsidRPr="00F07590">
        <w:rPr>
          <w:rFonts w:eastAsia="Times New Roman" w:cs="Times New Roman"/>
          <w:color w:val="D4D4D4"/>
          <w:szCs w:val="24"/>
          <w:lang w:val="en-ID" w:eastAsia="en-ID"/>
        </w:rPr>
        <w:t xml:space="preserve"> Universitas yang </w:t>
      </w:r>
      <w:proofErr w:type="spellStart"/>
      <w:r w:rsidRPr="00F07590">
        <w:rPr>
          <w:rFonts w:eastAsia="Times New Roman" w:cs="Times New Roman"/>
          <w:color w:val="D4D4D4"/>
          <w:szCs w:val="24"/>
          <w:lang w:val="en-ID" w:eastAsia="en-ID"/>
        </w:rPr>
        <w:t>jarang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disebut</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daerah</w:t>
      </w:r>
      <w:proofErr w:type="spellEnd"/>
    </w:p>
    <w:p w14:paraId="350B586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Guru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memberi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tahu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dan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Teknik</w:t>
      </w:r>
    </w:p>
    <w:p w14:paraId="0F4AAC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proofErr w:type="spellStart"/>
      <w:r w:rsidRPr="00F07590">
        <w:rPr>
          <w:rFonts w:eastAsia="Times New Roman" w:cs="Times New Roman"/>
          <w:color w:val="D4D4D4"/>
          <w:szCs w:val="24"/>
          <w:lang w:val="en-ID" w:eastAsia="en-ID"/>
        </w:rPr>
        <w:t>Informatika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dan</w:t>
      </w:r>
    </w:p>
    <w:p w14:paraId="3ECC533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jurusannya</w:t>
      </w:r>
      <w:proofErr w:type="spellEnd"/>
      <w:r w:rsidRPr="00F07590">
        <w:rPr>
          <w:rFonts w:eastAsia="Times New Roman" w:cs="Times New Roman"/>
          <w:color w:val="D4D4D4"/>
          <w:szCs w:val="24"/>
          <w:lang w:val="en-ID" w:eastAsia="en-ID"/>
        </w:rPr>
        <w:t xml:space="preserve"> pun </w:t>
      </w:r>
      <w:proofErr w:type="spellStart"/>
      <w:r w:rsidRPr="00F07590">
        <w:rPr>
          <w:rFonts w:eastAsia="Times New Roman" w:cs="Times New Roman"/>
          <w:color w:val="D4D4D4"/>
          <w:szCs w:val="24"/>
          <w:lang w:val="en-ID" w:eastAsia="en-ID"/>
        </w:rPr>
        <w:t>merupakan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inginkan</w:t>
      </w:r>
      <w:proofErr w:type="spellEnd"/>
      <w:r w:rsidRPr="00F07590">
        <w:rPr>
          <w:rFonts w:eastAsia="Times New Roman" w:cs="Times New Roman"/>
          <w:color w:val="D4D4D4"/>
          <w:szCs w:val="24"/>
          <w:lang w:val="en-ID" w:eastAsia="en-ID"/>
        </w:rPr>
        <w:t>,</w:t>
      </w:r>
    </w:p>
    <w:p w14:paraId="3FA1DC9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memilih</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dan Alhamdulillah </w:t>
      </w:r>
      <w:proofErr w:type="spellStart"/>
      <w:r w:rsidRPr="00F07590">
        <w:rPr>
          <w:rFonts w:eastAsia="Times New Roman" w:cs="Times New Roman"/>
          <w:color w:val="D4D4D4"/>
          <w:szCs w:val="24"/>
          <w:lang w:val="en-ID" w:eastAsia="en-ID"/>
        </w:rPr>
        <w:t>diterima</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w:t>
      </w:r>
    </w:p>
    <w:p w14:paraId="3F997F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Saya </w:t>
      </w:r>
      <w:proofErr w:type="spellStart"/>
      <w:r w:rsidRPr="00F07590">
        <w:rPr>
          <w:rFonts w:eastAsia="Times New Roman" w:cs="Times New Roman"/>
          <w:color w:val="D4D4D4"/>
          <w:szCs w:val="24"/>
          <w:lang w:val="en-ID" w:eastAsia="en-ID"/>
        </w:rPr>
        <w:t>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kabar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sekolah</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diterima</w:t>
      </w:r>
      <w:proofErr w:type="spellEnd"/>
      <w:r w:rsidRPr="00F07590">
        <w:rPr>
          <w:rFonts w:eastAsia="Times New Roman" w:cs="Times New Roman"/>
          <w:color w:val="D4D4D4"/>
          <w:szCs w:val="24"/>
          <w:lang w:val="en-ID" w:eastAsia="en-ID"/>
        </w:rPr>
        <w:t xml:space="preserve"> di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7EC1077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pengumuman</w:t>
      </w:r>
      <w:proofErr w:type="spellEnd"/>
      <w:r w:rsidRPr="00F07590">
        <w:rPr>
          <w:rFonts w:eastAsia="Times New Roman" w:cs="Times New Roman"/>
          <w:color w:val="D4D4D4"/>
          <w:szCs w:val="24"/>
          <w:lang w:val="en-ID" w:eastAsia="en-ID"/>
        </w:rPr>
        <w:t xml:space="preserve"> online. Saya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menyia-nyiakan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kesempatan</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ini</w:t>
      </w:r>
      <w:proofErr w:type="spellEnd"/>
      <w:r w:rsidRPr="00F07590">
        <w:rPr>
          <w:rFonts w:eastAsia="Times New Roman" w:cs="Times New Roman"/>
          <w:color w:val="D4D4D4"/>
          <w:szCs w:val="24"/>
          <w:lang w:val="en-ID" w:eastAsia="en-ID"/>
        </w:rPr>
        <w:t>.</w:t>
      </w:r>
    </w:p>
    <w:p w14:paraId="4E4950B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6DAAD56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Kesan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pertama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berada</w:t>
      </w:r>
      <w:proofErr w:type="spellEnd"/>
      <w:r w:rsidRPr="00F07590">
        <w:rPr>
          <w:rFonts w:eastAsia="Times New Roman" w:cs="Times New Roman"/>
          <w:color w:val="D4D4D4"/>
          <w:szCs w:val="24"/>
          <w:lang w:val="en-ID" w:eastAsia="en-ID"/>
        </w:rPr>
        <w:t xml:space="preserve"> di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strong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UTM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strong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lingkungan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kampus</w:t>
      </w:r>
      <w:proofErr w:type="spellEnd"/>
      <w:r w:rsidRPr="00F07590">
        <w:rPr>
          <w:rFonts w:eastAsia="Times New Roman" w:cs="Times New Roman"/>
          <w:color w:val="D4D4D4"/>
          <w:szCs w:val="24"/>
          <w:lang w:val="en-ID" w:eastAsia="en-ID"/>
        </w:rPr>
        <w:t xml:space="preserve"> yang</w:t>
      </w:r>
    </w:p>
    <w:p w14:paraId="4DC97E20"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luas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sejuk</w:t>
      </w:r>
      <w:proofErr w:type="spellEnd"/>
      <w:r w:rsidRPr="00F07590">
        <w:rPr>
          <w:rFonts w:eastAsia="Times New Roman" w:cs="Times New Roman"/>
          <w:color w:val="D4D4D4"/>
          <w:szCs w:val="24"/>
          <w:lang w:val="en-ID" w:eastAsia="en-ID"/>
        </w:rPr>
        <w:t>,</w:t>
      </w:r>
    </w:p>
    <w:p w14:paraId="45F863F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bersih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membuat</w:t>
      </w:r>
      <w:proofErr w:type="spellEnd"/>
    </w:p>
    <w:p w14:paraId="652012D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betah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disana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Barulah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memasuki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berlangsung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selama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seminggu</w:t>
      </w:r>
      <w:proofErr w:type="spellEnd"/>
      <w:r w:rsidRPr="00F07590">
        <w:rPr>
          <w:rFonts w:eastAsia="Times New Roman" w:cs="Times New Roman"/>
          <w:color w:val="D4D4D4"/>
          <w:szCs w:val="24"/>
          <w:lang w:val="en-ID" w:eastAsia="en-ID"/>
        </w:rPr>
        <w:t xml:space="preserve"> dua </w:t>
      </w:r>
      <w:proofErr w:type="spellStart"/>
      <w:r w:rsidRPr="00F07590">
        <w:rPr>
          <w:rFonts w:eastAsia="Times New Roman" w:cs="Times New Roman"/>
          <w:color w:val="D4D4D4"/>
          <w:szCs w:val="24"/>
          <w:lang w:val="en-ID" w:eastAsia="en-ID"/>
        </w:rPr>
        <w:t>hari</w:t>
      </w:r>
      <w:proofErr w:type="spellEnd"/>
      <w:r w:rsidRPr="00F07590">
        <w:rPr>
          <w:rFonts w:eastAsia="Times New Roman" w:cs="Times New Roman"/>
          <w:color w:val="D4D4D4"/>
          <w:szCs w:val="24"/>
          <w:lang w:val="en-ID" w:eastAsia="en-ID"/>
        </w:rPr>
        <w:t>.</w:t>
      </w:r>
    </w:p>
    <w:p w14:paraId="1A7F6B3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Rasanya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takut</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mengerikan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p>
    <w:p w14:paraId="2541F8A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banyak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mulut</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mengatakan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menjadi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kenangan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buruk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calon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Tapi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p>
    <w:p w14:paraId="6EECCAF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hilang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jika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kita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kenalan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orang </w:t>
      </w:r>
      <w:proofErr w:type="spellStart"/>
      <w:r w:rsidRPr="00F07590">
        <w:rPr>
          <w:rFonts w:eastAsia="Times New Roman" w:cs="Times New Roman"/>
          <w:color w:val="D4D4D4"/>
          <w:szCs w:val="24"/>
          <w:lang w:val="en-ID" w:eastAsia="en-ID"/>
        </w:rPr>
        <w:t>baru</w:t>
      </w:r>
      <w:proofErr w:type="spellEnd"/>
    </w:p>
    <w:p w14:paraId="0D32B38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mengikuti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calon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untuk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membuat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relasi</w:t>
      </w:r>
      <w:proofErr w:type="spellEnd"/>
    </w:p>
    <w:p w14:paraId="6D1E279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orang lain juga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terlalu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buruk</w:t>
      </w:r>
      <w:proofErr w:type="spellEnd"/>
      <w:r w:rsidRPr="00F07590">
        <w:rPr>
          <w:rFonts w:eastAsia="Times New Roman" w:cs="Times New Roman"/>
          <w:color w:val="D4D4D4"/>
          <w:szCs w:val="24"/>
          <w:lang w:val="en-ID" w:eastAsia="en-ID"/>
        </w:rPr>
        <w:t>.</w:t>
      </w:r>
    </w:p>
    <w:p w14:paraId="38E0EA9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Disitu</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lingkungan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nyaman</w:t>
      </w:r>
      <w:proofErr w:type="spellEnd"/>
      <w:r w:rsidRPr="00F07590">
        <w:rPr>
          <w:rFonts w:eastAsia="Times New Roman" w:cs="Times New Roman"/>
          <w:color w:val="D4D4D4"/>
          <w:szCs w:val="24"/>
          <w:lang w:val="en-ID" w:eastAsia="en-ID"/>
        </w:rPr>
        <w:t xml:space="preserve"> dan </w:t>
      </w:r>
      <w:proofErr w:type="spellStart"/>
      <w:proofErr w:type="gramStart"/>
      <w:r w:rsidRPr="00F07590">
        <w:rPr>
          <w:rFonts w:eastAsia="Times New Roman" w:cs="Times New Roman"/>
          <w:color w:val="D4D4D4"/>
          <w:szCs w:val="24"/>
          <w:lang w:val="en-ID" w:eastAsia="en-ID"/>
        </w:rPr>
        <w:t>menyenangkan</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gramEnd"/>
      <w:r w:rsidRPr="00F07590">
        <w:rPr>
          <w:rFonts w:eastAsia="Times New Roman" w:cs="Times New Roman"/>
          <w:color w:val="808080"/>
          <w:szCs w:val="24"/>
          <w:lang w:val="en-ID" w:eastAsia="en-ID"/>
        </w:rPr>
        <w: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2794D26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pembagian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kelas</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jadwal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keluar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artinya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sebentar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p>
    <w:p w14:paraId="1358F66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berkuliah</w:t>
      </w:r>
      <w:proofErr w:type="spellEnd"/>
      <w:r w:rsidRPr="00F07590">
        <w:rPr>
          <w:rFonts w:eastAsia="Times New Roman" w:cs="Times New Roman"/>
          <w:color w:val="D4D4D4"/>
          <w:szCs w:val="24"/>
          <w:lang w:val="en-ID" w:eastAsia="en-ID"/>
        </w:rPr>
        <w:t xml:space="preserve"> di UTM. Hari dan </w:t>
      </w:r>
      <w:proofErr w:type="spellStart"/>
      <w:r w:rsidRPr="00F07590">
        <w:rPr>
          <w:rFonts w:eastAsia="Times New Roman" w:cs="Times New Roman"/>
          <w:color w:val="D4D4D4"/>
          <w:szCs w:val="24"/>
          <w:lang w:val="en-ID" w:eastAsia="en-ID"/>
        </w:rPr>
        <w:t>minggu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pertama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perkenalan</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kontrak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saja</w:t>
      </w:r>
      <w:proofErr w:type="spellEnd"/>
      <w:r w:rsidRPr="00F07590">
        <w:rPr>
          <w:rFonts w:eastAsia="Times New Roman" w:cs="Times New Roman"/>
          <w:color w:val="D4D4D4"/>
          <w:szCs w:val="24"/>
          <w:lang w:val="en-ID" w:eastAsia="en-ID"/>
        </w:rPr>
        <w:t>.</w:t>
      </w:r>
    </w:p>
    <w:p w14:paraId="56F1118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istimewa</w:t>
      </w:r>
      <w:proofErr w:type="spellEnd"/>
      <w:r w:rsidRPr="00F07590">
        <w:rPr>
          <w:rFonts w:eastAsia="Times New Roman" w:cs="Times New Roman"/>
          <w:color w:val="D4D4D4"/>
          <w:szCs w:val="24"/>
          <w:lang w:val="en-ID" w:eastAsia="en-ID"/>
        </w:rPr>
        <w:t xml:space="preserve"> pada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Kemudian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memasuki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minggu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kedua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p>
    <w:p w14:paraId="793B230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individu</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kelompok</w:t>
      </w:r>
      <w:proofErr w:type="spellEnd"/>
      <w:r w:rsidRPr="00F07590">
        <w:rPr>
          <w:rFonts w:eastAsia="Times New Roman" w:cs="Times New Roman"/>
          <w:color w:val="D4D4D4"/>
          <w:szCs w:val="24"/>
          <w:lang w:val="en-ID" w:eastAsia="en-ID"/>
        </w:rPr>
        <w:t xml:space="preserve">. Dari </w:t>
      </w:r>
      <w:proofErr w:type="spellStart"/>
      <w:r w:rsidRPr="00F07590">
        <w:rPr>
          <w:rFonts w:eastAsia="Times New Roman" w:cs="Times New Roman"/>
          <w:color w:val="D4D4D4"/>
          <w:szCs w:val="24"/>
          <w:lang w:val="en-ID" w:eastAsia="en-ID"/>
        </w:rPr>
        <w:t>situlah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berkenalan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teman-teman</w:t>
      </w:r>
      <w:proofErr w:type="spellEnd"/>
    </w:p>
    <w:p w14:paraId="6CBC282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Mulai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bersama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hingga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mengerjakan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teman-teman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p>
    <w:p w14:paraId="095D1AD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jalani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sampai</w:t>
      </w:r>
      <w:proofErr w:type="spellEnd"/>
      <w:r w:rsidRPr="00F07590">
        <w:rPr>
          <w:rFonts w:eastAsia="Times New Roman" w:cs="Times New Roman"/>
          <w:color w:val="D4D4D4"/>
          <w:szCs w:val="24"/>
          <w:lang w:val="en-ID" w:eastAsia="en-ID"/>
        </w:rPr>
        <w:t xml:space="preserve"> semester 2. </w:t>
      </w:r>
      <w:proofErr w:type="spellStart"/>
      <w:r w:rsidRPr="00F07590">
        <w:rPr>
          <w:rFonts w:eastAsia="Times New Roman" w:cs="Times New Roman"/>
          <w:color w:val="D4D4D4"/>
          <w:szCs w:val="24"/>
          <w:lang w:val="en-ID" w:eastAsia="en-ID"/>
        </w:rPr>
        <w:t>Kesan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menarik</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asik</w:t>
      </w:r>
      <w:proofErr w:type="spellEnd"/>
      <w:r w:rsidRPr="00F07590">
        <w:rPr>
          <w:rFonts w:eastAsia="Times New Roman" w:cs="Times New Roman"/>
          <w:color w:val="D4D4D4"/>
          <w:szCs w:val="24"/>
          <w:lang w:val="en-ID" w:eastAsia="en-ID"/>
        </w:rPr>
        <w:t>.</w:t>
      </w:r>
    </w:p>
    <w:p w14:paraId="53DB664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Walaupun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materi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terasa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sulit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bantuan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akhirnya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p>
    <w:p w14:paraId="22EF5FC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lampaui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Rasanya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menyenangkan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dikelilingi</w:t>
      </w:r>
      <w:proofErr w:type="spellEnd"/>
      <w:r w:rsidRPr="00F07590">
        <w:rPr>
          <w:rFonts w:eastAsia="Times New Roman" w:cs="Times New Roman"/>
          <w:color w:val="D4D4D4"/>
          <w:szCs w:val="24"/>
          <w:lang w:val="en-ID" w:eastAsia="en-ID"/>
        </w:rPr>
        <w:t xml:space="preserve"> oleh orang-orang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w:t>
      </w:r>
    </w:p>
    <w:p w14:paraId="543B032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iyu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sadar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memiliki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relasi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sesama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sangat </w:t>
      </w:r>
      <w:proofErr w:type="spellStart"/>
      <w:proofErr w:type="gramStart"/>
      <w:r w:rsidRPr="00F07590">
        <w:rPr>
          <w:rFonts w:eastAsia="Times New Roman" w:cs="Times New Roman"/>
          <w:color w:val="D4D4D4"/>
          <w:szCs w:val="24"/>
          <w:lang w:val="en-ID" w:eastAsia="en-ID"/>
        </w:rPr>
        <w:t>penting</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spellStart"/>
      <w:proofErr w:type="gramEnd"/>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76F5CF0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4F143F2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6C7552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81B2D9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05B09A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w:t>
      </w:r>
      <w:r w:rsidRPr="00F07590">
        <w:rPr>
          <w:rFonts w:eastAsia="Times New Roman" w:cs="Times New Roman"/>
          <w:color w:val="808080"/>
          <w:szCs w:val="24"/>
          <w:lang w:val="en-ID" w:eastAsia="en-ID"/>
        </w:rPr>
        <w:t>&gt;</w:t>
      </w:r>
    </w:p>
    <w:p w14:paraId="6327C7E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proofErr w:type="gram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proofErr w:type="gramEnd"/>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082BFCF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1A93B39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"file:///C:/Users/anisy/OneDrive/Documents/Kuliah/Semester%202/Praktikum%20PBW/MODUL%20I/TUGAS%20DAN%20LAPRES%20MODUL%201/PENGALAMAN.html"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2F5CB1D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121F821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5DCE5EE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11CC1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573C156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370EC05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6145AEB0" w14:textId="6A492A39"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063BAC71" w14:textId="0B7BF4DA" w:rsidR="00DA7182" w:rsidRPr="00F07590" w:rsidRDefault="00DA7182" w:rsidP="00F07590">
      <w:pPr>
        <w:pStyle w:val="ListParagraph"/>
        <w:spacing w:after="0" w:line="360" w:lineRule="auto"/>
        <w:ind w:left="910"/>
        <w:jc w:val="both"/>
        <w:rPr>
          <w:rFonts w:cs="Times New Roman"/>
          <w:b/>
          <w:szCs w:val="24"/>
          <w:lang w:val="en-US"/>
        </w:rPr>
      </w:pPr>
    </w:p>
    <w:p w14:paraId="2D6CFE54" w14:textId="4067C90B" w:rsidR="004C6BE6" w:rsidRPr="00F07590" w:rsidRDefault="004C6BE6"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ketiga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kesan</w:t>
      </w:r>
      <w:proofErr w:type="spellEnd"/>
      <w:r w:rsidRPr="00F07590">
        <w:rPr>
          <w:rFonts w:cs="Times New Roman"/>
          <w:bCs/>
          <w:szCs w:val="24"/>
          <w:lang w:val="en-US"/>
        </w:rPr>
        <w:t xml:space="preserve"> </w:t>
      </w:r>
      <w:proofErr w:type="spellStart"/>
      <w:r w:rsidRPr="00F07590">
        <w:rPr>
          <w:rFonts w:cs="Times New Roman"/>
          <w:bCs/>
          <w:szCs w:val="24"/>
          <w:lang w:val="en-US"/>
        </w:rPr>
        <w:t>saat</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kali di </w:t>
      </w:r>
      <w:r w:rsidR="0029309E" w:rsidRPr="00F07590">
        <w:rPr>
          <w:rFonts w:cs="Times New Roman"/>
          <w:bCs/>
          <w:szCs w:val="24"/>
          <w:lang w:val="en-US"/>
        </w:rPr>
        <w:t xml:space="preserve">UTM. </w:t>
      </w:r>
      <w:proofErr w:type="spellStart"/>
      <w:r w:rsidR="0029309E" w:rsidRPr="00F07590">
        <w:rPr>
          <w:rFonts w:cs="Times New Roman"/>
          <w:bCs/>
          <w:szCs w:val="24"/>
          <w:lang w:val="en-US"/>
        </w:rPr>
        <w:t>Dalam</w:t>
      </w:r>
      <w:proofErr w:type="spellEnd"/>
      <w:r w:rsidR="0029309E" w:rsidRPr="00F07590">
        <w:rPr>
          <w:rFonts w:cs="Times New Roman"/>
          <w:bCs/>
          <w:szCs w:val="24"/>
          <w:lang w:val="en-US"/>
        </w:rPr>
        <w:t xml:space="preserve"> tag body,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background dan tag label yang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dengan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Kemudian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w:t>
      </w:r>
      <w:proofErr w:type="spellStart"/>
      <w:r w:rsidR="0029309E" w:rsidRPr="00F07590">
        <w:rPr>
          <w:rFonts w:cs="Times New Roman"/>
          <w:bCs/>
          <w:szCs w:val="24"/>
          <w:lang w:val="en-US"/>
        </w:rPr>
        <w:t>br</w:t>
      </w:r>
      <w:proofErr w:type="spellEnd"/>
      <w:r w:rsidR="0029309E" w:rsidRPr="00F07590">
        <w:rPr>
          <w:rFonts w:cs="Times New Roman"/>
          <w:bCs/>
          <w:szCs w:val="24"/>
          <w:lang w:val="en-US"/>
        </w:rPr>
        <w:t xml:space="preserve">&gt; untuk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jarak</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satu</w:t>
      </w:r>
      <w:proofErr w:type="spellEnd"/>
      <w:r w:rsidR="0029309E" w:rsidRPr="00F07590">
        <w:rPr>
          <w:rFonts w:cs="Times New Roman"/>
          <w:bCs/>
          <w:szCs w:val="24"/>
          <w:lang w:val="en-US"/>
        </w:rPr>
        <w:t xml:space="preserve"> baris. Saya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&lt;h2&gt;…&lt;/h2&gt; untuk </w:t>
      </w:r>
      <w:proofErr w:type="spellStart"/>
      <w:r w:rsidR="0029309E" w:rsidRPr="00F07590">
        <w:rPr>
          <w:rFonts w:cs="Times New Roman"/>
          <w:bCs/>
          <w:szCs w:val="24"/>
          <w:lang w:val="en-US"/>
        </w:rPr>
        <w:t>judul</w:t>
      </w:r>
      <w:proofErr w:type="spellEnd"/>
      <w:r w:rsidR="0029309E" w:rsidRPr="00F07590">
        <w:rPr>
          <w:rFonts w:cs="Times New Roman"/>
          <w:bCs/>
          <w:szCs w:val="24"/>
          <w:lang w:val="en-US"/>
        </w:rPr>
        <w:t xml:space="preserve"> dan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foto</w:t>
      </w:r>
      <w:proofErr w:type="spellEnd"/>
      <w:r w:rsidR="0029309E" w:rsidRPr="00F07590">
        <w:rPr>
          <w:rFonts w:cs="Times New Roman"/>
          <w:bCs/>
          <w:szCs w:val="24"/>
          <w:lang w:val="en-US"/>
        </w:rPr>
        <w:t xml:space="preserve"> logo UTM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&lt;</w:t>
      </w:r>
      <w:proofErr w:type="spellStart"/>
      <w:r w:rsidR="0029309E" w:rsidRPr="00F07590">
        <w:rPr>
          <w:rFonts w:cs="Times New Roman"/>
          <w:bCs/>
          <w:szCs w:val="24"/>
          <w:lang w:val="en-US"/>
        </w:rPr>
        <w:t>img</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src</w:t>
      </w:r>
      <w:proofErr w:type="spellEnd"/>
      <w:r w:rsidR="0029309E" w:rsidRPr="00F07590">
        <w:rPr>
          <w:rFonts w:cs="Times New Roman"/>
          <w:bCs/>
          <w:szCs w:val="24"/>
          <w:lang w:val="en-US"/>
        </w:rPr>
        <w:t xml:space="preserve"> = … &gt; yang </w:t>
      </w:r>
      <w:proofErr w:type="spellStart"/>
      <w:r w:rsidR="0029309E" w:rsidRPr="00F07590">
        <w:rPr>
          <w:rFonts w:cs="Times New Roman"/>
          <w:bCs/>
          <w:szCs w:val="24"/>
          <w:lang w:val="en-US"/>
        </w:rPr>
        <w:t>tentunya</w:t>
      </w:r>
      <w:proofErr w:type="spellEnd"/>
      <w:r w:rsidR="0029309E" w:rsidRPr="00F07590">
        <w:rPr>
          <w:rFonts w:cs="Times New Roman"/>
          <w:bCs/>
          <w:szCs w:val="24"/>
          <w:lang w:val="en-US"/>
        </w:rPr>
        <w:t xml:space="preserve"> sudah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simpan</w:t>
      </w:r>
      <w:proofErr w:type="spellEnd"/>
      <w:r w:rsidR="0029309E" w:rsidRPr="00F07590">
        <w:rPr>
          <w:rFonts w:cs="Times New Roman"/>
          <w:bCs/>
          <w:szCs w:val="24"/>
          <w:lang w:val="en-US"/>
        </w:rPr>
        <w:t xml:space="preserve"> di folder yang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Untuk </w:t>
      </w:r>
      <w:proofErr w:type="spellStart"/>
      <w:r w:rsidR="0029309E" w:rsidRPr="00F07590">
        <w:rPr>
          <w:rFonts w:cs="Times New Roman"/>
          <w:bCs/>
          <w:szCs w:val="24"/>
          <w:lang w:val="en-US"/>
        </w:rPr>
        <w:t>isinya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syaa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&lt;p&gt; </w:t>
      </w:r>
      <w:proofErr w:type="spellStart"/>
      <w:r w:rsidR="0029309E" w:rsidRPr="00F07590">
        <w:rPr>
          <w:rFonts w:cs="Times New Roman"/>
          <w:bCs/>
          <w:szCs w:val="24"/>
          <w:lang w:val="en-US"/>
        </w:rPr>
        <w:t>sebanyak</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tiga</w:t>
      </w:r>
      <w:proofErr w:type="spellEnd"/>
      <w:r w:rsidR="0029309E" w:rsidRPr="00F07590">
        <w:rPr>
          <w:rFonts w:cs="Times New Roman"/>
          <w:bCs/>
          <w:szCs w:val="24"/>
          <w:lang w:val="en-US"/>
        </w:rPr>
        <w:t xml:space="preserve"> kali </w:t>
      </w:r>
      <w:proofErr w:type="spellStart"/>
      <w:r w:rsidR="0029309E" w:rsidRPr="00F07590">
        <w:rPr>
          <w:rFonts w:cs="Times New Roman"/>
          <w:bCs/>
          <w:szCs w:val="24"/>
          <w:lang w:val="en-US"/>
        </w:rPr>
        <w:t>dimana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juga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tag – tag </w:t>
      </w:r>
      <w:proofErr w:type="spellStart"/>
      <w:r w:rsidR="0029309E" w:rsidRPr="00F07590">
        <w:rPr>
          <w:rFonts w:cs="Times New Roman"/>
          <w:bCs/>
          <w:szCs w:val="24"/>
          <w:lang w:val="en-US"/>
        </w:rPr>
        <w:t>seperti</w:t>
      </w:r>
      <w:proofErr w:type="spellEnd"/>
      <w:r w:rsidR="0029309E" w:rsidRPr="00F07590">
        <w:rPr>
          <w:rFonts w:cs="Times New Roman"/>
          <w:bCs/>
          <w:szCs w:val="24"/>
          <w:lang w:val="en-US"/>
        </w:rPr>
        <w:t xml:space="preserve"> tag &lt;big&gt;…&lt;/big&gt;, tag &lt;strong&gt;…&lt;/strong&gt;, dan tag &lt;b&gt;…&lt;/b&gt;. </w:t>
      </w:r>
      <w:proofErr w:type="spellStart"/>
      <w:r w:rsidR="0029309E" w:rsidRPr="00F07590">
        <w:rPr>
          <w:rFonts w:cs="Times New Roman"/>
          <w:bCs/>
          <w:szCs w:val="24"/>
          <w:lang w:val="en-US"/>
        </w:rPr>
        <w:t>Setelah</w:t>
      </w:r>
      <w:proofErr w:type="spellEnd"/>
      <w:r w:rsidR="0029309E" w:rsidRPr="00F07590">
        <w:rPr>
          <w:rFonts w:cs="Times New Roman"/>
          <w:bCs/>
          <w:szCs w:val="24"/>
          <w:lang w:val="en-US"/>
        </w:rPr>
        <w:t xml:space="preserve"> itu,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seperti</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berikan</w:t>
      </w:r>
      <w:proofErr w:type="spellEnd"/>
      <w:r w:rsidR="0029309E" w:rsidRPr="00F07590">
        <w:rPr>
          <w:rFonts w:cs="Times New Roman"/>
          <w:bCs/>
          <w:szCs w:val="24"/>
          <w:lang w:val="en-US"/>
        </w:rPr>
        <w:t xml:space="preserve"> tag &lt;button&gt;</w:t>
      </w:r>
      <w:r w:rsidR="002B7EB7" w:rsidRPr="00F07590">
        <w:rPr>
          <w:rFonts w:cs="Times New Roman"/>
          <w:bCs/>
          <w:szCs w:val="24"/>
          <w:lang w:val="en-US"/>
        </w:rPr>
        <w:t>…&lt;/button&gt;</w:t>
      </w:r>
      <w:r w:rsidR="0029309E" w:rsidRPr="00F07590">
        <w:rPr>
          <w:rFonts w:cs="Times New Roman"/>
          <w:bCs/>
          <w:szCs w:val="24"/>
          <w:lang w:val="en-US"/>
        </w:rPr>
        <w:t xml:space="preserve"> untuk </w:t>
      </w:r>
      <w:proofErr w:type="spellStart"/>
      <w:r w:rsidR="0029309E" w:rsidRPr="00F07590">
        <w:rPr>
          <w:rFonts w:cs="Times New Roman"/>
          <w:bCs/>
          <w:szCs w:val="24"/>
          <w:lang w:val="en-US"/>
        </w:rPr>
        <w:t>beral</w:t>
      </w:r>
      <w:r w:rsidR="002B7EB7" w:rsidRPr="00F07590">
        <w:rPr>
          <w:rFonts w:cs="Times New Roman"/>
          <w:bCs/>
          <w:szCs w:val="24"/>
          <w:lang w:val="en-US"/>
        </w:rPr>
        <w:t>i</w:t>
      </w:r>
      <w:r w:rsidR="0029309E" w:rsidRPr="00F07590">
        <w:rPr>
          <w:rFonts w:cs="Times New Roman"/>
          <w:bCs/>
          <w:szCs w:val="24"/>
          <w:lang w:val="en-US"/>
        </w:rPr>
        <w:t>h</w:t>
      </w:r>
      <w:proofErr w:type="spellEnd"/>
      <w:r w:rsidR="0029309E" w:rsidRPr="00F07590">
        <w:rPr>
          <w:rFonts w:cs="Times New Roman"/>
          <w:bCs/>
          <w:szCs w:val="24"/>
          <w:lang w:val="en-US"/>
        </w:rPr>
        <w:t xml:space="preserve"> ke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sebelum</w:t>
      </w:r>
      <w:proofErr w:type="spellEnd"/>
      <w:r w:rsidR="0029309E" w:rsidRPr="00F07590">
        <w:rPr>
          <w:rFonts w:cs="Times New Roman"/>
          <w:bCs/>
          <w:szCs w:val="24"/>
          <w:lang w:val="en-US"/>
        </w:rPr>
        <w:t xml:space="preserve"> atau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r w:rsidR="003C3889" w:rsidRPr="00F07590">
        <w:rPr>
          <w:rFonts w:cs="Times New Roman"/>
          <w:bCs/>
          <w:szCs w:val="24"/>
          <w:lang w:val="en-US"/>
        </w:rPr>
        <w:t xml:space="preserve">Semua tag – tag yang </w:t>
      </w:r>
      <w:proofErr w:type="spellStart"/>
      <w:r w:rsidR="003C3889" w:rsidRPr="00F07590">
        <w:rPr>
          <w:rFonts w:cs="Times New Roman"/>
          <w:bCs/>
          <w:szCs w:val="24"/>
          <w:lang w:val="en-US"/>
        </w:rPr>
        <w:t>saya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gunakan</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pastinya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diberikan</w:t>
      </w:r>
      <w:proofErr w:type="spellEnd"/>
      <w:r w:rsidR="003C3889" w:rsidRPr="00F07590">
        <w:rPr>
          <w:rFonts w:cs="Times New Roman"/>
          <w:bCs/>
          <w:szCs w:val="24"/>
          <w:lang w:val="en-US"/>
        </w:rPr>
        <w:t xml:space="preserve"> style agar </w:t>
      </w:r>
      <w:proofErr w:type="spellStart"/>
      <w:r w:rsidR="003C3889" w:rsidRPr="00F07590">
        <w:rPr>
          <w:rFonts w:cs="Times New Roman"/>
          <w:bCs/>
          <w:szCs w:val="24"/>
          <w:lang w:val="en-US"/>
        </w:rPr>
        <w:t>tampilannya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sesuai</w:t>
      </w:r>
      <w:proofErr w:type="spellEnd"/>
      <w:r w:rsidR="003C3889" w:rsidRPr="00F07590">
        <w:rPr>
          <w:rFonts w:cs="Times New Roman"/>
          <w:bCs/>
          <w:szCs w:val="24"/>
          <w:lang w:val="en-US"/>
        </w:rPr>
        <w:t xml:space="preserve"> dengan yang </w:t>
      </w:r>
      <w:proofErr w:type="spellStart"/>
      <w:r w:rsidR="003C3889" w:rsidRPr="00F07590">
        <w:rPr>
          <w:rFonts w:cs="Times New Roman"/>
          <w:bCs/>
          <w:szCs w:val="24"/>
          <w:lang w:val="en-US"/>
        </w:rPr>
        <w:t>saya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inginkan</w:t>
      </w:r>
      <w:proofErr w:type="spellEnd"/>
      <w:r w:rsidR="003C3889" w:rsidRPr="00F07590">
        <w:rPr>
          <w:rFonts w:cs="Times New Roman"/>
          <w:bCs/>
          <w:szCs w:val="24"/>
          <w:lang w:val="en-US"/>
        </w:rPr>
        <w:t>.</w:t>
      </w:r>
    </w:p>
    <w:p w14:paraId="78E2C689" w14:textId="77777777" w:rsidR="0029309E" w:rsidRPr="00F07590" w:rsidRDefault="0029309E" w:rsidP="00F07590">
      <w:pPr>
        <w:pStyle w:val="ListParagraph"/>
        <w:spacing w:after="0" w:line="360" w:lineRule="auto"/>
        <w:ind w:left="910"/>
        <w:jc w:val="both"/>
        <w:rPr>
          <w:rFonts w:cs="Times New Roman"/>
          <w:bCs/>
          <w:szCs w:val="24"/>
          <w:lang w:val="en-US"/>
        </w:rPr>
      </w:pPr>
    </w:p>
    <w:p w14:paraId="049DC543" w14:textId="1BD4A97B"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Suka </w:t>
      </w:r>
      <w:proofErr w:type="spellStart"/>
      <w:r w:rsidRPr="00F07590">
        <w:rPr>
          <w:rFonts w:cs="Times New Roman"/>
          <w:b/>
          <w:szCs w:val="24"/>
          <w:lang w:val="en-US"/>
        </w:rPr>
        <w:t>Duka</w:t>
      </w:r>
      <w:proofErr w:type="spellEnd"/>
    </w:p>
    <w:p w14:paraId="70DAE773"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18EE1DE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01FE6CA8"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189B29EC"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13A401C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15E40A6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686EE6B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0196765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PENGALAMAN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0445C7D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41112E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gramStart"/>
      <w:r w:rsidRPr="00F07590">
        <w:rPr>
          <w:rFonts w:eastAsia="Times New Roman" w:cs="Times New Roman"/>
          <w:color w:val="D7BA7D"/>
          <w:szCs w:val="24"/>
          <w:lang w:val="en-ID" w:eastAsia="en-ID"/>
        </w:rPr>
        <w:t>.garis</w:t>
      </w:r>
      <w:proofErr w:type="gramEnd"/>
      <w:r w:rsidRPr="00F07590">
        <w:rPr>
          <w:rFonts w:eastAsia="Times New Roman" w:cs="Times New Roman"/>
          <w:color w:val="D4D4D4"/>
          <w:szCs w:val="24"/>
          <w:lang w:val="en-ID" w:eastAsia="en-ID"/>
        </w:rPr>
        <w:t xml:space="preserve"> {</w:t>
      </w:r>
    </w:p>
    <w:p w14:paraId="1E0DD31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1px</w:t>
      </w:r>
      <w:r w:rsidRPr="00F07590">
        <w:rPr>
          <w:rFonts w:eastAsia="Times New Roman" w:cs="Times New Roman"/>
          <w:color w:val="D4D4D4"/>
          <w:szCs w:val="24"/>
          <w:lang w:val="en-ID" w:eastAsia="en-ID"/>
        </w:rPr>
        <w:t>;</w:t>
      </w:r>
    </w:p>
    <w:p w14:paraId="13678D9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proofErr w:type="spellStart"/>
      <w:r w:rsidRPr="00F07590">
        <w:rPr>
          <w:rFonts w:eastAsia="Times New Roman" w:cs="Times New Roman"/>
          <w:color w:val="9CDCFE"/>
          <w:szCs w:val="24"/>
          <w:lang w:val="en-ID" w:eastAsia="en-ID"/>
        </w:rPr>
        <w:t>color</w:t>
      </w:r>
      <w:proofErr w:type="spellEnd"/>
      <w:r w:rsidRPr="00F07590">
        <w:rPr>
          <w:rFonts w:eastAsia="Times New Roman" w:cs="Times New Roman"/>
          <w:color w:val="D4D4D4"/>
          <w:szCs w:val="24"/>
          <w:lang w:val="en-ID" w:eastAsia="en-ID"/>
        </w:rPr>
        <w:t xml:space="preserve">: </w:t>
      </w:r>
      <w:proofErr w:type="spellStart"/>
      <w:proofErr w:type="gramStart"/>
      <w:r w:rsidRPr="00F07590">
        <w:rPr>
          <w:rFonts w:eastAsia="Times New Roman" w:cs="Times New Roman"/>
          <w:color w:val="DCDCAA"/>
          <w:szCs w:val="24"/>
          <w:lang w:val="en-ID" w:eastAsia="en-ID"/>
        </w:rPr>
        <w:t>rgb</w:t>
      </w:r>
      <w:proofErr w:type="spellEnd"/>
      <w:r w:rsidRPr="00F07590">
        <w:rPr>
          <w:rFonts w:eastAsia="Times New Roman" w:cs="Times New Roman"/>
          <w:color w:val="D4D4D4"/>
          <w:szCs w:val="24"/>
          <w:lang w:val="en-ID" w:eastAsia="en-ID"/>
        </w:rPr>
        <w:t>(</w:t>
      </w:r>
      <w:proofErr w:type="gramEnd"/>
      <w:r w:rsidRPr="00F07590">
        <w:rPr>
          <w:rFonts w:eastAsia="Times New Roman" w:cs="Times New Roman"/>
          <w:color w:val="B5CEA8"/>
          <w:szCs w:val="24"/>
          <w:lang w:val="en-ID" w:eastAsia="en-ID"/>
        </w:rPr>
        <w:t>18</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w:t>
      </w:r>
    </w:p>
    <w:p w14:paraId="06AEE04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55%</w:t>
      </w:r>
      <w:r w:rsidRPr="00F07590">
        <w:rPr>
          <w:rFonts w:eastAsia="Times New Roman" w:cs="Times New Roman"/>
          <w:color w:val="D4D4D4"/>
          <w:szCs w:val="24"/>
          <w:lang w:val="en-ID" w:eastAsia="en-ID"/>
        </w:rPr>
        <w:t>;</w:t>
      </w:r>
    </w:p>
    <w:p w14:paraId="7DDDB24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position</w:t>
      </w:r>
      <w:r w:rsidRPr="00F07590">
        <w:rPr>
          <w:rFonts w:eastAsia="Times New Roman" w:cs="Times New Roman"/>
          <w:color w:val="D4D4D4"/>
          <w:szCs w:val="24"/>
          <w:lang w:val="en-ID" w:eastAsia="en-ID"/>
        </w:rPr>
        <w:t xml:space="preserve">: </w:t>
      </w:r>
      <w:r w:rsidRPr="00F07590">
        <w:rPr>
          <w:rFonts w:eastAsia="Times New Roman" w:cs="Times New Roman"/>
          <w:color w:val="CE9178"/>
          <w:szCs w:val="24"/>
          <w:lang w:val="en-ID" w:eastAsia="en-ID"/>
        </w:rPr>
        <w:t>absolute</w:t>
      </w:r>
      <w:r w:rsidRPr="00F07590">
        <w:rPr>
          <w:rFonts w:eastAsia="Times New Roman" w:cs="Times New Roman"/>
          <w:color w:val="D4D4D4"/>
          <w:szCs w:val="24"/>
          <w:lang w:val="en-ID" w:eastAsia="en-ID"/>
        </w:rPr>
        <w:t>;</w:t>
      </w:r>
    </w:p>
    <w:p w14:paraId="3D0DC62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left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50%</w:t>
      </w:r>
      <w:r w:rsidRPr="00F07590">
        <w:rPr>
          <w:rFonts w:eastAsia="Times New Roman" w:cs="Times New Roman"/>
          <w:color w:val="D4D4D4"/>
          <w:szCs w:val="24"/>
          <w:lang w:val="en-ID" w:eastAsia="en-ID"/>
        </w:rPr>
        <w:t>;</w:t>
      </w:r>
    </w:p>
    <w:p w14:paraId="5478B1F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margin-top</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20px</w:t>
      </w:r>
      <w:r w:rsidRPr="00F07590">
        <w:rPr>
          <w:rFonts w:eastAsia="Times New Roman" w:cs="Times New Roman"/>
          <w:color w:val="D4D4D4"/>
          <w:szCs w:val="24"/>
          <w:lang w:val="en-ID" w:eastAsia="en-ID"/>
        </w:rPr>
        <w:t>;</w:t>
      </w:r>
    </w:p>
    <w:p w14:paraId="354F659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w:t>
      </w:r>
    </w:p>
    <w:p w14:paraId="41F8E8B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50450F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11A27B6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216410C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16E57D2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CFE7A6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49ABE28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font-style: oblique; margin-top: 60px;"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PENGALAMAN SUKA DUKA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621ECFD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317CFF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5392B37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w:t>
      </w:r>
    </w:p>
    <w:p w14:paraId="3DFBA98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p>
    <w:p w14:paraId="7AA497C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"position: absolute; margin-left: 220px; margin-top: 20px;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86, 160, 250, 0.644); font-style: oblique; font-size: 38px;"</w:t>
      </w:r>
      <w:r w:rsidRPr="00F07590">
        <w:rPr>
          <w:rFonts w:eastAsia="Times New Roman" w:cs="Times New Roman"/>
          <w:color w:val="808080"/>
          <w:szCs w:val="24"/>
          <w:lang w:val="en-ID" w:eastAsia="en-ID"/>
        </w:rPr>
        <w:t>&gt;</w:t>
      </w:r>
    </w:p>
    <w:p w14:paraId="1760B74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7463883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p>
    <w:p w14:paraId="296E728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"position: absolute; margin-left: 950px; margin-top: 20px;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86, 160, 250, 0.644); font-style: oblique; font-size: 38px;"</w:t>
      </w:r>
      <w:r w:rsidRPr="00F07590">
        <w:rPr>
          <w:rFonts w:eastAsia="Times New Roman" w:cs="Times New Roman"/>
          <w:color w:val="808080"/>
          <w:szCs w:val="24"/>
          <w:lang w:val="en-ID" w:eastAsia="en-ID"/>
        </w:rPr>
        <w:t>&gt;</w:t>
      </w:r>
    </w:p>
    <w:p w14:paraId="0D2BEA3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Duka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68C5765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7A5A5F3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"font-style: oblique;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71, 71, 71);font-size: 20px; position: absolute; margin-top: 100px; margin-left: 20px; font-weight: bold; font-size: 25px;"</w:t>
      </w:r>
      <w:r w:rsidRPr="00F07590">
        <w:rPr>
          <w:rFonts w:eastAsia="Times New Roman" w:cs="Times New Roman"/>
          <w:color w:val="808080"/>
          <w:szCs w:val="24"/>
          <w:lang w:val="en-ID" w:eastAsia="en-ID"/>
        </w:rPr>
        <w:t>&gt;</w:t>
      </w:r>
    </w:p>
    <w:p w14:paraId="7804B3B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Sukanya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bertemu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beraneka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ragam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dosen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kocak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rada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aneh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terkenal</w:t>
      </w:r>
      <w:proofErr w:type="spellEnd"/>
      <w:r w:rsidRPr="00F07590">
        <w:rPr>
          <w:rFonts w:eastAsia="Times New Roman" w:cs="Times New Roman"/>
          <w:color w:val="D4D4D4"/>
          <w:szCs w:val="24"/>
          <w:lang w:val="en-ID" w:eastAsia="en-ID"/>
        </w:rPr>
        <w:t xml:space="preserve"> killer</w:t>
      </w:r>
    </w:p>
    <w:p w14:paraId="676FB71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aslinya</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kocak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temen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deket</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luar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ngerepotin</w:t>
      </w:r>
      <w:proofErr w:type="spellEnd"/>
      <w:r w:rsidRPr="00F07590">
        <w:rPr>
          <w:rFonts w:eastAsia="Times New Roman" w:cs="Times New Roman"/>
          <w:color w:val="D4D4D4"/>
          <w:szCs w:val="24"/>
          <w:lang w:val="en-ID" w:eastAsia="en-ID"/>
        </w:rPr>
        <w:t xml:space="preserve"> juga</w:t>
      </w:r>
    </w:p>
    <w:p w14:paraId="43D0DDE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kadang-kadang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Jatuh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cinta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kali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walaupun</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sampe</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jadian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namanya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jatuh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cinta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hal</w:t>
      </w:r>
      <w:proofErr w:type="spellEnd"/>
    </w:p>
    <w:p w14:paraId="3EDEB9B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yang</w:t>
      </w:r>
    </w:p>
    <w:p w14:paraId="01889667"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haha</w:t>
      </w:r>
      <w:proofErr w:type="spellEnd"/>
      <w:r w:rsidRPr="00F07590">
        <w:rPr>
          <w:rFonts w:eastAsia="Times New Roman" w:cs="Times New Roman"/>
          <w:color w:val="D4D4D4"/>
          <w:szCs w:val="24"/>
          <w:lang w:val="en-ID" w:eastAsia="en-ID"/>
        </w:rPr>
        <w:t xml:space="preserve">. Bisa </w:t>
      </w:r>
      <w:proofErr w:type="spellStart"/>
      <w:r w:rsidRPr="00F07590">
        <w:rPr>
          <w:rFonts w:eastAsia="Times New Roman" w:cs="Times New Roman"/>
          <w:color w:val="D4D4D4"/>
          <w:szCs w:val="24"/>
          <w:lang w:val="en-ID" w:eastAsia="en-ID"/>
        </w:rPr>
        <w:t>nge</w:t>
      </w:r>
      <w:proofErr w:type="spellEnd"/>
      <w:r w:rsidRPr="00F07590">
        <w:rPr>
          <w:rFonts w:eastAsia="Times New Roman" w:cs="Times New Roman"/>
          <w:color w:val="D4D4D4"/>
          <w:szCs w:val="24"/>
          <w:lang w:val="en-ID" w:eastAsia="en-ID"/>
        </w:rPr>
        <w:t xml:space="preserve">-kos </w:t>
      </w:r>
      <w:proofErr w:type="spellStart"/>
      <w:r w:rsidRPr="00F07590">
        <w:rPr>
          <w:rFonts w:eastAsia="Times New Roman" w:cs="Times New Roman"/>
          <w:color w:val="D4D4D4"/>
          <w:szCs w:val="24"/>
          <w:lang w:val="en-ID" w:eastAsia="en-ID"/>
        </w:rPr>
        <w:t>sendiri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terbebas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tuntutan</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6FFEA1D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di </w:t>
      </w:r>
      <w:proofErr w:type="spellStart"/>
      <w:r w:rsidRPr="00F07590">
        <w:rPr>
          <w:rFonts w:eastAsia="Times New Roman" w:cs="Times New Roman"/>
          <w:color w:val="D4D4D4"/>
          <w:szCs w:val="24"/>
          <w:lang w:val="en-ID" w:eastAsia="en-ID"/>
        </w:rPr>
        <w:t>rumah</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harus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menyapu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ngepel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dll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Bebas</w:t>
      </w:r>
      <w:proofErr w:type="spellEnd"/>
      <w:r w:rsidRPr="00F07590">
        <w:rPr>
          <w:rFonts w:eastAsia="Times New Roman" w:cs="Times New Roman"/>
          <w:color w:val="D4D4D4"/>
          <w:szCs w:val="24"/>
          <w:lang w:val="en-ID" w:eastAsia="en-ID"/>
        </w:rPr>
        <w:t xml:space="preserve"> explore </w:t>
      </w:r>
      <w:proofErr w:type="spellStart"/>
      <w:r w:rsidRPr="00F07590">
        <w:rPr>
          <w:rFonts w:eastAsia="Times New Roman" w:cs="Times New Roman"/>
          <w:color w:val="D4D4D4"/>
          <w:szCs w:val="24"/>
          <w:lang w:val="en-ID" w:eastAsia="en-ID"/>
        </w:rPr>
        <w:t>kota</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rantauan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pulang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malam</w:t>
      </w:r>
      <w:proofErr w:type="spellEnd"/>
      <w:r w:rsidRPr="00F07590">
        <w:rPr>
          <w:rFonts w:eastAsia="Times New Roman" w:cs="Times New Roman"/>
          <w:color w:val="D4D4D4"/>
          <w:szCs w:val="24"/>
          <w:lang w:val="en-ID" w:eastAsia="en-ID"/>
        </w:rPr>
        <w:t xml:space="preserve"> pun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nyariin</w:t>
      </w:r>
      <w:proofErr w:type="spellEnd"/>
    </w:p>
    <w:p w14:paraId="1694A13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bahkan</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ngomel</w:t>
      </w:r>
      <w:proofErr w:type="spellEnd"/>
      <w:r w:rsidRPr="00F07590">
        <w:rPr>
          <w:rFonts w:eastAsia="Times New Roman" w:cs="Times New Roman"/>
          <w:color w:val="D4D4D4"/>
          <w:szCs w:val="24"/>
          <w:lang w:val="en-ID" w:eastAsia="en-ID"/>
        </w:rPr>
        <w:t xml:space="preserve">. Bisa </w:t>
      </w:r>
      <w:proofErr w:type="spellStart"/>
      <w:r w:rsidRPr="00F07590">
        <w:rPr>
          <w:rFonts w:eastAsia="Times New Roman" w:cs="Times New Roman"/>
          <w:color w:val="D4D4D4"/>
          <w:szCs w:val="24"/>
          <w:lang w:val="en-ID" w:eastAsia="en-ID"/>
        </w:rPr>
        <w:t>santai</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perpustakaannya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adem</w:t>
      </w:r>
      <w:proofErr w:type="spellEnd"/>
      <w:r w:rsidRPr="00F07590">
        <w:rPr>
          <w:rFonts w:eastAsia="Times New Roman" w:cs="Times New Roman"/>
          <w:color w:val="D4D4D4"/>
          <w:szCs w:val="24"/>
          <w:lang w:val="en-ID" w:eastAsia="en-ID"/>
        </w:rPr>
        <w:t xml:space="preserve">. Bisa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keliling</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keliling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kampus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p>
    <w:p w14:paraId="5EF85DD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bosan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seru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pokoknya</w:t>
      </w:r>
      <w:proofErr w:type="spellEnd"/>
      <w:r w:rsidRPr="00F07590">
        <w:rPr>
          <w:rFonts w:eastAsia="Times New Roman" w:cs="Times New Roman"/>
          <w:color w:val="D4D4D4"/>
          <w:szCs w:val="24"/>
          <w:lang w:val="en-ID" w:eastAsia="en-ID"/>
        </w:rPr>
        <w:t>.</w:t>
      </w:r>
    </w:p>
    <w:p w14:paraId="7935E6A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23DED98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374B0A4C"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54D6D6A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"font-size: 20px; margin-left: 800px;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71, 71, 71) ;font-weight: bold; margin-top: 110px; font-style: oblique; font-size: 25px;"</w:t>
      </w:r>
      <w:r w:rsidRPr="00F07590">
        <w:rPr>
          <w:rFonts w:eastAsia="Times New Roman" w:cs="Times New Roman"/>
          <w:color w:val="808080"/>
          <w:szCs w:val="24"/>
          <w:lang w:val="en-ID" w:eastAsia="en-ID"/>
        </w:rPr>
        <w:t>&gt;</w:t>
      </w:r>
    </w:p>
    <w:p w14:paraId="50F6BF9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Dukanya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banyak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kelompok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individu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macem-macem</w:t>
      </w:r>
      <w:proofErr w:type="spellEnd"/>
      <w:r w:rsidRPr="00F07590">
        <w:rPr>
          <w:rFonts w:eastAsia="Times New Roman" w:cs="Times New Roman"/>
          <w:color w:val="D4D4D4"/>
          <w:szCs w:val="24"/>
          <w:lang w:val="en-ID" w:eastAsia="en-ID"/>
        </w:rPr>
        <w:t xml:space="preserve">. Harus </w:t>
      </w:r>
      <w:proofErr w:type="spellStart"/>
      <w:r w:rsidRPr="00F07590">
        <w:rPr>
          <w:rFonts w:eastAsia="Times New Roman" w:cs="Times New Roman"/>
          <w:color w:val="D4D4D4"/>
          <w:szCs w:val="24"/>
          <w:lang w:val="en-ID" w:eastAsia="en-ID"/>
        </w:rPr>
        <w:t>bangun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p>
    <w:p w14:paraId="25207FF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malesin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banget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Sering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kelaparan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soalnya</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nyiapin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sarapan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w:t>
      </w:r>
    </w:p>
    <w:p w14:paraId="6AD9C91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keluarga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kadang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rindu</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teknologi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namanya</w:t>
      </w:r>
      <w:proofErr w:type="spellEnd"/>
      <w:r w:rsidRPr="00F07590">
        <w:rPr>
          <w:rFonts w:eastAsia="Times New Roman" w:cs="Times New Roman"/>
          <w:color w:val="D4D4D4"/>
          <w:szCs w:val="24"/>
          <w:lang w:val="en-ID" w:eastAsia="en-ID"/>
        </w:rPr>
        <w:t xml:space="preserve"> video call, </w:t>
      </w:r>
      <w:proofErr w:type="spellStart"/>
      <w:r w:rsidRPr="00F07590">
        <w:rPr>
          <w:rFonts w:eastAsia="Times New Roman" w:cs="Times New Roman"/>
          <w:color w:val="D4D4D4"/>
          <w:szCs w:val="24"/>
          <w:lang w:val="en-ID" w:eastAsia="en-ID"/>
        </w:rPr>
        <w:t>jadi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takut</w:t>
      </w:r>
      <w:proofErr w:type="spellEnd"/>
    </w:p>
    <w:p w14:paraId="4005926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merantau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akhir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ngepress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makannya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soalnya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kiriman</w:t>
      </w:r>
      <w:proofErr w:type="spellEnd"/>
      <w:r w:rsidRPr="00F07590">
        <w:rPr>
          <w:rFonts w:eastAsia="Times New Roman" w:cs="Times New Roman"/>
          <w:color w:val="D4D4D4"/>
          <w:szCs w:val="24"/>
          <w:lang w:val="en-ID" w:eastAsia="en-ID"/>
        </w:rPr>
        <w:t xml:space="preserve"> uang </w:t>
      </w:r>
      <w:proofErr w:type="spellStart"/>
      <w:r w:rsidRPr="00F07590">
        <w:rPr>
          <w:rFonts w:eastAsia="Times New Roman" w:cs="Times New Roman"/>
          <w:color w:val="D4D4D4"/>
          <w:szCs w:val="24"/>
          <w:lang w:val="en-ID" w:eastAsia="en-ID"/>
        </w:rPr>
        <w:t>bulanannya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datangnya</w:t>
      </w:r>
      <w:proofErr w:type="spellEnd"/>
      <w:r w:rsidRPr="00F07590">
        <w:rPr>
          <w:rFonts w:eastAsia="Times New Roman" w:cs="Times New Roman"/>
          <w:color w:val="D4D4D4"/>
          <w:szCs w:val="24"/>
          <w:lang w:val="en-ID" w:eastAsia="en-ID"/>
        </w:rPr>
        <w:t xml:space="preserve"> ga </w:t>
      </w:r>
      <w:proofErr w:type="spellStart"/>
      <w:proofErr w:type="gramStart"/>
      <w:r w:rsidRPr="00F07590">
        <w:rPr>
          <w:rFonts w:eastAsia="Times New Roman" w:cs="Times New Roman"/>
          <w:color w:val="D4D4D4"/>
          <w:szCs w:val="24"/>
          <w:lang w:val="en-ID" w:eastAsia="en-ID"/>
        </w:rPr>
        <w:t>tentu</w:t>
      </w:r>
      <w:proofErr w:type="spellEnd"/>
      <w:r w:rsidRPr="00F07590">
        <w:rPr>
          <w:rFonts w:eastAsia="Times New Roman" w:cs="Times New Roman"/>
          <w:color w:val="D4D4D4"/>
          <w:szCs w:val="24"/>
          <w:lang w:val="en-ID" w:eastAsia="en-ID"/>
        </w:rPr>
        <w:t xml:space="preserve"> :</w:t>
      </w:r>
      <w:proofErr w:type="gramEnd"/>
      <w:r w:rsidRPr="00F07590">
        <w:rPr>
          <w:rFonts w:eastAsia="Times New Roman" w:cs="Times New Roman"/>
          <w:color w:val="D4D4D4"/>
          <w:szCs w:val="24"/>
          <w:lang w:val="en-ID" w:eastAsia="en-ID"/>
        </w:rPr>
        <w:t>")</w:t>
      </w:r>
    </w:p>
    <w:p w14:paraId="30CEB29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04A5382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167CA9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15D4EDD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24B3F2F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267BF21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margin-top: 155px;"</w:t>
      </w:r>
      <w:r w:rsidRPr="00F07590">
        <w:rPr>
          <w:rFonts w:eastAsia="Times New Roman" w:cs="Times New Roman"/>
          <w:color w:val="808080"/>
          <w:szCs w:val="24"/>
          <w:lang w:val="en-ID" w:eastAsia="en-ID"/>
        </w:rPr>
        <w:t>&gt;</w:t>
      </w:r>
    </w:p>
    <w:p w14:paraId="7C038E28"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proofErr w:type="gram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proofErr w:type="gramEnd"/>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2F71960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3949FC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"file:///C:/Users/anisy/OneDrive/Documents/Kuliah/Semester%202/Praktikum%20PBW/MODUL%20I/TUGAS%20DAN%20LAPRES%20MODUL%201/AKHIR.html"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67C2289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1E9D56B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1514AD7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54F287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8D0113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4131E08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317F313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487692C6" w14:textId="0B69D43F" w:rsidR="00DA7182" w:rsidRPr="00F07590" w:rsidRDefault="00DA7182" w:rsidP="00F07590">
      <w:pPr>
        <w:pStyle w:val="ListParagraph"/>
        <w:spacing w:after="0" w:line="360" w:lineRule="auto"/>
        <w:ind w:left="910"/>
        <w:jc w:val="both"/>
        <w:rPr>
          <w:rFonts w:cs="Times New Roman"/>
          <w:b/>
          <w:szCs w:val="24"/>
          <w:lang w:val="en-US"/>
        </w:rPr>
      </w:pPr>
    </w:p>
    <w:p w14:paraId="0E2834CE" w14:textId="27A6C849" w:rsidR="002B7EB7" w:rsidRPr="00F07590" w:rsidRDefault="002B7EB7"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keempat</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pengalaman</w:t>
      </w:r>
      <w:proofErr w:type="spellEnd"/>
      <w:r w:rsidRPr="00F07590">
        <w:rPr>
          <w:rFonts w:cs="Times New Roman"/>
          <w:bCs/>
          <w:szCs w:val="24"/>
          <w:lang w:val="en-US"/>
        </w:rPr>
        <w:t xml:space="preserve"> suka dan </w:t>
      </w:r>
      <w:proofErr w:type="spellStart"/>
      <w:r w:rsidRPr="00F07590">
        <w:rPr>
          <w:rFonts w:cs="Times New Roman"/>
          <w:bCs/>
          <w:szCs w:val="24"/>
          <w:lang w:val="en-US"/>
        </w:rPr>
        <w:t>duka</w:t>
      </w:r>
      <w:proofErr w:type="spellEnd"/>
      <w:r w:rsidRPr="00F07590">
        <w:rPr>
          <w:rFonts w:cs="Times New Roman"/>
          <w:bCs/>
          <w:szCs w:val="24"/>
          <w:lang w:val="en-US"/>
        </w:rPr>
        <w:t xml:space="preserve"> </w:t>
      </w:r>
      <w:proofErr w:type="spellStart"/>
      <w:r w:rsidRPr="00F07590">
        <w:rPr>
          <w:rFonts w:cs="Times New Roman"/>
          <w:bCs/>
          <w:szCs w:val="24"/>
          <w:lang w:val="en-US"/>
        </w:rPr>
        <w:t>saat</w:t>
      </w:r>
      <w:proofErr w:type="spellEnd"/>
      <w:r w:rsidRPr="00F07590">
        <w:rPr>
          <w:rFonts w:cs="Times New Roman"/>
          <w:bCs/>
          <w:szCs w:val="24"/>
          <w:lang w:val="en-US"/>
        </w:rPr>
        <w:t xml:space="preserve"> </w:t>
      </w:r>
      <w:proofErr w:type="spellStart"/>
      <w:r w:rsidRPr="00F07590">
        <w:rPr>
          <w:rFonts w:cs="Times New Roman"/>
          <w:bCs/>
          <w:szCs w:val="24"/>
          <w:lang w:val="en-US"/>
        </w:rPr>
        <w:t>kuliah</w:t>
      </w:r>
      <w:proofErr w:type="spellEnd"/>
      <w:r w:rsidRPr="00F07590">
        <w:rPr>
          <w:rFonts w:cs="Times New Roman"/>
          <w:bCs/>
          <w:szCs w:val="24"/>
          <w:lang w:val="en-US"/>
        </w:rPr>
        <w:t xml:space="preserve">. Disini say </w:t>
      </w:r>
      <w:proofErr w:type="spellStart"/>
      <w:r w:rsidRPr="00F07590">
        <w:rPr>
          <w:rFonts w:cs="Times New Roman"/>
          <w:bCs/>
          <w:szCs w:val="24"/>
          <w:lang w:val="en-US"/>
        </w:rPr>
        <w:t>ajug</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untuk </w:t>
      </w:r>
      <w:proofErr w:type="spellStart"/>
      <w:r w:rsidRPr="00F07590">
        <w:rPr>
          <w:rFonts w:cs="Times New Roman"/>
          <w:bCs/>
          <w:szCs w:val="24"/>
          <w:lang w:val="en-US"/>
        </w:rPr>
        <w:t>menampilkan</w:t>
      </w:r>
      <w:proofErr w:type="spellEnd"/>
      <w:r w:rsidRPr="00F07590">
        <w:rPr>
          <w:rFonts w:cs="Times New Roman"/>
          <w:bCs/>
          <w:szCs w:val="24"/>
          <w:lang w:val="en-US"/>
        </w:rPr>
        <w:t xml:space="preserve"> garis vertical </w:t>
      </w:r>
      <w:proofErr w:type="spellStart"/>
      <w:r w:rsidRPr="00F07590">
        <w:rPr>
          <w:rFonts w:cs="Times New Roman"/>
          <w:bCs/>
          <w:szCs w:val="24"/>
          <w:lang w:val="en-US"/>
        </w:rPr>
        <w:t>dengen</w:t>
      </w:r>
      <w:proofErr w:type="spellEnd"/>
      <w:r w:rsidRPr="00F07590">
        <w:rPr>
          <w:rFonts w:cs="Times New Roman"/>
          <w:bCs/>
          <w:szCs w:val="24"/>
          <w:lang w:val="en-US"/>
        </w:rPr>
        <w:t xml:space="preserve"> </w:t>
      </w:r>
      <w:proofErr w:type="spellStart"/>
      <w:r w:rsidRPr="00F07590">
        <w:rPr>
          <w:rFonts w:cs="Times New Roman"/>
          <w:bCs/>
          <w:szCs w:val="24"/>
          <w:lang w:val="en-US"/>
        </w:rPr>
        <w:t>beberapa</w:t>
      </w:r>
      <w:proofErr w:type="spellEnd"/>
      <w:r w:rsidRPr="00F07590">
        <w:rPr>
          <w:rFonts w:cs="Times New Roman"/>
          <w:bCs/>
          <w:szCs w:val="24"/>
          <w:lang w:val="en-US"/>
        </w:rPr>
        <w:t xml:space="preserve"> </w:t>
      </w:r>
      <w:proofErr w:type="spellStart"/>
      <w:r w:rsidRPr="00F07590">
        <w:rPr>
          <w:rFonts w:cs="Times New Roman"/>
          <w:bCs/>
          <w:szCs w:val="24"/>
          <w:lang w:val="en-US"/>
        </w:rPr>
        <w:t>ketentuan</w:t>
      </w:r>
      <w:proofErr w:type="spellEnd"/>
      <w:r w:rsidRPr="00F07590">
        <w:rPr>
          <w:rFonts w:cs="Times New Roman"/>
          <w:bCs/>
          <w:szCs w:val="24"/>
          <w:lang w:val="en-US"/>
        </w:rPr>
        <w:t xml:space="preserve"> </w:t>
      </w:r>
      <w:proofErr w:type="spellStart"/>
      <w:r w:rsidRPr="00F07590">
        <w:rPr>
          <w:rFonts w:cs="Times New Roman"/>
          <w:bCs/>
          <w:szCs w:val="24"/>
          <w:lang w:val="en-US"/>
        </w:rPr>
        <w:t>seperti</w:t>
      </w:r>
      <w:proofErr w:type="spellEnd"/>
      <w:r w:rsidRPr="00F07590">
        <w:rPr>
          <w:rFonts w:cs="Times New Roman"/>
          <w:bCs/>
          <w:szCs w:val="24"/>
          <w:lang w:val="en-US"/>
        </w:rPr>
        <w:t xml:space="preserve"> style width (</w:t>
      </w:r>
      <w:proofErr w:type="spellStart"/>
      <w:r w:rsidRPr="00F07590">
        <w:rPr>
          <w:rFonts w:cs="Times New Roman"/>
          <w:bCs/>
          <w:szCs w:val="24"/>
          <w:lang w:val="en-US"/>
        </w:rPr>
        <w:t>ketebalan</w:t>
      </w:r>
      <w:proofErr w:type="spellEnd"/>
      <w:r w:rsidRPr="00F07590">
        <w:rPr>
          <w:rFonts w:cs="Times New Roman"/>
          <w:bCs/>
          <w:szCs w:val="24"/>
          <w:lang w:val="en-US"/>
        </w:rPr>
        <w:t>), background-color (</w:t>
      </w:r>
      <w:proofErr w:type="spellStart"/>
      <w:r w:rsidRPr="00F07590">
        <w:rPr>
          <w:rFonts w:cs="Times New Roman"/>
          <w:bCs/>
          <w:szCs w:val="24"/>
          <w:lang w:val="en-US"/>
        </w:rPr>
        <w:t>warna</w:t>
      </w:r>
      <w:proofErr w:type="spellEnd"/>
      <w:r w:rsidRPr="00F07590">
        <w:rPr>
          <w:rFonts w:cs="Times New Roman"/>
          <w:bCs/>
          <w:szCs w:val="24"/>
          <w:lang w:val="en-US"/>
        </w:rPr>
        <w:t xml:space="preserve"> background), height (</w:t>
      </w:r>
      <w:proofErr w:type="spellStart"/>
      <w:r w:rsidRPr="00F07590">
        <w:rPr>
          <w:rFonts w:cs="Times New Roman"/>
          <w:bCs/>
          <w:szCs w:val="24"/>
          <w:lang w:val="en-US"/>
        </w:rPr>
        <w:t>tinggi</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xml:space="preserve">), dan margin-top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atas</w:t>
      </w:r>
      <w:proofErr w:type="spellEnd"/>
      <w:r w:rsidRPr="00F07590">
        <w:rPr>
          <w:rFonts w:cs="Times New Roman"/>
          <w:bCs/>
          <w:szCs w:val="24"/>
          <w:lang w:val="en-US"/>
        </w:rPr>
        <w:t xml:space="preserve">). </w:t>
      </w:r>
      <w:proofErr w:type="spellStart"/>
      <w:r w:rsidRPr="00F07590">
        <w:rPr>
          <w:rFonts w:cs="Times New Roman"/>
          <w:bCs/>
          <w:szCs w:val="24"/>
          <w:lang w:val="en-US"/>
        </w:rPr>
        <w:t>Dalam</w:t>
      </w:r>
      <w:proofErr w:type="spellEnd"/>
      <w:r w:rsidRPr="00F07590">
        <w:rPr>
          <w:rFonts w:cs="Times New Roman"/>
          <w:bCs/>
          <w:szCs w:val="24"/>
          <w:lang w:val="en-US"/>
        </w:rPr>
        <w:t xml:space="preserve"> tag &lt;body&gt;…&lt;/body&gt;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background image dan tag &lt;label&gt;…&lt;/label&gt; yang </w:t>
      </w:r>
      <w:proofErr w:type="spellStart"/>
      <w:r w:rsidRPr="00F07590">
        <w:rPr>
          <w:rFonts w:cs="Times New Roman"/>
          <w:bCs/>
          <w:szCs w:val="24"/>
          <w:lang w:val="en-US"/>
        </w:rPr>
        <w:t>sama</w:t>
      </w:r>
      <w:proofErr w:type="spellEnd"/>
      <w:r w:rsidRPr="00F07590">
        <w:rPr>
          <w:rFonts w:cs="Times New Roman"/>
          <w:bCs/>
          <w:szCs w:val="24"/>
          <w:lang w:val="en-US"/>
        </w:rPr>
        <w:t xml:space="preserve"> dengan </w:t>
      </w:r>
      <w:proofErr w:type="spellStart"/>
      <w:r w:rsidRPr="00F07590">
        <w:rPr>
          <w:rFonts w:cs="Times New Roman"/>
          <w:bCs/>
          <w:szCs w:val="24"/>
          <w:lang w:val="en-US"/>
        </w:rPr>
        <w:t>halamana</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w:t>
      </w:r>
      <w:proofErr w:type="spellStart"/>
      <w:r w:rsidRPr="00F07590">
        <w:rPr>
          <w:rFonts w:cs="Times New Roman"/>
          <w:bCs/>
          <w:szCs w:val="24"/>
          <w:lang w:val="en-US"/>
        </w:rPr>
        <w:t>br</w:t>
      </w:r>
      <w:proofErr w:type="spellEnd"/>
      <w:r w:rsidRPr="00F07590">
        <w:rPr>
          <w:rFonts w:cs="Times New Roman"/>
          <w:bCs/>
          <w:szCs w:val="24"/>
          <w:lang w:val="en-US"/>
        </w:rPr>
        <w:t xml:space="preserve">&gt; untuk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satu</w:t>
      </w:r>
      <w:proofErr w:type="spellEnd"/>
      <w:r w:rsidRPr="00F07590">
        <w:rPr>
          <w:rFonts w:cs="Times New Roman"/>
          <w:bCs/>
          <w:szCs w:val="24"/>
          <w:lang w:val="en-US"/>
        </w:rPr>
        <w:t xml:space="preserve"> garis.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&lt;h1&gt;…&lt;/h1&gt; untuk </w:t>
      </w:r>
      <w:proofErr w:type="spellStart"/>
      <w:r w:rsidRPr="00F07590">
        <w:rPr>
          <w:rFonts w:cs="Times New Roman"/>
          <w:bCs/>
          <w:szCs w:val="24"/>
          <w:lang w:val="en-US"/>
        </w:rPr>
        <w:t>judul</w:t>
      </w:r>
      <w:proofErr w:type="spellEnd"/>
      <w:r w:rsidRPr="00F07590">
        <w:rPr>
          <w:rFonts w:cs="Times New Roman"/>
          <w:bCs/>
          <w:szCs w:val="24"/>
          <w:lang w:val="en-US"/>
        </w:rPr>
        <w:t xml:space="preserve">. Nah </w:t>
      </w:r>
      <w:proofErr w:type="spellStart"/>
      <w:r w:rsidRPr="00F07590">
        <w:rPr>
          <w:rFonts w:cs="Times New Roman"/>
          <w:bCs/>
          <w:szCs w:val="24"/>
          <w:lang w:val="en-US"/>
        </w:rPr>
        <w:t>karna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nama</w:t>
      </w:r>
      <w:proofErr w:type="spellEnd"/>
      <w:r w:rsidRPr="00F07590">
        <w:rPr>
          <w:rFonts w:cs="Times New Roman"/>
          <w:bCs/>
          <w:szCs w:val="24"/>
          <w:lang w:val="en-US"/>
        </w:rPr>
        <w:t xml:space="preserve"> kelasnya </w:t>
      </w:r>
      <w:proofErr w:type="spellStart"/>
      <w:r w:rsidRPr="00F07590">
        <w:rPr>
          <w:rFonts w:cs="Times New Roman"/>
          <w:bCs/>
          <w:szCs w:val="24"/>
          <w:lang w:val="en-US"/>
        </w:rPr>
        <w:t>haru</w:t>
      </w:r>
      <w:proofErr w:type="spellEnd"/>
      <w:r w:rsidRPr="00F07590">
        <w:rPr>
          <w:rFonts w:cs="Times New Roman"/>
          <w:bCs/>
          <w:szCs w:val="24"/>
          <w:lang w:val="en-US"/>
        </w:rPr>
        <w:t xml:space="preserve"> </w:t>
      </w:r>
      <w:proofErr w:type="spellStart"/>
      <w:r w:rsidRPr="00F07590">
        <w:rPr>
          <w:rFonts w:cs="Times New Roman"/>
          <w:bCs/>
          <w:szCs w:val="24"/>
          <w:lang w:val="en-US"/>
        </w:rPr>
        <w:t>sdipanggil</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&lt;div&gt;…&lt;/div&gt;. Karena </w:t>
      </w:r>
      <w:proofErr w:type="spellStart"/>
      <w:r w:rsidRPr="00F07590">
        <w:rPr>
          <w:rFonts w:cs="Times New Roman"/>
          <w:bCs/>
          <w:szCs w:val="24"/>
          <w:lang w:val="en-US"/>
        </w:rPr>
        <w:t>ada</w:t>
      </w:r>
      <w:proofErr w:type="spellEnd"/>
      <w:r w:rsidRPr="00F07590">
        <w:rPr>
          <w:rFonts w:cs="Times New Roman"/>
          <w:bCs/>
          <w:szCs w:val="24"/>
          <w:lang w:val="en-US"/>
        </w:rPr>
        <w:t xml:space="preserve"> </w:t>
      </w:r>
      <w:proofErr w:type="spellStart"/>
      <w:r w:rsidRPr="00F07590">
        <w:rPr>
          <w:rFonts w:cs="Times New Roman"/>
          <w:bCs/>
          <w:szCs w:val="24"/>
          <w:lang w:val="en-US"/>
        </w:rPr>
        <w:t>pengalaman</w:t>
      </w:r>
      <w:proofErr w:type="spellEnd"/>
      <w:r w:rsidRPr="00F07590">
        <w:rPr>
          <w:rFonts w:cs="Times New Roman"/>
          <w:bCs/>
          <w:szCs w:val="24"/>
          <w:lang w:val="en-US"/>
        </w:rPr>
        <w:t xml:space="preserve"> suka dan </w:t>
      </w:r>
      <w:proofErr w:type="spellStart"/>
      <w:r w:rsidRPr="00F07590">
        <w:rPr>
          <w:rFonts w:cs="Times New Roman"/>
          <w:bCs/>
          <w:szCs w:val="24"/>
          <w:lang w:val="en-US"/>
        </w:rPr>
        <w:t>duka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membagi</w:t>
      </w:r>
      <w:proofErr w:type="spellEnd"/>
      <w:r w:rsidRPr="00F07590">
        <w:rPr>
          <w:rFonts w:cs="Times New Roman"/>
          <w:bCs/>
          <w:szCs w:val="24"/>
          <w:lang w:val="en-US"/>
        </w:rPr>
        <w:t xml:space="preserve"> </w:t>
      </w:r>
      <w:proofErr w:type="spellStart"/>
      <w:r w:rsidRPr="00F07590">
        <w:rPr>
          <w:rFonts w:cs="Times New Roman"/>
          <w:bCs/>
          <w:szCs w:val="24"/>
          <w:lang w:val="en-US"/>
        </w:rPr>
        <w:t>kedua</w:t>
      </w:r>
      <w:proofErr w:type="spellEnd"/>
      <w:r w:rsidRPr="00F07590">
        <w:rPr>
          <w:rFonts w:cs="Times New Roman"/>
          <w:bCs/>
          <w:szCs w:val="24"/>
          <w:lang w:val="en-US"/>
        </w:rPr>
        <w:t xml:space="preserve"> </w:t>
      </w:r>
      <w:proofErr w:type="spellStart"/>
      <w:r w:rsidRPr="00F07590">
        <w:rPr>
          <w:rFonts w:cs="Times New Roman"/>
          <w:bCs/>
          <w:szCs w:val="24"/>
          <w:lang w:val="en-US"/>
        </w:rPr>
        <w:t>pengalaman</w:t>
      </w:r>
      <w:proofErr w:type="spellEnd"/>
      <w:r w:rsidRPr="00F07590">
        <w:rPr>
          <w:rFonts w:cs="Times New Roman"/>
          <w:bCs/>
          <w:szCs w:val="24"/>
          <w:lang w:val="en-US"/>
        </w:rPr>
        <w:t xml:space="preserve"> </w:t>
      </w:r>
      <w:proofErr w:type="spellStart"/>
      <w:r w:rsidRPr="00F07590">
        <w:rPr>
          <w:rFonts w:cs="Times New Roman"/>
          <w:bCs/>
          <w:szCs w:val="24"/>
          <w:lang w:val="en-US"/>
        </w:rPr>
        <w:t>tersebut</w:t>
      </w:r>
      <w:proofErr w:type="spellEnd"/>
      <w:r w:rsidRPr="00F07590">
        <w:rPr>
          <w:rFonts w:cs="Times New Roman"/>
          <w:bCs/>
          <w:szCs w:val="24"/>
          <w:lang w:val="en-US"/>
        </w:rPr>
        <w:t xml:space="preserve"> dengan garis vertical tadi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pembaginya</w:t>
      </w:r>
      <w:proofErr w:type="spellEnd"/>
      <w:r w:rsidRPr="00F07590">
        <w:rPr>
          <w:rFonts w:cs="Times New Roman"/>
          <w:bCs/>
          <w:szCs w:val="24"/>
          <w:lang w:val="en-US"/>
        </w:rPr>
        <w:t xml:space="preserve">. Disini </w:t>
      </w:r>
      <w:proofErr w:type="spellStart"/>
      <w:r w:rsidRPr="00F07590">
        <w:rPr>
          <w:rFonts w:cs="Times New Roman"/>
          <w:bCs/>
          <w:szCs w:val="24"/>
          <w:lang w:val="en-US"/>
        </w:rPr>
        <w:t>saya</w:t>
      </w:r>
      <w:proofErr w:type="spellEnd"/>
      <w:r w:rsidRPr="00F07590">
        <w:rPr>
          <w:rFonts w:cs="Times New Roman"/>
          <w:bCs/>
          <w:szCs w:val="24"/>
          <w:lang w:val="en-US"/>
        </w:rPr>
        <w:t xml:space="preserve"> juga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&lt;h2&gt;…&lt;/h2&gt; untuk sub </w:t>
      </w:r>
      <w:proofErr w:type="spellStart"/>
      <w:r w:rsidRPr="00F07590">
        <w:rPr>
          <w:rFonts w:cs="Times New Roman"/>
          <w:bCs/>
          <w:szCs w:val="24"/>
          <w:lang w:val="en-US"/>
        </w:rPr>
        <w:t>judul</w:t>
      </w:r>
      <w:proofErr w:type="spellEnd"/>
      <w:r w:rsidRPr="00F07590">
        <w:rPr>
          <w:rFonts w:cs="Times New Roman"/>
          <w:bCs/>
          <w:szCs w:val="24"/>
          <w:lang w:val="en-US"/>
        </w:rPr>
        <w:t xml:space="preserve"> dan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&lt;p&gt;…&lt;/p&gt; untuk </w:t>
      </w:r>
      <w:proofErr w:type="spellStart"/>
      <w:r w:rsidRPr="00F07590">
        <w:rPr>
          <w:rFonts w:cs="Times New Roman"/>
          <w:bCs/>
          <w:szCs w:val="24"/>
          <w:lang w:val="en-US"/>
        </w:rPr>
        <w:t>isi</w:t>
      </w:r>
      <w:proofErr w:type="spellEnd"/>
      <w:r w:rsidRPr="00F07590">
        <w:rPr>
          <w:rFonts w:cs="Times New Roman"/>
          <w:bCs/>
          <w:szCs w:val="24"/>
          <w:lang w:val="en-US"/>
        </w:rPr>
        <w:t xml:space="preserve"> </w:t>
      </w:r>
      <w:proofErr w:type="spellStart"/>
      <w:r w:rsidRPr="00F07590">
        <w:rPr>
          <w:rFonts w:cs="Times New Roman"/>
          <w:bCs/>
          <w:szCs w:val="24"/>
          <w:lang w:val="en-US"/>
        </w:rPr>
        <w:t>ceritanya</w:t>
      </w:r>
      <w:proofErr w:type="spellEnd"/>
      <w:r w:rsidRPr="00F07590">
        <w:rPr>
          <w:rFonts w:cs="Times New Roman"/>
          <w:bCs/>
          <w:szCs w:val="24"/>
          <w:lang w:val="en-US"/>
        </w:rPr>
        <w:t xml:space="preserve">. Sama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tag &lt;button&gt;…&lt;/button&gt; untuk </w:t>
      </w:r>
      <w:proofErr w:type="spellStart"/>
      <w:r w:rsidRPr="00F07590">
        <w:rPr>
          <w:rFonts w:cs="Times New Roman"/>
          <w:bCs/>
          <w:szCs w:val="24"/>
          <w:lang w:val="en-US"/>
        </w:rPr>
        <w:t>beralih</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w:t>
      </w:r>
      <w:proofErr w:type="spellEnd"/>
      <w:r w:rsidRPr="00F07590">
        <w:rPr>
          <w:rFonts w:cs="Times New Roman"/>
          <w:bCs/>
          <w:szCs w:val="24"/>
          <w:lang w:val="en-US"/>
        </w:rPr>
        <w:t xml:space="preserve"> atau </w:t>
      </w:r>
      <w:proofErr w:type="spellStart"/>
      <w:r w:rsidRPr="00F07590">
        <w:rPr>
          <w:rFonts w:cs="Times New Roman"/>
          <w:bCs/>
          <w:szCs w:val="24"/>
          <w:lang w:val="en-US"/>
        </w:rPr>
        <w:t>selanjutnya</w:t>
      </w:r>
      <w:proofErr w:type="spellEnd"/>
      <w:r w:rsidRPr="00F07590">
        <w:rPr>
          <w:rFonts w:cs="Times New Roman"/>
          <w:bCs/>
          <w:szCs w:val="24"/>
          <w:lang w:val="en-US"/>
        </w:rPr>
        <w:t>.</w:t>
      </w:r>
      <w:r w:rsidR="003C3889" w:rsidRPr="00F07590">
        <w:rPr>
          <w:rFonts w:cs="Times New Roman"/>
          <w:bCs/>
          <w:szCs w:val="24"/>
          <w:lang w:val="en-US"/>
        </w:rPr>
        <w:t xml:space="preserve"> </w:t>
      </w:r>
      <w:r w:rsidRPr="00F07590">
        <w:rPr>
          <w:rFonts w:cs="Times New Roman"/>
          <w:bCs/>
          <w:szCs w:val="24"/>
          <w:lang w:val="en-US"/>
        </w:rPr>
        <w:t xml:space="preserve">Semua tag – tag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gunakan</w:t>
      </w:r>
      <w:proofErr w:type="spellEnd"/>
      <w:r w:rsidRPr="00F07590">
        <w:rPr>
          <w:rFonts w:cs="Times New Roman"/>
          <w:bCs/>
          <w:szCs w:val="24"/>
          <w:lang w:val="en-US"/>
        </w:rPr>
        <w:t xml:space="preserve"> </w:t>
      </w:r>
      <w:proofErr w:type="spellStart"/>
      <w:r w:rsidRPr="00F07590">
        <w:rPr>
          <w:rFonts w:cs="Times New Roman"/>
          <w:bCs/>
          <w:szCs w:val="24"/>
          <w:lang w:val="en-US"/>
        </w:rPr>
        <w:t>pastinya</w:t>
      </w:r>
      <w:proofErr w:type="spellEnd"/>
      <w:r w:rsidRPr="00F07590">
        <w:rPr>
          <w:rFonts w:cs="Times New Roman"/>
          <w:bCs/>
          <w:szCs w:val="24"/>
          <w:lang w:val="en-US"/>
        </w:rPr>
        <w:t xml:space="preserve"> </w:t>
      </w:r>
      <w:proofErr w:type="spellStart"/>
      <w:r w:rsidRPr="00F07590">
        <w:rPr>
          <w:rFonts w:cs="Times New Roman"/>
          <w:bCs/>
          <w:szCs w:val="24"/>
          <w:lang w:val="en-US"/>
        </w:rPr>
        <w:t>diberikan</w:t>
      </w:r>
      <w:proofErr w:type="spellEnd"/>
      <w:r w:rsidRPr="00F07590">
        <w:rPr>
          <w:rFonts w:cs="Times New Roman"/>
          <w:bCs/>
          <w:szCs w:val="24"/>
          <w:lang w:val="en-US"/>
        </w:rPr>
        <w:t xml:space="preserve"> style agar </w:t>
      </w:r>
      <w:proofErr w:type="spellStart"/>
      <w:r w:rsidRPr="00F07590">
        <w:rPr>
          <w:rFonts w:cs="Times New Roman"/>
          <w:bCs/>
          <w:szCs w:val="24"/>
          <w:lang w:val="en-US"/>
        </w:rPr>
        <w:t>tampilannya</w:t>
      </w:r>
      <w:proofErr w:type="spellEnd"/>
      <w:r w:rsidRPr="00F07590">
        <w:rPr>
          <w:rFonts w:cs="Times New Roman"/>
          <w:bCs/>
          <w:szCs w:val="24"/>
          <w:lang w:val="en-US"/>
        </w:rPr>
        <w:t xml:space="preserve"> </w:t>
      </w:r>
      <w:proofErr w:type="spellStart"/>
      <w:r w:rsidRPr="00F07590">
        <w:rPr>
          <w:rFonts w:cs="Times New Roman"/>
          <w:bCs/>
          <w:szCs w:val="24"/>
          <w:lang w:val="en-US"/>
        </w:rPr>
        <w:t>sesuai</w:t>
      </w:r>
      <w:proofErr w:type="spellEnd"/>
      <w:r w:rsidRPr="00F07590">
        <w:rPr>
          <w:rFonts w:cs="Times New Roman"/>
          <w:bCs/>
          <w:szCs w:val="24"/>
          <w:lang w:val="en-US"/>
        </w:rPr>
        <w:t xml:space="preserve"> dengan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w:t>
      </w:r>
    </w:p>
    <w:p w14:paraId="0857F881" w14:textId="77777777" w:rsidR="002B7EB7" w:rsidRPr="00F07590" w:rsidRDefault="002B7EB7" w:rsidP="00F07590">
      <w:pPr>
        <w:pStyle w:val="ListParagraph"/>
        <w:spacing w:after="0" w:line="360" w:lineRule="auto"/>
        <w:ind w:left="910"/>
        <w:jc w:val="both"/>
        <w:rPr>
          <w:rFonts w:cs="Times New Roman"/>
          <w:bCs/>
          <w:szCs w:val="24"/>
          <w:lang w:val="en-US"/>
        </w:rPr>
      </w:pPr>
    </w:p>
    <w:p w14:paraId="170C33B1" w14:textId="10BD8546"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Halaman Akhir</w:t>
      </w:r>
    </w:p>
    <w:p w14:paraId="5925136D"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lastRenderedPageBreak/>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7E672EB6"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5777EE75"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2F03DF8A"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2A36D3A"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12A2177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6F6B48C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01D419F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AKHIR</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40F4F591"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107D978B"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3D2B6E2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462D08DC"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8B9B916"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17FE60AE"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"wpp.jpg"</w:t>
      </w:r>
      <w:r w:rsidRPr="00F07590">
        <w:rPr>
          <w:rFonts w:eastAsia="Times New Roman" w:cs="Times New Roman"/>
          <w:color w:val="808080"/>
          <w:szCs w:val="24"/>
          <w:lang w:val="en-ID" w:eastAsia="en-ID"/>
        </w:rPr>
        <w:t>&gt;</w:t>
      </w:r>
    </w:p>
    <w:p w14:paraId="14CFA4F7"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proofErr w:type="gram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w:t>
      </w:r>
      <w:proofErr w:type="gram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CF86295"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FEAD99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p>
    <w:p w14:paraId="4FA9C886" w14:textId="5F6ABF8D"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(86, 160, 250, 0.644) ;font-size: 70px;position: </w:t>
      </w:r>
      <w:proofErr w:type="spellStart"/>
      <w:r w:rsidRPr="00F07590">
        <w:rPr>
          <w:rFonts w:eastAsia="Times New Roman" w:cs="Times New Roman"/>
          <w:color w:val="CE9178"/>
          <w:szCs w:val="24"/>
          <w:lang w:val="en-ID" w:eastAsia="en-ID"/>
        </w:rPr>
        <w:t>center;margin</w:t>
      </w:r>
      <w:proofErr w:type="spellEnd"/>
      <w:r w:rsidRPr="00F07590">
        <w:rPr>
          <w:rFonts w:eastAsia="Times New Roman" w:cs="Times New Roman"/>
          <w:color w:val="CE9178"/>
          <w:szCs w:val="24"/>
          <w:lang w:val="en-ID" w:eastAsia="en-ID"/>
        </w:rPr>
        <w:t xml:space="preserve">: 270px;text-align: </w:t>
      </w:r>
      <w:proofErr w:type="spellStart"/>
      <w:r w:rsidRPr="00F07590">
        <w:rPr>
          <w:rFonts w:eastAsia="Times New Roman" w:cs="Times New Roman"/>
          <w:color w:val="CE9178"/>
          <w:szCs w:val="24"/>
          <w:lang w:val="en-ID" w:eastAsia="en-ID"/>
        </w:rPr>
        <w:t>center;font-weight</w:t>
      </w:r>
      <w:proofErr w:type="spellEnd"/>
      <w:r w:rsidRPr="00F07590">
        <w:rPr>
          <w:rFonts w:eastAsia="Times New Roman" w:cs="Times New Roman"/>
          <w:color w:val="CE9178"/>
          <w:szCs w:val="24"/>
          <w:lang w:val="en-ID" w:eastAsia="en-ID"/>
        </w:rPr>
        <w:t>: bold; font-style: oblique;"</w:t>
      </w:r>
      <w:r w:rsidRPr="00F07590">
        <w:rPr>
          <w:rFonts w:eastAsia="Times New Roman" w:cs="Times New Roman"/>
          <w:color w:val="808080"/>
          <w:szCs w:val="24"/>
          <w:lang w:val="en-ID" w:eastAsia="en-ID"/>
        </w:rPr>
        <w:t>&gt;</w:t>
      </w:r>
    </w:p>
    <w:p w14:paraId="3F7E9AA4"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THANK </w:t>
      </w:r>
      <w:proofErr w:type="gramStart"/>
      <w:r w:rsidRPr="00F07590">
        <w:rPr>
          <w:rFonts w:eastAsia="Times New Roman" w:cs="Times New Roman"/>
          <w:color w:val="D4D4D4"/>
          <w:szCs w:val="24"/>
          <w:lang w:val="en-ID" w:eastAsia="en-ID"/>
        </w:rPr>
        <w:t>YOU!</w:t>
      </w:r>
      <w:r w:rsidRPr="00F07590">
        <w:rPr>
          <w:rFonts w:eastAsia="Times New Roman" w:cs="Times New Roman"/>
          <w:color w:val="808080"/>
          <w:szCs w:val="24"/>
          <w:lang w:val="en-ID" w:eastAsia="en-ID"/>
        </w:rPr>
        <w:t>&lt;</w:t>
      </w:r>
      <w:proofErr w:type="gramEnd"/>
      <w:r w:rsidRPr="00F07590">
        <w:rPr>
          <w:rFonts w:eastAsia="Times New Roman" w:cs="Times New Roman"/>
          <w:color w:val="808080"/>
          <w:szCs w:val="24"/>
          <w:lang w:val="en-ID" w:eastAsia="en-ID"/>
        </w:rPr>
        <w: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76FF56DF"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CB4AC4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"file:///C:/Users/anisy/OneDrive/Documents/Kuliah/Semester%202/Praktikum%20PBW/MODUL%20I/TUGAS%20DAN%20LAPRES%20MODUL%201/PENGALAMAN.html"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7A424F5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w:t>
      </w:r>
      <w:proofErr w:type="gramStart"/>
      <w:r w:rsidRPr="00F07590">
        <w:rPr>
          <w:rFonts w:eastAsia="Times New Roman" w:cs="Times New Roman"/>
          <w:color w:val="CE9178"/>
          <w:szCs w:val="24"/>
          <w:lang w:val="en-ID" w:eastAsia="en-ID"/>
        </w:rPr>
        <w:t>color:rgba</w:t>
      </w:r>
      <w:proofErr w:type="spellEnd"/>
      <w:proofErr w:type="gramEnd"/>
      <w:r w:rsidRPr="00F07590">
        <w:rPr>
          <w:rFonts w:eastAsia="Times New Roman" w:cs="Times New Roman"/>
          <w:color w:val="CE9178"/>
          <w:szCs w:val="24"/>
          <w:lang w:val="en-ID" w:eastAsia="en-ID"/>
        </w:rPr>
        <w:t xml:space="preserve">(162, 202, 251, 0.41); position: absolute ;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margin-left: 45px;"</w:t>
      </w:r>
      <w:r w:rsidRPr="00F07590">
        <w:rPr>
          <w:rFonts w:eastAsia="Times New Roman" w:cs="Times New Roman"/>
          <w:color w:val="808080"/>
          <w:szCs w:val="24"/>
          <w:lang w:val="en-ID" w:eastAsia="en-ID"/>
        </w:rPr>
        <w:t>&gt;</w:t>
      </w:r>
    </w:p>
    <w:p w14:paraId="5CEAF99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3D755A2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5A0FD37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2C308BDF"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lastRenderedPageBreak/>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012C05EF" w14:textId="73EC69A9" w:rsidR="00DA7182" w:rsidRPr="00F07590" w:rsidRDefault="00DA7182" w:rsidP="00F07590">
      <w:pPr>
        <w:pStyle w:val="ListParagraph"/>
        <w:spacing w:after="0" w:line="360" w:lineRule="auto"/>
        <w:ind w:left="910"/>
        <w:jc w:val="both"/>
        <w:rPr>
          <w:rFonts w:cs="Times New Roman"/>
          <w:b/>
          <w:szCs w:val="24"/>
          <w:lang w:val="en-US"/>
        </w:rPr>
      </w:pPr>
    </w:p>
    <w:p w14:paraId="4F9E7C0B" w14:textId="4B46A9A6" w:rsidR="00F00240" w:rsidRPr="00F07590" w:rsidRDefault="00F00240" w:rsidP="00F07590">
      <w:pPr>
        <w:pStyle w:val="ListParagraph"/>
        <w:spacing w:after="0" w:line="360" w:lineRule="auto"/>
        <w:ind w:left="910"/>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kelima</w:t>
      </w:r>
      <w:proofErr w:type="spellEnd"/>
      <w:r w:rsidRPr="00F07590">
        <w:rPr>
          <w:rFonts w:cs="Times New Roman"/>
          <w:bCs/>
          <w:szCs w:val="24"/>
          <w:lang w:val="en-US"/>
        </w:rPr>
        <w:t xml:space="preserve"> ini, </w:t>
      </w:r>
      <w:proofErr w:type="spellStart"/>
      <w:r w:rsidRPr="00F07590">
        <w:rPr>
          <w:rFonts w:cs="Times New Roman"/>
          <w:bCs/>
          <w:szCs w:val="24"/>
          <w:lang w:val="en-US"/>
        </w:rPr>
        <w:t>hanya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ucapan</w:t>
      </w:r>
      <w:proofErr w:type="spellEnd"/>
      <w:r w:rsidRPr="00F07590">
        <w:rPr>
          <w:rFonts w:cs="Times New Roman"/>
          <w:bCs/>
          <w:szCs w:val="24"/>
          <w:lang w:val="en-US"/>
        </w:rPr>
        <w:t xml:space="preserve"> thank you! </w:t>
      </w:r>
      <w:proofErr w:type="spellStart"/>
      <w:r w:rsidRPr="00F07590">
        <w:rPr>
          <w:rFonts w:cs="Times New Roman"/>
          <w:bCs/>
          <w:szCs w:val="24"/>
          <w:lang w:val="en-US"/>
        </w:rPr>
        <w:t>saja</w:t>
      </w:r>
      <w:proofErr w:type="spellEnd"/>
      <w:r w:rsidRPr="00F07590">
        <w:rPr>
          <w:rFonts w:cs="Times New Roman"/>
          <w:bCs/>
          <w:szCs w:val="24"/>
          <w:lang w:val="en-US"/>
        </w:rPr>
        <w:t xml:space="preserve">. Untuk background image,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samakan</w:t>
      </w:r>
      <w:proofErr w:type="spellEnd"/>
      <w:r w:rsidRPr="00F07590">
        <w:rPr>
          <w:rFonts w:cs="Times New Roman"/>
          <w:bCs/>
          <w:szCs w:val="24"/>
          <w:lang w:val="en-US"/>
        </w:rPr>
        <w:t xml:space="preserve"> dengan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Sama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&lt;label&gt;…&lt;/label&gt;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ini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w:t>
      </w:r>
      <w:proofErr w:type="spellStart"/>
      <w:r w:rsidRPr="00F07590">
        <w:rPr>
          <w:rFonts w:cs="Times New Roman"/>
          <w:bCs/>
          <w:szCs w:val="24"/>
          <w:lang w:val="en-US"/>
        </w:rPr>
        <w:t>br</w:t>
      </w:r>
      <w:proofErr w:type="spellEnd"/>
      <w:r w:rsidRPr="00F07590">
        <w:rPr>
          <w:rFonts w:cs="Times New Roman"/>
          <w:bCs/>
          <w:szCs w:val="24"/>
          <w:lang w:val="en-US"/>
        </w:rPr>
        <w:t xml:space="preserve">&gt; untuk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satu</w:t>
      </w:r>
      <w:proofErr w:type="spellEnd"/>
      <w:r w:rsidRPr="00F07590">
        <w:rPr>
          <w:rFonts w:cs="Times New Roman"/>
          <w:bCs/>
          <w:szCs w:val="24"/>
          <w:lang w:val="en-US"/>
        </w:rPr>
        <w:t xml:space="preserve"> garis dan tag &lt;h1&gt;…&lt;/h1&gt; dengan style </w:t>
      </w:r>
      <w:proofErr w:type="spellStart"/>
      <w:r w:rsidRPr="00F07590">
        <w:rPr>
          <w:rFonts w:cs="Times New Roman"/>
          <w:bCs/>
          <w:szCs w:val="24"/>
          <w:lang w:val="en-US"/>
        </w:rPr>
        <w:t>seperti</w:t>
      </w:r>
      <w:proofErr w:type="spellEnd"/>
      <w:r w:rsidRPr="00F07590">
        <w:rPr>
          <w:rFonts w:cs="Times New Roman"/>
          <w:bCs/>
          <w:szCs w:val="24"/>
          <w:lang w:val="en-US"/>
        </w:rPr>
        <w:t xml:space="preserve"> font-style (style </w:t>
      </w:r>
      <w:proofErr w:type="spellStart"/>
      <w:r w:rsidRPr="00F07590">
        <w:rPr>
          <w:rFonts w:cs="Times New Roman"/>
          <w:bCs/>
          <w:szCs w:val="24"/>
          <w:lang w:val="en-US"/>
        </w:rPr>
        <w:t>huruf</w:t>
      </w:r>
      <w:proofErr w:type="spellEnd"/>
      <w:r w:rsidRPr="00F07590">
        <w:rPr>
          <w:rFonts w:cs="Times New Roman"/>
          <w:bCs/>
          <w:szCs w:val="24"/>
          <w:lang w:val="en-US"/>
        </w:rPr>
        <w:t>), color (</w:t>
      </w:r>
      <w:proofErr w:type="spellStart"/>
      <w:r w:rsidRPr="00F07590">
        <w:rPr>
          <w:rFonts w:cs="Times New Roman"/>
          <w:bCs/>
          <w:szCs w:val="24"/>
          <w:lang w:val="en-US"/>
        </w:rPr>
        <w:t>warna</w:t>
      </w:r>
      <w:proofErr w:type="spellEnd"/>
      <w:r w:rsidRPr="00F07590">
        <w:rPr>
          <w:rFonts w:cs="Times New Roman"/>
          <w:bCs/>
          <w:szCs w:val="24"/>
          <w:lang w:val="en-US"/>
        </w:rPr>
        <w:t>), font-size (</w:t>
      </w:r>
      <w:proofErr w:type="spellStart"/>
      <w:r w:rsidRPr="00F07590">
        <w:rPr>
          <w:rFonts w:cs="Times New Roman"/>
          <w:bCs/>
          <w:szCs w:val="24"/>
          <w:lang w:val="en-US"/>
        </w:rPr>
        <w:t>ukuran</w:t>
      </w:r>
      <w:proofErr w:type="spellEnd"/>
      <w:r w:rsidRPr="00F07590">
        <w:rPr>
          <w:rFonts w:cs="Times New Roman"/>
          <w:bCs/>
          <w:szCs w:val="24"/>
          <w:lang w:val="en-US"/>
        </w:rPr>
        <w:t xml:space="preserve"> </w:t>
      </w:r>
      <w:proofErr w:type="spellStart"/>
      <w:r w:rsidRPr="00F07590">
        <w:rPr>
          <w:rFonts w:cs="Times New Roman"/>
          <w:bCs/>
          <w:szCs w:val="24"/>
          <w:lang w:val="en-US"/>
        </w:rPr>
        <w:t>huruf</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margin (</w:t>
      </w:r>
      <w:proofErr w:type="spellStart"/>
      <w:r w:rsidRPr="00F07590">
        <w:rPr>
          <w:rFonts w:cs="Times New Roman"/>
          <w:bCs/>
          <w:szCs w:val="24"/>
          <w:lang w:val="en-US"/>
        </w:rPr>
        <w:t>jarak</w:t>
      </w:r>
      <w:proofErr w:type="spellEnd"/>
      <w:r w:rsidRPr="00F07590">
        <w:rPr>
          <w:rFonts w:cs="Times New Roman"/>
          <w:bCs/>
          <w:szCs w:val="24"/>
          <w:lang w:val="en-US"/>
        </w:rPr>
        <w:t>), text-align (</w:t>
      </w:r>
      <w:proofErr w:type="spellStart"/>
      <w:r w:rsidRPr="00F07590">
        <w:rPr>
          <w:rFonts w:cs="Times New Roman"/>
          <w:bCs/>
          <w:szCs w:val="24"/>
          <w:lang w:val="en-US"/>
        </w:rPr>
        <w:t>letak</w:t>
      </w:r>
      <w:proofErr w:type="spellEnd"/>
      <w:r w:rsidRPr="00F07590">
        <w:rPr>
          <w:rFonts w:cs="Times New Roman"/>
          <w:bCs/>
          <w:szCs w:val="24"/>
          <w:lang w:val="en-US"/>
        </w:rPr>
        <w:t>), font-weight (</w:t>
      </w:r>
      <w:proofErr w:type="spellStart"/>
      <w:r w:rsidRPr="00F07590">
        <w:rPr>
          <w:rFonts w:cs="Times New Roman"/>
          <w:bCs/>
          <w:szCs w:val="24"/>
          <w:lang w:val="en-US"/>
        </w:rPr>
        <w:t>ketebalan</w:t>
      </w:r>
      <w:proofErr w:type="spellEnd"/>
      <w:r w:rsidRPr="00F07590">
        <w:rPr>
          <w:rFonts w:cs="Times New Roman"/>
          <w:bCs/>
          <w:szCs w:val="24"/>
          <w:lang w:val="en-US"/>
        </w:rPr>
        <w:t xml:space="preserve"> </w:t>
      </w:r>
      <w:proofErr w:type="spellStart"/>
      <w:r w:rsidRPr="00F07590">
        <w:rPr>
          <w:rFonts w:cs="Times New Roman"/>
          <w:bCs/>
          <w:szCs w:val="24"/>
          <w:lang w:val="en-US"/>
        </w:rPr>
        <w:t>huruf</w:t>
      </w:r>
      <w:proofErr w:type="spellEnd"/>
      <w:r w:rsidRPr="00F07590">
        <w:rPr>
          <w:rFonts w:cs="Times New Roman"/>
          <w:bCs/>
          <w:szCs w:val="24"/>
          <w:lang w:val="en-US"/>
        </w:rPr>
        <w:t xml:space="preserve">) untuk </w:t>
      </w:r>
      <w:proofErr w:type="spellStart"/>
      <w:r w:rsidRPr="00F07590">
        <w:rPr>
          <w:rFonts w:cs="Times New Roman"/>
          <w:bCs/>
          <w:szCs w:val="24"/>
          <w:lang w:val="en-US"/>
        </w:rPr>
        <w:t>ucapannya</w:t>
      </w:r>
      <w:proofErr w:type="spellEnd"/>
      <w:r w:rsidRPr="00F07590">
        <w:rPr>
          <w:rFonts w:cs="Times New Roman"/>
          <w:bCs/>
          <w:szCs w:val="24"/>
          <w:lang w:val="en-US"/>
        </w:rPr>
        <w:t xml:space="preserve">. Nah </w:t>
      </w:r>
      <w:proofErr w:type="spellStart"/>
      <w:r w:rsidRPr="00F07590">
        <w:rPr>
          <w:rFonts w:cs="Times New Roman"/>
          <w:bCs/>
          <w:szCs w:val="24"/>
          <w:lang w:val="en-US"/>
        </w:rPr>
        <w:t>karena</w:t>
      </w:r>
      <w:proofErr w:type="spellEnd"/>
      <w:r w:rsidRPr="00F07590">
        <w:rPr>
          <w:rFonts w:cs="Times New Roman"/>
          <w:bCs/>
          <w:szCs w:val="24"/>
          <w:lang w:val="en-US"/>
        </w:rPr>
        <w:t xml:space="preserve"> ini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terakhir</w:t>
      </w:r>
      <w:proofErr w:type="spellEnd"/>
      <w:r w:rsidRPr="00F07590">
        <w:rPr>
          <w:rFonts w:cs="Times New Roman"/>
          <w:bCs/>
          <w:szCs w:val="24"/>
          <w:lang w:val="en-US"/>
        </w:rPr>
        <w:t xml:space="preserve">,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tag &lt;button&gt;...&lt;/button&gt; yang </w:t>
      </w:r>
      <w:proofErr w:type="spellStart"/>
      <w:r w:rsidRPr="00F07590">
        <w:rPr>
          <w:rFonts w:cs="Times New Roman"/>
          <w:bCs/>
          <w:szCs w:val="24"/>
          <w:lang w:val="en-US"/>
        </w:rPr>
        <w:t>isinya</w:t>
      </w:r>
      <w:proofErr w:type="spellEnd"/>
      <w:r w:rsidRPr="00F07590">
        <w:rPr>
          <w:rFonts w:cs="Times New Roman"/>
          <w:bCs/>
          <w:szCs w:val="24"/>
          <w:lang w:val="en-US"/>
        </w:rPr>
        <w:t xml:space="preserve"> </w:t>
      </w:r>
      <w:proofErr w:type="spellStart"/>
      <w:r w:rsidRPr="00F07590">
        <w:rPr>
          <w:rFonts w:cs="Times New Roman"/>
          <w:bCs/>
          <w:szCs w:val="24"/>
          <w:lang w:val="en-US"/>
        </w:rPr>
        <w:t>hanya</w:t>
      </w:r>
      <w:proofErr w:type="spellEnd"/>
      <w:r w:rsidRPr="00F07590">
        <w:rPr>
          <w:rFonts w:cs="Times New Roman"/>
          <w:bCs/>
          <w:szCs w:val="24"/>
          <w:lang w:val="en-US"/>
        </w:rPr>
        <w:t xml:space="preserve"> link untuk Kembali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saja</w:t>
      </w:r>
      <w:proofErr w:type="spellEnd"/>
      <w:r w:rsidRPr="00F07590">
        <w:rPr>
          <w:rFonts w:cs="Times New Roman"/>
          <w:bCs/>
          <w:szCs w:val="24"/>
          <w:lang w:val="en-US"/>
        </w:rPr>
        <w:t>.</w:t>
      </w:r>
    </w:p>
    <w:p w14:paraId="70E728F5" w14:textId="77777777" w:rsidR="00F00240" w:rsidRPr="00F07590" w:rsidRDefault="00F00240" w:rsidP="00F07590">
      <w:pPr>
        <w:pStyle w:val="ListParagraph"/>
        <w:spacing w:after="0" w:line="360" w:lineRule="auto"/>
        <w:ind w:left="910"/>
        <w:jc w:val="both"/>
        <w:rPr>
          <w:rFonts w:cs="Times New Roman"/>
          <w:bCs/>
          <w:szCs w:val="24"/>
          <w:lang w:val="en-US"/>
        </w:rPr>
      </w:pPr>
    </w:p>
    <w:p w14:paraId="251FCF2B"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5EB0C1D3"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6E1EC91E"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30D98AFD" w14:textId="77777777" w:rsidR="00FD6163" w:rsidRPr="00F07590" w:rsidRDefault="00FD6163" w:rsidP="00F07590">
      <w:pPr>
        <w:pStyle w:val="ListParagraph"/>
        <w:keepNext/>
        <w:keepLines/>
        <w:numPr>
          <w:ilvl w:val="1"/>
          <w:numId w:val="1"/>
        </w:numPr>
        <w:spacing w:after="0" w:line="360" w:lineRule="auto"/>
        <w:contextualSpacing w:val="0"/>
        <w:outlineLvl w:val="1"/>
        <w:rPr>
          <w:rFonts w:eastAsia="SimSun" w:cs="Times New Roman"/>
          <w:b/>
          <w:bCs/>
          <w:vanish/>
          <w:color w:val="000000"/>
          <w:szCs w:val="24"/>
        </w:rPr>
      </w:pPr>
    </w:p>
    <w:p w14:paraId="4AC8E2F3" w14:textId="77777777" w:rsidR="00DA7182" w:rsidRPr="00F07590" w:rsidRDefault="006A74EB"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Hasil</w:t>
      </w:r>
    </w:p>
    <w:p w14:paraId="5AC9B5E0" w14:textId="1DCECD64" w:rsidR="00DA7182" w:rsidRPr="00F07590"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bCs/>
          <w:szCs w:val="24"/>
          <w:lang w:val="en-US"/>
        </w:rPr>
        <w:t>Homepage</w:t>
      </w:r>
    </w:p>
    <w:p w14:paraId="21AA322C" w14:textId="4E9C32E3" w:rsidR="00F07590" w:rsidRDefault="00F07590" w:rsidP="00F07590">
      <w:pPr>
        <w:pStyle w:val="ListParagraph"/>
        <w:spacing w:line="360" w:lineRule="auto"/>
        <w:ind w:left="851"/>
        <w:rPr>
          <w:rFonts w:cs="Times New Roman"/>
          <w:b/>
          <w:bCs/>
          <w:szCs w:val="24"/>
        </w:rPr>
      </w:pPr>
      <w:r>
        <w:rPr>
          <w:rFonts w:cs="Times New Roman"/>
          <w:b/>
          <w:bCs/>
          <w:noProof/>
          <w:szCs w:val="24"/>
        </w:rPr>
        <w:drawing>
          <wp:inline distT="0" distB="0" distL="0" distR="0" wp14:anchorId="546E20F8" wp14:editId="57CCE8E7">
            <wp:extent cx="4442871"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64" cy="2513758"/>
                    </a:xfrm>
                    <a:prstGeom prst="rect">
                      <a:avLst/>
                    </a:prstGeom>
                  </pic:spPr>
                </pic:pic>
              </a:graphicData>
            </a:graphic>
          </wp:inline>
        </w:drawing>
      </w:r>
    </w:p>
    <w:p w14:paraId="59591DBC" w14:textId="4AD6907C" w:rsidR="00FC637E" w:rsidRDefault="00FC637E" w:rsidP="00F07590">
      <w:pPr>
        <w:pStyle w:val="ListParagraph"/>
        <w:spacing w:line="360" w:lineRule="auto"/>
        <w:ind w:left="851"/>
        <w:rPr>
          <w:rFonts w:cs="Times New Roman"/>
          <w:b/>
          <w:bCs/>
          <w:szCs w:val="24"/>
        </w:rPr>
      </w:pPr>
    </w:p>
    <w:p w14:paraId="2471C110" w14:textId="3B083863" w:rsidR="00FC637E" w:rsidRDefault="00FC637E" w:rsidP="00F07590">
      <w:pPr>
        <w:pStyle w:val="ListParagraph"/>
        <w:spacing w:line="360" w:lineRule="auto"/>
        <w:ind w:left="851"/>
        <w:rPr>
          <w:rFonts w:cs="Times New Roman"/>
          <w:b/>
          <w:bCs/>
          <w:szCs w:val="24"/>
        </w:rPr>
      </w:pPr>
    </w:p>
    <w:p w14:paraId="456802EF" w14:textId="424563EA" w:rsidR="00FC637E" w:rsidRDefault="00FC637E" w:rsidP="00F07590">
      <w:pPr>
        <w:pStyle w:val="ListParagraph"/>
        <w:spacing w:line="360" w:lineRule="auto"/>
        <w:ind w:left="851"/>
        <w:rPr>
          <w:rFonts w:cs="Times New Roman"/>
          <w:b/>
          <w:bCs/>
          <w:szCs w:val="24"/>
        </w:rPr>
      </w:pPr>
    </w:p>
    <w:p w14:paraId="7B16E0B8" w14:textId="37B7F572" w:rsidR="00FC637E" w:rsidRDefault="00FC637E" w:rsidP="00F07590">
      <w:pPr>
        <w:pStyle w:val="ListParagraph"/>
        <w:spacing w:line="360" w:lineRule="auto"/>
        <w:ind w:left="851"/>
        <w:rPr>
          <w:rFonts w:cs="Times New Roman"/>
          <w:b/>
          <w:bCs/>
          <w:szCs w:val="24"/>
        </w:rPr>
      </w:pPr>
    </w:p>
    <w:p w14:paraId="274FE0F8" w14:textId="3E7659AB" w:rsidR="00FC637E" w:rsidRDefault="00FC637E" w:rsidP="00F07590">
      <w:pPr>
        <w:pStyle w:val="ListParagraph"/>
        <w:spacing w:line="360" w:lineRule="auto"/>
        <w:ind w:left="851"/>
        <w:rPr>
          <w:rFonts w:cs="Times New Roman"/>
          <w:b/>
          <w:bCs/>
          <w:szCs w:val="24"/>
        </w:rPr>
      </w:pPr>
    </w:p>
    <w:p w14:paraId="5D5ACB36" w14:textId="7F32CB80" w:rsidR="00FC637E" w:rsidRDefault="00FC637E" w:rsidP="00F07590">
      <w:pPr>
        <w:pStyle w:val="ListParagraph"/>
        <w:spacing w:line="360" w:lineRule="auto"/>
        <w:ind w:left="851"/>
        <w:rPr>
          <w:rFonts w:cs="Times New Roman"/>
          <w:b/>
          <w:bCs/>
          <w:szCs w:val="24"/>
        </w:rPr>
      </w:pPr>
    </w:p>
    <w:p w14:paraId="5AB5FB7D" w14:textId="77777777" w:rsidR="00FC637E" w:rsidRPr="00F07590" w:rsidRDefault="00FC637E" w:rsidP="00F07590">
      <w:pPr>
        <w:pStyle w:val="ListParagraph"/>
        <w:spacing w:line="360" w:lineRule="auto"/>
        <w:ind w:left="851"/>
        <w:rPr>
          <w:rFonts w:cs="Times New Roman"/>
          <w:b/>
          <w:bCs/>
          <w:szCs w:val="24"/>
        </w:rPr>
      </w:pPr>
    </w:p>
    <w:p w14:paraId="6E7E18CD" w14:textId="21017413"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lastRenderedPageBreak/>
        <w:t xml:space="preserve">Halaman Data </w:t>
      </w:r>
      <w:proofErr w:type="spellStart"/>
      <w:r w:rsidRPr="00F07590">
        <w:rPr>
          <w:rFonts w:cs="Times New Roman"/>
          <w:b/>
          <w:szCs w:val="24"/>
          <w:lang w:val="en-US"/>
        </w:rPr>
        <w:t>Diri</w:t>
      </w:r>
      <w:proofErr w:type="spellEnd"/>
    </w:p>
    <w:p w14:paraId="4FCEB7F2" w14:textId="127DCC58"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181119FA" wp14:editId="5CC553AA">
            <wp:extent cx="4457700" cy="250770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5612" cy="2517778"/>
                    </a:xfrm>
                    <a:prstGeom prst="rect">
                      <a:avLst/>
                    </a:prstGeom>
                  </pic:spPr>
                </pic:pic>
              </a:graphicData>
            </a:graphic>
          </wp:inline>
        </w:drawing>
      </w:r>
    </w:p>
    <w:p w14:paraId="7F150EF3" w14:textId="77777777" w:rsidR="00FC637E" w:rsidRPr="00F07590" w:rsidRDefault="00FC637E" w:rsidP="00FC637E">
      <w:pPr>
        <w:pStyle w:val="ListParagraph"/>
        <w:spacing w:line="360" w:lineRule="auto"/>
        <w:ind w:left="851"/>
        <w:rPr>
          <w:rFonts w:cs="Times New Roman"/>
          <w:b/>
          <w:bCs/>
          <w:szCs w:val="24"/>
        </w:rPr>
      </w:pPr>
    </w:p>
    <w:p w14:paraId="6C4F736B" w14:textId="19278D7B"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t xml:space="preserve">Halaman </w:t>
      </w:r>
      <w:proofErr w:type="spellStart"/>
      <w:r w:rsidRPr="00F07590">
        <w:rPr>
          <w:rFonts w:cs="Times New Roman"/>
          <w:b/>
          <w:szCs w:val="24"/>
          <w:lang w:val="en-US"/>
        </w:rPr>
        <w:t>Kesan</w:t>
      </w:r>
      <w:proofErr w:type="spellEnd"/>
      <w:r w:rsidRPr="00F07590">
        <w:rPr>
          <w:rFonts w:cs="Times New Roman"/>
          <w:b/>
          <w:szCs w:val="24"/>
          <w:lang w:val="en-US"/>
        </w:rPr>
        <w:t xml:space="preserve"> UTM</w:t>
      </w:r>
    </w:p>
    <w:p w14:paraId="1D6B70AB" w14:textId="0375E348"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09D6F599" wp14:editId="0152553A">
            <wp:extent cx="4457700" cy="250770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8764" cy="2513926"/>
                    </a:xfrm>
                    <a:prstGeom prst="rect">
                      <a:avLst/>
                    </a:prstGeom>
                  </pic:spPr>
                </pic:pic>
              </a:graphicData>
            </a:graphic>
          </wp:inline>
        </w:drawing>
      </w:r>
    </w:p>
    <w:p w14:paraId="5C9CE186" w14:textId="0984BD81" w:rsidR="00FC637E" w:rsidRDefault="00FC637E" w:rsidP="00FC637E">
      <w:pPr>
        <w:pStyle w:val="ListParagraph"/>
        <w:spacing w:line="360" w:lineRule="auto"/>
        <w:ind w:left="851"/>
        <w:rPr>
          <w:rFonts w:cs="Times New Roman"/>
          <w:b/>
          <w:bCs/>
          <w:szCs w:val="24"/>
        </w:rPr>
      </w:pPr>
    </w:p>
    <w:p w14:paraId="4466BFF3" w14:textId="34DEAF0F" w:rsidR="00FC637E" w:rsidRDefault="00FC637E" w:rsidP="00FC637E">
      <w:pPr>
        <w:pStyle w:val="ListParagraph"/>
        <w:spacing w:line="360" w:lineRule="auto"/>
        <w:ind w:left="851"/>
        <w:rPr>
          <w:rFonts w:cs="Times New Roman"/>
          <w:b/>
          <w:bCs/>
          <w:szCs w:val="24"/>
        </w:rPr>
      </w:pPr>
    </w:p>
    <w:p w14:paraId="5DEEADDC" w14:textId="2890C1D7" w:rsidR="00FC637E" w:rsidRDefault="00FC637E" w:rsidP="00FC637E">
      <w:pPr>
        <w:pStyle w:val="ListParagraph"/>
        <w:spacing w:line="360" w:lineRule="auto"/>
        <w:ind w:left="851"/>
        <w:rPr>
          <w:rFonts w:cs="Times New Roman"/>
          <w:b/>
          <w:bCs/>
          <w:szCs w:val="24"/>
        </w:rPr>
      </w:pPr>
    </w:p>
    <w:p w14:paraId="546924AE" w14:textId="60B0FD4D" w:rsidR="00FC637E" w:rsidRDefault="00FC637E" w:rsidP="00FC637E">
      <w:pPr>
        <w:pStyle w:val="ListParagraph"/>
        <w:spacing w:line="360" w:lineRule="auto"/>
        <w:ind w:left="851"/>
        <w:rPr>
          <w:rFonts w:cs="Times New Roman"/>
          <w:b/>
          <w:bCs/>
          <w:szCs w:val="24"/>
        </w:rPr>
      </w:pPr>
    </w:p>
    <w:p w14:paraId="00F267DD" w14:textId="6E874A8C" w:rsidR="00FC637E" w:rsidRDefault="00FC637E" w:rsidP="00FC637E">
      <w:pPr>
        <w:pStyle w:val="ListParagraph"/>
        <w:spacing w:line="360" w:lineRule="auto"/>
        <w:ind w:left="851"/>
        <w:rPr>
          <w:rFonts w:cs="Times New Roman"/>
          <w:b/>
          <w:bCs/>
          <w:szCs w:val="24"/>
        </w:rPr>
      </w:pPr>
    </w:p>
    <w:p w14:paraId="5743BEB7" w14:textId="5CF86066" w:rsidR="00FC637E" w:rsidRDefault="00FC637E" w:rsidP="00FC637E">
      <w:pPr>
        <w:pStyle w:val="ListParagraph"/>
        <w:spacing w:line="360" w:lineRule="auto"/>
        <w:ind w:left="851"/>
        <w:rPr>
          <w:rFonts w:cs="Times New Roman"/>
          <w:b/>
          <w:bCs/>
          <w:szCs w:val="24"/>
        </w:rPr>
      </w:pPr>
    </w:p>
    <w:p w14:paraId="3F9714CD" w14:textId="2205DDF5" w:rsidR="00FC637E" w:rsidRDefault="00FC637E" w:rsidP="00FC637E">
      <w:pPr>
        <w:pStyle w:val="ListParagraph"/>
        <w:spacing w:line="360" w:lineRule="auto"/>
        <w:ind w:left="851"/>
        <w:rPr>
          <w:rFonts w:cs="Times New Roman"/>
          <w:b/>
          <w:bCs/>
          <w:szCs w:val="24"/>
        </w:rPr>
      </w:pPr>
    </w:p>
    <w:p w14:paraId="5620BF8B" w14:textId="41611289" w:rsidR="00FC637E" w:rsidRDefault="00FC637E" w:rsidP="00FC637E">
      <w:pPr>
        <w:pStyle w:val="ListParagraph"/>
        <w:spacing w:line="360" w:lineRule="auto"/>
        <w:ind w:left="851"/>
        <w:rPr>
          <w:rFonts w:cs="Times New Roman"/>
          <w:b/>
          <w:bCs/>
          <w:szCs w:val="24"/>
        </w:rPr>
      </w:pPr>
    </w:p>
    <w:p w14:paraId="4410DFD8" w14:textId="77777777" w:rsidR="00FC637E" w:rsidRPr="00F07590" w:rsidRDefault="00FC637E" w:rsidP="00FC637E">
      <w:pPr>
        <w:pStyle w:val="ListParagraph"/>
        <w:spacing w:line="360" w:lineRule="auto"/>
        <w:ind w:left="851"/>
        <w:rPr>
          <w:rFonts w:cs="Times New Roman"/>
          <w:b/>
          <w:bCs/>
          <w:szCs w:val="24"/>
        </w:rPr>
      </w:pPr>
    </w:p>
    <w:p w14:paraId="448D51D3" w14:textId="65EB8F50"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lastRenderedPageBreak/>
        <w:t xml:space="preserve">Halaman Suka </w:t>
      </w:r>
      <w:proofErr w:type="spellStart"/>
      <w:r w:rsidRPr="00F07590">
        <w:rPr>
          <w:rFonts w:cs="Times New Roman"/>
          <w:b/>
          <w:szCs w:val="24"/>
          <w:lang w:val="en-US"/>
        </w:rPr>
        <w:t>Duka</w:t>
      </w:r>
      <w:proofErr w:type="spellEnd"/>
    </w:p>
    <w:p w14:paraId="18E5E6D4" w14:textId="1B5C4BF9"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0EDC9362" wp14:editId="53A5D153">
            <wp:extent cx="4427220" cy="249055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0826" cy="2498209"/>
                    </a:xfrm>
                    <a:prstGeom prst="rect">
                      <a:avLst/>
                    </a:prstGeom>
                  </pic:spPr>
                </pic:pic>
              </a:graphicData>
            </a:graphic>
          </wp:inline>
        </w:drawing>
      </w:r>
    </w:p>
    <w:p w14:paraId="3EDB5BBC" w14:textId="77777777" w:rsidR="00FC637E" w:rsidRPr="00F07590" w:rsidRDefault="00FC637E" w:rsidP="00FC637E">
      <w:pPr>
        <w:pStyle w:val="ListParagraph"/>
        <w:spacing w:line="360" w:lineRule="auto"/>
        <w:ind w:left="851"/>
        <w:rPr>
          <w:rFonts w:cs="Times New Roman"/>
          <w:b/>
          <w:bCs/>
          <w:szCs w:val="24"/>
        </w:rPr>
      </w:pPr>
    </w:p>
    <w:p w14:paraId="62496C61" w14:textId="005B11B2"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t>Halaman Akhir</w:t>
      </w:r>
    </w:p>
    <w:p w14:paraId="40C27756" w14:textId="789AA257" w:rsidR="00FC637E" w:rsidRPr="00F07590"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5F52D99E" wp14:editId="27304FE6">
            <wp:extent cx="4419600" cy="24862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6731" cy="2490280"/>
                    </a:xfrm>
                    <a:prstGeom prst="rect">
                      <a:avLst/>
                    </a:prstGeom>
                  </pic:spPr>
                </pic:pic>
              </a:graphicData>
            </a:graphic>
          </wp:inline>
        </w:drawing>
      </w:r>
    </w:p>
    <w:p w14:paraId="4B768B08" w14:textId="1290A353" w:rsidR="006A74EB" w:rsidRPr="00F07590" w:rsidRDefault="006A74EB" w:rsidP="00F07590">
      <w:pPr>
        <w:spacing w:after="0" w:line="360" w:lineRule="auto"/>
        <w:ind w:left="550"/>
        <w:rPr>
          <w:rFonts w:cs="Times New Roman"/>
          <w:szCs w:val="24"/>
        </w:rPr>
      </w:pPr>
    </w:p>
    <w:p w14:paraId="79586ACF" w14:textId="77777777" w:rsidR="00EF5CAB" w:rsidRPr="00F07590" w:rsidRDefault="00225DFF" w:rsidP="00F07590">
      <w:pPr>
        <w:spacing w:after="0" w:line="360" w:lineRule="auto"/>
        <w:rPr>
          <w:rFonts w:cs="Times New Roman"/>
          <w:szCs w:val="24"/>
        </w:rPr>
      </w:pPr>
      <w:r w:rsidRPr="00F07590">
        <w:rPr>
          <w:rFonts w:cs="Times New Roman"/>
          <w:szCs w:val="24"/>
        </w:rPr>
        <w:br w:type="page"/>
      </w:r>
    </w:p>
    <w:p w14:paraId="22A56D46" w14:textId="0917AC58" w:rsidR="00EF5CAB" w:rsidRPr="00F07590" w:rsidRDefault="00225DFF" w:rsidP="00F07590">
      <w:pPr>
        <w:pStyle w:val="Heading1"/>
        <w:spacing w:before="0" w:line="360" w:lineRule="auto"/>
        <w:rPr>
          <w:rFonts w:cs="Times New Roman"/>
          <w:b/>
          <w:bCs/>
          <w:noProof/>
          <w:sz w:val="24"/>
          <w:szCs w:val="24"/>
          <w:lang w:eastAsia="id-ID"/>
        </w:rPr>
      </w:pPr>
      <w:r w:rsidRPr="00F07590">
        <w:rPr>
          <w:rFonts w:cs="Times New Roman"/>
          <w:b/>
          <w:bCs/>
          <w:sz w:val="24"/>
          <w:szCs w:val="24"/>
        </w:rPr>
        <w:lastRenderedPageBreak/>
        <w:t xml:space="preserve">BAB </w:t>
      </w:r>
      <w:r w:rsidR="00C0012B" w:rsidRPr="00F07590">
        <w:rPr>
          <w:rFonts w:cs="Times New Roman"/>
          <w:b/>
          <w:bCs/>
          <w:sz w:val="24"/>
          <w:szCs w:val="24"/>
        </w:rPr>
        <w:t>V</w:t>
      </w:r>
      <w:r w:rsidR="006A74EB" w:rsidRPr="00F07590">
        <w:rPr>
          <w:rFonts w:cs="Times New Roman"/>
          <w:b/>
          <w:bCs/>
          <w:noProof/>
          <w:sz w:val="24"/>
          <w:szCs w:val="24"/>
          <w:lang w:eastAsia="id-ID"/>
        </w:rPr>
        <w:br/>
      </w:r>
      <w:r w:rsidRPr="00F07590">
        <w:rPr>
          <w:rFonts w:cs="Times New Roman"/>
          <w:b/>
          <w:bCs/>
          <w:sz w:val="24"/>
          <w:szCs w:val="24"/>
        </w:rPr>
        <w:t xml:space="preserve">PENUTUP </w:t>
      </w:r>
    </w:p>
    <w:p w14:paraId="3F5DE39B" w14:textId="77777777" w:rsidR="00EF5CAB" w:rsidRPr="00F07590" w:rsidRDefault="00EF5CAB" w:rsidP="00F07590">
      <w:pPr>
        <w:spacing w:after="0" w:line="360" w:lineRule="auto"/>
        <w:rPr>
          <w:rFonts w:cs="Times New Roman"/>
          <w:szCs w:val="24"/>
        </w:rPr>
      </w:pPr>
    </w:p>
    <w:p w14:paraId="0FF18E99" w14:textId="77777777" w:rsidR="00EF5CAB" w:rsidRPr="00F07590" w:rsidRDefault="00225DFF" w:rsidP="00F07590">
      <w:pPr>
        <w:pStyle w:val="Heading2"/>
        <w:numPr>
          <w:ilvl w:val="1"/>
          <w:numId w:val="2"/>
        </w:numPr>
        <w:spacing w:before="0" w:line="360" w:lineRule="auto"/>
        <w:ind w:left="550" w:hanging="550"/>
        <w:rPr>
          <w:rFonts w:cs="Times New Roman"/>
          <w:b/>
          <w:bCs/>
          <w:szCs w:val="24"/>
        </w:rPr>
      </w:pPr>
      <w:r w:rsidRPr="00F07590">
        <w:rPr>
          <w:rFonts w:cs="Times New Roman"/>
          <w:b/>
          <w:bCs/>
          <w:szCs w:val="24"/>
        </w:rPr>
        <w:t>Analisa</w:t>
      </w:r>
    </w:p>
    <w:p w14:paraId="40F83C87" w14:textId="3FE45D1A" w:rsidR="00EF5CAB" w:rsidRDefault="00225DFF" w:rsidP="00F07590">
      <w:pPr>
        <w:pStyle w:val="ListParagraph"/>
        <w:spacing w:after="0" w:line="360" w:lineRule="auto"/>
        <w:ind w:left="0" w:firstLine="550"/>
        <w:jc w:val="both"/>
        <w:rPr>
          <w:rFonts w:cs="Times New Roman"/>
          <w:szCs w:val="24"/>
          <w:lang w:val="en-US"/>
        </w:rPr>
      </w:pPr>
      <w:r w:rsidRPr="00F07590">
        <w:rPr>
          <w:rFonts w:cs="Times New Roman"/>
          <w:szCs w:val="24"/>
        </w:rPr>
        <w:t xml:space="preserve">Dari hasil praktikum, praktikan menganalisa bahwa </w:t>
      </w:r>
      <w:r w:rsidR="00BD193A" w:rsidRPr="00F07590">
        <w:rPr>
          <w:rFonts w:cs="Times New Roman"/>
          <w:szCs w:val="24"/>
          <w:lang w:val="en-US"/>
        </w:rPr>
        <w:t xml:space="preserve">untuk </w:t>
      </w:r>
      <w:proofErr w:type="spellStart"/>
      <w:r w:rsidR="00BD193A" w:rsidRPr="00F07590">
        <w:rPr>
          <w:rFonts w:cs="Times New Roman"/>
          <w:szCs w:val="24"/>
          <w:lang w:val="en-US"/>
        </w:rPr>
        <w:t>membuat</w:t>
      </w:r>
      <w:proofErr w:type="spellEnd"/>
      <w:r w:rsidR="00BD193A" w:rsidRPr="00F07590">
        <w:rPr>
          <w:rFonts w:cs="Times New Roman"/>
          <w:szCs w:val="24"/>
          <w:lang w:val="en-US"/>
        </w:rPr>
        <w:t xml:space="preserve"> </w:t>
      </w:r>
      <w:proofErr w:type="spellStart"/>
      <w:r w:rsidR="00BD193A" w:rsidRPr="00F07590">
        <w:rPr>
          <w:rFonts w:cs="Times New Roman"/>
          <w:szCs w:val="24"/>
          <w:lang w:val="en-US"/>
        </w:rPr>
        <w:t>sebuah</w:t>
      </w:r>
      <w:proofErr w:type="spellEnd"/>
      <w:r w:rsidR="00BD193A" w:rsidRPr="00F07590">
        <w:rPr>
          <w:rFonts w:cs="Times New Roman"/>
          <w:szCs w:val="24"/>
          <w:lang w:val="en-US"/>
        </w:rPr>
        <w:t xml:space="preserve"> </w:t>
      </w:r>
      <w:proofErr w:type="spellStart"/>
      <w:r w:rsidR="00BD193A" w:rsidRPr="00F07590">
        <w:rPr>
          <w:rFonts w:cs="Times New Roman"/>
          <w:szCs w:val="24"/>
          <w:lang w:val="en-US"/>
        </w:rPr>
        <w:t>halaman</w:t>
      </w:r>
      <w:proofErr w:type="spellEnd"/>
      <w:r w:rsidR="00BD193A" w:rsidRPr="00F07590">
        <w:rPr>
          <w:rFonts w:cs="Times New Roman"/>
          <w:szCs w:val="24"/>
          <w:lang w:val="en-US"/>
        </w:rPr>
        <w:t xml:space="preserve"> website,</w:t>
      </w:r>
      <w:r w:rsidR="00A165BA">
        <w:rPr>
          <w:rFonts w:cs="Times New Roman"/>
          <w:szCs w:val="24"/>
          <w:lang w:val="en-US"/>
        </w:rPr>
        <w:t xml:space="preserve"> </w:t>
      </w:r>
      <w:proofErr w:type="spellStart"/>
      <w:r w:rsidR="00A165BA">
        <w:rPr>
          <w:rFonts w:cs="Times New Roman"/>
          <w:szCs w:val="24"/>
          <w:lang w:val="en-US"/>
        </w:rPr>
        <w:t>maka</w:t>
      </w:r>
      <w:proofErr w:type="spellEnd"/>
      <w:r w:rsidR="00A165BA">
        <w:rPr>
          <w:rFonts w:cs="Times New Roman"/>
          <w:szCs w:val="24"/>
          <w:lang w:val="en-US"/>
        </w:rPr>
        <w:t xml:space="preserve"> </w:t>
      </w:r>
      <w:proofErr w:type="spellStart"/>
      <w:r w:rsidR="00A165BA">
        <w:rPr>
          <w:rFonts w:cs="Times New Roman"/>
          <w:szCs w:val="24"/>
          <w:lang w:val="en-US"/>
        </w:rPr>
        <w:t>dibutuhkan</w:t>
      </w:r>
      <w:proofErr w:type="spellEnd"/>
      <w:r w:rsidR="00A165BA">
        <w:rPr>
          <w:rFonts w:cs="Times New Roman"/>
          <w:szCs w:val="24"/>
          <w:lang w:val="en-US"/>
        </w:rPr>
        <w:t xml:space="preserve"> </w:t>
      </w:r>
      <w:proofErr w:type="spellStart"/>
      <w:r w:rsidR="00A165BA">
        <w:rPr>
          <w:rFonts w:cs="Times New Roman"/>
          <w:szCs w:val="24"/>
          <w:lang w:val="en-US"/>
        </w:rPr>
        <w:t>sebuah</w:t>
      </w:r>
      <w:proofErr w:type="spellEnd"/>
      <w:r w:rsidR="00A165BA">
        <w:rPr>
          <w:rFonts w:cs="Times New Roman"/>
          <w:szCs w:val="24"/>
          <w:lang w:val="en-US"/>
        </w:rPr>
        <w:t xml:space="preserve"> file dengan </w:t>
      </w:r>
      <w:proofErr w:type="spellStart"/>
      <w:r w:rsidR="00A165BA">
        <w:rPr>
          <w:rFonts w:cs="Times New Roman"/>
          <w:szCs w:val="24"/>
          <w:lang w:val="en-US"/>
        </w:rPr>
        <w:t>dokumen</w:t>
      </w:r>
      <w:proofErr w:type="spellEnd"/>
      <w:r w:rsidR="00A165BA">
        <w:rPr>
          <w:rFonts w:cs="Times New Roman"/>
          <w:szCs w:val="24"/>
          <w:lang w:val="en-US"/>
        </w:rPr>
        <w:t xml:space="preserve"> HTML. </w:t>
      </w:r>
      <w:proofErr w:type="spellStart"/>
      <w:r w:rsidR="00A165BA">
        <w:rPr>
          <w:rFonts w:cs="Times New Roman"/>
          <w:szCs w:val="24"/>
          <w:lang w:val="en-US"/>
        </w:rPr>
        <w:t>Dokumen</w:t>
      </w:r>
      <w:proofErr w:type="spellEnd"/>
      <w:r w:rsidR="00A165BA">
        <w:rPr>
          <w:rFonts w:cs="Times New Roman"/>
          <w:szCs w:val="24"/>
          <w:lang w:val="en-US"/>
        </w:rPr>
        <w:t xml:space="preserve"> HTML ini </w:t>
      </w:r>
      <w:proofErr w:type="spellStart"/>
      <w:r w:rsidR="00A165BA">
        <w:rPr>
          <w:rFonts w:cs="Times New Roman"/>
          <w:szCs w:val="24"/>
          <w:lang w:val="en-US"/>
        </w:rPr>
        <w:t>berisi</w:t>
      </w:r>
      <w:proofErr w:type="spellEnd"/>
      <w:r w:rsidR="00A165BA">
        <w:rPr>
          <w:rFonts w:cs="Times New Roman"/>
          <w:szCs w:val="24"/>
          <w:lang w:val="en-US"/>
        </w:rPr>
        <w:t xml:space="preserve"> </w:t>
      </w:r>
      <w:proofErr w:type="spellStart"/>
      <w:r w:rsidR="00A165BA">
        <w:rPr>
          <w:rFonts w:cs="Times New Roman"/>
          <w:szCs w:val="24"/>
          <w:lang w:val="en-US"/>
        </w:rPr>
        <w:t>perintah</w:t>
      </w:r>
      <w:proofErr w:type="spellEnd"/>
      <w:r w:rsidR="00A165BA">
        <w:rPr>
          <w:rFonts w:cs="Times New Roman"/>
          <w:szCs w:val="24"/>
          <w:lang w:val="en-US"/>
        </w:rPr>
        <w:t xml:space="preserve"> atau </w:t>
      </w:r>
      <w:proofErr w:type="spellStart"/>
      <w:r w:rsidR="00A165BA">
        <w:rPr>
          <w:rFonts w:cs="Times New Roman"/>
          <w:szCs w:val="24"/>
          <w:lang w:val="en-US"/>
        </w:rPr>
        <w:t>instruksi</w:t>
      </w:r>
      <w:proofErr w:type="spellEnd"/>
      <w:r w:rsidR="00A165BA">
        <w:rPr>
          <w:rFonts w:cs="Times New Roman"/>
          <w:szCs w:val="24"/>
          <w:lang w:val="en-US"/>
        </w:rPr>
        <w:t xml:space="preserve"> dengan </w:t>
      </w:r>
      <w:proofErr w:type="spellStart"/>
      <w:r w:rsidR="00A165BA">
        <w:rPr>
          <w:rFonts w:cs="Times New Roman"/>
          <w:szCs w:val="24"/>
          <w:lang w:val="en-US"/>
        </w:rPr>
        <w:t>berbagai</w:t>
      </w:r>
      <w:proofErr w:type="spellEnd"/>
      <w:r w:rsidR="00A165BA">
        <w:rPr>
          <w:rFonts w:cs="Times New Roman"/>
          <w:szCs w:val="24"/>
          <w:lang w:val="en-US"/>
        </w:rPr>
        <w:t xml:space="preserve"> </w:t>
      </w:r>
      <w:proofErr w:type="spellStart"/>
      <w:r w:rsidR="00A165BA">
        <w:rPr>
          <w:rFonts w:cs="Times New Roman"/>
          <w:szCs w:val="24"/>
          <w:lang w:val="en-US"/>
        </w:rPr>
        <w:t>macam</w:t>
      </w:r>
      <w:proofErr w:type="spellEnd"/>
      <w:r w:rsidR="00A165BA">
        <w:rPr>
          <w:rFonts w:cs="Times New Roman"/>
          <w:szCs w:val="24"/>
          <w:lang w:val="en-US"/>
        </w:rPr>
        <w:t xml:space="preserve"> tag atau </w:t>
      </w:r>
      <w:proofErr w:type="spellStart"/>
      <w:r w:rsidR="00A165BA">
        <w:rPr>
          <w:rFonts w:cs="Times New Roman"/>
          <w:szCs w:val="24"/>
          <w:lang w:val="en-US"/>
        </w:rPr>
        <w:t>pembungkus</w:t>
      </w:r>
      <w:proofErr w:type="spellEnd"/>
      <w:r w:rsidR="00A165BA">
        <w:rPr>
          <w:rFonts w:cs="Times New Roman"/>
          <w:szCs w:val="24"/>
          <w:lang w:val="en-US"/>
        </w:rPr>
        <w:t xml:space="preserve"> yang </w:t>
      </w:r>
      <w:proofErr w:type="spellStart"/>
      <w:r w:rsidR="00A165BA">
        <w:rPr>
          <w:rFonts w:cs="Times New Roman"/>
          <w:szCs w:val="24"/>
          <w:lang w:val="en-US"/>
        </w:rPr>
        <w:t>kemudian</w:t>
      </w:r>
      <w:proofErr w:type="spellEnd"/>
      <w:r w:rsidR="00A165BA">
        <w:rPr>
          <w:rFonts w:cs="Times New Roman"/>
          <w:szCs w:val="24"/>
          <w:lang w:val="en-US"/>
        </w:rPr>
        <w:t xml:space="preserve"> </w:t>
      </w:r>
      <w:proofErr w:type="spellStart"/>
      <w:r w:rsidR="00A165BA">
        <w:rPr>
          <w:rFonts w:cs="Times New Roman"/>
          <w:szCs w:val="24"/>
          <w:lang w:val="en-US"/>
        </w:rPr>
        <w:t>diterjemahkan</w:t>
      </w:r>
      <w:proofErr w:type="spellEnd"/>
      <w:r w:rsidR="00A165BA">
        <w:rPr>
          <w:rFonts w:cs="Times New Roman"/>
          <w:szCs w:val="24"/>
          <w:lang w:val="en-US"/>
        </w:rPr>
        <w:t xml:space="preserve"> oleh browser. Akan </w:t>
      </w:r>
      <w:proofErr w:type="spellStart"/>
      <w:r w:rsidR="00A165BA">
        <w:rPr>
          <w:rFonts w:cs="Times New Roman"/>
          <w:szCs w:val="24"/>
          <w:lang w:val="en-US"/>
        </w:rPr>
        <w:t>tetapi</w:t>
      </w:r>
      <w:proofErr w:type="spellEnd"/>
      <w:r w:rsidR="00A165BA">
        <w:rPr>
          <w:rFonts w:cs="Times New Roman"/>
          <w:szCs w:val="24"/>
          <w:lang w:val="en-US"/>
        </w:rPr>
        <w:t xml:space="preserve">, </w:t>
      </w:r>
      <w:proofErr w:type="spellStart"/>
      <w:r w:rsidR="00A165BA">
        <w:rPr>
          <w:rFonts w:cs="Times New Roman"/>
          <w:szCs w:val="24"/>
          <w:lang w:val="en-US"/>
        </w:rPr>
        <w:t>terdapat</w:t>
      </w:r>
      <w:proofErr w:type="spellEnd"/>
      <w:r w:rsidR="00A165BA">
        <w:rPr>
          <w:rFonts w:cs="Times New Roman"/>
          <w:szCs w:val="24"/>
          <w:lang w:val="en-US"/>
        </w:rPr>
        <w:t xml:space="preserve"> </w:t>
      </w:r>
      <w:proofErr w:type="spellStart"/>
      <w:r w:rsidR="00A165BA">
        <w:rPr>
          <w:rFonts w:cs="Times New Roman"/>
          <w:szCs w:val="24"/>
          <w:lang w:val="en-US"/>
        </w:rPr>
        <w:t>beberapa</w:t>
      </w:r>
      <w:proofErr w:type="spellEnd"/>
      <w:r w:rsidR="00A165BA">
        <w:rPr>
          <w:rFonts w:cs="Times New Roman"/>
          <w:szCs w:val="24"/>
          <w:lang w:val="en-US"/>
        </w:rPr>
        <w:t xml:space="preserve"> tag yang </w:t>
      </w:r>
      <w:proofErr w:type="spellStart"/>
      <w:r w:rsidR="00A165BA">
        <w:rPr>
          <w:rFonts w:cs="Times New Roman"/>
          <w:szCs w:val="24"/>
          <w:lang w:val="en-US"/>
        </w:rPr>
        <w:t>wajib</w:t>
      </w:r>
      <w:proofErr w:type="spellEnd"/>
      <w:r w:rsidR="00A165BA">
        <w:rPr>
          <w:rFonts w:cs="Times New Roman"/>
          <w:szCs w:val="24"/>
          <w:lang w:val="en-US"/>
        </w:rPr>
        <w:t xml:space="preserve"> </w:t>
      </w:r>
      <w:proofErr w:type="spellStart"/>
      <w:r w:rsidR="00A165BA">
        <w:rPr>
          <w:rFonts w:cs="Times New Roman"/>
          <w:szCs w:val="24"/>
          <w:lang w:val="en-US"/>
        </w:rPr>
        <w:t>ada</w:t>
      </w:r>
      <w:proofErr w:type="spellEnd"/>
      <w:r w:rsidR="00A165BA">
        <w:rPr>
          <w:rFonts w:cs="Times New Roman"/>
          <w:szCs w:val="24"/>
          <w:lang w:val="en-US"/>
        </w:rPr>
        <w:t xml:space="preserve"> di </w:t>
      </w:r>
      <w:proofErr w:type="spellStart"/>
      <w:r w:rsidR="00A165BA">
        <w:rPr>
          <w:rFonts w:cs="Times New Roman"/>
          <w:szCs w:val="24"/>
          <w:lang w:val="en-US"/>
        </w:rPr>
        <w:t>dalam</w:t>
      </w:r>
      <w:proofErr w:type="spellEnd"/>
      <w:r w:rsidR="00A165BA">
        <w:rPr>
          <w:rFonts w:cs="Times New Roman"/>
          <w:szCs w:val="24"/>
          <w:lang w:val="en-US"/>
        </w:rPr>
        <w:t xml:space="preserve"> </w:t>
      </w:r>
      <w:proofErr w:type="spellStart"/>
      <w:r w:rsidR="00A165BA">
        <w:rPr>
          <w:rFonts w:cs="Times New Roman"/>
          <w:szCs w:val="24"/>
          <w:lang w:val="en-US"/>
        </w:rPr>
        <w:t>sebuah</w:t>
      </w:r>
      <w:proofErr w:type="spellEnd"/>
      <w:r w:rsidR="00A165BA">
        <w:rPr>
          <w:rFonts w:cs="Times New Roman"/>
          <w:szCs w:val="24"/>
          <w:lang w:val="en-US"/>
        </w:rPr>
        <w:t xml:space="preserve"> </w:t>
      </w:r>
      <w:proofErr w:type="spellStart"/>
      <w:r w:rsidR="00A165BA">
        <w:rPr>
          <w:rFonts w:cs="Times New Roman"/>
          <w:szCs w:val="24"/>
          <w:lang w:val="en-US"/>
        </w:rPr>
        <w:t>dokumen</w:t>
      </w:r>
      <w:proofErr w:type="spellEnd"/>
      <w:r w:rsidR="00A165BA">
        <w:rPr>
          <w:rFonts w:cs="Times New Roman"/>
          <w:szCs w:val="24"/>
          <w:lang w:val="en-US"/>
        </w:rPr>
        <w:t xml:space="preserve"> HTML, </w:t>
      </w:r>
      <w:proofErr w:type="spellStart"/>
      <w:r w:rsidR="00A165BA">
        <w:rPr>
          <w:rFonts w:cs="Times New Roman"/>
          <w:szCs w:val="24"/>
          <w:lang w:val="en-US"/>
        </w:rPr>
        <w:t>yaitu</w:t>
      </w:r>
      <w:proofErr w:type="spellEnd"/>
      <w:r w:rsidR="00A165BA">
        <w:rPr>
          <w:rFonts w:cs="Times New Roman"/>
          <w:szCs w:val="24"/>
          <w:lang w:val="en-US"/>
        </w:rPr>
        <w:t xml:space="preserve"> tag HTML, tag HEAD, dan tag BODY.</w:t>
      </w:r>
    </w:p>
    <w:p w14:paraId="36D491A7" w14:textId="07CBB167" w:rsidR="00A165BA" w:rsidRPr="00F07590" w:rsidRDefault="00A165BA" w:rsidP="00F07590">
      <w:pPr>
        <w:pStyle w:val="ListParagraph"/>
        <w:spacing w:after="0" w:line="360" w:lineRule="auto"/>
        <w:ind w:left="0" w:firstLine="550"/>
        <w:jc w:val="both"/>
        <w:rPr>
          <w:rFonts w:cs="Times New Roman"/>
          <w:szCs w:val="24"/>
          <w:lang w:val="en-US"/>
        </w:rPr>
      </w:pPr>
      <w:r>
        <w:rPr>
          <w:rFonts w:cs="Times New Roman"/>
          <w:szCs w:val="24"/>
          <w:lang w:val="en-US"/>
        </w:rPr>
        <w:t xml:space="preserve">Tag – tag yang </w:t>
      </w:r>
      <w:proofErr w:type="spellStart"/>
      <w:r>
        <w:rPr>
          <w:rFonts w:cs="Times New Roman"/>
          <w:szCs w:val="24"/>
          <w:lang w:val="en-US"/>
        </w:rPr>
        <w:t>digunakan</w:t>
      </w:r>
      <w:proofErr w:type="spellEnd"/>
      <w:r>
        <w:rPr>
          <w:rFonts w:cs="Times New Roman"/>
          <w:szCs w:val="24"/>
          <w:lang w:val="en-US"/>
        </w:rPr>
        <w:t xml:space="preserve"> untuk </w:t>
      </w:r>
      <w:proofErr w:type="spellStart"/>
      <w:r>
        <w:rPr>
          <w:rFonts w:cs="Times New Roman"/>
          <w:szCs w:val="24"/>
          <w:lang w:val="en-US"/>
        </w:rPr>
        <w:t>ditampilkan</w:t>
      </w:r>
      <w:proofErr w:type="spellEnd"/>
      <w:r>
        <w:rPr>
          <w:rFonts w:cs="Times New Roman"/>
          <w:szCs w:val="24"/>
          <w:lang w:val="en-US"/>
        </w:rPr>
        <w:t xml:space="preserve"> di </w:t>
      </w:r>
      <w:proofErr w:type="spellStart"/>
      <w:r>
        <w:rPr>
          <w:rFonts w:cs="Times New Roman"/>
          <w:szCs w:val="24"/>
          <w:lang w:val="en-US"/>
        </w:rPr>
        <w:t>halaman</w:t>
      </w:r>
      <w:proofErr w:type="spellEnd"/>
      <w:r>
        <w:rPr>
          <w:rFonts w:cs="Times New Roman"/>
          <w:szCs w:val="24"/>
          <w:lang w:val="en-US"/>
        </w:rPr>
        <w:t xml:space="preserve"> website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disesuaikan</w:t>
      </w:r>
      <w:proofErr w:type="spellEnd"/>
      <w:r>
        <w:rPr>
          <w:rFonts w:cs="Times New Roman"/>
          <w:szCs w:val="24"/>
          <w:lang w:val="en-US"/>
        </w:rPr>
        <w:t xml:space="preserve"> dengan </w:t>
      </w:r>
      <w:proofErr w:type="spellStart"/>
      <w:r>
        <w:rPr>
          <w:rFonts w:cs="Times New Roman"/>
          <w:szCs w:val="24"/>
          <w:lang w:val="en-US"/>
        </w:rPr>
        <w:t>keinginan</w:t>
      </w:r>
      <w:proofErr w:type="spellEnd"/>
      <w:r>
        <w:rPr>
          <w:rFonts w:cs="Times New Roman"/>
          <w:szCs w:val="24"/>
          <w:lang w:val="en-US"/>
        </w:rPr>
        <w:t xml:space="preserve"> user </w:t>
      </w:r>
      <w:proofErr w:type="spellStart"/>
      <w:r>
        <w:rPr>
          <w:rFonts w:cs="Times New Roman"/>
          <w:szCs w:val="24"/>
          <w:lang w:val="en-US"/>
        </w:rPr>
        <w:t>menggunakan</w:t>
      </w:r>
      <w:proofErr w:type="spellEnd"/>
      <w:r>
        <w:rPr>
          <w:rFonts w:cs="Times New Roman"/>
          <w:szCs w:val="24"/>
          <w:lang w:val="en-US"/>
        </w:rPr>
        <w:t xml:space="preserve"> style. </w:t>
      </w:r>
      <w:proofErr w:type="spellStart"/>
      <w:r>
        <w:rPr>
          <w:rFonts w:cs="Times New Roman"/>
          <w:szCs w:val="24"/>
          <w:lang w:val="en-US"/>
        </w:rPr>
        <w:t>Terdapat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macam</w:t>
      </w:r>
      <w:proofErr w:type="spellEnd"/>
      <w:r>
        <w:rPr>
          <w:rFonts w:cs="Times New Roman"/>
          <w:szCs w:val="24"/>
          <w:lang w:val="en-US"/>
        </w:rPr>
        <w:t xml:space="preserve"> style </w:t>
      </w:r>
      <w:proofErr w:type="spellStart"/>
      <w:r>
        <w:rPr>
          <w:rFonts w:cs="Times New Roman"/>
          <w:szCs w:val="24"/>
          <w:lang w:val="en-US"/>
        </w:rPr>
        <w:t>dalam</w:t>
      </w:r>
      <w:proofErr w:type="spellEnd"/>
      <w:r>
        <w:rPr>
          <w:rFonts w:cs="Times New Roman"/>
          <w:szCs w:val="24"/>
          <w:lang w:val="en-US"/>
        </w:rPr>
        <w:t xml:space="preserve"> HTML,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posisi</w:t>
      </w:r>
      <w:proofErr w:type="spellEnd"/>
      <w:r>
        <w:rPr>
          <w:rFonts w:cs="Times New Roman"/>
          <w:szCs w:val="24"/>
          <w:lang w:val="en-US"/>
        </w:rPr>
        <w:t xml:space="preserve">, </w:t>
      </w:r>
      <w:proofErr w:type="spellStart"/>
      <w:r>
        <w:rPr>
          <w:rFonts w:cs="Times New Roman"/>
          <w:szCs w:val="24"/>
          <w:lang w:val="en-US"/>
        </w:rPr>
        <w:t>warna</w:t>
      </w:r>
      <w:proofErr w:type="spellEnd"/>
      <w:r>
        <w:rPr>
          <w:rFonts w:cs="Times New Roman"/>
          <w:szCs w:val="24"/>
          <w:lang w:val="en-US"/>
        </w:rPr>
        <w:t xml:space="preserve">, margin, dan lain – lain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tampilan</w:t>
      </w:r>
      <w:proofErr w:type="spellEnd"/>
      <w:r>
        <w:rPr>
          <w:rFonts w:cs="Times New Roman"/>
          <w:szCs w:val="24"/>
          <w:lang w:val="en-US"/>
        </w:rPr>
        <w:t xml:space="preserve"> website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dirubah</w:t>
      </w:r>
      <w:proofErr w:type="spellEnd"/>
      <w:r>
        <w:rPr>
          <w:rFonts w:cs="Times New Roman"/>
          <w:szCs w:val="24"/>
          <w:lang w:val="en-US"/>
        </w:rPr>
        <w:t xml:space="preserve"> </w:t>
      </w:r>
      <w:proofErr w:type="spellStart"/>
      <w:r>
        <w:rPr>
          <w:rFonts w:cs="Times New Roman"/>
          <w:szCs w:val="24"/>
          <w:lang w:val="en-US"/>
        </w:rPr>
        <w:t>sesuai</w:t>
      </w:r>
      <w:proofErr w:type="spellEnd"/>
      <w:r>
        <w:rPr>
          <w:rFonts w:cs="Times New Roman"/>
          <w:szCs w:val="24"/>
          <w:lang w:val="en-US"/>
        </w:rPr>
        <w:t xml:space="preserve"> dengan </w:t>
      </w:r>
      <w:proofErr w:type="spellStart"/>
      <w:r>
        <w:rPr>
          <w:rFonts w:cs="Times New Roman"/>
          <w:szCs w:val="24"/>
          <w:lang w:val="en-US"/>
        </w:rPr>
        <w:t>keinginan</w:t>
      </w:r>
      <w:proofErr w:type="spellEnd"/>
      <w:r>
        <w:rPr>
          <w:rFonts w:cs="Times New Roman"/>
          <w:szCs w:val="24"/>
          <w:lang w:val="en-US"/>
        </w:rPr>
        <w:t xml:space="preserve"> </w:t>
      </w:r>
      <w:proofErr w:type="spellStart"/>
      <w:r>
        <w:rPr>
          <w:rFonts w:cs="Times New Roman"/>
          <w:szCs w:val="24"/>
          <w:lang w:val="en-US"/>
        </w:rPr>
        <w:t>pengguna</w:t>
      </w:r>
      <w:proofErr w:type="spellEnd"/>
      <w:r>
        <w:rPr>
          <w:rFonts w:cs="Times New Roman"/>
          <w:szCs w:val="24"/>
          <w:lang w:val="en-US"/>
        </w:rPr>
        <w:t>.</w:t>
      </w:r>
    </w:p>
    <w:p w14:paraId="0E36E2AF" w14:textId="77777777" w:rsidR="00EF5CAB" w:rsidRPr="00F07590" w:rsidRDefault="00EF5CAB" w:rsidP="00F07590">
      <w:pPr>
        <w:spacing w:after="0" w:line="360" w:lineRule="auto"/>
        <w:ind w:left="430" w:firstLine="360"/>
        <w:jc w:val="both"/>
        <w:rPr>
          <w:rFonts w:cs="Times New Roman"/>
          <w:szCs w:val="24"/>
        </w:rPr>
      </w:pPr>
    </w:p>
    <w:p w14:paraId="6AA30CAB" w14:textId="77777777" w:rsidR="00EF5CAB" w:rsidRPr="00F07590" w:rsidRDefault="00225DFF" w:rsidP="00F07590">
      <w:pPr>
        <w:pStyle w:val="Heading2"/>
        <w:numPr>
          <w:ilvl w:val="1"/>
          <w:numId w:val="2"/>
        </w:numPr>
        <w:spacing w:before="0" w:line="360" w:lineRule="auto"/>
        <w:ind w:left="550" w:hanging="550"/>
        <w:rPr>
          <w:rFonts w:cs="Times New Roman"/>
          <w:b/>
          <w:bCs/>
          <w:szCs w:val="24"/>
        </w:rPr>
      </w:pPr>
      <w:r w:rsidRPr="00F07590">
        <w:rPr>
          <w:rFonts w:cs="Times New Roman"/>
          <w:b/>
          <w:bCs/>
          <w:szCs w:val="24"/>
        </w:rPr>
        <w:t>Kesimpulan</w:t>
      </w:r>
    </w:p>
    <w:p w14:paraId="0C29E5B3" w14:textId="3D070DAE" w:rsidR="00EF5CAB" w:rsidRPr="00F07590" w:rsidRDefault="0029502B" w:rsidP="00F07590">
      <w:pPr>
        <w:pStyle w:val="ListParagraph"/>
        <w:numPr>
          <w:ilvl w:val="0"/>
          <w:numId w:val="8"/>
        </w:numPr>
        <w:spacing w:after="0" w:line="360" w:lineRule="auto"/>
        <w:ind w:left="880"/>
        <w:jc w:val="both"/>
        <w:rPr>
          <w:rFonts w:cs="Times New Roman"/>
          <w:color w:val="000000"/>
          <w:szCs w:val="24"/>
          <w:lang w:eastAsia="id-ID"/>
        </w:rPr>
      </w:pPr>
      <w:r w:rsidRPr="00F07590">
        <w:rPr>
          <w:rFonts w:cs="Times New Roman"/>
          <w:color w:val="000000"/>
          <w:szCs w:val="24"/>
          <w:lang w:val="en-US" w:eastAsia="id-ID"/>
        </w:rPr>
        <w:t xml:space="preserve">HTML (Hyper Text Markup Language) </w:t>
      </w:r>
      <w:proofErr w:type="spellStart"/>
      <w:r w:rsidRPr="00F07590">
        <w:rPr>
          <w:rFonts w:cs="Times New Roman"/>
          <w:color w:val="000000"/>
          <w:szCs w:val="24"/>
          <w:lang w:val="en-US" w:eastAsia="id-ID"/>
        </w:rPr>
        <w:t>adalah</w:t>
      </w:r>
      <w:proofErr w:type="spellEnd"/>
      <w:r w:rsidRPr="00F07590">
        <w:rPr>
          <w:rFonts w:cs="Times New Roman"/>
          <w:color w:val="000000"/>
          <w:szCs w:val="24"/>
          <w:lang w:val="en-US" w:eastAsia="id-ID"/>
        </w:rPr>
        <w:t xml:space="preserve"> </w:t>
      </w:r>
      <w:r w:rsidRPr="00F07590">
        <w:rPr>
          <w:rFonts w:cs="Times New Roman"/>
          <w:szCs w:val="24"/>
        </w:rPr>
        <w:t xml:space="preserve">standar bahasa yang digunakan untuk menampilkan </w:t>
      </w:r>
      <w:proofErr w:type="spellStart"/>
      <w:r w:rsidRPr="00F07590">
        <w:rPr>
          <w:rFonts w:cs="Times New Roman"/>
          <w:szCs w:val="24"/>
          <w:lang w:val="en-US"/>
        </w:rPr>
        <w:t>halaman</w:t>
      </w:r>
      <w:proofErr w:type="spellEnd"/>
      <w:r w:rsidRPr="00F07590">
        <w:rPr>
          <w:rFonts w:cs="Times New Roman"/>
          <w:szCs w:val="24"/>
        </w:rPr>
        <w:t xml:space="preserve"> web.</w:t>
      </w:r>
    </w:p>
    <w:p w14:paraId="3E5DB4E2" w14:textId="0660CAFC" w:rsidR="00EF5CAB" w:rsidRPr="00F07590" w:rsidRDefault="0029502B" w:rsidP="00F07590">
      <w:pPr>
        <w:pStyle w:val="ListParagraph"/>
        <w:numPr>
          <w:ilvl w:val="0"/>
          <w:numId w:val="8"/>
        </w:numPr>
        <w:spacing w:after="0" w:line="360" w:lineRule="auto"/>
        <w:ind w:left="880"/>
        <w:jc w:val="both"/>
        <w:rPr>
          <w:rFonts w:cs="Times New Roman"/>
          <w:color w:val="000000"/>
          <w:szCs w:val="24"/>
          <w:shd w:val="clear" w:color="FFFFFF" w:fill="FFFFFF"/>
          <w:lang w:eastAsia="id-ID"/>
        </w:rPr>
      </w:pPr>
      <w:proofErr w:type="spellStart"/>
      <w:r w:rsidRPr="00F07590">
        <w:rPr>
          <w:rFonts w:cs="Times New Roman"/>
          <w:color w:val="000000"/>
          <w:szCs w:val="24"/>
          <w:shd w:val="clear" w:color="FFFFFF" w:fill="FFFFFF"/>
          <w:lang w:val="en-US" w:eastAsia="id-ID"/>
        </w:rPr>
        <w:t>Macam</w:t>
      </w:r>
      <w:proofErr w:type="spellEnd"/>
      <w:r w:rsidRPr="00F07590">
        <w:rPr>
          <w:rFonts w:cs="Times New Roman"/>
          <w:color w:val="000000"/>
          <w:szCs w:val="24"/>
          <w:shd w:val="clear" w:color="FFFFFF" w:fill="FFFFFF"/>
          <w:lang w:val="en-US" w:eastAsia="id-ID"/>
        </w:rPr>
        <w:t xml:space="preserve"> – </w:t>
      </w:r>
      <w:proofErr w:type="spellStart"/>
      <w:r w:rsidRPr="00F07590">
        <w:rPr>
          <w:rFonts w:cs="Times New Roman"/>
          <w:color w:val="000000"/>
          <w:szCs w:val="24"/>
          <w:shd w:val="clear" w:color="FFFFFF" w:fill="FFFFFF"/>
          <w:lang w:val="en-US" w:eastAsia="id-ID"/>
        </w:rPr>
        <w:t>macam</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struktur</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dasar</w:t>
      </w:r>
      <w:proofErr w:type="spellEnd"/>
      <w:r w:rsidRPr="00F07590">
        <w:rPr>
          <w:rFonts w:cs="Times New Roman"/>
          <w:color w:val="000000"/>
          <w:szCs w:val="24"/>
          <w:shd w:val="clear" w:color="FFFFFF" w:fill="FFFFFF"/>
          <w:lang w:val="en-US" w:eastAsia="id-ID"/>
        </w:rPr>
        <w:t xml:space="preserve"> </w:t>
      </w:r>
      <w:proofErr w:type="gramStart"/>
      <w:r w:rsidRPr="00F07590">
        <w:rPr>
          <w:rFonts w:cs="Times New Roman"/>
          <w:color w:val="000000"/>
          <w:szCs w:val="24"/>
          <w:shd w:val="clear" w:color="FFFFFF" w:fill="FFFFFF"/>
          <w:lang w:val="en-US" w:eastAsia="id-ID"/>
        </w:rPr>
        <w:t>HTML :</w:t>
      </w:r>
      <w:proofErr w:type="gramEnd"/>
    </w:p>
    <w:p w14:paraId="4A57C77D" w14:textId="291F95DE" w:rsidR="0029502B"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HTML</w:t>
      </w:r>
    </w:p>
    <w:p w14:paraId="3BC525F0" w14:textId="015668A3" w:rsidR="00A42D42"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HEAD</w:t>
      </w:r>
    </w:p>
    <w:p w14:paraId="6AF8D6C8" w14:textId="347AAACC" w:rsidR="00A42D42"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BODY</w:t>
      </w:r>
    </w:p>
    <w:p w14:paraId="2BF10610" w14:textId="4596DFEC" w:rsidR="00EF5CAB" w:rsidRPr="00F07590" w:rsidRDefault="00A42D42" w:rsidP="00F07590">
      <w:pPr>
        <w:pStyle w:val="ListParagraph"/>
        <w:numPr>
          <w:ilvl w:val="0"/>
          <w:numId w:val="8"/>
        </w:numPr>
        <w:spacing w:after="0" w:line="360" w:lineRule="auto"/>
        <w:ind w:left="851" w:hanging="425"/>
        <w:jc w:val="both"/>
        <w:rPr>
          <w:rFonts w:cs="Times New Roman"/>
          <w:szCs w:val="24"/>
        </w:rPr>
      </w:pPr>
      <w:r w:rsidRPr="00F07590">
        <w:rPr>
          <w:rFonts w:cs="Times New Roman"/>
          <w:color w:val="000000"/>
          <w:szCs w:val="24"/>
          <w:shd w:val="clear" w:color="FFFFFF" w:fill="FFFFFF"/>
          <w:lang w:val="en-US" w:eastAsia="id-ID"/>
        </w:rPr>
        <w:t xml:space="preserve">Program yang sudah </w:t>
      </w:r>
      <w:proofErr w:type="spellStart"/>
      <w:r w:rsidRPr="00F07590">
        <w:rPr>
          <w:rFonts w:cs="Times New Roman"/>
          <w:color w:val="000000"/>
          <w:szCs w:val="24"/>
          <w:shd w:val="clear" w:color="FFFFFF" w:fill="FFFFFF"/>
          <w:lang w:val="en-US" w:eastAsia="id-ID"/>
        </w:rPr>
        <w:t>diimplementasikan</w:t>
      </w:r>
      <w:proofErr w:type="spellEnd"/>
      <w:r w:rsidRPr="00F07590">
        <w:rPr>
          <w:rFonts w:cs="Times New Roman"/>
          <w:color w:val="000000"/>
          <w:szCs w:val="24"/>
          <w:shd w:val="clear" w:color="FFFFFF" w:fill="FFFFFF"/>
          <w:lang w:val="en-US" w:eastAsia="id-ID"/>
        </w:rPr>
        <w:t xml:space="preserve"> di </w:t>
      </w:r>
      <w:proofErr w:type="spellStart"/>
      <w:r w:rsidRPr="00F07590">
        <w:rPr>
          <w:rFonts w:cs="Times New Roman"/>
          <w:color w:val="000000"/>
          <w:szCs w:val="24"/>
          <w:shd w:val="clear" w:color="FFFFFF" w:fill="FFFFFF"/>
          <w:lang w:val="en-US" w:eastAsia="id-ID"/>
        </w:rPr>
        <w:t>atas</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meggunakan</w:t>
      </w:r>
      <w:proofErr w:type="spellEnd"/>
      <w:r w:rsidRPr="00F07590">
        <w:rPr>
          <w:rFonts w:cs="Times New Roman"/>
          <w:color w:val="000000"/>
          <w:szCs w:val="24"/>
          <w:shd w:val="clear" w:color="FFFFFF" w:fill="FFFFFF"/>
          <w:lang w:val="en-US" w:eastAsia="id-ID"/>
        </w:rPr>
        <w:t xml:space="preserve"> tag – tag </w:t>
      </w:r>
      <w:proofErr w:type="spellStart"/>
      <w:r w:rsidRPr="00F07590">
        <w:rPr>
          <w:rFonts w:cs="Times New Roman"/>
          <w:color w:val="000000"/>
          <w:szCs w:val="24"/>
          <w:shd w:val="clear" w:color="FFFFFF" w:fill="FFFFFF"/>
          <w:lang w:val="en-US" w:eastAsia="id-ID"/>
        </w:rPr>
        <w:t>dasar</w:t>
      </w:r>
      <w:proofErr w:type="spellEnd"/>
      <w:r w:rsidRPr="00F07590">
        <w:rPr>
          <w:rFonts w:cs="Times New Roman"/>
          <w:color w:val="000000"/>
          <w:szCs w:val="24"/>
          <w:shd w:val="clear" w:color="FFFFFF" w:fill="FFFFFF"/>
          <w:lang w:val="en-US" w:eastAsia="id-ID"/>
        </w:rPr>
        <w:t xml:space="preserve"> dan </w:t>
      </w:r>
      <w:proofErr w:type="spellStart"/>
      <w:r w:rsidRPr="00F07590">
        <w:rPr>
          <w:rFonts w:cs="Times New Roman"/>
          <w:color w:val="000000"/>
          <w:szCs w:val="24"/>
          <w:shd w:val="clear" w:color="FFFFFF" w:fill="FFFFFF"/>
          <w:lang w:val="en-US" w:eastAsia="id-ID"/>
        </w:rPr>
        <w:t>memberikan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sedikit</w:t>
      </w:r>
      <w:proofErr w:type="spellEnd"/>
      <w:r w:rsidRPr="00F07590">
        <w:rPr>
          <w:rFonts w:cs="Times New Roman"/>
          <w:color w:val="000000"/>
          <w:szCs w:val="24"/>
          <w:shd w:val="clear" w:color="FFFFFF" w:fill="FFFFFF"/>
          <w:lang w:val="en-US" w:eastAsia="id-ID"/>
        </w:rPr>
        <w:t xml:space="preserve"> style di </w:t>
      </w:r>
      <w:proofErr w:type="spellStart"/>
      <w:r w:rsidRPr="00F07590">
        <w:rPr>
          <w:rFonts w:cs="Times New Roman"/>
          <w:color w:val="000000"/>
          <w:szCs w:val="24"/>
          <w:shd w:val="clear" w:color="FFFFFF" w:fill="FFFFFF"/>
          <w:lang w:val="en-US" w:eastAsia="id-ID"/>
        </w:rPr>
        <w:t>dalamnya</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Selain</w:t>
      </w:r>
      <w:proofErr w:type="spellEnd"/>
      <w:r w:rsidRPr="00F07590">
        <w:rPr>
          <w:rFonts w:cs="Times New Roman"/>
          <w:color w:val="000000"/>
          <w:szCs w:val="24"/>
          <w:shd w:val="clear" w:color="FFFFFF" w:fill="FFFFFF"/>
          <w:lang w:val="en-US" w:eastAsia="id-ID"/>
        </w:rPr>
        <w:t xml:space="preserve"> itu juga </w:t>
      </w:r>
      <w:proofErr w:type="spellStart"/>
      <w:r w:rsidRPr="00F07590">
        <w:rPr>
          <w:rFonts w:cs="Times New Roman"/>
          <w:color w:val="000000"/>
          <w:szCs w:val="24"/>
          <w:shd w:val="clear" w:color="FFFFFF" w:fill="FFFFFF"/>
          <w:lang w:val="en-US" w:eastAsia="id-ID"/>
        </w:rPr>
        <w:t>menggunakan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sedikit</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css</w:t>
      </w:r>
      <w:proofErr w:type="spellEnd"/>
      <w:r w:rsidRPr="00F07590">
        <w:rPr>
          <w:rFonts w:cs="Times New Roman"/>
          <w:color w:val="000000"/>
          <w:szCs w:val="24"/>
          <w:shd w:val="clear" w:color="FFFFFF" w:fill="FFFFFF"/>
          <w:lang w:val="en-US" w:eastAsia="id-ID"/>
        </w:rPr>
        <w:t xml:space="preserve"> dan tag </w:t>
      </w:r>
      <w:proofErr w:type="spellStart"/>
      <w:r w:rsidRPr="00F07590">
        <w:rPr>
          <w:rFonts w:cs="Times New Roman"/>
          <w:color w:val="000000"/>
          <w:szCs w:val="24"/>
          <w:shd w:val="clear" w:color="FFFFFF" w:fill="FFFFFF"/>
          <w:lang w:val="en-US" w:eastAsia="id-ID"/>
        </w:rPr>
        <w:t>tambahan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seperti</w:t>
      </w:r>
      <w:proofErr w:type="spellEnd"/>
      <w:r w:rsidRPr="00F07590">
        <w:rPr>
          <w:rFonts w:cs="Times New Roman"/>
          <w:color w:val="000000"/>
          <w:szCs w:val="24"/>
          <w:shd w:val="clear" w:color="FFFFFF" w:fill="FFFFFF"/>
          <w:lang w:val="en-US" w:eastAsia="id-ID"/>
        </w:rPr>
        <w:t xml:space="preserve"> tag &lt;label&gt;</w:t>
      </w:r>
      <w:r w:rsidR="003D76B7" w:rsidRPr="00F07590">
        <w:rPr>
          <w:rFonts w:cs="Times New Roman"/>
          <w:color w:val="000000"/>
          <w:szCs w:val="24"/>
          <w:shd w:val="clear" w:color="FFFFFF" w:fill="FFFFFF"/>
          <w:lang w:val="en-US" w:eastAsia="id-ID"/>
        </w:rPr>
        <w:t xml:space="preserve"> dan lain – lain.</w:t>
      </w:r>
    </w:p>
    <w:sectPr w:rsidR="00EF5CAB" w:rsidRPr="00F07590" w:rsidSect="00AA30E8">
      <w:headerReference w:type="even" r:id="rId16"/>
      <w:headerReference w:type="default" r:id="rId17"/>
      <w:footerReference w:type="default" r:id="rId1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0640E" w14:textId="77777777" w:rsidR="002374C4" w:rsidRDefault="002374C4">
      <w:pPr>
        <w:spacing w:after="0" w:line="240" w:lineRule="auto"/>
      </w:pPr>
      <w:r>
        <w:separator/>
      </w:r>
    </w:p>
  </w:endnote>
  <w:endnote w:type="continuationSeparator" w:id="0">
    <w:p w14:paraId="6337F888" w14:textId="77777777" w:rsidR="002374C4" w:rsidRDefault="00237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1EF8E" w14:textId="77777777" w:rsidR="002374C4" w:rsidRDefault="002374C4">
      <w:pPr>
        <w:spacing w:after="0" w:line="240" w:lineRule="auto"/>
      </w:pPr>
      <w:r>
        <w:separator/>
      </w:r>
    </w:p>
  </w:footnote>
  <w:footnote w:type="continuationSeparator" w:id="0">
    <w:p w14:paraId="3B804EE4" w14:textId="77777777" w:rsidR="002374C4" w:rsidRDefault="00237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EB5E58"/>
    <w:multiLevelType w:val="hybridMultilevel"/>
    <w:tmpl w:val="48FE8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A9B0E03"/>
    <w:multiLevelType w:val="hybridMultilevel"/>
    <w:tmpl w:val="90188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F475E3"/>
    <w:multiLevelType w:val="hybridMultilevel"/>
    <w:tmpl w:val="9746E2A2"/>
    <w:lvl w:ilvl="0" w:tplc="38090001">
      <w:start w:val="1"/>
      <w:numFmt w:val="bullet"/>
      <w:lvlText w:val=""/>
      <w:lvlJc w:val="left"/>
      <w:pPr>
        <w:ind w:left="1600" w:hanging="360"/>
      </w:pPr>
      <w:rPr>
        <w:rFonts w:ascii="Symbol" w:hAnsi="Symbol" w:hint="default"/>
      </w:rPr>
    </w:lvl>
    <w:lvl w:ilvl="1" w:tplc="38090003" w:tentative="1">
      <w:start w:val="1"/>
      <w:numFmt w:val="bullet"/>
      <w:lvlText w:val="o"/>
      <w:lvlJc w:val="left"/>
      <w:pPr>
        <w:ind w:left="2320" w:hanging="360"/>
      </w:pPr>
      <w:rPr>
        <w:rFonts w:ascii="Courier New" w:hAnsi="Courier New" w:cs="Courier New" w:hint="default"/>
      </w:rPr>
    </w:lvl>
    <w:lvl w:ilvl="2" w:tplc="38090005" w:tentative="1">
      <w:start w:val="1"/>
      <w:numFmt w:val="bullet"/>
      <w:lvlText w:val=""/>
      <w:lvlJc w:val="left"/>
      <w:pPr>
        <w:ind w:left="3040" w:hanging="360"/>
      </w:pPr>
      <w:rPr>
        <w:rFonts w:ascii="Wingdings" w:hAnsi="Wingdings" w:hint="default"/>
      </w:rPr>
    </w:lvl>
    <w:lvl w:ilvl="3" w:tplc="38090001" w:tentative="1">
      <w:start w:val="1"/>
      <w:numFmt w:val="bullet"/>
      <w:lvlText w:val=""/>
      <w:lvlJc w:val="left"/>
      <w:pPr>
        <w:ind w:left="3760" w:hanging="360"/>
      </w:pPr>
      <w:rPr>
        <w:rFonts w:ascii="Symbol" w:hAnsi="Symbol" w:hint="default"/>
      </w:rPr>
    </w:lvl>
    <w:lvl w:ilvl="4" w:tplc="38090003" w:tentative="1">
      <w:start w:val="1"/>
      <w:numFmt w:val="bullet"/>
      <w:lvlText w:val="o"/>
      <w:lvlJc w:val="left"/>
      <w:pPr>
        <w:ind w:left="4480" w:hanging="360"/>
      </w:pPr>
      <w:rPr>
        <w:rFonts w:ascii="Courier New" w:hAnsi="Courier New" w:cs="Courier New" w:hint="default"/>
      </w:rPr>
    </w:lvl>
    <w:lvl w:ilvl="5" w:tplc="38090005" w:tentative="1">
      <w:start w:val="1"/>
      <w:numFmt w:val="bullet"/>
      <w:lvlText w:val=""/>
      <w:lvlJc w:val="left"/>
      <w:pPr>
        <w:ind w:left="5200" w:hanging="360"/>
      </w:pPr>
      <w:rPr>
        <w:rFonts w:ascii="Wingdings" w:hAnsi="Wingdings" w:hint="default"/>
      </w:rPr>
    </w:lvl>
    <w:lvl w:ilvl="6" w:tplc="38090001" w:tentative="1">
      <w:start w:val="1"/>
      <w:numFmt w:val="bullet"/>
      <w:lvlText w:val=""/>
      <w:lvlJc w:val="left"/>
      <w:pPr>
        <w:ind w:left="5920" w:hanging="360"/>
      </w:pPr>
      <w:rPr>
        <w:rFonts w:ascii="Symbol" w:hAnsi="Symbol" w:hint="default"/>
      </w:rPr>
    </w:lvl>
    <w:lvl w:ilvl="7" w:tplc="38090003" w:tentative="1">
      <w:start w:val="1"/>
      <w:numFmt w:val="bullet"/>
      <w:lvlText w:val="o"/>
      <w:lvlJc w:val="left"/>
      <w:pPr>
        <w:ind w:left="6640" w:hanging="360"/>
      </w:pPr>
      <w:rPr>
        <w:rFonts w:ascii="Courier New" w:hAnsi="Courier New" w:cs="Courier New" w:hint="default"/>
      </w:rPr>
    </w:lvl>
    <w:lvl w:ilvl="8" w:tplc="38090005" w:tentative="1">
      <w:start w:val="1"/>
      <w:numFmt w:val="bullet"/>
      <w:lvlText w:val=""/>
      <w:lvlJc w:val="left"/>
      <w:pPr>
        <w:ind w:left="7360" w:hanging="360"/>
      </w:pPr>
      <w:rPr>
        <w:rFonts w:ascii="Wingdings" w:hAnsi="Wingdings" w:hint="default"/>
      </w:rPr>
    </w:lvl>
  </w:abstractNum>
  <w:abstractNum w:abstractNumId="11"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953036F"/>
    <w:multiLevelType w:val="hybridMultilevel"/>
    <w:tmpl w:val="46FCC4E6"/>
    <w:lvl w:ilvl="0" w:tplc="7012C1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2D501C19"/>
    <w:multiLevelType w:val="hybridMultilevel"/>
    <w:tmpl w:val="B5EA6C0A"/>
    <w:lvl w:ilvl="0" w:tplc="232A653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EA204B"/>
    <w:multiLevelType w:val="hybridMultilevel"/>
    <w:tmpl w:val="75FA73B0"/>
    <w:lvl w:ilvl="0" w:tplc="FC68AA8E">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15"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614A66"/>
    <w:multiLevelType w:val="hybridMultilevel"/>
    <w:tmpl w:val="DBEEEC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DD75B2"/>
    <w:multiLevelType w:val="hybridMultilevel"/>
    <w:tmpl w:val="F96653C2"/>
    <w:lvl w:ilvl="0" w:tplc="8F8EB4E4">
      <w:start w:val="1"/>
      <w:numFmt w:val="bullet"/>
      <w:lvlText w:val="§"/>
      <w:lvlJc w:val="left"/>
      <w:pPr>
        <w:ind w:left="5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C2EB56">
      <w:start w:val="1"/>
      <w:numFmt w:val="bullet"/>
      <w:lvlText w:val="o"/>
      <w:lvlJc w:val="left"/>
      <w:pPr>
        <w:ind w:left="10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D7F2E71C">
      <w:start w:val="1"/>
      <w:numFmt w:val="bullet"/>
      <w:lvlText w:val="▪"/>
      <w:lvlJc w:val="left"/>
      <w:pPr>
        <w:ind w:left="18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A6AAF6E">
      <w:start w:val="1"/>
      <w:numFmt w:val="bullet"/>
      <w:lvlText w:val="•"/>
      <w:lvlJc w:val="left"/>
      <w:pPr>
        <w:ind w:left="25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C4D2BC">
      <w:start w:val="1"/>
      <w:numFmt w:val="bullet"/>
      <w:lvlText w:val="o"/>
      <w:lvlJc w:val="left"/>
      <w:pPr>
        <w:ind w:left="32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A0A0854">
      <w:start w:val="1"/>
      <w:numFmt w:val="bullet"/>
      <w:lvlText w:val="▪"/>
      <w:lvlJc w:val="left"/>
      <w:pPr>
        <w:ind w:left="39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D2A25DC">
      <w:start w:val="1"/>
      <w:numFmt w:val="bullet"/>
      <w:lvlText w:val="•"/>
      <w:lvlJc w:val="left"/>
      <w:pPr>
        <w:ind w:left="46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66089FA">
      <w:start w:val="1"/>
      <w:numFmt w:val="bullet"/>
      <w:lvlText w:val="o"/>
      <w:lvlJc w:val="left"/>
      <w:pPr>
        <w:ind w:left="54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BAFAA020">
      <w:start w:val="1"/>
      <w:numFmt w:val="bullet"/>
      <w:lvlText w:val="▪"/>
      <w:lvlJc w:val="left"/>
      <w:pPr>
        <w:ind w:left="61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57495DA1"/>
    <w:multiLevelType w:val="hybridMultilevel"/>
    <w:tmpl w:val="6E647958"/>
    <w:lvl w:ilvl="0" w:tplc="9B26A34A">
      <w:start w:val="4"/>
      <w:numFmt w:val="decimal"/>
      <w:lvlText w:val="%1."/>
      <w:lvlJc w:val="left"/>
      <w:pPr>
        <w:ind w:left="7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562A0BE">
      <w:start w:val="1"/>
      <w:numFmt w:val="lowerLetter"/>
      <w:lvlText w:val="%2"/>
      <w:lvlJc w:val="left"/>
      <w:pPr>
        <w:ind w:left="12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3A6A4E">
      <w:start w:val="1"/>
      <w:numFmt w:val="lowerRoman"/>
      <w:lvlText w:val="%3"/>
      <w:lvlJc w:val="left"/>
      <w:pPr>
        <w:ind w:left="19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C6CBFA">
      <w:start w:val="1"/>
      <w:numFmt w:val="decimal"/>
      <w:lvlText w:val="%4"/>
      <w:lvlJc w:val="left"/>
      <w:pPr>
        <w:ind w:left="26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7EE3772">
      <w:start w:val="1"/>
      <w:numFmt w:val="lowerLetter"/>
      <w:lvlText w:val="%5"/>
      <w:lvlJc w:val="left"/>
      <w:pPr>
        <w:ind w:left="3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EC863C">
      <w:start w:val="1"/>
      <w:numFmt w:val="lowerRoman"/>
      <w:lvlText w:val="%6"/>
      <w:lvlJc w:val="left"/>
      <w:pPr>
        <w:ind w:left="4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5CED38">
      <w:start w:val="1"/>
      <w:numFmt w:val="decimal"/>
      <w:lvlText w:val="%7"/>
      <w:lvlJc w:val="left"/>
      <w:pPr>
        <w:ind w:left="4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EAF96C">
      <w:start w:val="1"/>
      <w:numFmt w:val="lowerLetter"/>
      <w:lvlText w:val="%8"/>
      <w:lvlJc w:val="left"/>
      <w:pPr>
        <w:ind w:left="5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8852BA">
      <w:start w:val="1"/>
      <w:numFmt w:val="lowerRoman"/>
      <w:lvlText w:val="%9"/>
      <w:lvlJc w:val="left"/>
      <w:pPr>
        <w:ind w:left="6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68FD0C0D"/>
    <w:multiLevelType w:val="hybridMultilevel"/>
    <w:tmpl w:val="123ABFFC"/>
    <w:lvl w:ilvl="0" w:tplc="DD7C60C6">
      <w:start w:val="1"/>
      <w:numFmt w:val="decimal"/>
      <w:lvlText w:val="%1."/>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965CB8">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2E812E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38265C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202E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2C8F3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6668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452D3F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CAFAF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D2A0A0A"/>
    <w:multiLevelType w:val="multilevel"/>
    <w:tmpl w:val="7DB62374"/>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066D46"/>
    <w:multiLevelType w:val="hybridMultilevel"/>
    <w:tmpl w:val="B2447930"/>
    <w:lvl w:ilvl="0" w:tplc="B78E6EFA">
      <w:start w:val="1"/>
      <w:numFmt w:val="decimal"/>
      <w:lvlText w:val="%1."/>
      <w:lvlJc w:val="left"/>
      <w:pPr>
        <w:ind w:left="5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B0635CE">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3EBCD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E80792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75A426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31679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307E66">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168B32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CB9B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856388884">
    <w:abstractNumId w:val="4"/>
  </w:num>
  <w:num w:numId="2" w16cid:durableId="1003053395">
    <w:abstractNumId w:val="17"/>
  </w:num>
  <w:num w:numId="3" w16cid:durableId="1585143955">
    <w:abstractNumId w:val="0"/>
  </w:num>
  <w:num w:numId="4" w16cid:durableId="1543862061">
    <w:abstractNumId w:val="2"/>
  </w:num>
  <w:num w:numId="5" w16cid:durableId="1311903154">
    <w:abstractNumId w:val="1"/>
  </w:num>
  <w:num w:numId="6" w16cid:durableId="912466934">
    <w:abstractNumId w:val="3"/>
  </w:num>
  <w:num w:numId="7" w16cid:durableId="374502972">
    <w:abstractNumId w:val="5"/>
  </w:num>
  <w:num w:numId="8" w16cid:durableId="1323311476">
    <w:abstractNumId w:val="7"/>
  </w:num>
  <w:num w:numId="9" w16cid:durableId="1644844947">
    <w:abstractNumId w:val="11"/>
  </w:num>
  <w:num w:numId="10" w16cid:durableId="1525750675">
    <w:abstractNumId w:val="22"/>
  </w:num>
  <w:num w:numId="11" w16cid:durableId="1795519856">
    <w:abstractNumId w:val="15"/>
  </w:num>
  <w:num w:numId="12" w16cid:durableId="1008096633">
    <w:abstractNumId w:val="21"/>
  </w:num>
  <w:num w:numId="13" w16cid:durableId="1657495733">
    <w:abstractNumId w:val="20"/>
  </w:num>
  <w:num w:numId="14" w16cid:durableId="1486317471">
    <w:abstractNumId w:val="9"/>
  </w:num>
  <w:num w:numId="15" w16cid:durableId="1543637011">
    <w:abstractNumId w:val="23"/>
  </w:num>
  <w:num w:numId="16" w16cid:durableId="754975321">
    <w:abstractNumId w:val="16"/>
  </w:num>
  <w:num w:numId="17" w16cid:durableId="1366950862">
    <w:abstractNumId w:val="18"/>
  </w:num>
  <w:num w:numId="18" w16cid:durableId="93135288">
    <w:abstractNumId w:val="19"/>
  </w:num>
  <w:num w:numId="19" w16cid:durableId="777987899">
    <w:abstractNumId w:val="12"/>
  </w:num>
  <w:num w:numId="20" w16cid:durableId="1564679673">
    <w:abstractNumId w:val="14"/>
  </w:num>
  <w:num w:numId="21" w16cid:durableId="2032300613">
    <w:abstractNumId w:val="8"/>
  </w:num>
  <w:num w:numId="22" w16cid:durableId="1484736750">
    <w:abstractNumId w:val="13"/>
  </w:num>
  <w:num w:numId="23" w16cid:durableId="1304849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A4BD2"/>
    <w:rsid w:val="00117A06"/>
    <w:rsid w:val="001663FC"/>
    <w:rsid w:val="00193EAC"/>
    <w:rsid w:val="00210498"/>
    <w:rsid w:val="00220B4B"/>
    <w:rsid w:val="00225DFF"/>
    <w:rsid w:val="002307B6"/>
    <w:rsid w:val="002374C4"/>
    <w:rsid w:val="0029309E"/>
    <w:rsid w:val="0029502B"/>
    <w:rsid w:val="002A42A6"/>
    <w:rsid w:val="002A7485"/>
    <w:rsid w:val="002B671F"/>
    <w:rsid w:val="002B7EB7"/>
    <w:rsid w:val="002F0947"/>
    <w:rsid w:val="00313C64"/>
    <w:rsid w:val="00392DFA"/>
    <w:rsid w:val="003A08FD"/>
    <w:rsid w:val="003B4DC4"/>
    <w:rsid w:val="003C3889"/>
    <w:rsid w:val="003D76B7"/>
    <w:rsid w:val="004A5448"/>
    <w:rsid w:val="004B3D43"/>
    <w:rsid w:val="004C6BE6"/>
    <w:rsid w:val="00501608"/>
    <w:rsid w:val="00612C53"/>
    <w:rsid w:val="00661B4B"/>
    <w:rsid w:val="006754EE"/>
    <w:rsid w:val="006A74EB"/>
    <w:rsid w:val="006B1F77"/>
    <w:rsid w:val="00721031"/>
    <w:rsid w:val="007478EC"/>
    <w:rsid w:val="00792168"/>
    <w:rsid w:val="007D3BDA"/>
    <w:rsid w:val="00807313"/>
    <w:rsid w:val="008731BF"/>
    <w:rsid w:val="00890CA6"/>
    <w:rsid w:val="008D5A92"/>
    <w:rsid w:val="00916F0B"/>
    <w:rsid w:val="00955BAD"/>
    <w:rsid w:val="00956E54"/>
    <w:rsid w:val="00983585"/>
    <w:rsid w:val="00A12A84"/>
    <w:rsid w:val="00A14ADD"/>
    <w:rsid w:val="00A165BA"/>
    <w:rsid w:val="00A42D42"/>
    <w:rsid w:val="00A464A8"/>
    <w:rsid w:val="00AA30E8"/>
    <w:rsid w:val="00AA37B1"/>
    <w:rsid w:val="00B31829"/>
    <w:rsid w:val="00BD193A"/>
    <w:rsid w:val="00C0012B"/>
    <w:rsid w:val="00C37B73"/>
    <w:rsid w:val="00C93557"/>
    <w:rsid w:val="00CF5672"/>
    <w:rsid w:val="00D62580"/>
    <w:rsid w:val="00DA7182"/>
    <w:rsid w:val="00DA7A66"/>
    <w:rsid w:val="00DC6CEA"/>
    <w:rsid w:val="00DF0035"/>
    <w:rsid w:val="00E04071"/>
    <w:rsid w:val="00E37C22"/>
    <w:rsid w:val="00E64946"/>
    <w:rsid w:val="00E72FC9"/>
    <w:rsid w:val="00EB64E9"/>
    <w:rsid w:val="00EF5CAB"/>
    <w:rsid w:val="00F00240"/>
    <w:rsid w:val="00F07590"/>
    <w:rsid w:val="00F209AA"/>
    <w:rsid w:val="00F34BF8"/>
    <w:rsid w:val="00F37593"/>
    <w:rsid w:val="00F412F4"/>
    <w:rsid w:val="00F5357A"/>
    <w:rsid w:val="00F75900"/>
    <w:rsid w:val="00F77F4B"/>
    <w:rsid w:val="00FA7B72"/>
    <w:rsid w:val="00FC637E"/>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36571">
      <w:bodyDiv w:val="1"/>
      <w:marLeft w:val="0"/>
      <w:marRight w:val="0"/>
      <w:marTop w:val="0"/>
      <w:marBottom w:val="0"/>
      <w:divBdr>
        <w:top w:val="none" w:sz="0" w:space="0" w:color="auto"/>
        <w:left w:val="none" w:sz="0" w:space="0" w:color="auto"/>
        <w:bottom w:val="none" w:sz="0" w:space="0" w:color="auto"/>
        <w:right w:val="none" w:sz="0" w:space="0" w:color="auto"/>
      </w:divBdr>
      <w:divsChild>
        <w:div w:id="1259211680">
          <w:marLeft w:val="0"/>
          <w:marRight w:val="0"/>
          <w:marTop w:val="0"/>
          <w:marBottom w:val="0"/>
          <w:divBdr>
            <w:top w:val="none" w:sz="0" w:space="0" w:color="auto"/>
            <w:left w:val="none" w:sz="0" w:space="0" w:color="auto"/>
            <w:bottom w:val="none" w:sz="0" w:space="0" w:color="auto"/>
            <w:right w:val="none" w:sz="0" w:space="0" w:color="auto"/>
          </w:divBdr>
          <w:divsChild>
            <w:div w:id="208229285">
              <w:marLeft w:val="0"/>
              <w:marRight w:val="0"/>
              <w:marTop w:val="0"/>
              <w:marBottom w:val="0"/>
              <w:divBdr>
                <w:top w:val="none" w:sz="0" w:space="0" w:color="auto"/>
                <w:left w:val="none" w:sz="0" w:space="0" w:color="auto"/>
                <w:bottom w:val="none" w:sz="0" w:space="0" w:color="auto"/>
                <w:right w:val="none" w:sz="0" w:space="0" w:color="auto"/>
              </w:divBdr>
            </w:div>
            <w:div w:id="1980643817">
              <w:marLeft w:val="0"/>
              <w:marRight w:val="0"/>
              <w:marTop w:val="0"/>
              <w:marBottom w:val="0"/>
              <w:divBdr>
                <w:top w:val="none" w:sz="0" w:space="0" w:color="auto"/>
                <w:left w:val="none" w:sz="0" w:space="0" w:color="auto"/>
                <w:bottom w:val="none" w:sz="0" w:space="0" w:color="auto"/>
                <w:right w:val="none" w:sz="0" w:space="0" w:color="auto"/>
              </w:divBdr>
            </w:div>
            <w:div w:id="959804653">
              <w:marLeft w:val="0"/>
              <w:marRight w:val="0"/>
              <w:marTop w:val="0"/>
              <w:marBottom w:val="0"/>
              <w:divBdr>
                <w:top w:val="none" w:sz="0" w:space="0" w:color="auto"/>
                <w:left w:val="none" w:sz="0" w:space="0" w:color="auto"/>
                <w:bottom w:val="none" w:sz="0" w:space="0" w:color="auto"/>
                <w:right w:val="none" w:sz="0" w:space="0" w:color="auto"/>
              </w:divBdr>
            </w:div>
            <w:div w:id="1219590087">
              <w:marLeft w:val="0"/>
              <w:marRight w:val="0"/>
              <w:marTop w:val="0"/>
              <w:marBottom w:val="0"/>
              <w:divBdr>
                <w:top w:val="none" w:sz="0" w:space="0" w:color="auto"/>
                <w:left w:val="none" w:sz="0" w:space="0" w:color="auto"/>
                <w:bottom w:val="none" w:sz="0" w:space="0" w:color="auto"/>
                <w:right w:val="none" w:sz="0" w:space="0" w:color="auto"/>
              </w:divBdr>
            </w:div>
            <w:div w:id="893738093">
              <w:marLeft w:val="0"/>
              <w:marRight w:val="0"/>
              <w:marTop w:val="0"/>
              <w:marBottom w:val="0"/>
              <w:divBdr>
                <w:top w:val="none" w:sz="0" w:space="0" w:color="auto"/>
                <w:left w:val="none" w:sz="0" w:space="0" w:color="auto"/>
                <w:bottom w:val="none" w:sz="0" w:space="0" w:color="auto"/>
                <w:right w:val="none" w:sz="0" w:space="0" w:color="auto"/>
              </w:divBdr>
            </w:div>
            <w:div w:id="1915623800">
              <w:marLeft w:val="0"/>
              <w:marRight w:val="0"/>
              <w:marTop w:val="0"/>
              <w:marBottom w:val="0"/>
              <w:divBdr>
                <w:top w:val="none" w:sz="0" w:space="0" w:color="auto"/>
                <w:left w:val="none" w:sz="0" w:space="0" w:color="auto"/>
                <w:bottom w:val="none" w:sz="0" w:space="0" w:color="auto"/>
                <w:right w:val="none" w:sz="0" w:space="0" w:color="auto"/>
              </w:divBdr>
            </w:div>
            <w:div w:id="349530483">
              <w:marLeft w:val="0"/>
              <w:marRight w:val="0"/>
              <w:marTop w:val="0"/>
              <w:marBottom w:val="0"/>
              <w:divBdr>
                <w:top w:val="none" w:sz="0" w:space="0" w:color="auto"/>
                <w:left w:val="none" w:sz="0" w:space="0" w:color="auto"/>
                <w:bottom w:val="none" w:sz="0" w:space="0" w:color="auto"/>
                <w:right w:val="none" w:sz="0" w:space="0" w:color="auto"/>
              </w:divBdr>
            </w:div>
            <w:div w:id="110132984">
              <w:marLeft w:val="0"/>
              <w:marRight w:val="0"/>
              <w:marTop w:val="0"/>
              <w:marBottom w:val="0"/>
              <w:divBdr>
                <w:top w:val="none" w:sz="0" w:space="0" w:color="auto"/>
                <w:left w:val="none" w:sz="0" w:space="0" w:color="auto"/>
                <w:bottom w:val="none" w:sz="0" w:space="0" w:color="auto"/>
                <w:right w:val="none" w:sz="0" w:space="0" w:color="auto"/>
              </w:divBdr>
            </w:div>
            <w:div w:id="229311233">
              <w:marLeft w:val="0"/>
              <w:marRight w:val="0"/>
              <w:marTop w:val="0"/>
              <w:marBottom w:val="0"/>
              <w:divBdr>
                <w:top w:val="none" w:sz="0" w:space="0" w:color="auto"/>
                <w:left w:val="none" w:sz="0" w:space="0" w:color="auto"/>
                <w:bottom w:val="none" w:sz="0" w:space="0" w:color="auto"/>
                <w:right w:val="none" w:sz="0" w:space="0" w:color="auto"/>
              </w:divBdr>
            </w:div>
            <w:div w:id="1292127001">
              <w:marLeft w:val="0"/>
              <w:marRight w:val="0"/>
              <w:marTop w:val="0"/>
              <w:marBottom w:val="0"/>
              <w:divBdr>
                <w:top w:val="none" w:sz="0" w:space="0" w:color="auto"/>
                <w:left w:val="none" w:sz="0" w:space="0" w:color="auto"/>
                <w:bottom w:val="none" w:sz="0" w:space="0" w:color="auto"/>
                <w:right w:val="none" w:sz="0" w:space="0" w:color="auto"/>
              </w:divBdr>
            </w:div>
            <w:div w:id="171184363">
              <w:marLeft w:val="0"/>
              <w:marRight w:val="0"/>
              <w:marTop w:val="0"/>
              <w:marBottom w:val="0"/>
              <w:divBdr>
                <w:top w:val="none" w:sz="0" w:space="0" w:color="auto"/>
                <w:left w:val="none" w:sz="0" w:space="0" w:color="auto"/>
                <w:bottom w:val="none" w:sz="0" w:space="0" w:color="auto"/>
                <w:right w:val="none" w:sz="0" w:space="0" w:color="auto"/>
              </w:divBdr>
            </w:div>
            <w:div w:id="71124664">
              <w:marLeft w:val="0"/>
              <w:marRight w:val="0"/>
              <w:marTop w:val="0"/>
              <w:marBottom w:val="0"/>
              <w:divBdr>
                <w:top w:val="none" w:sz="0" w:space="0" w:color="auto"/>
                <w:left w:val="none" w:sz="0" w:space="0" w:color="auto"/>
                <w:bottom w:val="none" w:sz="0" w:space="0" w:color="auto"/>
                <w:right w:val="none" w:sz="0" w:space="0" w:color="auto"/>
              </w:divBdr>
            </w:div>
            <w:div w:id="790396184">
              <w:marLeft w:val="0"/>
              <w:marRight w:val="0"/>
              <w:marTop w:val="0"/>
              <w:marBottom w:val="0"/>
              <w:divBdr>
                <w:top w:val="none" w:sz="0" w:space="0" w:color="auto"/>
                <w:left w:val="none" w:sz="0" w:space="0" w:color="auto"/>
                <w:bottom w:val="none" w:sz="0" w:space="0" w:color="auto"/>
                <w:right w:val="none" w:sz="0" w:space="0" w:color="auto"/>
              </w:divBdr>
            </w:div>
            <w:div w:id="1057314170">
              <w:marLeft w:val="0"/>
              <w:marRight w:val="0"/>
              <w:marTop w:val="0"/>
              <w:marBottom w:val="0"/>
              <w:divBdr>
                <w:top w:val="none" w:sz="0" w:space="0" w:color="auto"/>
                <w:left w:val="none" w:sz="0" w:space="0" w:color="auto"/>
                <w:bottom w:val="none" w:sz="0" w:space="0" w:color="auto"/>
                <w:right w:val="none" w:sz="0" w:space="0" w:color="auto"/>
              </w:divBdr>
            </w:div>
            <w:div w:id="1484270864">
              <w:marLeft w:val="0"/>
              <w:marRight w:val="0"/>
              <w:marTop w:val="0"/>
              <w:marBottom w:val="0"/>
              <w:divBdr>
                <w:top w:val="none" w:sz="0" w:space="0" w:color="auto"/>
                <w:left w:val="none" w:sz="0" w:space="0" w:color="auto"/>
                <w:bottom w:val="none" w:sz="0" w:space="0" w:color="auto"/>
                <w:right w:val="none" w:sz="0" w:space="0" w:color="auto"/>
              </w:divBdr>
            </w:div>
            <w:div w:id="1265335624">
              <w:marLeft w:val="0"/>
              <w:marRight w:val="0"/>
              <w:marTop w:val="0"/>
              <w:marBottom w:val="0"/>
              <w:divBdr>
                <w:top w:val="none" w:sz="0" w:space="0" w:color="auto"/>
                <w:left w:val="none" w:sz="0" w:space="0" w:color="auto"/>
                <w:bottom w:val="none" w:sz="0" w:space="0" w:color="auto"/>
                <w:right w:val="none" w:sz="0" w:space="0" w:color="auto"/>
              </w:divBdr>
            </w:div>
            <w:div w:id="1654794514">
              <w:marLeft w:val="0"/>
              <w:marRight w:val="0"/>
              <w:marTop w:val="0"/>
              <w:marBottom w:val="0"/>
              <w:divBdr>
                <w:top w:val="none" w:sz="0" w:space="0" w:color="auto"/>
                <w:left w:val="none" w:sz="0" w:space="0" w:color="auto"/>
                <w:bottom w:val="none" w:sz="0" w:space="0" w:color="auto"/>
                <w:right w:val="none" w:sz="0" w:space="0" w:color="auto"/>
              </w:divBdr>
            </w:div>
            <w:div w:id="512036680">
              <w:marLeft w:val="0"/>
              <w:marRight w:val="0"/>
              <w:marTop w:val="0"/>
              <w:marBottom w:val="0"/>
              <w:divBdr>
                <w:top w:val="none" w:sz="0" w:space="0" w:color="auto"/>
                <w:left w:val="none" w:sz="0" w:space="0" w:color="auto"/>
                <w:bottom w:val="none" w:sz="0" w:space="0" w:color="auto"/>
                <w:right w:val="none" w:sz="0" w:space="0" w:color="auto"/>
              </w:divBdr>
            </w:div>
            <w:div w:id="1457944703">
              <w:marLeft w:val="0"/>
              <w:marRight w:val="0"/>
              <w:marTop w:val="0"/>
              <w:marBottom w:val="0"/>
              <w:divBdr>
                <w:top w:val="none" w:sz="0" w:space="0" w:color="auto"/>
                <w:left w:val="none" w:sz="0" w:space="0" w:color="auto"/>
                <w:bottom w:val="none" w:sz="0" w:space="0" w:color="auto"/>
                <w:right w:val="none" w:sz="0" w:space="0" w:color="auto"/>
              </w:divBdr>
            </w:div>
            <w:div w:id="1251357497">
              <w:marLeft w:val="0"/>
              <w:marRight w:val="0"/>
              <w:marTop w:val="0"/>
              <w:marBottom w:val="0"/>
              <w:divBdr>
                <w:top w:val="none" w:sz="0" w:space="0" w:color="auto"/>
                <w:left w:val="none" w:sz="0" w:space="0" w:color="auto"/>
                <w:bottom w:val="none" w:sz="0" w:space="0" w:color="auto"/>
                <w:right w:val="none" w:sz="0" w:space="0" w:color="auto"/>
              </w:divBdr>
            </w:div>
            <w:div w:id="866673671">
              <w:marLeft w:val="0"/>
              <w:marRight w:val="0"/>
              <w:marTop w:val="0"/>
              <w:marBottom w:val="0"/>
              <w:divBdr>
                <w:top w:val="none" w:sz="0" w:space="0" w:color="auto"/>
                <w:left w:val="none" w:sz="0" w:space="0" w:color="auto"/>
                <w:bottom w:val="none" w:sz="0" w:space="0" w:color="auto"/>
                <w:right w:val="none" w:sz="0" w:space="0" w:color="auto"/>
              </w:divBdr>
            </w:div>
            <w:div w:id="46952658">
              <w:marLeft w:val="0"/>
              <w:marRight w:val="0"/>
              <w:marTop w:val="0"/>
              <w:marBottom w:val="0"/>
              <w:divBdr>
                <w:top w:val="none" w:sz="0" w:space="0" w:color="auto"/>
                <w:left w:val="none" w:sz="0" w:space="0" w:color="auto"/>
                <w:bottom w:val="none" w:sz="0" w:space="0" w:color="auto"/>
                <w:right w:val="none" w:sz="0" w:space="0" w:color="auto"/>
              </w:divBdr>
            </w:div>
            <w:div w:id="1656031041">
              <w:marLeft w:val="0"/>
              <w:marRight w:val="0"/>
              <w:marTop w:val="0"/>
              <w:marBottom w:val="0"/>
              <w:divBdr>
                <w:top w:val="none" w:sz="0" w:space="0" w:color="auto"/>
                <w:left w:val="none" w:sz="0" w:space="0" w:color="auto"/>
                <w:bottom w:val="none" w:sz="0" w:space="0" w:color="auto"/>
                <w:right w:val="none" w:sz="0" w:space="0" w:color="auto"/>
              </w:divBdr>
            </w:div>
            <w:div w:id="1553542221">
              <w:marLeft w:val="0"/>
              <w:marRight w:val="0"/>
              <w:marTop w:val="0"/>
              <w:marBottom w:val="0"/>
              <w:divBdr>
                <w:top w:val="none" w:sz="0" w:space="0" w:color="auto"/>
                <w:left w:val="none" w:sz="0" w:space="0" w:color="auto"/>
                <w:bottom w:val="none" w:sz="0" w:space="0" w:color="auto"/>
                <w:right w:val="none" w:sz="0" w:space="0" w:color="auto"/>
              </w:divBdr>
            </w:div>
            <w:div w:id="431046970">
              <w:marLeft w:val="0"/>
              <w:marRight w:val="0"/>
              <w:marTop w:val="0"/>
              <w:marBottom w:val="0"/>
              <w:divBdr>
                <w:top w:val="none" w:sz="0" w:space="0" w:color="auto"/>
                <w:left w:val="none" w:sz="0" w:space="0" w:color="auto"/>
                <w:bottom w:val="none" w:sz="0" w:space="0" w:color="auto"/>
                <w:right w:val="none" w:sz="0" w:space="0" w:color="auto"/>
              </w:divBdr>
            </w:div>
            <w:div w:id="1726106601">
              <w:marLeft w:val="0"/>
              <w:marRight w:val="0"/>
              <w:marTop w:val="0"/>
              <w:marBottom w:val="0"/>
              <w:divBdr>
                <w:top w:val="none" w:sz="0" w:space="0" w:color="auto"/>
                <w:left w:val="none" w:sz="0" w:space="0" w:color="auto"/>
                <w:bottom w:val="none" w:sz="0" w:space="0" w:color="auto"/>
                <w:right w:val="none" w:sz="0" w:space="0" w:color="auto"/>
              </w:divBdr>
            </w:div>
            <w:div w:id="1403288286">
              <w:marLeft w:val="0"/>
              <w:marRight w:val="0"/>
              <w:marTop w:val="0"/>
              <w:marBottom w:val="0"/>
              <w:divBdr>
                <w:top w:val="none" w:sz="0" w:space="0" w:color="auto"/>
                <w:left w:val="none" w:sz="0" w:space="0" w:color="auto"/>
                <w:bottom w:val="none" w:sz="0" w:space="0" w:color="auto"/>
                <w:right w:val="none" w:sz="0" w:space="0" w:color="auto"/>
              </w:divBdr>
            </w:div>
            <w:div w:id="1415780125">
              <w:marLeft w:val="0"/>
              <w:marRight w:val="0"/>
              <w:marTop w:val="0"/>
              <w:marBottom w:val="0"/>
              <w:divBdr>
                <w:top w:val="none" w:sz="0" w:space="0" w:color="auto"/>
                <w:left w:val="none" w:sz="0" w:space="0" w:color="auto"/>
                <w:bottom w:val="none" w:sz="0" w:space="0" w:color="auto"/>
                <w:right w:val="none" w:sz="0" w:space="0" w:color="auto"/>
              </w:divBdr>
            </w:div>
            <w:div w:id="1070956299">
              <w:marLeft w:val="0"/>
              <w:marRight w:val="0"/>
              <w:marTop w:val="0"/>
              <w:marBottom w:val="0"/>
              <w:divBdr>
                <w:top w:val="none" w:sz="0" w:space="0" w:color="auto"/>
                <w:left w:val="none" w:sz="0" w:space="0" w:color="auto"/>
                <w:bottom w:val="none" w:sz="0" w:space="0" w:color="auto"/>
                <w:right w:val="none" w:sz="0" w:space="0" w:color="auto"/>
              </w:divBdr>
            </w:div>
            <w:div w:id="77870193">
              <w:marLeft w:val="0"/>
              <w:marRight w:val="0"/>
              <w:marTop w:val="0"/>
              <w:marBottom w:val="0"/>
              <w:divBdr>
                <w:top w:val="none" w:sz="0" w:space="0" w:color="auto"/>
                <w:left w:val="none" w:sz="0" w:space="0" w:color="auto"/>
                <w:bottom w:val="none" w:sz="0" w:space="0" w:color="auto"/>
                <w:right w:val="none" w:sz="0" w:space="0" w:color="auto"/>
              </w:divBdr>
            </w:div>
            <w:div w:id="1835293391">
              <w:marLeft w:val="0"/>
              <w:marRight w:val="0"/>
              <w:marTop w:val="0"/>
              <w:marBottom w:val="0"/>
              <w:divBdr>
                <w:top w:val="none" w:sz="0" w:space="0" w:color="auto"/>
                <w:left w:val="none" w:sz="0" w:space="0" w:color="auto"/>
                <w:bottom w:val="none" w:sz="0" w:space="0" w:color="auto"/>
                <w:right w:val="none" w:sz="0" w:space="0" w:color="auto"/>
              </w:divBdr>
            </w:div>
            <w:div w:id="1675952703">
              <w:marLeft w:val="0"/>
              <w:marRight w:val="0"/>
              <w:marTop w:val="0"/>
              <w:marBottom w:val="0"/>
              <w:divBdr>
                <w:top w:val="none" w:sz="0" w:space="0" w:color="auto"/>
                <w:left w:val="none" w:sz="0" w:space="0" w:color="auto"/>
                <w:bottom w:val="none" w:sz="0" w:space="0" w:color="auto"/>
                <w:right w:val="none" w:sz="0" w:space="0" w:color="auto"/>
              </w:divBdr>
            </w:div>
            <w:div w:id="624505587">
              <w:marLeft w:val="0"/>
              <w:marRight w:val="0"/>
              <w:marTop w:val="0"/>
              <w:marBottom w:val="0"/>
              <w:divBdr>
                <w:top w:val="none" w:sz="0" w:space="0" w:color="auto"/>
                <w:left w:val="none" w:sz="0" w:space="0" w:color="auto"/>
                <w:bottom w:val="none" w:sz="0" w:space="0" w:color="auto"/>
                <w:right w:val="none" w:sz="0" w:space="0" w:color="auto"/>
              </w:divBdr>
            </w:div>
            <w:div w:id="507866786">
              <w:marLeft w:val="0"/>
              <w:marRight w:val="0"/>
              <w:marTop w:val="0"/>
              <w:marBottom w:val="0"/>
              <w:divBdr>
                <w:top w:val="none" w:sz="0" w:space="0" w:color="auto"/>
                <w:left w:val="none" w:sz="0" w:space="0" w:color="auto"/>
                <w:bottom w:val="none" w:sz="0" w:space="0" w:color="auto"/>
                <w:right w:val="none" w:sz="0" w:space="0" w:color="auto"/>
              </w:divBdr>
            </w:div>
            <w:div w:id="1729769532">
              <w:marLeft w:val="0"/>
              <w:marRight w:val="0"/>
              <w:marTop w:val="0"/>
              <w:marBottom w:val="0"/>
              <w:divBdr>
                <w:top w:val="none" w:sz="0" w:space="0" w:color="auto"/>
                <w:left w:val="none" w:sz="0" w:space="0" w:color="auto"/>
                <w:bottom w:val="none" w:sz="0" w:space="0" w:color="auto"/>
                <w:right w:val="none" w:sz="0" w:space="0" w:color="auto"/>
              </w:divBdr>
            </w:div>
            <w:div w:id="18511192">
              <w:marLeft w:val="0"/>
              <w:marRight w:val="0"/>
              <w:marTop w:val="0"/>
              <w:marBottom w:val="0"/>
              <w:divBdr>
                <w:top w:val="none" w:sz="0" w:space="0" w:color="auto"/>
                <w:left w:val="none" w:sz="0" w:space="0" w:color="auto"/>
                <w:bottom w:val="none" w:sz="0" w:space="0" w:color="auto"/>
                <w:right w:val="none" w:sz="0" w:space="0" w:color="auto"/>
              </w:divBdr>
            </w:div>
            <w:div w:id="1798916141">
              <w:marLeft w:val="0"/>
              <w:marRight w:val="0"/>
              <w:marTop w:val="0"/>
              <w:marBottom w:val="0"/>
              <w:divBdr>
                <w:top w:val="none" w:sz="0" w:space="0" w:color="auto"/>
                <w:left w:val="none" w:sz="0" w:space="0" w:color="auto"/>
                <w:bottom w:val="none" w:sz="0" w:space="0" w:color="auto"/>
                <w:right w:val="none" w:sz="0" w:space="0" w:color="auto"/>
              </w:divBdr>
            </w:div>
            <w:div w:id="2009478527">
              <w:marLeft w:val="0"/>
              <w:marRight w:val="0"/>
              <w:marTop w:val="0"/>
              <w:marBottom w:val="0"/>
              <w:divBdr>
                <w:top w:val="none" w:sz="0" w:space="0" w:color="auto"/>
                <w:left w:val="none" w:sz="0" w:space="0" w:color="auto"/>
                <w:bottom w:val="none" w:sz="0" w:space="0" w:color="auto"/>
                <w:right w:val="none" w:sz="0" w:space="0" w:color="auto"/>
              </w:divBdr>
            </w:div>
            <w:div w:id="1614904154">
              <w:marLeft w:val="0"/>
              <w:marRight w:val="0"/>
              <w:marTop w:val="0"/>
              <w:marBottom w:val="0"/>
              <w:divBdr>
                <w:top w:val="none" w:sz="0" w:space="0" w:color="auto"/>
                <w:left w:val="none" w:sz="0" w:space="0" w:color="auto"/>
                <w:bottom w:val="none" w:sz="0" w:space="0" w:color="auto"/>
                <w:right w:val="none" w:sz="0" w:space="0" w:color="auto"/>
              </w:divBdr>
            </w:div>
            <w:div w:id="1309017592">
              <w:marLeft w:val="0"/>
              <w:marRight w:val="0"/>
              <w:marTop w:val="0"/>
              <w:marBottom w:val="0"/>
              <w:divBdr>
                <w:top w:val="none" w:sz="0" w:space="0" w:color="auto"/>
                <w:left w:val="none" w:sz="0" w:space="0" w:color="auto"/>
                <w:bottom w:val="none" w:sz="0" w:space="0" w:color="auto"/>
                <w:right w:val="none" w:sz="0" w:space="0" w:color="auto"/>
              </w:divBdr>
            </w:div>
            <w:div w:id="2024161202">
              <w:marLeft w:val="0"/>
              <w:marRight w:val="0"/>
              <w:marTop w:val="0"/>
              <w:marBottom w:val="0"/>
              <w:divBdr>
                <w:top w:val="none" w:sz="0" w:space="0" w:color="auto"/>
                <w:left w:val="none" w:sz="0" w:space="0" w:color="auto"/>
                <w:bottom w:val="none" w:sz="0" w:space="0" w:color="auto"/>
                <w:right w:val="none" w:sz="0" w:space="0" w:color="auto"/>
              </w:divBdr>
            </w:div>
            <w:div w:id="706098991">
              <w:marLeft w:val="0"/>
              <w:marRight w:val="0"/>
              <w:marTop w:val="0"/>
              <w:marBottom w:val="0"/>
              <w:divBdr>
                <w:top w:val="none" w:sz="0" w:space="0" w:color="auto"/>
                <w:left w:val="none" w:sz="0" w:space="0" w:color="auto"/>
                <w:bottom w:val="none" w:sz="0" w:space="0" w:color="auto"/>
                <w:right w:val="none" w:sz="0" w:space="0" w:color="auto"/>
              </w:divBdr>
            </w:div>
            <w:div w:id="466894177">
              <w:marLeft w:val="0"/>
              <w:marRight w:val="0"/>
              <w:marTop w:val="0"/>
              <w:marBottom w:val="0"/>
              <w:divBdr>
                <w:top w:val="none" w:sz="0" w:space="0" w:color="auto"/>
                <w:left w:val="none" w:sz="0" w:space="0" w:color="auto"/>
                <w:bottom w:val="none" w:sz="0" w:space="0" w:color="auto"/>
                <w:right w:val="none" w:sz="0" w:space="0" w:color="auto"/>
              </w:divBdr>
            </w:div>
            <w:div w:id="1405110042">
              <w:marLeft w:val="0"/>
              <w:marRight w:val="0"/>
              <w:marTop w:val="0"/>
              <w:marBottom w:val="0"/>
              <w:divBdr>
                <w:top w:val="none" w:sz="0" w:space="0" w:color="auto"/>
                <w:left w:val="none" w:sz="0" w:space="0" w:color="auto"/>
                <w:bottom w:val="none" w:sz="0" w:space="0" w:color="auto"/>
                <w:right w:val="none" w:sz="0" w:space="0" w:color="auto"/>
              </w:divBdr>
            </w:div>
            <w:div w:id="1568148665">
              <w:marLeft w:val="0"/>
              <w:marRight w:val="0"/>
              <w:marTop w:val="0"/>
              <w:marBottom w:val="0"/>
              <w:divBdr>
                <w:top w:val="none" w:sz="0" w:space="0" w:color="auto"/>
                <w:left w:val="none" w:sz="0" w:space="0" w:color="auto"/>
                <w:bottom w:val="none" w:sz="0" w:space="0" w:color="auto"/>
                <w:right w:val="none" w:sz="0" w:space="0" w:color="auto"/>
              </w:divBdr>
            </w:div>
            <w:div w:id="507402127">
              <w:marLeft w:val="0"/>
              <w:marRight w:val="0"/>
              <w:marTop w:val="0"/>
              <w:marBottom w:val="0"/>
              <w:divBdr>
                <w:top w:val="none" w:sz="0" w:space="0" w:color="auto"/>
                <w:left w:val="none" w:sz="0" w:space="0" w:color="auto"/>
                <w:bottom w:val="none" w:sz="0" w:space="0" w:color="auto"/>
                <w:right w:val="none" w:sz="0" w:space="0" w:color="auto"/>
              </w:divBdr>
            </w:div>
            <w:div w:id="838235545">
              <w:marLeft w:val="0"/>
              <w:marRight w:val="0"/>
              <w:marTop w:val="0"/>
              <w:marBottom w:val="0"/>
              <w:divBdr>
                <w:top w:val="none" w:sz="0" w:space="0" w:color="auto"/>
                <w:left w:val="none" w:sz="0" w:space="0" w:color="auto"/>
                <w:bottom w:val="none" w:sz="0" w:space="0" w:color="auto"/>
                <w:right w:val="none" w:sz="0" w:space="0" w:color="auto"/>
              </w:divBdr>
            </w:div>
            <w:div w:id="475609341">
              <w:marLeft w:val="0"/>
              <w:marRight w:val="0"/>
              <w:marTop w:val="0"/>
              <w:marBottom w:val="0"/>
              <w:divBdr>
                <w:top w:val="none" w:sz="0" w:space="0" w:color="auto"/>
                <w:left w:val="none" w:sz="0" w:space="0" w:color="auto"/>
                <w:bottom w:val="none" w:sz="0" w:space="0" w:color="auto"/>
                <w:right w:val="none" w:sz="0" w:space="0" w:color="auto"/>
              </w:divBdr>
            </w:div>
            <w:div w:id="1319990964">
              <w:marLeft w:val="0"/>
              <w:marRight w:val="0"/>
              <w:marTop w:val="0"/>
              <w:marBottom w:val="0"/>
              <w:divBdr>
                <w:top w:val="none" w:sz="0" w:space="0" w:color="auto"/>
                <w:left w:val="none" w:sz="0" w:space="0" w:color="auto"/>
                <w:bottom w:val="none" w:sz="0" w:space="0" w:color="auto"/>
                <w:right w:val="none" w:sz="0" w:space="0" w:color="auto"/>
              </w:divBdr>
            </w:div>
            <w:div w:id="1975789337">
              <w:marLeft w:val="0"/>
              <w:marRight w:val="0"/>
              <w:marTop w:val="0"/>
              <w:marBottom w:val="0"/>
              <w:divBdr>
                <w:top w:val="none" w:sz="0" w:space="0" w:color="auto"/>
                <w:left w:val="none" w:sz="0" w:space="0" w:color="auto"/>
                <w:bottom w:val="none" w:sz="0" w:space="0" w:color="auto"/>
                <w:right w:val="none" w:sz="0" w:space="0" w:color="auto"/>
              </w:divBdr>
            </w:div>
            <w:div w:id="210532837">
              <w:marLeft w:val="0"/>
              <w:marRight w:val="0"/>
              <w:marTop w:val="0"/>
              <w:marBottom w:val="0"/>
              <w:divBdr>
                <w:top w:val="none" w:sz="0" w:space="0" w:color="auto"/>
                <w:left w:val="none" w:sz="0" w:space="0" w:color="auto"/>
                <w:bottom w:val="none" w:sz="0" w:space="0" w:color="auto"/>
                <w:right w:val="none" w:sz="0" w:space="0" w:color="auto"/>
              </w:divBdr>
            </w:div>
            <w:div w:id="1833763218">
              <w:marLeft w:val="0"/>
              <w:marRight w:val="0"/>
              <w:marTop w:val="0"/>
              <w:marBottom w:val="0"/>
              <w:divBdr>
                <w:top w:val="none" w:sz="0" w:space="0" w:color="auto"/>
                <w:left w:val="none" w:sz="0" w:space="0" w:color="auto"/>
                <w:bottom w:val="none" w:sz="0" w:space="0" w:color="auto"/>
                <w:right w:val="none" w:sz="0" w:space="0" w:color="auto"/>
              </w:divBdr>
            </w:div>
            <w:div w:id="964778390">
              <w:marLeft w:val="0"/>
              <w:marRight w:val="0"/>
              <w:marTop w:val="0"/>
              <w:marBottom w:val="0"/>
              <w:divBdr>
                <w:top w:val="none" w:sz="0" w:space="0" w:color="auto"/>
                <w:left w:val="none" w:sz="0" w:space="0" w:color="auto"/>
                <w:bottom w:val="none" w:sz="0" w:space="0" w:color="auto"/>
                <w:right w:val="none" w:sz="0" w:space="0" w:color="auto"/>
              </w:divBdr>
            </w:div>
            <w:div w:id="2039231150">
              <w:marLeft w:val="0"/>
              <w:marRight w:val="0"/>
              <w:marTop w:val="0"/>
              <w:marBottom w:val="0"/>
              <w:divBdr>
                <w:top w:val="none" w:sz="0" w:space="0" w:color="auto"/>
                <w:left w:val="none" w:sz="0" w:space="0" w:color="auto"/>
                <w:bottom w:val="none" w:sz="0" w:space="0" w:color="auto"/>
                <w:right w:val="none" w:sz="0" w:space="0" w:color="auto"/>
              </w:divBdr>
            </w:div>
            <w:div w:id="1255867059">
              <w:marLeft w:val="0"/>
              <w:marRight w:val="0"/>
              <w:marTop w:val="0"/>
              <w:marBottom w:val="0"/>
              <w:divBdr>
                <w:top w:val="none" w:sz="0" w:space="0" w:color="auto"/>
                <w:left w:val="none" w:sz="0" w:space="0" w:color="auto"/>
                <w:bottom w:val="none" w:sz="0" w:space="0" w:color="auto"/>
                <w:right w:val="none" w:sz="0" w:space="0" w:color="auto"/>
              </w:divBdr>
            </w:div>
            <w:div w:id="598559222">
              <w:marLeft w:val="0"/>
              <w:marRight w:val="0"/>
              <w:marTop w:val="0"/>
              <w:marBottom w:val="0"/>
              <w:divBdr>
                <w:top w:val="none" w:sz="0" w:space="0" w:color="auto"/>
                <w:left w:val="none" w:sz="0" w:space="0" w:color="auto"/>
                <w:bottom w:val="none" w:sz="0" w:space="0" w:color="auto"/>
                <w:right w:val="none" w:sz="0" w:space="0" w:color="auto"/>
              </w:divBdr>
            </w:div>
            <w:div w:id="2143889399">
              <w:marLeft w:val="0"/>
              <w:marRight w:val="0"/>
              <w:marTop w:val="0"/>
              <w:marBottom w:val="0"/>
              <w:divBdr>
                <w:top w:val="none" w:sz="0" w:space="0" w:color="auto"/>
                <w:left w:val="none" w:sz="0" w:space="0" w:color="auto"/>
                <w:bottom w:val="none" w:sz="0" w:space="0" w:color="auto"/>
                <w:right w:val="none" w:sz="0" w:space="0" w:color="auto"/>
              </w:divBdr>
            </w:div>
            <w:div w:id="861406812">
              <w:marLeft w:val="0"/>
              <w:marRight w:val="0"/>
              <w:marTop w:val="0"/>
              <w:marBottom w:val="0"/>
              <w:divBdr>
                <w:top w:val="none" w:sz="0" w:space="0" w:color="auto"/>
                <w:left w:val="none" w:sz="0" w:space="0" w:color="auto"/>
                <w:bottom w:val="none" w:sz="0" w:space="0" w:color="auto"/>
                <w:right w:val="none" w:sz="0" w:space="0" w:color="auto"/>
              </w:divBdr>
            </w:div>
            <w:div w:id="1894415887">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507">
      <w:bodyDiv w:val="1"/>
      <w:marLeft w:val="0"/>
      <w:marRight w:val="0"/>
      <w:marTop w:val="0"/>
      <w:marBottom w:val="0"/>
      <w:divBdr>
        <w:top w:val="none" w:sz="0" w:space="0" w:color="auto"/>
        <w:left w:val="none" w:sz="0" w:space="0" w:color="auto"/>
        <w:bottom w:val="none" w:sz="0" w:space="0" w:color="auto"/>
        <w:right w:val="none" w:sz="0" w:space="0" w:color="auto"/>
      </w:divBdr>
      <w:divsChild>
        <w:div w:id="1059207256">
          <w:marLeft w:val="0"/>
          <w:marRight w:val="0"/>
          <w:marTop w:val="0"/>
          <w:marBottom w:val="0"/>
          <w:divBdr>
            <w:top w:val="none" w:sz="0" w:space="0" w:color="auto"/>
            <w:left w:val="none" w:sz="0" w:space="0" w:color="auto"/>
            <w:bottom w:val="none" w:sz="0" w:space="0" w:color="auto"/>
            <w:right w:val="none" w:sz="0" w:space="0" w:color="auto"/>
          </w:divBdr>
          <w:divsChild>
            <w:div w:id="703099596">
              <w:marLeft w:val="0"/>
              <w:marRight w:val="0"/>
              <w:marTop w:val="0"/>
              <w:marBottom w:val="0"/>
              <w:divBdr>
                <w:top w:val="none" w:sz="0" w:space="0" w:color="auto"/>
                <w:left w:val="none" w:sz="0" w:space="0" w:color="auto"/>
                <w:bottom w:val="none" w:sz="0" w:space="0" w:color="auto"/>
                <w:right w:val="none" w:sz="0" w:space="0" w:color="auto"/>
              </w:divBdr>
            </w:div>
            <w:div w:id="877664109">
              <w:marLeft w:val="0"/>
              <w:marRight w:val="0"/>
              <w:marTop w:val="0"/>
              <w:marBottom w:val="0"/>
              <w:divBdr>
                <w:top w:val="none" w:sz="0" w:space="0" w:color="auto"/>
                <w:left w:val="none" w:sz="0" w:space="0" w:color="auto"/>
                <w:bottom w:val="none" w:sz="0" w:space="0" w:color="auto"/>
                <w:right w:val="none" w:sz="0" w:space="0" w:color="auto"/>
              </w:divBdr>
            </w:div>
            <w:div w:id="967513859">
              <w:marLeft w:val="0"/>
              <w:marRight w:val="0"/>
              <w:marTop w:val="0"/>
              <w:marBottom w:val="0"/>
              <w:divBdr>
                <w:top w:val="none" w:sz="0" w:space="0" w:color="auto"/>
                <w:left w:val="none" w:sz="0" w:space="0" w:color="auto"/>
                <w:bottom w:val="none" w:sz="0" w:space="0" w:color="auto"/>
                <w:right w:val="none" w:sz="0" w:space="0" w:color="auto"/>
              </w:divBdr>
            </w:div>
            <w:div w:id="1761875161">
              <w:marLeft w:val="0"/>
              <w:marRight w:val="0"/>
              <w:marTop w:val="0"/>
              <w:marBottom w:val="0"/>
              <w:divBdr>
                <w:top w:val="none" w:sz="0" w:space="0" w:color="auto"/>
                <w:left w:val="none" w:sz="0" w:space="0" w:color="auto"/>
                <w:bottom w:val="none" w:sz="0" w:space="0" w:color="auto"/>
                <w:right w:val="none" w:sz="0" w:space="0" w:color="auto"/>
              </w:divBdr>
            </w:div>
            <w:div w:id="1225138948">
              <w:marLeft w:val="0"/>
              <w:marRight w:val="0"/>
              <w:marTop w:val="0"/>
              <w:marBottom w:val="0"/>
              <w:divBdr>
                <w:top w:val="none" w:sz="0" w:space="0" w:color="auto"/>
                <w:left w:val="none" w:sz="0" w:space="0" w:color="auto"/>
                <w:bottom w:val="none" w:sz="0" w:space="0" w:color="auto"/>
                <w:right w:val="none" w:sz="0" w:space="0" w:color="auto"/>
              </w:divBdr>
            </w:div>
            <w:div w:id="1891457007">
              <w:marLeft w:val="0"/>
              <w:marRight w:val="0"/>
              <w:marTop w:val="0"/>
              <w:marBottom w:val="0"/>
              <w:divBdr>
                <w:top w:val="none" w:sz="0" w:space="0" w:color="auto"/>
                <w:left w:val="none" w:sz="0" w:space="0" w:color="auto"/>
                <w:bottom w:val="none" w:sz="0" w:space="0" w:color="auto"/>
                <w:right w:val="none" w:sz="0" w:space="0" w:color="auto"/>
              </w:divBdr>
            </w:div>
            <w:div w:id="2124154317">
              <w:marLeft w:val="0"/>
              <w:marRight w:val="0"/>
              <w:marTop w:val="0"/>
              <w:marBottom w:val="0"/>
              <w:divBdr>
                <w:top w:val="none" w:sz="0" w:space="0" w:color="auto"/>
                <w:left w:val="none" w:sz="0" w:space="0" w:color="auto"/>
                <w:bottom w:val="none" w:sz="0" w:space="0" w:color="auto"/>
                <w:right w:val="none" w:sz="0" w:space="0" w:color="auto"/>
              </w:divBdr>
            </w:div>
            <w:div w:id="616643339">
              <w:marLeft w:val="0"/>
              <w:marRight w:val="0"/>
              <w:marTop w:val="0"/>
              <w:marBottom w:val="0"/>
              <w:divBdr>
                <w:top w:val="none" w:sz="0" w:space="0" w:color="auto"/>
                <w:left w:val="none" w:sz="0" w:space="0" w:color="auto"/>
                <w:bottom w:val="none" w:sz="0" w:space="0" w:color="auto"/>
                <w:right w:val="none" w:sz="0" w:space="0" w:color="auto"/>
              </w:divBdr>
            </w:div>
            <w:div w:id="1028022266">
              <w:marLeft w:val="0"/>
              <w:marRight w:val="0"/>
              <w:marTop w:val="0"/>
              <w:marBottom w:val="0"/>
              <w:divBdr>
                <w:top w:val="none" w:sz="0" w:space="0" w:color="auto"/>
                <w:left w:val="none" w:sz="0" w:space="0" w:color="auto"/>
                <w:bottom w:val="none" w:sz="0" w:space="0" w:color="auto"/>
                <w:right w:val="none" w:sz="0" w:space="0" w:color="auto"/>
              </w:divBdr>
            </w:div>
            <w:div w:id="202597529">
              <w:marLeft w:val="0"/>
              <w:marRight w:val="0"/>
              <w:marTop w:val="0"/>
              <w:marBottom w:val="0"/>
              <w:divBdr>
                <w:top w:val="none" w:sz="0" w:space="0" w:color="auto"/>
                <w:left w:val="none" w:sz="0" w:space="0" w:color="auto"/>
                <w:bottom w:val="none" w:sz="0" w:space="0" w:color="auto"/>
                <w:right w:val="none" w:sz="0" w:space="0" w:color="auto"/>
              </w:divBdr>
            </w:div>
            <w:div w:id="1634797022">
              <w:marLeft w:val="0"/>
              <w:marRight w:val="0"/>
              <w:marTop w:val="0"/>
              <w:marBottom w:val="0"/>
              <w:divBdr>
                <w:top w:val="none" w:sz="0" w:space="0" w:color="auto"/>
                <w:left w:val="none" w:sz="0" w:space="0" w:color="auto"/>
                <w:bottom w:val="none" w:sz="0" w:space="0" w:color="auto"/>
                <w:right w:val="none" w:sz="0" w:space="0" w:color="auto"/>
              </w:divBdr>
            </w:div>
            <w:div w:id="391538225">
              <w:marLeft w:val="0"/>
              <w:marRight w:val="0"/>
              <w:marTop w:val="0"/>
              <w:marBottom w:val="0"/>
              <w:divBdr>
                <w:top w:val="none" w:sz="0" w:space="0" w:color="auto"/>
                <w:left w:val="none" w:sz="0" w:space="0" w:color="auto"/>
                <w:bottom w:val="none" w:sz="0" w:space="0" w:color="auto"/>
                <w:right w:val="none" w:sz="0" w:space="0" w:color="auto"/>
              </w:divBdr>
            </w:div>
            <w:div w:id="2110344901">
              <w:marLeft w:val="0"/>
              <w:marRight w:val="0"/>
              <w:marTop w:val="0"/>
              <w:marBottom w:val="0"/>
              <w:divBdr>
                <w:top w:val="none" w:sz="0" w:space="0" w:color="auto"/>
                <w:left w:val="none" w:sz="0" w:space="0" w:color="auto"/>
                <w:bottom w:val="none" w:sz="0" w:space="0" w:color="auto"/>
                <w:right w:val="none" w:sz="0" w:space="0" w:color="auto"/>
              </w:divBdr>
            </w:div>
            <w:div w:id="37633163">
              <w:marLeft w:val="0"/>
              <w:marRight w:val="0"/>
              <w:marTop w:val="0"/>
              <w:marBottom w:val="0"/>
              <w:divBdr>
                <w:top w:val="none" w:sz="0" w:space="0" w:color="auto"/>
                <w:left w:val="none" w:sz="0" w:space="0" w:color="auto"/>
                <w:bottom w:val="none" w:sz="0" w:space="0" w:color="auto"/>
                <w:right w:val="none" w:sz="0" w:space="0" w:color="auto"/>
              </w:divBdr>
            </w:div>
            <w:div w:id="1158232147">
              <w:marLeft w:val="0"/>
              <w:marRight w:val="0"/>
              <w:marTop w:val="0"/>
              <w:marBottom w:val="0"/>
              <w:divBdr>
                <w:top w:val="none" w:sz="0" w:space="0" w:color="auto"/>
                <w:left w:val="none" w:sz="0" w:space="0" w:color="auto"/>
                <w:bottom w:val="none" w:sz="0" w:space="0" w:color="auto"/>
                <w:right w:val="none" w:sz="0" w:space="0" w:color="auto"/>
              </w:divBdr>
            </w:div>
            <w:div w:id="1802919783">
              <w:marLeft w:val="0"/>
              <w:marRight w:val="0"/>
              <w:marTop w:val="0"/>
              <w:marBottom w:val="0"/>
              <w:divBdr>
                <w:top w:val="none" w:sz="0" w:space="0" w:color="auto"/>
                <w:left w:val="none" w:sz="0" w:space="0" w:color="auto"/>
                <w:bottom w:val="none" w:sz="0" w:space="0" w:color="auto"/>
                <w:right w:val="none" w:sz="0" w:space="0" w:color="auto"/>
              </w:divBdr>
            </w:div>
            <w:div w:id="568614936">
              <w:marLeft w:val="0"/>
              <w:marRight w:val="0"/>
              <w:marTop w:val="0"/>
              <w:marBottom w:val="0"/>
              <w:divBdr>
                <w:top w:val="none" w:sz="0" w:space="0" w:color="auto"/>
                <w:left w:val="none" w:sz="0" w:space="0" w:color="auto"/>
                <w:bottom w:val="none" w:sz="0" w:space="0" w:color="auto"/>
                <w:right w:val="none" w:sz="0" w:space="0" w:color="auto"/>
              </w:divBdr>
            </w:div>
            <w:div w:id="682391074">
              <w:marLeft w:val="0"/>
              <w:marRight w:val="0"/>
              <w:marTop w:val="0"/>
              <w:marBottom w:val="0"/>
              <w:divBdr>
                <w:top w:val="none" w:sz="0" w:space="0" w:color="auto"/>
                <w:left w:val="none" w:sz="0" w:space="0" w:color="auto"/>
                <w:bottom w:val="none" w:sz="0" w:space="0" w:color="auto"/>
                <w:right w:val="none" w:sz="0" w:space="0" w:color="auto"/>
              </w:divBdr>
            </w:div>
            <w:div w:id="771439639">
              <w:marLeft w:val="0"/>
              <w:marRight w:val="0"/>
              <w:marTop w:val="0"/>
              <w:marBottom w:val="0"/>
              <w:divBdr>
                <w:top w:val="none" w:sz="0" w:space="0" w:color="auto"/>
                <w:left w:val="none" w:sz="0" w:space="0" w:color="auto"/>
                <w:bottom w:val="none" w:sz="0" w:space="0" w:color="auto"/>
                <w:right w:val="none" w:sz="0" w:space="0" w:color="auto"/>
              </w:divBdr>
            </w:div>
            <w:div w:id="1212500391">
              <w:marLeft w:val="0"/>
              <w:marRight w:val="0"/>
              <w:marTop w:val="0"/>
              <w:marBottom w:val="0"/>
              <w:divBdr>
                <w:top w:val="none" w:sz="0" w:space="0" w:color="auto"/>
                <w:left w:val="none" w:sz="0" w:space="0" w:color="auto"/>
                <w:bottom w:val="none" w:sz="0" w:space="0" w:color="auto"/>
                <w:right w:val="none" w:sz="0" w:space="0" w:color="auto"/>
              </w:divBdr>
            </w:div>
            <w:div w:id="514851098">
              <w:marLeft w:val="0"/>
              <w:marRight w:val="0"/>
              <w:marTop w:val="0"/>
              <w:marBottom w:val="0"/>
              <w:divBdr>
                <w:top w:val="none" w:sz="0" w:space="0" w:color="auto"/>
                <w:left w:val="none" w:sz="0" w:space="0" w:color="auto"/>
                <w:bottom w:val="none" w:sz="0" w:space="0" w:color="auto"/>
                <w:right w:val="none" w:sz="0" w:space="0" w:color="auto"/>
              </w:divBdr>
            </w:div>
            <w:div w:id="1529567107">
              <w:marLeft w:val="0"/>
              <w:marRight w:val="0"/>
              <w:marTop w:val="0"/>
              <w:marBottom w:val="0"/>
              <w:divBdr>
                <w:top w:val="none" w:sz="0" w:space="0" w:color="auto"/>
                <w:left w:val="none" w:sz="0" w:space="0" w:color="auto"/>
                <w:bottom w:val="none" w:sz="0" w:space="0" w:color="auto"/>
                <w:right w:val="none" w:sz="0" w:space="0" w:color="auto"/>
              </w:divBdr>
            </w:div>
            <w:div w:id="1784882323">
              <w:marLeft w:val="0"/>
              <w:marRight w:val="0"/>
              <w:marTop w:val="0"/>
              <w:marBottom w:val="0"/>
              <w:divBdr>
                <w:top w:val="none" w:sz="0" w:space="0" w:color="auto"/>
                <w:left w:val="none" w:sz="0" w:space="0" w:color="auto"/>
                <w:bottom w:val="none" w:sz="0" w:space="0" w:color="auto"/>
                <w:right w:val="none" w:sz="0" w:space="0" w:color="auto"/>
              </w:divBdr>
            </w:div>
            <w:div w:id="805204271">
              <w:marLeft w:val="0"/>
              <w:marRight w:val="0"/>
              <w:marTop w:val="0"/>
              <w:marBottom w:val="0"/>
              <w:divBdr>
                <w:top w:val="none" w:sz="0" w:space="0" w:color="auto"/>
                <w:left w:val="none" w:sz="0" w:space="0" w:color="auto"/>
                <w:bottom w:val="none" w:sz="0" w:space="0" w:color="auto"/>
                <w:right w:val="none" w:sz="0" w:space="0" w:color="auto"/>
              </w:divBdr>
            </w:div>
            <w:div w:id="1096369065">
              <w:marLeft w:val="0"/>
              <w:marRight w:val="0"/>
              <w:marTop w:val="0"/>
              <w:marBottom w:val="0"/>
              <w:divBdr>
                <w:top w:val="none" w:sz="0" w:space="0" w:color="auto"/>
                <w:left w:val="none" w:sz="0" w:space="0" w:color="auto"/>
                <w:bottom w:val="none" w:sz="0" w:space="0" w:color="auto"/>
                <w:right w:val="none" w:sz="0" w:space="0" w:color="auto"/>
              </w:divBdr>
            </w:div>
            <w:div w:id="1079601821">
              <w:marLeft w:val="0"/>
              <w:marRight w:val="0"/>
              <w:marTop w:val="0"/>
              <w:marBottom w:val="0"/>
              <w:divBdr>
                <w:top w:val="none" w:sz="0" w:space="0" w:color="auto"/>
                <w:left w:val="none" w:sz="0" w:space="0" w:color="auto"/>
                <w:bottom w:val="none" w:sz="0" w:space="0" w:color="auto"/>
                <w:right w:val="none" w:sz="0" w:space="0" w:color="auto"/>
              </w:divBdr>
            </w:div>
            <w:div w:id="983049692">
              <w:marLeft w:val="0"/>
              <w:marRight w:val="0"/>
              <w:marTop w:val="0"/>
              <w:marBottom w:val="0"/>
              <w:divBdr>
                <w:top w:val="none" w:sz="0" w:space="0" w:color="auto"/>
                <w:left w:val="none" w:sz="0" w:space="0" w:color="auto"/>
                <w:bottom w:val="none" w:sz="0" w:space="0" w:color="auto"/>
                <w:right w:val="none" w:sz="0" w:space="0" w:color="auto"/>
              </w:divBdr>
            </w:div>
            <w:div w:id="112797644">
              <w:marLeft w:val="0"/>
              <w:marRight w:val="0"/>
              <w:marTop w:val="0"/>
              <w:marBottom w:val="0"/>
              <w:divBdr>
                <w:top w:val="none" w:sz="0" w:space="0" w:color="auto"/>
                <w:left w:val="none" w:sz="0" w:space="0" w:color="auto"/>
                <w:bottom w:val="none" w:sz="0" w:space="0" w:color="auto"/>
                <w:right w:val="none" w:sz="0" w:space="0" w:color="auto"/>
              </w:divBdr>
            </w:div>
            <w:div w:id="1123966686">
              <w:marLeft w:val="0"/>
              <w:marRight w:val="0"/>
              <w:marTop w:val="0"/>
              <w:marBottom w:val="0"/>
              <w:divBdr>
                <w:top w:val="none" w:sz="0" w:space="0" w:color="auto"/>
                <w:left w:val="none" w:sz="0" w:space="0" w:color="auto"/>
                <w:bottom w:val="none" w:sz="0" w:space="0" w:color="auto"/>
                <w:right w:val="none" w:sz="0" w:space="0" w:color="auto"/>
              </w:divBdr>
            </w:div>
            <w:div w:id="460880047">
              <w:marLeft w:val="0"/>
              <w:marRight w:val="0"/>
              <w:marTop w:val="0"/>
              <w:marBottom w:val="0"/>
              <w:divBdr>
                <w:top w:val="none" w:sz="0" w:space="0" w:color="auto"/>
                <w:left w:val="none" w:sz="0" w:space="0" w:color="auto"/>
                <w:bottom w:val="none" w:sz="0" w:space="0" w:color="auto"/>
                <w:right w:val="none" w:sz="0" w:space="0" w:color="auto"/>
              </w:divBdr>
            </w:div>
            <w:div w:id="260112720">
              <w:marLeft w:val="0"/>
              <w:marRight w:val="0"/>
              <w:marTop w:val="0"/>
              <w:marBottom w:val="0"/>
              <w:divBdr>
                <w:top w:val="none" w:sz="0" w:space="0" w:color="auto"/>
                <w:left w:val="none" w:sz="0" w:space="0" w:color="auto"/>
                <w:bottom w:val="none" w:sz="0" w:space="0" w:color="auto"/>
                <w:right w:val="none" w:sz="0" w:space="0" w:color="auto"/>
              </w:divBdr>
            </w:div>
            <w:div w:id="1776902455">
              <w:marLeft w:val="0"/>
              <w:marRight w:val="0"/>
              <w:marTop w:val="0"/>
              <w:marBottom w:val="0"/>
              <w:divBdr>
                <w:top w:val="none" w:sz="0" w:space="0" w:color="auto"/>
                <w:left w:val="none" w:sz="0" w:space="0" w:color="auto"/>
                <w:bottom w:val="none" w:sz="0" w:space="0" w:color="auto"/>
                <w:right w:val="none" w:sz="0" w:space="0" w:color="auto"/>
              </w:divBdr>
            </w:div>
            <w:div w:id="330720941">
              <w:marLeft w:val="0"/>
              <w:marRight w:val="0"/>
              <w:marTop w:val="0"/>
              <w:marBottom w:val="0"/>
              <w:divBdr>
                <w:top w:val="none" w:sz="0" w:space="0" w:color="auto"/>
                <w:left w:val="none" w:sz="0" w:space="0" w:color="auto"/>
                <w:bottom w:val="none" w:sz="0" w:space="0" w:color="auto"/>
                <w:right w:val="none" w:sz="0" w:space="0" w:color="auto"/>
              </w:divBdr>
            </w:div>
            <w:div w:id="838084303">
              <w:marLeft w:val="0"/>
              <w:marRight w:val="0"/>
              <w:marTop w:val="0"/>
              <w:marBottom w:val="0"/>
              <w:divBdr>
                <w:top w:val="none" w:sz="0" w:space="0" w:color="auto"/>
                <w:left w:val="none" w:sz="0" w:space="0" w:color="auto"/>
                <w:bottom w:val="none" w:sz="0" w:space="0" w:color="auto"/>
                <w:right w:val="none" w:sz="0" w:space="0" w:color="auto"/>
              </w:divBdr>
            </w:div>
            <w:div w:id="1489054086">
              <w:marLeft w:val="0"/>
              <w:marRight w:val="0"/>
              <w:marTop w:val="0"/>
              <w:marBottom w:val="0"/>
              <w:divBdr>
                <w:top w:val="none" w:sz="0" w:space="0" w:color="auto"/>
                <w:left w:val="none" w:sz="0" w:space="0" w:color="auto"/>
                <w:bottom w:val="none" w:sz="0" w:space="0" w:color="auto"/>
                <w:right w:val="none" w:sz="0" w:space="0" w:color="auto"/>
              </w:divBdr>
            </w:div>
            <w:div w:id="96340543">
              <w:marLeft w:val="0"/>
              <w:marRight w:val="0"/>
              <w:marTop w:val="0"/>
              <w:marBottom w:val="0"/>
              <w:divBdr>
                <w:top w:val="none" w:sz="0" w:space="0" w:color="auto"/>
                <w:left w:val="none" w:sz="0" w:space="0" w:color="auto"/>
                <w:bottom w:val="none" w:sz="0" w:space="0" w:color="auto"/>
                <w:right w:val="none" w:sz="0" w:space="0" w:color="auto"/>
              </w:divBdr>
            </w:div>
            <w:div w:id="181555704">
              <w:marLeft w:val="0"/>
              <w:marRight w:val="0"/>
              <w:marTop w:val="0"/>
              <w:marBottom w:val="0"/>
              <w:divBdr>
                <w:top w:val="none" w:sz="0" w:space="0" w:color="auto"/>
                <w:left w:val="none" w:sz="0" w:space="0" w:color="auto"/>
                <w:bottom w:val="none" w:sz="0" w:space="0" w:color="auto"/>
                <w:right w:val="none" w:sz="0" w:space="0" w:color="auto"/>
              </w:divBdr>
            </w:div>
            <w:div w:id="1016735984">
              <w:marLeft w:val="0"/>
              <w:marRight w:val="0"/>
              <w:marTop w:val="0"/>
              <w:marBottom w:val="0"/>
              <w:divBdr>
                <w:top w:val="none" w:sz="0" w:space="0" w:color="auto"/>
                <w:left w:val="none" w:sz="0" w:space="0" w:color="auto"/>
                <w:bottom w:val="none" w:sz="0" w:space="0" w:color="auto"/>
                <w:right w:val="none" w:sz="0" w:space="0" w:color="auto"/>
              </w:divBdr>
            </w:div>
            <w:div w:id="476533168">
              <w:marLeft w:val="0"/>
              <w:marRight w:val="0"/>
              <w:marTop w:val="0"/>
              <w:marBottom w:val="0"/>
              <w:divBdr>
                <w:top w:val="none" w:sz="0" w:space="0" w:color="auto"/>
                <w:left w:val="none" w:sz="0" w:space="0" w:color="auto"/>
                <w:bottom w:val="none" w:sz="0" w:space="0" w:color="auto"/>
                <w:right w:val="none" w:sz="0" w:space="0" w:color="auto"/>
              </w:divBdr>
            </w:div>
            <w:div w:id="1703941272">
              <w:marLeft w:val="0"/>
              <w:marRight w:val="0"/>
              <w:marTop w:val="0"/>
              <w:marBottom w:val="0"/>
              <w:divBdr>
                <w:top w:val="none" w:sz="0" w:space="0" w:color="auto"/>
                <w:left w:val="none" w:sz="0" w:space="0" w:color="auto"/>
                <w:bottom w:val="none" w:sz="0" w:space="0" w:color="auto"/>
                <w:right w:val="none" w:sz="0" w:space="0" w:color="auto"/>
              </w:divBdr>
            </w:div>
            <w:div w:id="388505625">
              <w:marLeft w:val="0"/>
              <w:marRight w:val="0"/>
              <w:marTop w:val="0"/>
              <w:marBottom w:val="0"/>
              <w:divBdr>
                <w:top w:val="none" w:sz="0" w:space="0" w:color="auto"/>
                <w:left w:val="none" w:sz="0" w:space="0" w:color="auto"/>
                <w:bottom w:val="none" w:sz="0" w:space="0" w:color="auto"/>
                <w:right w:val="none" w:sz="0" w:space="0" w:color="auto"/>
              </w:divBdr>
            </w:div>
            <w:div w:id="1908029607">
              <w:marLeft w:val="0"/>
              <w:marRight w:val="0"/>
              <w:marTop w:val="0"/>
              <w:marBottom w:val="0"/>
              <w:divBdr>
                <w:top w:val="none" w:sz="0" w:space="0" w:color="auto"/>
                <w:left w:val="none" w:sz="0" w:space="0" w:color="auto"/>
                <w:bottom w:val="none" w:sz="0" w:space="0" w:color="auto"/>
                <w:right w:val="none" w:sz="0" w:space="0" w:color="auto"/>
              </w:divBdr>
            </w:div>
            <w:div w:id="1880430138">
              <w:marLeft w:val="0"/>
              <w:marRight w:val="0"/>
              <w:marTop w:val="0"/>
              <w:marBottom w:val="0"/>
              <w:divBdr>
                <w:top w:val="none" w:sz="0" w:space="0" w:color="auto"/>
                <w:left w:val="none" w:sz="0" w:space="0" w:color="auto"/>
                <w:bottom w:val="none" w:sz="0" w:space="0" w:color="auto"/>
                <w:right w:val="none" w:sz="0" w:space="0" w:color="auto"/>
              </w:divBdr>
            </w:div>
            <w:div w:id="892162209">
              <w:marLeft w:val="0"/>
              <w:marRight w:val="0"/>
              <w:marTop w:val="0"/>
              <w:marBottom w:val="0"/>
              <w:divBdr>
                <w:top w:val="none" w:sz="0" w:space="0" w:color="auto"/>
                <w:left w:val="none" w:sz="0" w:space="0" w:color="auto"/>
                <w:bottom w:val="none" w:sz="0" w:space="0" w:color="auto"/>
                <w:right w:val="none" w:sz="0" w:space="0" w:color="auto"/>
              </w:divBdr>
            </w:div>
            <w:div w:id="1241450778">
              <w:marLeft w:val="0"/>
              <w:marRight w:val="0"/>
              <w:marTop w:val="0"/>
              <w:marBottom w:val="0"/>
              <w:divBdr>
                <w:top w:val="none" w:sz="0" w:space="0" w:color="auto"/>
                <w:left w:val="none" w:sz="0" w:space="0" w:color="auto"/>
                <w:bottom w:val="none" w:sz="0" w:space="0" w:color="auto"/>
                <w:right w:val="none" w:sz="0" w:space="0" w:color="auto"/>
              </w:divBdr>
            </w:div>
            <w:div w:id="1077701924">
              <w:marLeft w:val="0"/>
              <w:marRight w:val="0"/>
              <w:marTop w:val="0"/>
              <w:marBottom w:val="0"/>
              <w:divBdr>
                <w:top w:val="none" w:sz="0" w:space="0" w:color="auto"/>
                <w:left w:val="none" w:sz="0" w:space="0" w:color="auto"/>
                <w:bottom w:val="none" w:sz="0" w:space="0" w:color="auto"/>
                <w:right w:val="none" w:sz="0" w:space="0" w:color="auto"/>
              </w:divBdr>
            </w:div>
            <w:div w:id="495925270">
              <w:marLeft w:val="0"/>
              <w:marRight w:val="0"/>
              <w:marTop w:val="0"/>
              <w:marBottom w:val="0"/>
              <w:divBdr>
                <w:top w:val="none" w:sz="0" w:space="0" w:color="auto"/>
                <w:left w:val="none" w:sz="0" w:space="0" w:color="auto"/>
                <w:bottom w:val="none" w:sz="0" w:space="0" w:color="auto"/>
                <w:right w:val="none" w:sz="0" w:space="0" w:color="auto"/>
              </w:divBdr>
            </w:div>
            <w:div w:id="974605006">
              <w:marLeft w:val="0"/>
              <w:marRight w:val="0"/>
              <w:marTop w:val="0"/>
              <w:marBottom w:val="0"/>
              <w:divBdr>
                <w:top w:val="none" w:sz="0" w:space="0" w:color="auto"/>
                <w:left w:val="none" w:sz="0" w:space="0" w:color="auto"/>
                <w:bottom w:val="none" w:sz="0" w:space="0" w:color="auto"/>
                <w:right w:val="none" w:sz="0" w:space="0" w:color="auto"/>
              </w:divBdr>
            </w:div>
            <w:div w:id="1282493556">
              <w:marLeft w:val="0"/>
              <w:marRight w:val="0"/>
              <w:marTop w:val="0"/>
              <w:marBottom w:val="0"/>
              <w:divBdr>
                <w:top w:val="none" w:sz="0" w:space="0" w:color="auto"/>
                <w:left w:val="none" w:sz="0" w:space="0" w:color="auto"/>
                <w:bottom w:val="none" w:sz="0" w:space="0" w:color="auto"/>
                <w:right w:val="none" w:sz="0" w:space="0" w:color="auto"/>
              </w:divBdr>
            </w:div>
            <w:div w:id="163863409">
              <w:marLeft w:val="0"/>
              <w:marRight w:val="0"/>
              <w:marTop w:val="0"/>
              <w:marBottom w:val="0"/>
              <w:divBdr>
                <w:top w:val="none" w:sz="0" w:space="0" w:color="auto"/>
                <w:left w:val="none" w:sz="0" w:space="0" w:color="auto"/>
                <w:bottom w:val="none" w:sz="0" w:space="0" w:color="auto"/>
                <w:right w:val="none" w:sz="0" w:space="0" w:color="auto"/>
              </w:divBdr>
            </w:div>
            <w:div w:id="533883547">
              <w:marLeft w:val="0"/>
              <w:marRight w:val="0"/>
              <w:marTop w:val="0"/>
              <w:marBottom w:val="0"/>
              <w:divBdr>
                <w:top w:val="none" w:sz="0" w:space="0" w:color="auto"/>
                <w:left w:val="none" w:sz="0" w:space="0" w:color="auto"/>
                <w:bottom w:val="none" w:sz="0" w:space="0" w:color="auto"/>
                <w:right w:val="none" w:sz="0" w:space="0" w:color="auto"/>
              </w:divBdr>
            </w:div>
            <w:div w:id="1860780610">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541749486">
              <w:marLeft w:val="0"/>
              <w:marRight w:val="0"/>
              <w:marTop w:val="0"/>
              <w:marBottom w:val="0"/>
              <w:divBdr>
                <w:top w:val="none" w:sz="0" w:space="0" w:color="auto"/>
                <w:left w:val="none" w:sz="0" w:space="0" w:color="auto"/>
                <w:bottom w:val="none" w:sz="0" w:space="0" w:color="auto"/>
                <w:right w:val="none" w:sz="0" w:space="0" w:color="auto"/>
              </w:divBdr>
            </w:div>
            <w:div w:id="1253734121">
              <w:marLeft w:val="0"/>
              <w:marRight w:val="0"/>
              <w:marTop w:val="0"/>
              <w:marBottom w:val="0"/>
              <w:divBdr>
                <w:top w:val="none" w:sz="0" w:space="0" w:color="auto"/>
                <w:left w:val="none" w:sz="0" w:space="0" w:color="auto"/>
                <w:bottom w:val="none" w:sz="0" w:space="0" w:color="auto"/>
                <w:right w:val="none" w:sz="0" w:space="0" w:color="auto"/>
              </w:divBdr>
            </w:div>
            <w:div w:id="80369247">
              <w:marLeft w:val="0"/>
              <w:marRight w:val="0"/>
              <w:marTop w:val="0"/>
              <w:marBottom w:val="0"/>
              <w:divBdr>
                <w:top w:val="none" w:sz="0" w:space="0" w:color="auto"/>
                <w:left w:val="none" w:sz="0" w:space="0" w:color="auto"/>
                <w:bottom w:val="none" w:sz="0" w:space="0" w:color="auto"/>
                <w:right w:val="none" w:sz="0" w:space="0" w:color="auto"/>
              </w:divBdr>
            </w:div>
            <w:div w:id="293364959">
              <w:marLeft w:val="0"/>
              <w:marRight w:val="0"/>
              <w:marTop w:val="0"/>
              <w:marBottom w:val="0"/>
              <w:divBdr>
                <w:top w:val="none" w:sz="0" w:space="0" w:color="auto"/>
                <w:left w:val="none" w:sz="0" w:space="0" w:color="auto"/>
                <w:bottom w:val="none" w:sz="0" w:space="0" w:color="auto"/>
                <w:right w:val="none" w:sz="0" w:space="0" w:color="auto"/>
              </w:divBdr>
            </w:div>
            <w:div w:id="1721517531">
              <w:marLeft w:val="0"/>
              <w:marRight w:val="0"/>
              <w:marTop w:val="0"/>
              <w:marBottom w:val="0"/>
              <w:divBdr>
                <w:top w:val="none" w:sz="0" w:space="0" w:color="auto"/>
                <w:left w:val="none" w:sz="0" w:space="0" w:color="auto"/>
                <w:bottom w:val="none" w:sz="0" w:space="0" w:color="auto"/>
                <w:right w:val="none" w:sz="0" w:space="0" w:color="auto"/>
              </w:divBdr>
            </w:div>
            <w:div w:id="2033610291">
              <w:marLeft w:val="0"/>
              <w:marRight w:val="0"/>
              <w:marTop w:val="0"/>
              <w:marBottom w:val="0"/>
              <w:divBdr>
                <w:top w:val="none" w:sz="0" w:space="0" w:color="auto"/>
                <w:left w:val="none" w:sz="0" w:space="0" w:color="auto"/>
                <w:bottom w:val="none" w:sz="0" w:space="0" w:color="auto"/>
                <w:right w:val="none" w:sz="0" w:space="0" w:color="auto"/>
              </w:divBdr>
            </w:div>
            <w:div w:id="1243369604">
              <w:marLeft w:val="0"/>
              <w:marRight w:val="0"/>
              <w:marTop w:val="0"/>
              <w:marBottom w:val="0"/>
              <w:divBdr>
                <w:top w:val="none" w:sz="0" w:space="0" w:color="auto"/>
                <w:left w:val="none" w:sz="0" w:space="0" w:color="auto"/>
                <w:bottom w:val="none" w:sz="0" w:space="0" w:color="auto"/>
                <w:right w:val="none" w:sz="0" w:space="0" w:color="auto"/>
              </w:divBdr>
            </w:div>
            <w:div w:id="125514442">
              <w:marLeft w:val="0"/>
              <w:marRight w:val="0"/>
              <w:marTop w:val="0"/>
              <w:marBottom w:val="0"/>
              <w:divBdr>
                <w:top w:val="none" w:sz="0" w:space="0" w:color="auto"/>
                <w:left w:val="none" w:sz="0" w:space="0" w:color="auto"/>
                <w:bottom w:val="none" w:sz="0" w:space="0" w:color="auto"/>
                <w:right w:val="none" w:sz="0" w:space="0" w:color="auto"/>
              </w:divBdr>
            </w:div>
            <w:div w:id="154610645">
              <w:marLeft w:val="0"/>
              <w:marRight w:val="0"/>
              <w:marTop w:val="0"/>
              <w:marBottom w:val="0"/>
              <w:divBdr>
                <w:top w:val="none" w:sz="0" w:space="0" w:color="auto"/>
                <w:left w:val="none" w:sz="0" w:space="0" w:color="auto"/>
                <w:bottom w:val="none" w:sz="0" w:space="0" w:color="auto"/>
                <w:right w:val="none" w:sz="0" w:space="0" w:color="auto"/>
              </w:divBdr>
            </w:div>
            <w:div w:id="388264134">
              <w:marLeft w:val="0"/>
              <w:marRight w:val="0"/>
              <w:marTop w:val="0"/>
              <w:marBottom w:val="0"/>
              <w:divBdr>
                <w:top w:val="none" w:sz="0" w:space="0" w:color="auto"/>
                <w:left w:val="none" w:sz="0" w:space="0" w:color="auto"/>
                <w:bottom w:val="none" w:sz="0" w:space="0" w:color="auto"/>
                <w:right w:val="none" w:sz="0" w:space="0" w:color="auto"/>
              </w:divBdr>
            </w:div>
            <w:div w:id="212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407">
      <w:bodyDiv w:val="1"/>
      <w:marLeft w:val="0"/>
      <w:marRight w:val="0"/>
      <w:marTop w:val="0"/>
      <w:marBottom w:val="0"/>
      <w:divBdr>
        <w:top w:val="none" w:sz="0" w:space="0" w:color="auto"/>
        <w:left w:val="none" w:sz="0" w:space="0" w:color="auto"/>
        <w:bottom w:val="none" w:sz="0" w:space="0" w:color="auto"/>
        <w:right w:val="none" w:sz="0" w:space="0" w:color="auto"/>
      </w:divBdr>
      <w:divsChild>
        <w:div w:id="388967314">
          <w:marLeft w:val="0"/>
          <w:marRight w:val="0"/>
          <w:marTop w:val="0"/>
          <w:marBottom w:val="0"/>
          <w:divBdr>
            <w:top w:val="none" w:sz="0" w:space="0" w:color="auto"/>
            <w:left w:val="none" w:sz="0" w:space="0" w:color="auto"/>
            <w:bottom w:val="none" w:sz="0" w:space="0" w:color="auto"/>
            <w:right w:val="none" w:sz="0" w:space="0" w:color="auto"/>
          </w:divBdr>
          <w:divsChild>
            <w:div w:id="1469781860">
              <w:marLeft w:val="0"/>
              <w:marRight w:val="0"/>
              <w:marTop w:val="0"/>
              <w:marBottom w:val="0"/>
              <w:divBdr>
                <w:top w:val="none" w:sz="0" w:space="0" w:color="auto"/>
                <w:left w:val="none" w:sz="0" w:space="0" w:color="auto"/>
                <w:bottom w:val="none" w:sz="0" w:space="0" w:color="auto"/>
                <w:right w:val="none" w:sz="0" w:space="0" w:color="auto"/>
              </w:divBdr>
            </w:div>
            <w:div w:id="1739009120">
              <w:marLeft w:val="0"/>
              <w:marRight w:val="0"/>
              <w:marTop w:val="0"/>
              <w:marBottom w:val="0"/>
              <w:divBdr>
                <w:top w:val="none" w:sz="0" w:space="0" w:color="auto"/>
                <w:left w:val="none" w:sz="0" w:space="0" w:color="auto"/>
                <w:bottom w:val="none" w:sz="0" w:space="0" w:color="auto"/>
                <w:right w:val="none" w:sz="0" w:space="0" w:color="auto"/>
              </w:divBdr>
            </w:div>
            <w:div w:id="1898661476">
              <w:marLeft w:val="0"/>
              <w:marRight w:val="0"/>
              <w:marTop w:val="0"/>
              <w:marBottom w:val="0"/>
              <w:divBdr>
                <w:top w:val="none" w:sz="0" w:space="0" w:color="auto"/>
                <w:left w:val="none" w:sz="0" w:space="0" w:color="auto"/>
                <w:bottom w:val="none" w:sz="0" w:space="0" w:color="auto"/>
                <w:right w:val="none" w:sz="0" w:space="0" w:color="auto"/>
              </w:divBdr>
            </w:div>
            <w:div w:id="111098139">
              <w:marLeft w:val="0"/>
              <w:marRight w:val="0"/>
              <w:marTop w:val="0"/>
              <w:marBottom w:val="0"/>
              <w:divBdr>
                <w:top w:val="none" w:sz="0" w:space="0" w:color="auto"/>
                <w:left w:val="none" w:sz="0" w:space="0" w:color="auto"/>
                <w:bottom w:val="none" w:sz="0" w:space="0" w:color="auto"/>
                <w:right w:val="none" w:sz="0" w:space="0" w:color="auto"/>
              </w:divBdr>
            </w:div>
            <w:div w:id="1523979389">
              <w:marLeft w:val="0"/>
              <w:marRight w:val="0"/>
              <w:marTop w:val="0"/>
              <w:marBottom w:val="0"/>
              <w:divBdr>
                <w:top w:val="none" w:sz="0" w:space="0" w:color="auto"/>
                <w:left w:val="none" w:sz="0" w:space="0" w:color="auto"/>
                <w:bottom w:val="none" w:sz="0" w:space="0" w:color="auto"/>
                <w:right w:val="none" w:sz="0" w:space="0" w:color="auto"/>
              </w:divBdr>
            </w:div>
            <w:div w:id="223759428">
              <w:marLeft w:val="0"/>
              <w:marRight w:val="0"/>
              <w:marTop w:val="0"/>
              <w:marBottom w:val="0"/>
              <w:divBdr>
                <w:top w:val="none" w:sz="0" w:space="0" w:color="auto"/>
                <w:left w:val="none" w:sz="0" w:space="0" w:color="auto"/>
                <w:bottom w:val="none" w:sz="0" w:space="0" w:color="auto"/>
                <w:right w:val="none" w:sz="0" w:space="0" w:color="auto"/>
              </w:divBdr>
            </w:div>
            <w:div w:id="1749380541">
              <w:marLeft w:val="0"/>
              <w:marRight w:val="0"/>
              <w:marTop w:val="0"/>
              <w:marBottom w:val="0"/>
              <w:divBdr>
                <w:top w:val="none" w:sz="0" w:space="0" w:color="auto"/>
                <w:left w:val="none" w:sz="0" w:space="0" w:color="auto"/>
                <w:bottom w:val="none" w:sz="0" w:space="0" w:color="auto"/>
                <w:right w:val="none" w:sz="0" w:space="0" w:color="auto"/>
              </w:divBdr>
            </w:div>
            <w:div w:id="247080859">
              <w:marLeft w:val="0"/>
              <w:marRight w:val="0"/>
              <w:marTop w:val="0"/>
              <w:marBottom w:val="0"/>
              <w:divBdr>
                <w:top w:val="none" w:sz="0" w:space="0" w:color="auto"/>
                <w:left w:val="none" w:sz="0" w:space="0" w:color="auto"/>
                <w:bottom w:val="none" w:sz="0" w:space="0" w:color="auto"/>
                <w:right w:val="none" w:sz="0" w:space="0" w:color="auto"/>
              </w:divBdr>
            </w:div>
            <w:div w:id="1726636150">
              <w:marLeft w:val="0"/>
              <w:marRight w:val="0"/>
              <w:marTop w:val="0"/>
              <w:marBottom w:val="0"/>
              <w:divBdr>
                <w:top w:val="none" w:sz="0" w:space="0" w:color="auto"/>
                <w:left w:val="none" w:sz="0" w:space="0" w:color="auto"/>
                <w:bottom w:val="none" w:sz="0" w:space="0" w:color="auto"/>
                <w:right w:val="none" w:sz="0" w:space="0" w:color="auto"/>
              </w:divBdr>
            </w:div>
            <w:div w:id="1117409040">
              <w:marLeft w:val="0"/>
              <w:marRight w:val="0"/>
              <w:marTop w:val="0"/>
              <w:marBottom w:val="0"/>
              <w:divBdr>
                <w:top w:val="none" w:sz="0" w:space="0" w:color="auto"/>
                <w:left w:val="none" w:sz="0" w:space="0" w:color="auto"/>
                <w:bottom w:val="none" w:sz="0" w:space="0" w:color="auto"/>
                <w:right w:val="none" w:sz="0" w:space="0" w:color="auto"/>
              </w:divBdr>
            </w:div>
            <w:div w:id="684017364">
              <w:marLeft w:val="0"/>
              <w:marRight w:val="0"/>
              <w:marTop w:val="0"/>
              <w:marBottom w:val="0"/>
              <w:divBdr>
                <w:top w:val="none" w:sz="0" w:space="0" w:color="auto"/>
                <w:left w:val="none" w:sz="0" w:space="0" w:color="auto"/>
                <w:bottom w:val="none" w:sz="0" w:space="0" w:color="auto"/>
                <w:right w:val="none" w:sz="0" w:space="0" w:color="auto"/>
              </w:divBdr>
            </w:div>
            <w:div w:id="1441805043">
              <w:marLeft w:val="0"/>
              <w:marRight w:val="0"/>
              <w:marTop w:val="0"/>
              <w:marBottom w:val="0"/>
              <w:divBdr>
                <w:top w:val="none" w:sz="0" w:space="0" w:color="auto"/>
                <w:left w:val="none" w:sz="0" w:space="0" w:color="auto"/>
                <w:bottom w:val="none" w:sz="0" w:space="0" w:color="auto"/>
                <w:right w:val="none" w:sz="0" w:space="0" w:color="auto"/>
              </w:divBdr>
            </w:div>
            <w:div w:id="627247951">
              <w:marLeft w:val="0"/>
              <w:marRight w:val="0"/>
              <w:marTop w:val="0"/>
              <w:marBottom w:val="0"/>
              <w:divBdr>
                <w:top w:val="none" w:sz="0" w:space="0" w:color="auto"/>
                <w:left w:val="none" w:sz="0" w:space="0" w:color="auto"/>
                <w:bottom w:val="none" w:sz="0" w:space="0" w:color="auto"/>
                <w:right w:val="none" w:sz="0" w:space="0" w:color="auto"/>
              </w:divBdr>
            </w:div>
            <w:div w:id="1916091233">
              <w:marLeft w:val="0"/>
              <w:marRight w:val="0"/>
              <w:marTop w:val="0"/>
              <w:marBottom w:val="0"/>
              <w:divBdr>
                <w:top w:val="none" w:sz="0" w:space="0" w:color="auto"/>
                <w:left w:val="none" w:sz="0" w:space="0" w:color="auto"/>
                <w:bottom w:val="none" w:sz="0" w:space="0" w:color="auto"/>
                <w:right w:val="none" w:sz="0" w:space="0" w:color="auto"/>
              </w:divBdr>
            </w:div>
            <w:div w:id="377625520">
              <w:marLeft w:val="0"/>
              <w:marRight w:val="0"/>
              <w:marTop w:val="0"/>
              <w:marBottom w:val="0"/>
              <w:divBdr>
                <w:top w:val="none" w:sz="0" w:space="0" w:color="auto"/>
                <w:left w:val="none" w:sz="0" w:space="0" w:color="auto"/>
                <w:bottom w:val="none" w:sz="0" w:space="0" w:color="auto"/>
                <w:right w:val="none" w:sz="0" w:space="0" w:color="auto"/>
              </w:divBdr>
            </w:div>
            <w:div w:id="1279485126">
              <w:marLeft w:val="0"/>
              <w:marRight w:val="0"/>
              <w:marTop w:val="0"/>
              <w:marBottom w:val="0"/>
              <w:divBdr>
                <w:top w:val="none" w:sz="0" w:space="0" w:color="auto"/>
                <w:left w:val="none" w:sz="0" w:space="0" w:color="auto"/>
                <w:bottom w:val="none" w:sz="0" w:space="0" w:color="auto"/>
                <w:right w:val="none" w:sz="0" w:space="0" w:color="auto"/>
              </w:divBdr>
            </w:div>
            <w:div w:id="608197038">
              <w:marLeft w:val="0"/>
              <w:marRight w:val="0"/>
              <w:marTop w:val="0"/>
              <w:marBottom w:val="0"/>
              <w:divBdr>
                <w:top w:val="none" w:sz="0" w:space="0" w:color="auto"/>
                <w:left w:val="none" w:sz="0" w:space="0" w:color="auto"/>
                <w:bottom w:val="none" w:sz="0" w:space="0" w:color="auto"/>
                <w:right w:val="none" w:sz="0" w:space="0" w:color="auto"/>
              </w:divBdr>
            </w:div>
            <w:div w:id="346979697">
              <w:marLeft w:val="0"/>
              <w:marRight w:val="0"/>
              <w:marTop w:val="0"/>
              <w:marBottom w:val="0"/>
              <w:divBdr>
                <w:top w:val="none" w:sz="0" w:space="0" w:color="auto"/>
                <w:left w:val="none" w:sz="0" w:space="0" w:color="auto"/>
                <w:bottom w:val="none" w:sz="0" w:space="0" w:color="auto"/>
                <w:right w:val="none" w:sz="0" w:space="0" w:color="auto"/>
              </w:divBdr>
            </w:div>
            <w:div w:id="2025474486">
              <w:marLeft w:val="0"/>
              <w:marRight w:val="0"/>
              <w:marTop w:val="0"/>
              <w:marBottom w:val="0"/>
              <w:divBdr>
                <w:top w:val="none" w:sz="0" w:space="0" w:color="auto"/>
                <w:left w:val="none" w:sz="0" w:space="0" w:color="auto"/>
                <w:bottom w:val="none" w:sz="0" w:space="0" w:color="auto"/>
                <w:right w:val="none" w:sz="0" w:space="0" w:color="auto"/>
              </w:divBdr>
            </w:div>
            <w:div w:id="1521890900">
              <w:marLeft w:val="0"/>
              <w:marRight w:val="0"/>
              <w:marTop w:val="0"/>
              <w:marBottom w:val="0"/>
              <w:divBdr>
                <w:top w:val="none" w:sz="0" w:space="0" w:color="auto"/>
                <w:left w:val="none" w:sz="0" w:space="0" w:color="auto"/>
                <w:bottom w:val="none" w:sz="0" w:space="0" w:color="auto"/>
                <w:right w:val="none" w:sz="0" w:space="0" w:color="auto"/>
              </w:divBdr>
            </w:div>
            <w:div w:id="1576353236">
              <w:marLeft w:val="0"/>
              <w:marRight w:val="0"/>
              <w:marTop w:val="0"/>
              <w:marBottom w:val="0"/>
              <w:divBdr>
                <w:top w:val="none" w:sz="0" w:space="0" w:color="auto"/>
                <w:left w:val="none" w:sz="0" w:space="0" w:color="auto"/>
                <w:bottom w:val="none" w:sz="0" w:space="0" w:color="auto"/>
                <w:right w:val="none" w:sz="0" w:space="0" w:color="auto"/>
              </w:divBdr>
            </w:div>
            <w:div w:id="301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673">
      <w:bodyDiv w:val="1"/>
      <w:marLeft w:val="0"/>
      <w:marRight w:val="0"/>
      <w:marTop w:val="0"/>
      <w:marBottom w:val="0"/>
      <w:divBdr>
        <w:top w:val="none" w:sz="0" w:space="0" w:color="auto"/>
        <w:left w:val="none" w:sz="0" w:space="0" w:color="auto"/>
        <w:bottom w:val="none" w:sz="0" w:space="0" w:color="auto"/>
        <w:right w:val="none" w:sz="0" w:space="0" w:color="auto"/>
      </w:divBdr>
      <w:divsChild>
        <w:div w:id="593560266">
          <w:marLeft w:val="0"/>
          <w:marRight w:val="0"/>
          <w:marTop w:val="0"/>
          <w:marBottom w:val="0"/>
          <w:divBdr>
            <w:top w:val="none" w:sz="0" w:space="0" w:color="auto"/>
            <w:left w:val="none" w:sz="0" w:space="0" w:color="auto"/>
            <w:bottom w:val="none" w:sz="0" w:space="0" w:color="auto"/>
            <w:right w:val="none" w:sz="0" w:space="0" w:color="auto"/>
          </w:divBdr>
          <w:divsChild>
            <w:div w:id="531184452">
              <w:marLeft w:val="0"/>
              <w:marRight w:val="0"/>
              <w:marTop w:val="0"/>
              <w:marBottom w:val="0"/>
              <w:divBdr>
                <w:top w:val="none" w:sz="0" w:space="0" w:color="auto"/>
                <w:left w:val="none" w:sz="0" w:space="0" w:color="auto"/>
                <w:bottom w:val="none" w:sz="0" w:space="0" w:color="auto"/>
                <w:right w:val="none" w:sz="0" w:space="0" w:color="auto"/>
              </w:divBdr>
            </w:div>
            <w:div w:id="1263224310">
              <w:marLeft w:val="0"/>
              <w:marRight w:val="0"/>
              <w:marTop w:val="0"/>
              <w:marBottom w:val="0"/>
              <w:divBdr>
                <w:top w:val="none" w:sz="0" w:space="0" w:color="auto"/>
                <w:left w:val="none" w:sz="0" w:space="0" w:color="auto"/>
                <w:bottom w:val="none" w:sz="0" w:space="0" w:color="auto"/>
                <w:right w:val="none" w:sz="0" w:space="0" w:color="auto"/>
              </w:divBdr>
            </w:div>
            <w:div w:id="12730671">
              <w:marLeft w:val="0"/>
              <w:marRight w:val="0"/>
              <w:marTop w:val="0"/>
              <w:marBottom w:val="0"/>
              <w:divBdr>
                <w:top w:val="none" w:sz="0" w:space="0" w:color="auto"/>
                <w:left w:val="none" w:sz="0" w:space="0" w:color="auto"/>
                <w:bottom w:val="none" w:sz="0" w:space="0" w:color="auto"/>
                <w:right w:val="none" w:sz="0" w:space="0" w:color="auto"/>
              </w:divBdr>
            </w:div>
            <w:div w:id="1213079634">
              <w:marLeft w:val="0"/>
              <w:marRight w:val="0"/>
              <w:marTop w:val="0"/>
              <w:marBottom w:val="0"/>
              <w:divBdr>
                <w:top w:val="none" w:sz="0" w:space="0" w:color="auto"/>
                <w:left w:val="none" w:sz="0" w:space="0" w:color="auto"/>
                <w:bottom w:val="none" w:sz="0" w:space="0" w:color="auto"/>
                <w:right w:val="none" w:sz="0" w:space="0" w:color="auto"/>
              </w:divBdr>
            </w:div>
            <w:div w:id="1965580382">
              <w:marLeft w:val="0"/>
              <w:marRight w:val="0"/>
              <w:marTop w:val="0"/>
              <w:marBottom w:val="0"/>
              <w:divBdr>
                <w:top w:val="none" w:sz="0" w:space="0" w:color="auto"/>
                <w:left w:val="none" w:sz="0" w:space="0" w:color="auto"/>
                <w:bottom w:val="none" w:sz="0" w:space="0" w:color="auto"/>
                <w:right w:val="none" w:sz="0" w:space="0" w:color="auto"/>
              </w:divBdr>
            </w:div>
            <w:div w:id="349262904">
              <w:marLeft w:val="0"/>
              <w:marRight w:val="0"/>
              <w:marTop w:val="0"/>
              <w:marBottom w:val="0"/>
              <w:divBdr>
                <w:top w:val="none" w:sz="0" w:space="0" w:color="auto"/>
                <w:left w:val="none" w:sz="0" w:space="0" w:color="auto"/>
                <w:bottom w:val="none" w:sz="0" w:space="0" w:color="auto"/>
                <w:right w:val="none" w:sz="0" w:space="0" w:color="auto"/>
              </w:divBdr>
            </w:div>
            <w:div w:id="221447848">
              <w:marLeft w:val="0"/>
              <w:marRight w:val="0"/>
              <w:marTop w:val="0"/>
              <w:marBottom w:val="0"/>
              <w:divBdr>
                <w:top w:val="none" w:sz="0" w:space="0" w:color="auto"/>
                <w:left w:val="none" w:sz="0" w:space="0" w:color="auto"/>
                <w:bottom w:val="none" w:sz="0" w:space="0" w:color="auto"/>
                <w:right w:val="none" w:sz="0" w:space="0" w:color="auto"/>
              </w:divBdr>
            </w:div>
            <w:div w:id="1968966940">
              <w:marLeft w:val="0"/>
              <w:marRight w:val="0"/>
              <w:marTop w:val="0"/>
              <w:marBottom w:val="0"/>
              <w:divBdr>
                <w:top w:val="none" w:sz="0" w:space="0" w:color="auto"/>
                <w:left w:val="none" w:sz="0" w:space="0" w:color="auto"/>
                <w:bottom w:val="none" w:sz="0" w:space="0" w:color="auto"/>
                <w:right w:val="none" w:sz="0" w:space="0" w:color="auto"/>
              </w:divBdr>
            </w:div>
            <w:div w:id="1697611626">
              <w:marLeft w:val="0"/>
              <w:marRight w:val="0"/>
              <w:marTop w:val="0"/>
              <w:marBottom w:val="0"/>
              <w:divBdr>
                <w:top w:val="none" w:sz="0" w:space="0" w:color="auto"/>
                <w:left w:val="none" w:sz="0" w:space="0" w:color="auto"/>
                <w:bottom w:val="none" w:sz="0" w:space="0" w:color="auto"/>
                <w:right w:val="none" w:sz="0" w:space="0" w:color="auto"/>
              </w:divBdr>
            </w:div>
            <w:div w:id="1040855988">
              <w:marLeft w:val="0"/>
              <w:marRight w:val="0"/>
              <w:marTop w:val="0"/>
              <w:marBottom w:val="0"/>
              <w:divBdr>
                <w:top w:val="none" w:sz="0" w:space="0" w:color="auto"/>
                <w:left w:val="none" w:sz="0" w:space="0" w:color="auto"/>
                <w:bottom w:val="none" w:sz="0" w:space="0" w:color="auto"/>
                <w:right w:val="none" w:sz="0" w:space="0" w:color="auto"/>
              </w:divBdr>
            </w:div>
            <w:div w:id="409426579">
              <w:marLeft w:val="0"/>
              <w:marRight w:val="0"/>
              <w:marTop w:val="0"/>
              <w:marBottom w:val="0"/>
              <w:divBdr>
                <w:top w:val="none" w:sz="0" w:space="0" w:color="auto"/>
                <w:left w:val="none" w:sz="0" w:space="0" w:color="auto"/>
                <w:bottom w:val="none" w:sz="0" w:space="0" w:color="auto"/>
                <w:right w:val="none" w:sz="0" w:space="0" w:color="auto"/>
              </w:divBdr>
            </w:div>
            <w:div w:id="1241602980">
              <w:marLeft w:val="0"/>
              <w:marRight w:val="0"/>
              <w:marTop w:val="0"/>
              <w:marBottom w:val="0"/>
              <w:divBdr>
                <w:top w:val="none" w:sz="0" w:space="0" w:color="auto"/>
                <w:left w:val="none" w:sz="0" w:space="0" w:color="auto"/>
                <w:bottom w:val="none" w:sz="0" w:space="0" w:color="auto"/>
                <w:right w:val="none" w:sz="0" w:space="0" w:color="auto"/>
              </w:divBdr>
            </w:div>
            <w:div w:id="1191996034">
              <w:marLeft w:val="0"/>
              <w:marRight w:val="0"/>
              <w:marTop w:val="0"/>
              <w:marBottom w:val="0"/>
              <w:divBdr>
                <w:top w:val="none" w:sz="0" w:space="0" w:color="auto"/>
                <w:left w:val="none" w:sz="0" w:space="0" w:color="auto"/>
                <w:bottom w:val="none" w:sz="0" w:space="0" w:color="auto"/>
                <w:right w:val="none" w:sz="0" w:space="0" w:color="auto"/>
              </w:divBdr>
            </w:div>
            <w:div w:id="786505455">
              <w:marLeft w:val="0"/>
              <w:marRight w:val="0"/>
              <w:marTop w:val="0"/>
              <w:marBottom w:val="0"/>
              <w:divBdr>
                <w:top w:val="none" w:sz="0" w:space="0" w:color="auto"/>
                <w:left w:val="none" w:sz="0" w:space="0" w:color="auto"/>
                <w:bottom w:val="none" w:sz="0" w:space="0" w:color="auto"/>
                <w:right w:val="none" w:sz="0" w:space="0" w:color="auto"/>
              </w:divBdr>
            </w:div>
            <w:div w:id="1137188276">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5816188">
              <w:marLeft w:val="0"/>
              <w:marRight w:val="0"/>
              <w:marTop w:val="0"/>
              <w:marBottom w:val="0"/>
              <w:divBdr>
                <w:top w:val="none" w:sz="0" w:space="0" w:color="auto"/>
                <w:left w:val="none" w:sz="0" w:space="0" w:color="auto"/>
                <w:bottom w:val="none" w:sz="0" w:space="0" w:color="auto"/>
                <w:right w:val="none" w:sz="0" w:space="0" w:color="auto"/>
              </w:divBdr>
            </w:div>
            <w:div w:id="1862085481">
              <w:marLeft w:val="0"/>
              <w:marRight w:val="0"/>
              <w:marTop w:val="0"/>
              <w:marBottom w:val="0"/>
              <w:divBdr>
                <w:top w:val="none" w:sz="0" w:space="0" w:color="auto"/>
                <w:left w:val="none" w:sz="0" w:space="0" w:color="auto"/>
                <w:bottom w:val="none" w:sz="0" w:space="0" w:color="auto"/>
                <w:right w:val="none" w:sz="0" w:space="0" w:color="auto"/>
              </w:divBdr>
            </w:div>
            <w:div w:id="2008631740">
              <w:marLeft w:val="0"/>
              <w:marRight w:val="0"/>
              <w:marTop w:val="0"/>
              <w:marBottom w:val="0"/>
              <w:divBdr>
                <w:top w:val="none" w:sz="0" w:space="0" w:color="auto"/>
                <w:left w:val="none" w:sz="0" w:space="0" w:color="auto"/>
                <w:bottom w:val="none" w:sz="0" w:space="0" w:color="auto"/>
                <w:right w:val="none" w:sz="0" w:space="0" w:color="auto"/>
              </w:divBdr>
            </w:div>
            <w:div w:id="1356688204">
              <w:marLeft w:val="0"/>
              <w:marRight w:val="0"/>
              <w:marTop w:val="0"/>
              <w:marBottom w:val="0"/>
              <w:divBdr>
                <w:top w:val="none" w:sz="0" w:space="0" w:color="auto"/>
                <w:left w:val="none" w:sz="0" w:space="0" w:color="auto"/>
                <w:bottom w:val="none" w:sz="0" w:space="0" w:color="auto"/>
                <w:right w:val="none" w:sz="0" w:space="0" w:color="auto"/>
              </w:divBdr>
            </w:div>
            <w:div w:id="1786462161">
              <w:marLeft w:val="0"/>
              <w:marRight w:val="0"/>
              <w:marTop w:val="0"/>
              <w:marBottom w:val="0"/>
              <w:divBdr>
                <w:top w:val="none" w:sz="0" w:space="0" w:color="auto"/>
                <w:left w:val="none" w:sz="0" w:space="0" w:color="auto"/>
                <w:bottom w:val="none" w:sz="0" w:space="0" w:color="auto"/>
                <w:right w:val="none" w:sz="0" w:space="0" w:color="auto"/>
              </w:divBdr>
            </w:div>
            <w:div w:id="1215194530">
              <w:marLeft w:val="0"/>
              <w:marRight w:val="0"/>
              <w:marTop w:val="0"/>
              <w:marBottom w:val="0"/>
              <w:divBdr>
                <w:top w:val="none" w:sz="0" w:space="0" w:color="auto"/>
                <w:left w:val="none" w:sz="0" w:space="0" w:color="auto"/>
                <w:bottom w:val="none" w:sz="0" w:space="0" w:color="auto"/>
                <w:right w:val="none" w:sz="0" w:space="0" w:color="auto"/>
              </w:divBdr>
            </w:div>
            <w:div w:id="235552932">
              <w:marLeft w:val="0"/>
              <w:marRight w:val="0"/>
              <w:marTop w:val="0"/>
              <w:marBottom w:val="0"/>
              <w:divBdr>
                <w:top w:val="none" w:sz="0" w:space="0" w:color="auto"/>
                <w:left w:val="none" w:sz="0" w:space="0" w:color="auto"/>
                <w:bottom w:val="none" w:sz="0" w:space="0" w:color="auto"/>
                <w:right w:val="none" w:sz="0" w:space="0" w:color="auto"/>
              </w:divBdr>
            </w:div>
            <w:div w:id="1781413477">
              <w:marLeft w:val="0"/>
              <w:marRight w:val="0"/>
              <w:marTop w:val="0"/>
              <w:marBottom w:val="0"/>
              <w:divBdr>
                <w:top w:val="none" w:sz="0" w:space="0" w:color="auto"/>
                <w:left w:val="none" w:sz="0" w:space="0" w:color="auto"/>
                <w:bottom w:val="none" w:sz="0" w:space="0" w:color="auto"/>
                <w:right w:val="none" w:sz="0" w:space="0" w:color="auto"/>
              </w:divBdr>
            </w:div>
            <w:div w:id="1557474324">
              <w:marLeft w:val="0"/>
              <w:marRight w:val="0"/>
              <w:marTop w:val="0"/>
              <w:marBottom w:val="0"/>
              <w:divBdr>
                <w:top w:val="none" w:sz="0" w:space="0" w:color="auto"/>
                <w:left w:val="none" w:sz="0" w:space="0" w:color="auto"/>
                <w:bottom w:val="none" w:sz="0" w:space="0" w:color="auto"/>
                <w:right w:val="none" w:sz="0" w:space="0" w:color="auto"/>
              </w:divBdr>
            </w:div>
            <w:div w:id="433288131">
              <w:marLeft w:val="0"/>
              <w:marRight w:val="0"/>
              <w:marTop w:val="0"/>
              <w:marBottom w:val="0"/>
              <w:divBdr>
                <w:top w:val="none" w:sz="0" w:space="0" w:color="auto"/>
                <w:left w:val="none" w:sz="0" w:space="0" w:color="auto"/>
                <w:bottom w:val="none" w:sz="0" w:space="0" w:color="auto"/>
                <w:right w:val="none" w:sz="0" w:space="0" w:color="auto"/>
              </w:divBdr>
            </w:div>
            <w:div w:id="693579242">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1501920576">
              <w:marLeft w:val="0"/>
              <w:marRight w:val="0"/>
              <w:marTop w:val="0"/>
              <w:marBottom w:val="0"/>
              <w:divBdr>
                <w:top w:val="none" w:sz="0" w:space="0" w:color="auto"/>
                <w:left w:val="none" w:sz="0" w:space="0" w:color="auto"/>
                <w:bottom w:val="none" w:sz="0" w:space="0" w:color="auto"/>
                <w:right w:val="none" w:sz="0" w:space="0" w:color="auto"/>
              </w:divBdr>
            </w:div>
            <w:div w:id="539822512">
              <w:marLeft w:val="0"/>
              <w:marRight w:val="0"/>
              <w:marTop w:val="0"/>
              <w:marBottom w:val="0"/>
              <w:divBdr>
                <w:top w:val="none" w:sz="0" w:space="0" w:color="auto"/>
                <w:left w:val="none" w:sz="0" w:space="0" w:color="auto"/>
                <w:bottom w:val="none" w:sz="0" w:space="0" w:color="auto"/>
                <w:right w:val="none" w:sz="0" w:space="0" w:color="auto"/>
              </w:divBdr>
            </w:div>
            <w:div w:id="566963424">
              <w:marLeft w:val="0"/>
              <w:marRight w:val="0"/>
              <w:marTop w:val="0"/>
              <w:marBottom w:val="0"/>
              <w:divBdr>
                <w:top w:val="none" w:sz="0" w:space="0" w:color="auto"/>
                <w:left w:val="none" w:sz="0" w:space="0" w:color="auto"/>
                <w:bottom w:val="none" w:sz="0" w:space="0" w:color="auto"/>
                <w:right w:val="none" w:sz="0" w:space="0" w:color="auto"/>
              </w:divBdr>
            </w:div>
            <w:div w:id="571083537">
              <w:marLeft w:val="0"/>
              <w:marRight w:val="0"/>
              <w:marTop w:val="0"/>
              <w:marBottom w:val="0"/>
              <w:divBdr>
                <w:top w:val="none" w:sz="0" w:space="0" w:color="auto"/>
                <w:left w:val="none" w:sz="0" w:space="0" w:color="auto"/>
                <w:bottom w:val="none" w:sz="0" w:space="0" w:color="auto"/>
                <w:right w:val="none" w:sz="0" w:space="0" w:color="auto"/>
              </w:divBdr>
            </w:div>
            <w:div w:id="308750753">
              <w:marLeft w:val="0"/>
              <w:marRight w:val="0"/>
              <w:marTop w:val="0"/>
              <w:marBottom w:val="0"/>
              <w:divBdr>
                <w:top w:val="none" w:sz="0" w:space="0" w:color="auto"/>
                <w:left w:val="none" w:sz="0" w:space="0" w:color="auto"/>
                <w:bottom w:val="none" w:sz="0" w:space="0" w:color="auto"/>
                <w:right w:val="none" w:sz="0" w:space="0" w:color="auto"/>
              </w:divBdr>
            </w:div>
            <w:div w:id="360597933">
              <w:marLeft w:val="0"/>
              <w:marRight w:val="0"/>
              <w:marTop w:val="0"/>
              <w:marBottom w:val="0"/>
              <w:divBdr>
                <w:top w:val="none" w:sz="0" w:space="0" w:color="auto"/>
                <w:left w:val="none" w:sz="0" w:space="0" w:color="auto"/>
                <w:bottom w:val="none" w:sz="0" w:space="0" w:color="auto"/>
                <w:right w:val="none" w:sz="0" w:space="0" w:color="auto"/>
              </w:divBdr>
            </w:div>
            <w:div w:id="299848773">
              <w:marLeft w:val="0"/>
              <w:marRight w:val="0"/>
              <w:marTop w:val="0"/>
              <w:marBottom w:val="0"/>
              <w:divBdr>
                <w:top w:val="none" w:sz="0" w:space="0" w:color="auto"/>
                <w:left w:val="none" w:sz="0" w:space="0" w:color="auto"/>
                <w:bottom w:val="none" w:sz="0" w:space="0" w:color="auto"/>
                <w:right w:val="none" w:sz="0" w:space="0" w:color="auto"/>
              </w:divBdr>
            </w:div>
            <w:div w:id="2014986805">
              <w:marLeft w:val="0"/>
              <w:marRight w:val="0"/>
              <w:marTop w:val="0"/>
              <w:marBottom w:val="0"/>
              <w:divBdr>
                <w:top w:val="none" w:sz="0" w:space="0" w:color="auto"/>
                <w:left w:val="none" w:sz="0" w:space="0" w:color="auto"/>
                <w:bottom w:val="none" w:sz="0" w:space="0" w:color="auto"/>
                <w:right w:val="none" w:sz="0" w:space="0" w:color="auto"/>
              </w:divBdr>
            </w:div>
            <w:div w:id="2128085874">
              <w:marLeft w:val="0"/>
              <w:marRight w:val="0"/>
              <w:marTop w:val="0"/>
              <w:marBottom w:val="0"/>
              <w:divBdr>
                <w:top w:val="none" w:sz="0" w:space="0" w:color="auto"/>
                <w:left w:val="none" w:sz="0" w:space="0" w:color="auto"/>
                <w:bottom w:val="none" w:sz="0" w:space="0" w:color="auto"/>
                <w:right w:val="none" w:sz="0" w:space="0" w:color="auto"/>
              </w:divBdr>
            </w:div>
            <w:div w:id="1010986480">
              <w:marLeft w:val="0"/>
              <w:marRight w:val="0"/>
              <w:marTop w:val="0"/>
              <w:marBottom w:val="0"/>
              <w:divBdr>
                <w:top w:val="none" w:sz="0" w:space="0" w:color="auto"/>
                <w:left w:val="none" w:sz="0" w:space="0" w:color="auto"/>
                <w:bottom w:val="none" w:sz="0" w:space="0" w:color="auto"/>
                <w:right w:val="none" w:sz="0" w:space="0" w:color="auto"/>
              </w:divBdr>
            </w:div>
            <w:div w:id="675695778">
              <w:marLeft w:val="0"/>
              <w:marRight w:val="0"/>
              <w:marTop w:val="0"/>
              <w:marBottom w:val="0"/>
              <w:divBdr>
                <w:top w:val="none" w:sz="0" w:space="0" w:color="auto"/>
                <w:left w:val="none" w:sz="0" w:space="0" w:color="auto"/>
                <w:bottom w:val="none" w:sz="0" w:space="0" w:color="auto"/>
                <w:right w:val="none" w:sz="0" w:space="0" w:color="auto"/>
              </w:divBdr>
            </w:div>
            <w:div w:id="226839395">
              <w:marLeft w:val="0"/>
              <w:marRight w:val="0"/>
              <w:marTop w:val="0"/>
              <w:marBottom w:val="0"/>
              <w:divBdr>
                <w:top w:val="none" w:sz="0" w:space="0" w:color="auto"/>
                <w:left w:val="none" w:sz="0" w:space="0" w:color="auto"/>
                <w:bottom w:val="none" w:sz="0" w:space="0" w:color="auto"/>
                <w:right w:val="none" w:sz="0" w:space="0" w:color="auto"/>
              </w:divBdr>
            </w:div>
            <w:div w:id="1161239878">
              <w:marLeft w:val="0"/>
              <w:marRight w:val="0"/>
              <w:marTop w:val="0"/>
              <w:marBottom w:val="0"/>
              <w:divBdr>
                <w:top w:val="none" w:sz="0" w:space="0" w:color="auto"/>
                <w:left w:val="none" w:sz="0" w:space="0" w:color="auto"/>
                <w:bottom w:val="none" w:sz="0" w:space="0" w:color="auto"/>
                <w:right w:val="none" w:sz="0" w:space="0" w:color="auto"/>
              </w:divBdr>
            </w:div>
            <w:div w:id="533273858">
              <w:marLeft w:val="0"/>
              <w:marRight w:val="0"/>
              <w:marTop w:val="0"/>
              <w:marBottom w:val="0"/>
              <w:divBdr>
                <w:top w:val="none" w:sz="0" w:space="0" w:color="auto"/>
                <w:left w:val="none" w:sz="0" w:space="0" w:color="auto"/>
                <w:bottom w:val="none" w:sz="0" w:space="0" w:color="auto"/>
                <w:right w:val="none" w:sz="0" w:space="0" w:color="auto"/>
              </w:divBdr>
            </w:div>
            <w:div w:id="1655834729">
              <w:marLeft w:val="0"/>
              <w:marRight w:val="0"/>
              <w:marTop w:val="0"/>
              <w:marBottom w:val="0"/>
              <w:divBdr>
                <w:top w:val="none" w:sz="0" w:space="0" w:color="auto"/>
                <w:left w:val="none" w:sz="0" w:space="0" w:color="auto"/>
                <w:bottom w:val="none" w:sz="0" w:space="0" w:color="auto"/>
                <w:right w:val="none" w:sz="0" w:space="0" w:color="auto"/>
              </w:divBdr>
            </w:div>
            <w:div w:id="551886862">
              <w:marLeft w:val="0"/>
              <w:marRight w:val="0"/>
              <w:marTop w:val="0"/>
              <w:marBottom w:val="0"/>
              <w:divBdr>
                <w:top w:val="none" w:sz="0" w:space="0" w:color="auto"/>
                <w:left w:val="none" w:sz="0" w:space="0" w:color="auto"/>
                <w:bottom w:val="none" w:sz="0" w:space="0" w:color="auto"/>
                <w:right w:val="none" w:sz="0" w:space="0" w:color="auto"/>
              </w:divBdr>
            </w:div>
            <w:div w:id="1503008124">
              <w:marLeft w:val="0"/>
              <w:marRight w:val="0"/>
              <w:marTop w:val="0"/>
              <w:marBottom w:val="0"/>
              <w:divBdr>
                <w:top w:val="none" w:sz="0" w:space="0" w:color="auto"/>
                <w:left w:val="none" w:sz="0" w:space="0" w:color="auto"/>
                <w:bottom w:val="none" w:sz="0" w:space="0" w:color="auto"/>
                <w:right w:val="none" w:sz="0" w:space="0" w:color="auto"/>
              </w:divBdr>
            </w:div>
            <w:div w:id="1066075106">
              <w:marLeft w:val="0"/>
              <w:marRight w:val="0"/>
              <w:marTop w:val="0"/>
              <w:marBottom w:val="0"/>
              <w:divBdr>
                <w:top w:val="none" w:sz="0" w:space="0" w:color="auto"/>
                <w:left w:val="none" w:sz="0" w:space="0" w:color="auto"/>
                <w:bottom w:val="none" w:sz="0" w:space="0" w:color="auto"/>
                <w:right w:val="none" w:sz="0" w:space="0" w:color="auto"/>
              </w:divBdr>
            </w:div>
            <w:div w:id="2026595709">
              <w:marLeft w:val="0"/>
              <w:marRight w:val="0"/>
              <w:marTop w:val="0"/>
              <w:marBottom w:val="0"/>
              <w:divBdr>
                <w:top w:val="none" w:sz="0" w:space="0" w:color="auto"/>
                <w:left w:val="none" w:sz="0" w:space="0" w:color="auto"/>
                <w:bottom w:val="none" w:sz="0" w:space="0" w:color="auto"/>
                <w:right w:val="none" w:sz="0" w:space="0" w:color="auto"/>
              </w:divBdr>
            </w:div>
            <w:div w:id="131215845">
              <w:marLeft w:val="0"/>
              <w:marRight w:val="0"/>
              <w:marTop w:val="0"/>
              <w:marBottom w:val="0"/>
              <w:divBdr>
                <w:top w:val="none" w:sz="0" w:space="0" w:color="auto"/>
                <w:left w:val="none" w:sz="0" w:space="0" w:color="auto"/>
                <w:bottom w:val="none" w:sz="0" w:space="0" w:color="auto"/>
                <w:right w:val="none" w:sz="0" w:space="0" w:color="auto"/>
              </w:divBdr>
            </w:div>
            <w:div w:id="761804645">
              <w:marLeft w:val="0"/>
              <w:marRight w:val="0"/>
              <w:marTop w:val="0"/>
              <w:marBottom w:val="0"/>
              <w:divBdr>
                <w:top w:val="none" w:sz="0" w:space="0" w:color="auto"/>
                <w:left w:val="none" w:sz="0" w:space="0" w:color="auto"/>
                <w:bottom w:val="none" w:sz="0" w:space="0" w:color="auto"/>
                <w:right w:val="none" w:sz="0" w:space="0" w:color="auto"/>
              </w:divBdr>
            </w:div>
            <w:div w:id="841745490">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140609233">
              <w:marLeft w:val="0"/>
              <w:marRight w:val="0"/>
              <w:marTop w:val="0"/>
              <w:marBottom w:val="0"/>
              <w:divBdr>
                <w:top w:val="none" w:sz="0" w:space="0" w:color="auto"/>
                <w:left w:val="none" w:sz="0" w:space="0" w:color="auto"/>
                <w:bottom w:val="none" w:sz="0" w:space="0" w:color="auto"/>
                <w:right w:val="none" w:sz="0" w:space="0" w:color="auto"/>
              </w:divBdr>
            </w:div>
            <w:div w:id="178396257">
              <w:marLeft w:val="0"/>
              <w:marRight w:val="0"/>
              <w:marTop w:val="0"/>
              <w:marBottom w:val="0"/>
              <w:divBdr>
                <w:top w:val="none" w:sz="0" w:space="0" w:color="auto"/>
                <w:left w:val="none" w:sz="0" w:space="0" w:color="auto"/>
                <w:bottom w:val="none" w:sz="0" w:space="0" w:color="auto"/>
                <w:right w:val="none" w:sz="0" w:space="0" w:color="auto"/>
              </w:divBdr>
            </w:div>
            <w:div w:id="1303266494">
              <w:marLeft w:val="0"/>
              <w:marRight w:val="0"/>
              <w:marTop w:val="0"/>
              <w:marBottom w:val="0"/>
              <w:divBdr>
                <w:top w:val="none" w:sz="0" w:space="0" w:color="auto"/>
                <w:left w:val="none" w:sz="0" w:space="0" w:color="auto"/>
                <w:bottom w:val="none" w:sz="0" w:space="0" w:color="auto"/>
                <w:right w:val="none" w:sz="0" w:space="0" w:color="auto"/>
              </w:divBdr>
            </w:div>
            <w:div w:id="1531801330">
              <w:marLeft w:val="0"/>
              <w:marRight w:val="0"/>
              <w:marTop w:val="0"/>
              <w:marBottom w:val="0"/>
              <w:divBdr>
                <w:top w:val="none" w:sz="0" w:space="0" w:color="auto"/>
                <w:left w:val="none" w:sz="0" w:space="0" w:color="auto"/>
                <w:bottom w:val="none" w:sz="0" w:space="0" w:color="auto"/>
                <w:right w:val="none" w:sz="0" w:space="0" w:color="auto"/>
              </w:divBdr>
            </w:div>
            <w:div w:id="1819879834">
              <w:marLeft w:val="0"/>
              <w:marRight w:val="0"/>
              <w:marTop w:val="0"/>
              <w:marBottom w:val="0"/>
              <w:divBdr>
                <w:top w:val="none" w:sz="0" w:space="0" w:color="auto"/>
                <w:left w:val="none" w:sz="0" w:space="0" w:color="auto"/>
                <w:bottom w:val="none" w:sz="0" w:space="0" w:color="auto"/>
                <w:right w:val="none" w:sz="0" w:space="0" w:color="auto"/>
              </w:divBdr>
            </w:div>
            <w:div w:id="423720718">
              <w:marLeft w:val="0"/>
              <w:marRight w:val="0"/>
              <w:marTop w:val="0"/>
              <w:marBottom w:val="0"/>
              <w:divBdr>
                <w:top w:val="none" w:sz="0" w:space="0" w:color="auto"/>
                <w:left w:val="none" w:sz="0" w:space="0" w:color="auto"/>
                <w:bottom w:val="none" w:sz="0" w:space="0" w:color="auto"/>
                <w:right w:val="none" w:sz="0" w:space="0" w:color="auto"/>
              </w:divBdr>
            </w:div>
            <w:div w:id="200168408">
              <w:marLeft w:val="0"/>
              <w:marRight w:val="0"/>
              <w:marTop w:val="0"/>
              <w:marBottom w:val="0"/>
              <w:divBdr>
                <w:top w:val="none" w:sz="0" w:space="0" w:color="auto"/>
                <w:left w:val="none" w:sz="0" w:space="0" w:color="auto"/>
                <w:bottom w:val="none" w:sz="0" w:space="0" w:color="auto"/>
                <w:right w:val="none" w:sz="0" w:space="0" w:color="auto"/>
              </w:divBdr>
            </w:div>
            <w:div w:id="617567826">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763918901">
              <w:marLeft w:val="0"/>
              <w:marRight w:val="0"/>
              <w:marTop w:val="0"/>
              <w:marBottom w:val="0"/>
              <w:divBdr>
                <w:top w:val="none" w:sz="0" w:space="0" w:color="auto"/>
                <w:left w:val="none" w:sz="0" w:space="0" w:color="auto"/>
                <w:bottom w:val="none" w:sz="0" w:space="0" w:color="auto"/>
                <w:right w:val="none" w:sz="0" w:space="0" w:color="auto"/>
              </w:divBdr>
            </w:div>
            <w:div w:id="1918634445">
              <w:marLeft w:val="0"/>
              <w:marRight w:val="0"/>
              <w:marTop w:val="0"/>
              <w:marBottom w:val="0"/>
              <w:divBdr>
                <w:top w:val="none" w:sz="0" w:space="0" w:color="auto"/>
                <w:left w:val="none" w:sz="0" w:space="0" w:color="auto"/>
                <w:bottom w:val="none" w:sz="0" w:space="0" w:color="auto"/>
                <w:right w:val="none" w:sz="0" w:space="0" w:color="auto"/>
              </w:divBdr>
            </w:div>
            <w:div w:id="2114326444">
              <w:marLeft w:val="0"/>
              <w:marRight w:val="0"/>
              <w:marTop w:val="0"/>
              <w:marBottom w:val="0"/>
              <w:divBdr>
                <w:top w:val="none" w:sz="0" w:space="0" w:color="auto"/>
                <w:left w:val="none" w:sz="0" w:space="0" w:color="auto"/>
                <w:bottom w:val="none" w:sz="0" w:space="0" w:color="auto"/>
                <w:right w:val="none" w:sz="0" w:space="0" w:color="auto"/>
              </w:divBdr>
            </w:div>
            <w:div w:id="1100226475">
              <w:marLeft w:val="0"/>
              <w:marRight w:val="0"/>
              <w:marTop w:val="0"/>
              <w:marBottom w:val="0"/>
              <w:divBdr>
                <w:top w:val="none" w:sz="0" w:space="0" w:color="auto"/>
                <w:left w:val="none" w:sz="0" w:space="0" w:color="auto"/>
                <w:bottom w:val="none" w:sz="0" w:space="0" w:color="auto"/>
                <w:right w:val="none" w:sz="0" w:space="0" w:color="auto"/>
              </w:divBdr>
            </w:div>
            <w:div w:id="1965767135">
              <w:marLeft w:val="0"/>
              <w:marRight w:val="0"/>
              <w:marTop w:val="0"/>
              <w:marBottom w:val="0"/>
              <w:divBdr>
                <w:top w:val="none" w:sz="0" w:space="0" w:color="auto"/>
                <w:left w:val="none" w:sz="0" w:space="0" w:color="auto"/>
                <w:bottom w:val="none" w:sz="0" w:space="0" w:color="auto"/>
                <w:right w:val="none" w:sz="0" w:space="0" w:color="auto"/>
              </w:divBdr>
            </w:div>
            <w:div w:id="1179738124">
              <w:marLeft w:val="0"/>
              <w:marRight w:val="0"/>
              <w:marTop w:val="0"/>
              <w:marBottom w:val="0"/>
              <w:divBdr>
                <w:top w:val="none" w:sz="0" w:space="0" w:color="auto"/>
                <w:left w:val="none" w:sz="0" w:space="0" w:color="auto"/>
                <w:bottom w:val="none" w:sz="0" w:space="0" w:color="auto"/>
                <w:right w:val="none" w:sz="0" w:space="0" w:color="auto"/>
              </w:divBdr>
            </w:div>
            <w:div w:id="1648588444">
              <w:marLeft w:val="0"/>
              <w:marRight w:val="0"/>
              <w:marTop w:val="0"/>
              <w:marBottom w:val="0"/>
              <w:divBdr>
                <w:top w:val="none" w:sz="0" w:space="0" w:color="auto"/>
                <w:left w:val="none" w:sz="0" w:space="0" w:color="auto"/>
                <w:bottom w:val="none" w:sz="0" w:space="0" w:color="auto"/>
                <w:right w:val="none" w:sz="0" w:space="0" w:color="auto"/>
              </w:divBdr>
            </w:div>
            <w:div w:id="1754088345">
              <w:marLeft w:val="0"/>
              <w:marRight w:val="0"/>
              <w:marTop w:val="0"/>
              <w:marBottom w:val="0"/>
              <w:divBdr>
                <w:top w:val="none" w:sz="0" w:space="0" w:color="auto"/>
                <w:left w:val="none" w:sz="0" w:space="0" w:color="auto"/>
                <w:bottom w:val="none" w:sz="0" w:space="0" w:color="auto"/>
                <w:right w:val="none" w:sz="0" w:space="0" w:color="auto"/>
              </w:divBdr>
            </w:div>
            <w:div w:id="1852724090">
              <w:marLeft w:val="0"/>
              <w:marRight w:val="0"/>
              <w:marTop w:val="0"/>
              <w:marBottom w:val="0"/>
              <w:divBdr>
                <w:top w:val="none" w:sz="0" w:space="0" w:color="auto"/>
                <w:left w:val="none" w:sz="0" w:space="0" w:color="auto"/>
                <w:bottom w:val="none" w:sz="0" w:space="0" w:color="auto"/>
                <w:right w:val="none" w:sz="0" w:space="0" w:color="auto"/>
              </w:divBdr>
            </w:div>
            <w:div w:id="172300652">
              <w:marLeft w:val="0"/>
              <w:marRight w:val="0"/>
              <w:marTop w:val="0"/>
              <w:marBottom w:val="0"/>
              <w:divBdr>
                <w:top w:val="none" w:sz="0" w:space="0" w:color="auto"/>
                <w:left w:val="none" w:sz="0" w:space="0" w:color="auto"/>
                <w:bottom w:val="none" w:sz="0" w:space="0" w:color="auto"/>
                <w:right w:val="none" w:sz="0" w:space="0" w:color="auto"/>
              </w:divBdr>
            </w:div>
            <w:div w:id="1276869233">
              <w:marLeft w:val="0"/>
              <w:marRight w:val="0"/>
              <w:marTop w:val="0"/>
              <w:marBottom w:val="0"/>
              <w:divBdr>
                <w:top w:val="none" w:sz="0" w:space="0" w:color="auto"/>
                <w:left w:val="none" w:sz="0" w:space="0" w:color="auto"/>
                <w:bottom w:val="none" w:sz="0" w:space="0" w:color="auto"/>
                <w:right w:val="none" w:sz="0" w:space="0" w:color="auto"/>
              </w:divBdr>
            </w:div>
            <w:div w:id="2027250139">
              <w:marLeft w:val="0"/>
              <w:marRight w:val="0"/>
              <w:marTop w:val="0"/>
              <w:marBottom w:val="0"/>
              <w:divBdr>
                <w:top w:val="none" w:sz="0" w:space="0" w:color="auto"/>
                <w:left w:val="none" w:sz="0" w:space="0" w:color="auto"/>
                <w:bottom w:val="none" w:sz="0" w:space="0" w:color="auto"/>
                <w:right w:val="none" w:sz="0" w:space="0" w:color="auto"/>
              </w:divBdr>
            </w:div>
            <w:div w:id="1106079863">
              <w:marLeft w:val="0"/>
              <w:marRight w:val="0"/>
              <w:marTop w:val="0"/>
              <w:marBottom w:val="0"/>
              <w:divBdr>
                <w:top w:val="none" w:sz="0" w:space="0" w:color="auto"/>
                <w:left w:val="none" w:sz="0" w:space="0" w:color="auto"/>
                <w:bottom w:val="none" w:sz="0" w:space="0" w:color="auto"/>
                <w:right w:val="none" w:sz="0" w:space="0" w:color="auto"/>
              </w:divBdr>
            </w:div>
            <w:div w:id="984503594">
              <w:marLeft w:val="0"/>
              <w:marRight w:val="0"/>
              <w:marTop w:val="0"/>
              <w:marBottom w:val="0"/>
              <w:divBdr>
                <w:top w:val="none" w:sz="0" w:space="0" w:color="auto"/>
                <w:left w:val="none" w:sz="0" w:space="0" w:color="auto"/>
                <w:bottom w:val="none" w:sz="0" w:space="0" w:color="auto"/>
                <w:right w:val="none" w:sz="0" w:space="0" w:color="auto"/>
              </w:divBdr>
            </w:div>
            <w:div w:id="1129665775">
              <w:marLeft w:val="0"/>
              <w:marRight w:val="0"/>
              <w:marTop w:val="0"/>
              <w:marBottom w:val="0"/>
              <w:divBdr>
                <w:top w:val="none" w:sz="0" w:space="0" w:color="auto"/>
                <w:left w:val="none" w:sz="0" w:space="0" w:color="auto"/>
                <w:bottom w:val="none" w:sz="0" w:space="0" w:color="auto"/>
                <w:right w:val="none" w:sz="0" w:space="0" w:color="auto"/>
              </w:divBdr>
            </w:div>
            <w:div w:id="109974984">
              <w:marLeft w:val="0"/>
              <w:marRight w:val="0"/>
              <w:marTop w:val="0"/>
              <w:marBottom w:val="0"/>
              <w:divBdr>
                <w:top w:val="none" w:sz="0" w:space="0" w:color="auto"/>
                <w:left w:val="none" w:sz="0" w:space="0" w:color="auto"/>
                <w:bottom w:val="none" w:sz="0" w:space="0" w:color="auto"/>
                <w:right w:val="none" w:sz="0" w:space="0" w:color="auto"/>
              </w:divBdr>
            </w:div>
            <w:div w:id="644624399">
              <w:marLeft w:val="0"/>
              <w:marRight w:val="0"/>
              <w:marTop w:val="0"/>
              <w:marBottom w:val="0"/>
              <w:divBdr>
                <w:top w:val="none" w:sz="0" w:space="0" w:color="auto"/>
                <w:left w:val="none" w:sz="0" w:space="0" w:color="auto"/>
                <w:bottom w:val="none" w:sz="0" w:space="0" w:color="auto"/>
                <w:right w:val="none" w:sz="0" w:space="0" w:color="auto"/>
              </w:divBdr>
            </w:div>
            <w:div w:id="1013802599">
              <w:marLeft w:val="0"/>
              <w:marRight w:val="0"/>
              <w:marTop w:val="0"/>
              <w:marBottom w:val="0"/>
              <w:divBdr>
                <w:top w:val="none" w:sz="0" w:space="0" w:color="auto"/>
                <w:left w:val="none" w:sz="0" w:space="0" w:color="auto"/>
                <w:bottom w:val="none" w:sz="0" w:space="0" w:color="auto"/>
                <w:right w:val="none" w:sz="0" w:space="0" w:color="auto"/>
              </w:divBdr>
            </w:div>
            <w:div w:id="648901877">
              <w:marLeft w:val="0"/>
              <w:marRight w:val="0"/>
              <w:marTop w:val="0"/>
              <w:marBottom w:val="0"/>
              <w:divBdr>
                <w:top w:val="none" w:sz="0" w:space="0" w:color="auto"/>
                <w:left w:val="none" w:sz="0" w:space="0" w:color="auto"/>
                <w:bottom w:val="none" w:sz="0" w:space="0" w:color="auto"/>
                <w:right w:val="none" w:sz="0" w:space="0" w:color="auto"/>
              </w:divBdr>
            </w:div>
            <w:div w:id="87697486">
              <w:marLeft w:val="0"/>
              <w:marRight w:val="0"/>
              <w:marTop w:val="0"/>
              <w:marBottom w:val="0"/>
              <w:divBdr>
                <w:top w:val="none" w:sz="0" w:space="0" w:color="auto"/>
                <w:left w:val="none" w:sz="0" w:space="0" w:color="auto"/>
                <w:bottom w:val="none" w:sz="0" w:space="0" w:color="auto"/>
                <w:right w:val="none" w:sz="0" w:space="0" w:color="auto"/>
              </w:divBdr>
            </w:div>
            <w:div w:id="1218052141">
              <w:marLeft w:val="0"/>
              <w:marRight w:val="0"/>
              <w:marTop w:val="0"/>
              <w:marBottom w:val="0"/>
              <w:divBdr>
                <w:top w:val="none" w:sz="0" w:space="0" w:color="auto"/>
                <w:left w:val="none" w:sz="0" w:space="0" w:color="auto"/>
                <w:bottom w:val="none" w:sz="0" w:space="0" w:color="auto"/>
                <w:right w:val="none" w:sz="0" w:space="0" w:color="auto"/>
              </w:divBdr>
            </w:div>
            <w:div w:id="1086875635">
              <w:marLeft w:val="0"/>
              <w:marRight w:val="0"/>
              <w:marTop w:val="0"/>
              <w:marBottom w:val="0"/>
              <w:divBdr>
                <w:top w:val="none" w:sz="0" w:space="0" w:color="auto"/>
                <w:left w:val="none" w:sz="0" w:space="0" w:color="auto"/>
                <w:bottom w:val="none" w:sz="0" w:space="0" w:color="auto"/>
                <w:right w:val="none" w:sz="0" w:space="0" w:color="auto"/>
              </w:divBdr>
            </w:div>
            <w:div w:id="251663619">
              <w:marLeft w:val="0"/>
              <w:marRight w:val="0"/>
              <w:marTop w:val="0"/>
              <w:marBottom w:val="0"/>
              <w:divBdr>
                <w:top w:val="none" w:sz="0" w:space="0" w:color="auto"/>
                <w:left w:val="none" w:sz="0" w:space="0" w:color="auto"/>
                <w:bottom w:val="none" w:sz="0" w:space="0" w:color="auto"/>
                <w:right w:val="none" w:sz="0" w:space="0" w:color="auto"/>
              </w:divBdr>
            </w:div>
            <w:div w:id="410855351">
              <w:marLeft w:val="0"/>
              <w:marRight w:val="0"/>
              <w:marTop w:val="0"/>
              <w:marBottom w:val="0"/>
              <w:divBdr>
                <w:top w:val="none" w:sz="0" w:space="0" w:color="auto"/>
                <w:left w:val="none" w:sz="0" w:space="0" w:color="auto"/>
                <w:bottom w:val="none" w:sz="0" w:space="0" w:color="auto"/>
                <w:right w:val="none" w:sz="0" w:space="0" w:color="auto"/>
              </w:divBdr>
            </w:div>
            <w:div w:id="782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534">
      <w:bodyDiv w:val="1"/>
      <w:marLeft w:val="0"/>
      <w:marRight w:val="0"/>
      <w:marTop w:val="0"/>
      <w:marBottom w:val="0"/>
      <w:divBdr>
        <w:top w:val="none" w:sz="0" w:space="0" w:color="auto"/>
        <w:left w:val="none" w:sz="0" w:space="0" w:color="auto"/>
        <w:bottom w:val="none" w:sz="0" w:space="0" w:color="auto"/>
        <w:right w:val="none" w:sz="0" w:space="0" w:color="auto"/>
      </w:divBdr>
      <w:divsChild>
        <w:div w:id="954824877">
          <w:marLeft w:val="0"/>
          <w:marRight w:val="0"/>
          <w:marTop w:val="0"/>
          <w:marBottom w:val="0"/>
          <w:divBdr>
            <w:top w:val="none" w:sz="0" w:space="0" w:color="auto"/>
            <w:left w:val="none" w:sz="0" w:space="0" w:color="auto"/>
            <w:bottom w:val="none" w:sz="0" w:space="0" w:color="auto"/>
            <w:right w:val="none" w:sz="0" w:space="0" w:color="auto"/>
          </w:divBdr>
          <w:divsChild>
            <w:div w:id="969632410">
              <w:marLeft w:val="0"/>
              <w:marRight w:val="0"/>
              <w:marTop w:val="0"/>
              <w:marBottom w:val="0"/>
              <w:divBdr>
                <w:top w:val="none" w:sz="0" w:space="0" w:color="auto"/>
                <w:left w:val="none" w:sz="0" w:space="0" w:color="auto"/>
                <w:bottom w:val="none" w:sz="0" w:space="0" w:color="auto"/>
                <w:right w:val="none" w:sz="0" w:space="0" w:color="auto"/>
              </w:divBdr>
            </w:div>
            <w:div w:id="1143423998">
              <w:marLeft w:val="0"/>
              <w:marRight w:val="0"/>
              <w:marTop w:val="0"/>
              <w:marBottom w:val="0"/>
              <w:divBdr>
                <w:top w:val="none" w:sz="0" w:space="0" w:color="auto"/>
                <w:left w:val="none" w:sz="0" w:space="0" w:color="auto"/>
                <w:bottom w:val="none" w:sz="0" w:space="0" w:color="auto"/>
                <w:right w:val="none" w:sz="0" w:space="0" w:color="auto"/>
              </w:divBdr>
            </w:div>
            <w:div w:id="62992650">
              <w:marLeft w:val="0"/>
              <w:marRight w:val="0"/>
              <w:marTop w:val="0"/>
              <w:marBottom w:val="0"/>
              <w:divBdr>
                <w:top w:val="none" w:sz="0" w:space="0" w:color="auto"/>
                <w:left w:val="none" w:sz="0" w:space="0" w:color="auto"/>
                <w:bottom w:val="none" w:sz="0" w:space="0" w:color="auto"/>
                <w:right w:val="none" w:sz="0" w:space="0" w:color="auto"/>
              </w:divBdr>
            </w:div>
            <w:div w:id="1610355819">
              <w:marLeft w:val="0"/>
              <w:marRight w:val="0"/>
              <w:marTop w:val="0"/>
              <w:marBottom w:val="0"/>
              <w:divBdr>
                <w:top w:val="none" w:sz="0" w:space="0" w:color="auto"/>
                <w:left w:val="none" w:sz="0" w:space="0" w:color="auto"/>
                <w:bottom w:val="none" w:sz="0" w:space="0" w:color="auto"/>
                <w:right w:val="none" w:sz="0" w:space="0" w:color="auto"/>
              </w:divBdr>
            </w:div>
            <w:div w:id="1591113507">
              <w:marLeft w:val="0"/>
              <w:marRight w:val="0"/>
              <w:marTop w:val="0"/>
              <w:marBottom w:val="0"/>
              <w:divBdr>
                <w:top w:val="none" w:sz="0" w:space="0" w:color="auto"/>
                <w:left w:val="none" w:sz="0" w:space="0" w:color="auto"/>
                <w:bottom w:val="none" w:sz="0" w:space="0" w:color="auto"/>
                <w:right w:val="none" w:sz="0" w:space="0" w:color="auto"/>
              </w:divBdr>
            </w:div>
            <w:div w:id="922883108">
              <w:marLeft w:val="0"/>
              <w:marRight w:val="0"/>
              <w:marTop w:val="0"/>
              <w:marBottom w:val="0"/>
              <w:divBdr>
                <w:top w:val="none" w:sz="0" w:space="0" w:color="auto"/>
                <w:left w:val="none" w:sz="0" w:space="0" w:color="auto"/>
                <w:bottom w:val="none" w:sz="0" w:space="0" w:color="auto"/>
                <w:right w:val="none" w:sz="0" w:space="0" w:color="auto"/>
              </w:divBdr>
            </w:div>
            <w:div w:id="703676332">
              <w:marLeft w:val="0"/>
              <w:marRight w:val="0"/>
              <w:marTop w:val="0"/>
              <w:marBottom w:val="0"/>
              <w:divBdr>
                <w:top w:val="none" w:sz="0" w:space="0" w:color="auto"/>
                <w:left w:val="none" w:sz="0" w:space="0" w:color="auto"/>
                <w:bottom w:val="none" w:sz="0" w:space="0" w:color="auto"/>
                <w:right w:val="none" w:sz="0" w:space="0" w:color="auto"/>
              </w:divBdr>
            </w:div>
            <w:div w:id="1328440017">
              <w:marLeft w:val="0"/>
              <w:marRight w:val="0"/>
              <w:marTop w:val="0"/>
              <w:marBottom w:val="0"/>
              <w:divBdr>
                <w:top w:val="none" w:sz="0" w:space="0" w:color="auto"/>
                <w:left w:val="none" w:sz="0" w:space="0" w:color="auto"/>
                <w:bottom w:val="none" w:sz="0" w:space="0" w:color="auto"/>
                <w:right w:val="none" w:sz="0" w:space="0" w:color="auto"/>
              </w:divBdr>
            </w:div>
            <w:div w:id="109709310">
              <w:marLeft w:val="0"/>
              <w:marRight w:val="0"/>
              <w:marTop w:val="0"/>
              <w:marBottom w:val="0"/>
              <w:divBdr>
                <w:top w:val="none" w:sz="0" w:space="0" w:color="auto"/>
                <w:left w:val="none" w:sz="0" w:space="0" w:color="auto"/>
                <w:bottom w:val="none" w:sz="0" w:space="0" w:color="auto"/>
                <w:right w:val="none" w:sz="0" w:space="0" w:color="auto"/>
              </w:divBdr>
            </w:div>
            <w:div w:id="778257472">
              <w:marLeft w:val="0"/>
              <w:marRight w:val="0"/>
              <w:marTop w:val="0"/>
              <w:marBottom w:val="0"/>
              <w:divBdr>
                <w:top w:val="none" w:sz="0" w:space="0" w:color="auto"/>
                <w:left w:val="none" w:sz="0" w:space="0" w:color="auto"/>
                <w:bottom w:val="none" w:sz="0" w:space="0" w:color="auto"/>
                <w:right w:val="none" w:sz="0" w:space="0" w:color="auto"/>
              </w:divBdr>
            </w:div>
            <w:div w:id="1648776891">
              <w:marLeft w:val="0"/>
              <w:marRight w:val="0"/>
              <w:marTop w:val="0"/>
              <w:marBottom w:val="0"/>
              <w:divBdr>
                <w:top w:val="none" w:sz="0" w:space="0" w:color="auto"/>
                <w:left w:val="none" w:sz="0" w:space="0" w:color="auto"/>
                <w:bottom w:val="none" w:sz="0" w:space="0" w:color="auto"/>
                <w:right w:val="none" w:sz="0" w:space="0" w:color="auto"/>
              </w:divBdr>
            </w:div>
            <w:div w:id="1984849377">
              <w:marLeft w:val="0"/>
              <w:marRight w:val="0"/>
              <w:marTop w:val="0"/>
              <w:marBottom w:val="0"/>
              <w:divBdr>
                <w:top w:val="none" w:sz="0" w:space="0" w:color="auto"/>
                <w:left w:val="none" w:sz="0" w:space="0" w:color="auto"/>
                <w:bottom w:val="none" w:sz="0" w:space="0" w:color="auto"/>
                <w:right w:val="none" w:sz="0" w:space="0" w:color="auto"/>
              </w:divBdr>
            </w:div>
            <w:div w:id="433093774">
              <w:marLeft w:val="0"/>
              <w:marRight w:val="0"/>
              <w:marTop w:val="0"/>
              <w:marBottom w:val="0"/>
              <w:divBdr>
                <w:top w:val="none" w:sz="0" w:space="0" w:color="auto"/>
                <w:left w:val="none" w:sz="0" w:space="0" w:color="auto"/>
                <w:bottom w:val="none" w:sz="0" w:space="0" w:color="auto"/>
                <w:right w:val="none" w:sz="0" w:space="0" w:color="auto"/>
              </w:divBdr>
            </w:div>
            <w:div w:id="10647882">
              <w:marLeft w:val="0"/>
              <w:marRight w:val="0"/>
              <w:marTop w:val="0"/>
              <w:marBottom w:val="0"/>
              <w:divBdr>
                <w:top w:val="none" w:sz="0" w:space="0" w:color="auto"/>
                <w:left w:val="none" w:sz="0" w:space="0" w:color="auto"/>
                <w:bottom w:val="none" w:sz="0" w:space="0" w:color="auto"/>
                <w:right w:val="none" w:sz="0" w:space="0" w:color="auto"/>
              </w:divBdr>
            </w:div>
            <w:div w:id="750079139">
              <w:marLeft w:val="0"/>
              <w:marRight w:val="0"/>
              <w:marTop w:val="0"/>
              <w:marBottom w:val="0"/>
              <w:divBdr>
                <w:top w:val="none" w:sz="0" w:space="0" w:color="auto"/>
                <w:left w:val="none" w:sz="0" w:space="0" w:color="auto"/>
                <w:bottom w:val="none" w:sz="0" w:space="0" w:color="auto"/>
                <w:right w:val="none" w:sz="0" w:space="0" w:color="auto"/>
              </w:divBdr>
            </w:div>
            <w:div w:id="627442703">
              <w:marLeft w:val="0"/>
              <w:marRight w:val="0"/>
              <w:marTop w:val="0"/>
              <w:marBottom w:val="0"/>
              <w:divBdr>
                <w:top w:val="none" w:sz="0" w:space="0" w:color="auto"/>
                <w:left w:val="none" w:sz="0" w:space="0" w:color="auto"/>
                <w:bottom w:val="none" w:sz="0" w:space="0" w:color="auto"/>
                <w:right w:val="none" w:sz="0" w:space="0" w:color="auto"/>
              </w:divBdr>
            </w:div>
            <w:div w:id="1211922365">
              <w:marLeft w:val="0"/>
              <w:marRight w:val="0"/>
              <w:marTop w:val="0"/>
              <w:marBottom w:val="0"/>
              <w:divBdr>
                <w:top w:val="none" w:sz="0" w:space="0" w:color="auto"/>
                <w:left w:val="none" w:sz="0" w:space="0" w:color="auto"/>
                <w:bottom w:val="none" w:sz="0" w:space="0" w:color="auto"/>
                <w:right w:val="none" w:sz="0" w:space="0" w:color="auto"/>
              </w:divBdr>
            </w:div>
            <w:div w:id="853348897">
              <w:marLeft w:val="0"/>
              <w:marRight w:val="0"/>
              <w:marTop w:val="0"/>
              <w:marBottom w:val="0"/>
              <w:divBdr>
                <w:top w:val="none" w:sz="0" w:space="0" w:color="auto"/>
                <w:left w:val="none" w:sz="0" w:space="0" w:color="auto"/>
                <w:bottom w:val="none" w:sz="0" w:space="0" w:color="auto"/>
                <w:right w:val="none" w:sz="0" w:space="0" w:color="auto"/>
              </w:divBdr>
            </w:div>
            <w:div w:id="399906390">
              <w:marLeft w:val="0"/>
              <w:marRight w:val="0"/>
              <w:marTop w:val="0"/>
              <w:marBottom w:val="0"/>
              <w:divBdr>
                <w:top w:val="none" w:sz="0" w:space="0" w:color="auto"/>
                <w:left w:val="none" w:sz="0" w:space="0" w:color="auto"/>
                <w:bottom w:val="none" w:sz="0" w:space="0" w:color="auto"/>
                <w:right w:val="none" w:sz="0" w:space="0" w:color="auto"/>
              </w:divBdr>
            </w:div>
            <w:div w:id="2072724869">
              <w:marLeft w:val="0"/>
              <w:marRight w:val="0"/>
              <w:marTop w:val="0"/>
              <w:marBottom w:val="0"/>
              <w:divBdr>
                <w:top w:val="none" w:sz="0" w:space="0" w:color="auto"/>
                <w:left w:val="none" w:sz="0" w:space="0" w:color="auto"/>
                <w:bottom w:val="none" w:sz="0" w:space="0" w:color="auto"/>
                <w:right w:val="none" w:sz="0" w:space="0" w:color="auto"/>
              </w:divBdr>
            </w:div>
            <w:div w:id="523136650">
              <w:marLeft w:val="0"/>
              <w:marRight w:val="0"/>
              <w:marTop w:val="0"/>
              <w:marBottom w:val="0"/>
              <w:divBdr>
                <w:top w:val="none" w:sz="0" w:space="0" w:color="auto"/>
                <w:left w:val="none" w:sz="0" w:space="0" w:color="auto"/>
                <w:bottom w:val="none" w:sz="0" w:space="0" w:color="auto"/>
                <w:right w:val="none" w:sz="0" w:space="0" w:color="auto"/>
              </w:divBdr>
            </w:div>
            <w:div w:id="1521432418">
              <w:marLeft w:val="0"/>
              <w:marRight w:val="0"/>
              <w:marTop w:val="0"/>
              <w:marBottom w:val="0"/>
              <w:divBdr>
                <w:top w:val="none" w:sz="0" w:space="0" w:color="auto"/>
                <w:left w:val="none" w:sz="0" w:space="0" w:color="auto"/>
                <w:bottom w:val="none" w:sz="0" w:space="0" w:color="auto"/>
                <w:right w:val="none" w:sz="0" w:space="0" w:color="auto"/>
              </w:divBdr>
            </w:div>
            <w:div w:id="951326095">
              <w:marLeft w:val="0"/>
              <w:marRight w:val="0"/>
              <w:marTop w:val="0"/>
              <w:marBottom w:val="0"/>
              <w:divBdr>
                <w:top w:val="none" w:sz="0" w:space="0" w:color="auto"/>
                <w:left w:val="none" w:sz="0" w:space="0" w:color="auto"/>
                <w:bottom w:val="none" w:sz="0" w:space="0" w:color="auto"/>
                <w:right w:val="none" w:sz="0" w:space="0" w:color="auto"/>
              </w:divBdr>
            </w:div>
            <w:div w:id="583953224">
              <w:marLeft w:val="0"/>
              <w:marRight w:val="0"/>
              <w:marTop w:val="0"/>
              <w:marBottom w:val="0"/>
              <w:divBdr>
                <w:top w:val="none" w:sz="0" w:space="0" w:color="auto"/>
                <w:left w:val="none" w:sz="0" w:space="0" w:color="auto"/>
                <w:bottom w:val="none" w:sz="0" w:space="0" w:color="auto"/>
                <w:right w:val="none" w:sz="0" w:space="0" w:color="auto"/>
              </w:divBdr>
            </w:div>
            <w:div w:id="1124154401">
              <w:marLeft w:val="0"/>
              <w:marRight w:val="0"/>
              <w:marTop w:val="0"/>
              <w:marBottom w:val="0"/>
              <w:divBdr>
                <w:top w:val="none" w:sz="0" w:space="0" w:color="auto"/>
                <w:left w:val="none" w:sz="0" w:space="0" w:color="auto"/>
                <w:bottom w:val="none" w:sz="0" w:space="0" w:color="auto"/>
                <w:right w:val="none" w:sz="0" w:space="0" w:color="auto"/>
              </w:divBdr>
            </w:div>
            <w:div w:id="1164080985">
              <w:marLeft w:val="0"/>
              <w:marRight w:val="0"/>
              <w:marTop w:val="0"/>
              <w:marBottom w:val="0"/>
              <w:divBdr>
                <w:top w:val="none" w:sz="0" w:space="0" w:color="auto"/>
                <w:left w:val="none" w:sz="0" w:space="0" w:color="auto"/>
                <w:bottom w:val="none" w:sz="0" w:space="0" w:color="auto"/>
                <w:right w:val="none" w:sz="0" w:space="0" w:color="auto"/>
              </w:divBdr>
            </w:div>
            <w:div w:id="873463839">
              <w:marLeft w:val="0"/>
              <w:marRight w:val="0"/>
              <w:marTop w:val="0"/>
              <w:marBottom w:val="0"/>
              <w:divBdr>
                <w:top w:val="none" w:sz="0" w:space="0" w:color="auto"/>
                <w:left w:val="none" w:sz="0" w:space="0" w:color="auto"/>
                <w:bottom w:val="none" w:sz="0" w:space="0" w:color="auto"/>
                <w:right w:val="none" w:sz="0" w:space="0" w:color="auto"/>
              </w:divBdr>
            </w:div>
            <w:div w:id="728040794">
              <w:marLeft w:val="0"/>
              <w:marRight w:val="0"/>
              <w:marTop w:val="0"/>
              <w:marBottom w:val="0"/>
              <w:divBdr>
                <w:top w:val="none" w:sz="0" w:space="0" w:color="auto"/>
                <w:left w:val="none" w:sz="0" w:space="0" w:color="auto"/>
                <w:bottom w:val="none" w:sz="0" w:space="0" w:color="auto"/>
                <w:right w:val="none" w:sz="0" w:space="0" w:color="auto"/>
              </w:divBdr>
            </w:div>
            <w:div w:id="1510022900">
              <w:marLeft w:val="0"/>
              <w:marRight w:val="0"/>
              <w:marTop w:val="0"/>
              <w:marBottom w:val="0"/>
              <w:divBdr>
                <w:top w:val="none" w:sz="0" w:space="0" w:color="auto"/>
                <w:left w:val="none" w:sz="0" w:space="0" w:color="auto"/>
                <w:bottom w:val="none" w:sz="0" w:space="0" w:color="auto"/>
                <w:right w:val="none" w:sz="0" w:space="0" w:color="auto"/>
              </w:divBdr>
            </w:div>
            <w:div w:id="2080862884">
              <w:marLeft w:val="0"/>
              <w:marRight w:val="0"/>
              <w:marTop w:val="0"/>
              <w:marBottom w:val="0"/>
              <w:divBdr>
                <w:top w:val="none" w:sz="0" w:space="0" w:color="auto"/>
                <w:left w:val="none" w:sz="0" w:space="0" w:color="auto"/>
                <w:bottom w:val="none" w:sz="0" w:space="0" w:color="auto"/>
                <w:right w:val="none" w:sz="0" w:space="0" w:color="auto"/>
              </w:divBdr>
            </w:div>
            <w:div w:id="909576441">
              <w:marLeft w:val="0"/>
              <w:marRight w:val="0"/>
              <w:marTop w:val="0"/>
              <w:marBottom w:val="0"/>
              <w:divBdr>
                <w:top w:val="none" w:sz="0" w:space="0" w:color="auto"/>
                <w:left w:val="none" w:sz="0" w:space="0" w:color="auto"/>
                <w:bottom w:val="none" w:sz="0" w:space="0" w:color="auto"/>
                <w:right w:val="none" w:sz="0" w:space="0" w:color="auto"/>
              </w:divBdr>
            </w:div>
            <w:div w:id="993950035">
              <w:marLeft w:val="0"/>
              <w:marRight w:val="0"/>
              <w:marTop w:val="0"/>
              <w:marBottom w:val="0"/>
              <w:divBdr>
                <w:top w:val="none" w:sz="0" w:space="0" w:color="auto"/>
                <w:left w:val="none" w:sz="0" w:space="0" w:color="auto"/>
                <w:bottom w:val="none" w:sz="0" w:space="0" w:color="auto"/>
                <w:right w:val="none" w:sz="0" w:space="0" w:color="auto"/>
              </w:divBdr>
            </w:div>
            <w:div w:id="143279922">
              <w:marLeft w:val="0"/>
              <w:marRight w:val="0"/>
              <w:marTop w:val="0"/>
              <w:marBottom w:val="0"/>
              <w:divBdr>
                <w:top w:val="none" w:sz="0" w:space="0" w:color="auto"/>
                <w:left w:val="none" w:sz="0" w:space="0" w:color="auto"/>
                <w:bottom w:val="none" w:sz="0" w:space="0" w:color="auto"/>
                <w:right w:val="none" w:sz="0" w:space="0" w:color="auto"/>
              </w:divBdr>
            </w:div>
            <w:div w:id="1986355512">
              <w:marLeft w:val="0"/>
              <w:marRight w:val="0"/>
              <w:marTop w:val="0"/>
              <w:marBottom w:val="0"/>
              <w:divBdr>
                <w:top w:val="none" w:sz="0" w:space="0" w:color="auto"/>
                <w:left w:val="none" w:sz="0" w:space="0" w:color="auto"/>
                <w:bottom w:val="none" w:sz="0" w:space="0" w:color="auto"/>
                <w:right w:val="none" w:sz="0" w:space="0" w:color="auto"/>
              </w:divBdr>
            </w:div>
            <w:div w:id="1225487786">
              <w:marLeft w:val="0"/>
              <w:marRight w:val="0"/>
              <w:marTop w:val="0"/>
              <w:marBottom w:val="0"/>
              <w:divBdr>
                <w:top w:val="none" w:sz="0" w:space="0" w:color="auto"/>
                <w:left w:val="none" w:sz="0" w:space="0" w:color="auto"/>
                <w:bottom w:val="none" w:sz="0" w:space="0" w:color="auto"/>
                <w:right w:val="none" w:sz="0" w:space="0" w:color="auto"/>
              </w:divBdr>
            </w:div>
            <w:div w:id="332223793">
              <w:marLeft w:val="0"/>
              <w:marRight w:val="0"/>
              <w:marTop w:val="0"/>
              <w:marBottom w:val="0"/>
              <w:divBdr>
                <w:top w:val="none" w:sz="0" w:space="0" w:color="auto"/>
                <w:left w:val="none" w:sz="0" w:space="0" w:color="auto"/>
                <w:bottom w:val="none" w:sz="0" w:space="0" w:color="auto"/>
                <w:right w:val="none" w:sz="0" w:space="0" w:color="auto"/>
              </w:divBdr>
            </w:div>
            <w:div w:id="1776712388">
              <w:marLeft w:val="0"/>
              <w:marRight w:val="0"/>
              <w:marTop w:val="0"/>
              <w:marBottom w:val="0"/>
              <w:divBdr>
                <w:top w:val="none" w:sz="0" w:space="0" w:color="auto"/>
                <w:left w:val="none" w:sz="0" w:space="0" w:color="auto"/>
                <w:bottom w:val="none" w:sz="0" w:space="0" w:color="auto"/>
                <w:right w:val="none" w:sz="0" w:space="0" w:color="auto"/>
              </w:divBdr>
            </w:div>
            <w:div w:id="1407149551">
              <w:marLeft w:val="0"/>
              <w:marRight w:val="0"/>
              <w:marTop w:val="0"/>
              <w:marBottom w:val="0"/>
              <w:divBdr>
                <w:top w:val="none" w:sz="0" w:space="0" w:color="auto"/>
                <w:left w:val="none" w:sz="0" w:space="0" w:color="auto"/>
                <w:bottom w:val="none" w:sz="0" w:space="0" w:color="auto"/>
                <w:right w:val="none" w:sz="0" w:space="0" w:color="auto"/>
              </w:divBdr>
            </w:div>
            <w:div w:id="637801273">
              <w:marLeft w:val="0"/>
              <w:marRight w:val="0"/>
              <w:marTop w:val="0"/>
              <w:marBottom w:val="0"/>
              <w:divBdr>
                <w:top w:val="none" w:sz="0" w:space="0" w:color="auto"/>
                <w:left w:val="none" w:sz="0" w:space="0" w:color="auto"/>
                <w:bottom w:val="none" w:sz="0" w:space="0" w:color="auto"/>
                <w:right w:val="none" w:sz="0" w:space="0" w:color="auto"/>
              </w:divBdr>
            </w:div>
            <w:div w:id="2140492601">
              <w:marLeft w:val="0"/>
              <w:marRight w:val="0"/>
              <w:marTop w:val="0"/>
              <w:marBottom w:val="0"/>
              <w:divBdr>
                <w:top w:val="none" w:sz="0" w:space="0" w:color="auto"/>
                <w:left w:val="none" w:sz="0" w:space="0" w:color="auto"/>
                <w:bottom w:val="none" w:sz="0" w:space="0" w:color="auto"/>
                <w:right w:val="none" w:sz="0" w:space="0" w:color="auto"/>
              </w:divBdr>
            </w:div>
            <w:div w:id="1187209706">
              <w:marLeft w:val="0"/>
              <w:marRight w:val="0"/>
              <w:marTop w:val="0"/>
              <w:marBottom w:val="0"/>
              <w:divBdr>
                <w:top w:val="none" w:sz="0" w:space="0" w:color="auto"/>
                <w:left w:val="none" w:sz="0" w:space="0" w:color="auto"/>
                <w:bottom w:val="none" w:sz="0" w:space="0" w:color="auto"/>
                <w:right w:val="none" w:sz="0" w:space="0" w:color="auto"/>
              </w:divBdr>
            </w:div>
            <w:div w:id="2132477131">
              <w:marLeft w:val="0"/>
              <w:marRight w:val="0"/>
              <w:marTop w:val="0"/>
              <w:marBottom w:val="0"/>
              <w:divBdr>
                <w:top w:val="none" w:sz="0" w:space="0" w:color="auto"/>
                <w:left w:val="none" w:sz="0" w:space="0" w:color="auto"/>
                <w:bottom w:val="none" w:sz="0" w:space="0" w:color="auto"/>
                <w:right w:val="none" w:sz="0" w:space="0" w:color="auto"/>
              </w:divBdr>
            </w:div>
            <w:div w:id="1541359223">
              <w:marLeft w:val="0"/>
              <w:marRight w:val="0"/>
              <w:marTop w:val="0"/>
              <w:marBottom w:val="0"/>
              <w:divBdr>
                <w:top w:val="none" w:sz="0" w:space="0" w:color="auto"/>
                <w:left w:val="none" w:sz="0" w:space="0" w:color="auto"/>
                <w:bottom w:val="none" w:sz="0" w:space="0" w:color="auto"/>
                <w:right w:val="none" w:sz="0" w:space="0" w:color="auto"/>
              </w:divBdr>
            </w:div>
            <w:div w:id="1321227388">
              <w:marLeft w:val="0"/>
              <w:marRight w:val="0"/>
              <w:marTop w:val="0"/>
              <w:marBottom w:val="0"/>
              <w:divBdr>
                <w:top w:val="none" w:sz="0" w:space="0" w:color="auto"/>
                <w:left w:val="none" w:sz="0" w:space="0" w:color="auto"/>
                <w:bottom w:val="none" w:sz="0" w:space="0" w:color="auto"/>
                <w:right w:val="none" w:sz="0" w:space="0" w:color="auto"/>
              </w:divBdr>
            </w:div>
            <w:div w:id="928612271">
              <w:marLeft w:val="0"/>
              <w:marRight w:val="0"/>
              <w:marTop w:val="0"/>
              <w:marBottom w:val="0"/>
              <w:divBdr>
                <w:top w:val="none" w:sz="0" w:space="0" w:color="auto"/>
                <w:left w:val="none" w:sz="0" w:space="0" w:color="auto"/>
                <w:bottom w:val="none" w:sz="0" w:space="0" w:color="auto"/>
                <w:right w:val="none" w:sz="0" w:space="0" w:color="auto"/>
              </w:divBdr>
            </w:div>
            <w:div w:id="320473201">
              <w:marLeft w:val="0"/>
              <w:marRight w:val="0"/>
              <w:marTop w:val="0"/>
              <w:marBottom w:val="0"/>
              <w:divBdr>
                <w:top w:val="none" w:sz="0" w:space="0" w:color="auto"/>
                <w:left w:val="none" w:sz="0" w:space="0" w:color="auto"/>
                <w:bottom w:val="none" w:sz="0" w:space="0" w:color="auto"/>
                <w:right w:val="none" w:sz="0" w:space="0" w:color="auto"/>
              </w:divBdr>
            </w:div>
            <w:div w:id="1418672388">
              <w:marLeft w:val="0"/>
              <w:marRight w:val="0"/>
              <w:marTop w:val="0"/>
              <w:marBottom w:val="0"/>
              <w:divBdr>
                <w:top w:val="none" w:sz="0" w:space="0" w:color="auto"/>
                <w:left w:val="none" w:sz="0" w:space="0" w:color="auto"/>
                <w:bottom w:val="none" w:sz="0" w:space="0" w:color="auto"/>
                <w:right w:val="none" w:sz="0" w:space="0" w:color="auto"/>
              </w:divBdr>
            </w:div>
            <w:div w:id="1905219727">
              <w:marLeft w:val="0"/>
              <w:marRight w:val="0"/>
              <w:marTop w:val="0"/>
              <w:marBottom w:val="0"/>
              <w:divBdr>
                <w:top w:val="none" w:sz="0" w:space="0" w:color="auto"/>
                <w:left w:val="none" w:sz="0" w:space="0" w:color="auto"/>
                <w:bottom w:val="none" w:sz="0" w:space="0" w:color="auto"/>
                <w:right w:val="none" w:sz="0" w:space="0" w:color="auto"/>
              </w:divBdr>
            </w:div>
            <w:div w:id="171844334">
              <w:marLeft w:val="0"/>
              <w:marRight w:val="0"/>
              <w:marTop w:val="0"/>
              <w:marBottom w:val="0"/>
              <w:divBdr>
                <w:top w:val="none" w:sz="0" w:space="0" w:color="auto"/>
                <w:left w:val="none" w:sz="0" w:space="0" w:color="auto"/>
                <w:bottom w:val="none" w:sz="0" w:space="0" w:color="auto"/>
                <w:right w:val="none" w:sz="0" w:space="0" w:color="auto"/>
              </w:divBdr>
            </w:div>
            <w:div w:id="481848284">
              <w:marLeft w:val="0"/>
              <w:marRight w:val="0"/>
              <w:marTop w:val="0"/>
              <w:marBottom w:val="0"/>
              <w:divBdr>
                <w:top w:val="none" w:sz="0" w:space="0" w:color="auto"/>
                <w:left w:val="none" w:sz="0" w:space="0" w:color="auto"/>
                <w:bottom w:val="none" w:sz="0" w:space="0" w:color="auto"/>
                <w:right w:val="none" w:sz="0" w:space="0" w:color="auto"/>
              </w:divBdr>
            </w:div>
            <w:div w:id="1842086530">
              <w:marLeft w:val="0"/>
              <w:marRight w:val="0"/>
              <w:marTop w:val="0"/>
              <w:marBottom w:val="0"/>
              <w:divBdr>
                <w:top w:val="none" w:sz="0" w:space="0" w:color="auto"/>
                <w:left w:val="none" w:sz="0" w:space="0" w:color="auto"/>
                <w:bottom w:val="none" w:sz="0" w:space="0" w:color="auto"/>
                <w:right w:val="none" w:sz="0" w:space="0" w:color="auto"/>
              </w:divBdr>
            </w:div>
            <w:div w:id="1177579720">
              <w:marLeft w:val="0"/>
              <w:marRight w:val="0"/>
              <w:marTop w:val="0"/>
              <w:marBottom w:val="0"/>
              <w:divBdr>
                <w:top w:val="none" w:sz="0" w:space="0" w:color="auto"/>
                <w:left w:val="none" w:sz="0" w:space="0" w:color="auto"/>
                <w:bottom w:val="none" w:sz="0" w:space="0" w:color="auto"/>
                <w:right w:val="none" w:sz="0" w:space="0" w:color="auto"/>
              </w:divBdr>
            </w:div>
            <w:div w:id="1242760015">
              <w:marLeft w:val="0"/>
              <w:marRight w:val="0"/>
              <w:marTop w:val="0"/>
              <w:marBottom w:val="0"/>
              <w:divBdr>
                <w:top w:val="none" w:sz="0" w:space="0" w:color="auto"/>
                <w:left w:val="none" w:sz="0" w:space="0" w:color="auto"/>
                <w:bottom w:val="none" w:sz="0" w:space="0" w:color="auto"/>
                <w:right w:val="none" w:sz="0" w:space="0" w:color="auto"/>
              </w:divBdr>
            </w:div>
            <w:div w:id="1860194866">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250315831">
              <w:marLeft w:val="0"/>
              <w:marRight w:val="0"/>
              <w:marTop w:val="0"/>
              <w:marBottom w:val="0"/>
              <w:divBdr>
                <w:top w:val="none" w:sz="0" w:space="0" w:color="auto"/>
                <w:left w:val="none" w:sz="0" w:space="0" w:color="auto"/>
                <w:bottom w:val="none" w:sz="0" w:space="0" w:color="auto"/>
                <w:right w:val="none" w:sz="0" w:space="0" w:color="auto"/>
              </w:divBdr>
            </w:div>
            <w:div w:id="786001957">
              <w:marLeft w:val="0"/>
              <w:marRight w:val="0"/>
              <w:marTop w:val="0"/>
              <w:marBottom w:val="0"/>
              <w:divBdr>
                <w:top w:val="none" w:sz="0" w:space="0" w:color="auto"/>
                <w:left w:val="none" w:sz="0" w:space="0" w:color="auto"/>
                <w:bottom w:val="none" w:sz="0" w:space="0" w:color="auto"/>
                <w:right w:val="none" w:sz="0" w:space="0" w:color="auto"/>
              </w:divBdr>
            </w:div>
            <w:div w:id="1485270017">
              <w:marLeft w:val="0"/>
              <w:marRight w:val="0"/>
              <w:marTop w:val="0"/>
              <w:marBottom w:val="0"/>
              <w:divBdr>
                <w:top w:val="none" w:sz="0" w:space="0" w:color="auto"/>
                <w:left w:val="none" w:sz="0" w:space="0" w:color="auto"/>
                <w:bottom w:val="none" w:sz="0" w:space="0" w:color="auto"/>
                <w:right w:val="none" w:sz="0" w:space="0" w:color="auto"/>
              </w:divBdr>
            </w:div>
            <w:div w:id="132841892">
              <w:marLeft w:val="0"/>
              <w:marRight w:val="0"/>
              <w:marTop w:val="0"/>
              <w:marBottom w:val="0"/>
              <w:divBdr>
                <w:top w:val="none" w:sz="0" w:space="0" w:color="auto"/>
                <w:left w:val="none" w:sz="0" w:space="0" w:color="auto"/>
                <w:bottom w:val="none" w:sz="0" w:space="0" w:color="auto"/>
                <w:right w:val="none" w:sz="0" w:space="0" w:color="auto"/>
              </w:divBdr>
            </w:div>
            <w:div w:id="1800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1464">
      <w:bodyDiv w:val="1"/>
      <w:marLeft w:val="0"/>
      <w:marRight w:val="0"/>
      <w:marTop w:val="0"/>
      <w:marBottom w:val="0"/>
      <w:divBdr>
        <w:top w:val="none" w:sz="0" w:space="0" w:color="auto"/>
        <w:left w:val="none" w:sz="0" w:space="0" w:color="auto"/>
        <w:bottom w:val="none" w:sz="0" w:space="0" w:color="auto"/>
        <w:right w:val="none" w:sz="0" w:space="0" w:color="auto"/>
      </w:divBdr>
      <w:divsChild>
        <w:div w:id="63458817">
          <w:marLeft w:val="0"/>
          <w:marRight w:val="0"/>
          <w:marTop w:val="0"/>
          <w:marBottom w:val="0"/>
          <w:divBdr>
            <w:top w:val="none" w:sz="0" w:space="0" w:color="auto"/>
            <w:left w:val="none" w:sz="0" w:space="0" w:color="auto"/>
            <w:bottom w:val="none" w:sz="0" w:space="0" w:color="auto"/>
            <w:right w:val="none" w:sz="0" w:space="0" w:color="auto"/>
          </w:divBdr>
          <w:divsChild>
            <w:div w:id="739593852">
              <w:marLeft w:val="0"/>
              <w:marRight w:val="0"/>
              <w:marTop w:val="0"/>
              <w:marBottom w:val="0"/>
              <w:divBdr>
                <w:top w:val="none" w:sz="0" w:space="0" w:color="auto"/>
                <w:left w:val="none" w:sz="0" w:space="0" w:color="auto"/>
                <w:bottom w:val="none" w:sz="0" w:space="0" w:color="auto"/>
                <w:right w:val="none" w:sz="0" w:space="0" w:color="auto"/>
              </w:divBdr>
            </w:div>
            <w:div w:id="455178004">
              <w:marLeft w:val="0"/>
              <w:marRight w:val="0"/>
              <w:marTop w:val="0"/>
              <w:marBottom w:val="0"/>
              <w:divBdr>
                <w:top w:val="none" w:sz="0" w:space="0" w:color="auto"/>
                <w:left w:val="none" w:sz="0" w:space="0" w:color="auto"/>
                <w:bottom w:val="none" w:sz="0" w:space="0" w:color="auto"/>
                <w:right w:val="none" w:sz="0" w:space="0" w:color="auto"/>
              </w:divBdr>
            </w:div>
            <w:div w:id="2002466593">
              <w:marLeft w:val="0"/>
              <w:marRight w:val="0"/>
              <w:marTop w:val="0"/>
              <w:marBottom w:val="0"/>
              <w:divBdr>
                <w:top w:val="none" w:sz="0" w:space="0" w:color="auto"/>
                <w:left w:val="none" w:sz="0" w:space="0" w:color="auto"/>
                <w:bottom w:val="none" w:sz="0" w:space="0" w:color="auto"/>
                <w:right w:val="none" w:sz="0" w:space="0" w:color="auto"/>
              </w:divBdr>
            </w:div>
            <w:div w:id="1960333637">
              <w:marLeft w:val="0"/>
              <w:marRight w:val="0"/>
              <w:marTop w:val="0"/>
              <w:marBottom w:val="0"/>
              <w:divBdr>
                <w:top w:val="none" w:sz="0" w:space="0" w:color="auto"/>
                <w:left w:val="none" w:sz="0" w:space="0" w:color="auto"/>
                <w:bottom w:val="none" w:sz="0" w:space="0" w:color="auto"/>
                <w:right w:val="none" w:sz="0" w:space="0" w:color="auto"/>
              </w:divBdr>
            </w:div>
            <w:div w:id="1483505121">
              <w:marLeft w:val="0"/>
              <w:marRight w:val="0"/>
              <w:marTop w:val="0"/>
              <w:marBottom w:val="0"/>
              <w:divBdr>
                <w:top w:val="none" w:sz="0" w:space="0" w:color="auto"/>
                <w:left w:val="none" w:sz="0" w:space="0" w:color="auto"/>
                <w:bottom w:val="none" w:sz="0" w:space="0" w:color="auto"/>
                <w:right w:val="none" w:sz="0" w:space="0" w:color="auto"/>
              </w:divBdr>
            </w:div>
            <w:div w:id="1509909463">
              <w:marLeft w:val="0"/>
              <w:marRight w:val="0"/>
              <w:marTop w:val="0"/>
              <w:marBottom w:val="0"/>
              <w:divBdr>
                <w:top w:val="none" w:sz="0" w:space="0" w:color="auto"/>
                <w:left w:val="none" w:sz="0" w:space="0" w:color="auto"/>
                <w:bottom w:val="none" w:sz="0" w:space="0" w:color="auto"/>
                <w:right w:val="none" w:sz="0" w:space="0" w:color="auto"/>
              </w:divBdr>
            </w:div>
            <w:div w:id="1237741414">
              <w:marLeft w:val="0"/>
              <w:marRight w:val="0"/>
              <w:marTop w:val="0"/>
              <w:marBottom w:val="0"/>
              <w:divBdr>
                <w:top w:val="none" w:sz="0" w:space="0" w:color="auto"/>
                <w:left w:val="none" w:sz="0" w:space="0" w:color="auto"/>
                <w:bottom w:val="none" w:sz="0" w:space="0" w:color="auto"/>
                <w:right w:val="none" w:sz="0" w:space="0" w:color="auto"/>
              </w:divBdr>
            </w:div>
            <w:div w:id="1273174799">
              <w:marLeft w:val="0"/>
              <w:marRight w:val="0"/>
              <w:marTop w:val="0"/>
              <w:marBottom w:val="0"/>
              <w:divBdr>
                <w:top w:val="none" w:sz="0" w:space="0" w:color="auto"/>
                <w:left w:val="none" w:sz="0" w:space="0" w:color="auto"/>
                <w:bottom w:val="none" w:sz="0" w:space="0" w:color="auto"/>
                <w:right w:val="none" w:sz="0" w:space="0" w:color="auto"/>
              </w:divBdr>
            </w:div>
            <w:div w:id="515733008">
              <w:marLeft w:val="0"/>
              <w:marRight w:val="0"/>
              <w:marTop w:val="0"/>
              <w:marBottom w:val="0"/>
              <w:divBdr>
                <w:top w:val="none" w:sz="0" w:space="0" w:color="auto"/>
                <w:left w:val="none" w:sz="0" w:space="0" w:color="auto"/>
                <w:bottom w:val="none" w:sz="0" w:space="0" w:color="auto"/>
                <w:right w:val="none" w:sz="0" w:space="0" w:color="auto"/>
              </w:divBdr>
            </w:div>
            <w:div w:id="2112357453">
              <w:marLeft w:val="0"/>
              <w:marRight w:val="0"/>
              <w:marTop w:val="0"/>
              <w:marBottom w:val="0"/>
              <w:divBdr>
                <w:top w:val="none" w:sz="0" w:space="0" w:color="auto"/>
                <w:left w:val="none" w:sz="0" w:space="0" w:color="auto"/>
                <w:bottom w:val="none" w:sz="0" w:space="0" w:color="auto"/>
                <w:right w:val="none" w:sz="0" w:space="0" w:color="auto"/>
              </w:divBdr>
            </w:div>
            <w:div w:id="294339005">
              <w:marLeft w:val="0"/>
              <w:marRight w:val="0"/>
              <w:marTop w:val="0"/>
              <w:marBottom w:val="0"/>
              <w:divBdr>
                <w:top w:val="none" w:sz="0" w:space="0" w:color="auto"/>
                <w:left w:val="none" w:sz="0" w:space="0" w:color="auto"/>
                <w:bottom w:val="none" w:sz="0" w:space="0" w:color="auto"/>
                <w:right w:val="none" w:sz="0" w:space="0" w:color="auto"/>
              </w:divBdr>
            </w:div>
            <w:div w:id="321663793">
              <w:marLeft w:val="0"/>
              <w:marRight w:val="0"/>
              <w:marTop w:val="0"/>
              <w:marBottom w:val="0"/>
              <w:divBdr>
                <w:top w:val="none" w:sz="0" w:space="0" w:color="auto"/>
                <w:left w:val="none" w:sz="0" w:space="0" w:color="auto"/>
                <w:bottom w:val="none" w:sz="0" w:space="0" w:color="auto"/>
                <w:right w:val="none" w:sz="0" w:space="0" w:color="auto"/>
              </w:divBdr>
            </w:div>
            <w:div w:id="1867476253">
              <w:marLeft w:val="0"/>
              <w:marRight w:val="0"/>
              <w:marTop w:val="0"/>
              <w:marBottom w:val="0"/>
              <w:divBdr>
                <w:top w:val="none" w:sz="0" w:space="0" w:color="auto"/>
                <w:left w:val="none" w:sz="0" w:space="0" w:color="auto"/>
                <w:bottom w:val="none" w:sz="0" w:space="0" w:color="auto"/>
                <w:right w:val="none" w:sz="0" w:space="0" w:color="auto"/>
              </w:divBdr>
            </w:div>
            <w:div w:id="699087822">
              <w:marLeft w:val="0"/>
              <w:marRight w:val="0"/>
              <w:marTop w:val="0"/>
              <w:marBottom w:val="0"/>
              <w:divBdr>
                <w:top w:val="none" w:sz="0" w:space="0" w:color="auto"/>
                <w:left w:val="none" w:sz="0" w:space="0" w:color="auto"/>
                <w:bottom w:val="none" w:sz="0" w:space="0" w:color="auto"/>
                <w:right w:val="none" w:sz="0" w:space="0" w:color="auto"/>
              </w:divBdr>
            </w:div>
            <w:div w:id="1975065602">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 w:id="1583181133">
              <w:marLeft w:val="0"/>
              <w:marRight w:val="0"/>
              <w:marTop w:val="0"/>
              <w:marBottom w:val="0"/>
              <w:divBdr>
                <w:top w:val="none" w:sz="0" w:space="0" w:color="auto"/>
                <w:left w:val="none" w:sz="0" w:space="0" w:color="auto"/>
                <w:bottom w:val="none" w:sz="0" w:space="0" w:color="auto"/>
                <w:right w:val="none" w:sz="0" w:space="0" w:color="auto"/>
              </w:divBdr>
            </w:div>
            <w:div w:id="1453087072">
              <w:marLeft w:val="0"/>
              <w:marRight w:val="0"/>
              <w:marTop w:val="0"/>
              <w:marBottom w:val="0"/>
              <w:divBdr>
                <w:top w:val="none" w:sz="0" w:space="0" w:color="auto"/>
                <w:left w:val="none" w:sz="0" w:space="0" w:color="auto"/>
                <w:bottom w:val="none" w:sz="0" w:space="0" w:color="auto"/>
                <w:right w:val="none" w:sz="0" w:space="0" w:color="auto"/>
              </w:divBdr>
            </w:div>
            <w:div w:id="1648515477">
              <w:marLeft w:val="0"/>
              <w:marRight w:val="0"/>
              <w:marTop w:val="0"/>
              <w:marBottom w:val="0"/>
              <w:divBdr>
                <w:top w:val="none" w:sz="0" w:space="0" w:color="auto"/>
                <w:left w:val="none" w:sz="0" w:space="0" w:color="auto"/>
                <w:bottom w:val="none" w:sz="0" w:space="0" w:color="auto"/>
                <w:right w:val="none" w:sz="0" w:space="0" w:color="auto"/>
              </w:divBdr>
            </w:div>
            <w:div w:id="1338078558">
              <w:marLeft w:val="0"/>
              <w:marRight w:val="0"/>
              <w:marTop w:val="0"/>
              <w:marBottom w:val="0"/>
              <w:divBdr>
                <w:top w:val="none" w:sz="0" w:space="0" w:color="auto"/>
                <w:left w:val="none" w:sz="0" w:space="0" w:color="auto"/>
                <w:bottom w:val="none" w:sz="0" w:space="0" w:color="auto"/>
                <w:right w:val="none" w:sz="0" w:space="0" w:color="auto"/>
              </w:divBdr>
            </w:div>
            <w:div w:id="1292711312">
              <w:marLeft w:val="0"/>
              <w:marRight w:val="0"/>
              <w:marTop w:val="0"/>
              <w:marBottom w:val="0"/>
              <w:divBdr>
                <w:top w:val="none" w:sz="0" w:space="0" w:color="auto"/>
                <w:left w:val="none" w:sz="0" w:space="0" w:color="auto"/>
                <w:bottom w:val="none" w:sz="0" w:space="0" w:color="auto"/>
                <w:right w:val="none" w:sz="0" w:space="0" w:color="auto"/>
              </w:divBdr>
            </w:div>
            <w:div w:id="1654413625">
              <w:marLeft w:val="0"/>
              <w:marRight w:val="0"/>
              <w:marTop w:val="0"/>
              <w:marBottom w:val="0"/>
              <w:divBdr>
                <w:top w:val="none" w:sz="0" w:space="0" w:color="auto"/>
                <w:left w:val="none" w:sz="0" w:space="0" w:color="auto"/>
                <w:bottom w:val="none" w:sz="0" w:space="0" w:color="auto"/>
                <w:right w:val="none" w:sz="0" w:space="0" w:color="auto"/>
              </w:divBdr>
            </w:div>
            <w:div w:id="2014724985">
              <w:marLeft w:val="0"/>
              <w:marRight w:val="0"/>
              <w:marTop w:val="0"/>
              <w:marBottom w:val="0"/>
              <w:divBdr>
                <w:top w:val="none" w:sz="0" w:space="0" w:color="auto"/>
                <w:left w:val="none" w:sz="0" w:space="0" w:color="auto"/>
                <w:bottom w:val="none" w:sz="0" w:space="0" w:color="auto"/>
                <w:right w:val="none" w:sz="0" w:space="0" w:color="auto"/>
              </w:divBdr>
            </w:div>
            <w:div w:id="329215626">
              <w:marLeft w:val="0"/>
              <w:marRight w:val="0"/>
              <w:marTop w:val="0"/>
              <w:marBottom w:val="0"/>
              <w:divBdr>
                <w:top w:val="none" w:sz="0" w:space="0" w:color="auto"/>
                <w:left w:val="none" w:sz="0" w:space="0" w:color="auto"/>
                <w:bottom w:val="none" w:sz="0" w:space="0" w:color="auto"/>
                <w:right w:val="none" w:sz="0" w:space="0" w:color="auto"/>
              </w:divBdr>
            </w:div>
            <w:div w:id="978850540">
              <w:marLeft w:val="0"/>
              <w:marRight w:val="0"/>
              <w:marTop w:val="0"/>
              <w:marBottom w:val="0"/>
              <w:divBdr>
                <w:top w:val="none" w:sz="0" w:space="0" w:color="auto"/>
                <w:left w:val="none" w:sz="0" w:space="0" w:color="auto"/>
                <w:bottom w:val="none" w:sz="0" w:space="0" w:color="auto"/>
                <w:right w:val="none" w:sz="0" w:space="0" w:color="auto"/>
              </w:divBdr>
            </w:div>
            <w:div w:id="12150112">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69870592">
              <w:marLeft w:val="0"/>
              <w:marRight w:val="0"/>
              <w:marTop w:val="0"/>
              <w:marBottom w:val="0"/>
              <w:divBdr>
                <w:top w:val="none" w:sz="0" w:space="0" w:color="auto"/>
                <w:left w:val="none" w:sz="0" w:space="0" w:color="auto"/>
                <w:bottom w:val="none" w:sz="0" w:space="0" w:color="auto"/>
                <w:right w:val="none" w:sz="0" w:space="0" w:color="auto"/>
              </w:divBdr>
            </w:div>
            <w:div w:id="126510797">
              <w:marLeft w:val="0"/>
              <w:marRight w:val="0"/>
              <w:marTop w:val="0"/>
              <w:marBottom w:val="0"/>
              <w:divBdr>
                <w:top w:val="none" w:sz="0" w:space="0" w:color="auto"/>
                <w:left w:val="none" w:sz="0" w:space="0" w:color="auto"/>
                <w:bottom w:val="none" w:sz="0" w:space="0" w:color="auto"/>
                <w:right w:val="none" w:sz="0" w:space="0" w:color="auto"/>
              </w:divBdr>
            </w:div>
            <w:div w:id="1756776615">
              <w:marLeft w:val="0"/>
              <w:marRight w:val="0"/>
              <w:marTop w:val="0"/>
              <w:marBottom w:val="0"/>
              <w:divBdr>
                <w:top w:val="none" w:sz="0" w:space="0" w:color="auto"/>
                <w:left w:val="none" w:sz="0" w:space="0" w:color="auto"/>
                <w:bottom w:val="none" w:sz="0" w:space="0" w:color="auto"/>
                <w:right w:val="none" w:sz="0" w:space="0" w:color="auto"/>
              </w:divBdr>
            </w:div>
            <w:div w:id="1310747978">
              <w:marLeft w:val="0"/>
              <w:marRight w:val="0"/>
              <w:marTop w:val="0"/>
              <w:marBottom w:val="0"/>
              <w:divBdr>
                <w:top w:val="none" w:sz="0" w:space="0" w:color="auto"/>
                <w:left w:val="none" w:sz="0" w:space="0" w:color="auto"/>
                <w:bottom w:val="none" w:sz="0" w:space="0" w:color="auto"/>
                <w:right w:val="none" w:sz="0" w:space="0" w:color="auto"/>
              </w:divBdr>
            </w:div>
            <w:div w:id="1259094546">
              <w:marLeft w:val="0"/>
              <w:marRight w:val="0"/>
              <w:marTop w:val="0"/>
              <w:marBottom w:val="0"/>
              <w:divBdr>
                <w:top w:val="none" w:sz="0" w:space="0" w:color="auto"/>
                <w:left w:val="none" w:sz="0" w:space="0" w:color="auto"/>
                <w:bottom w:val="none" w:sz="0" w:space="0" w:color="auto"/>
                <w:right w:val="none" w:sz="0" w:space="0" w:color="auto"/>
              </w:divBdr>
            </w:div>
            <w:div w:id="920993200">
              <w:marLeft w:val="0"/>
              <w:marRight w:val="0"/>
              <w:marTop w:val="0"/>
              <w:marBottom w:val="0"/>
              <w:divBdr>
                <w:top w:val="none" w:sz="0" w:space="0" w:color="auto"/>
                <w:left w:val="none" w:sz="0" w:space="0" w:color="auto"/>
                <w:bottom w:val="none" w:sz="0" w:space="0" w:color="auto"/>
                <w:right w:val="none" w:sz="0" w:space="0" w:color="auto"/>
              </w:divBdr>
            </w:div>
            <w:div w:id="331759757">
              <w:marLeft w:val="0"/>
              <w:marRight w:val="0"/>
              <w:marTop w:val="0"/>
              <w:marBottom w:val="0"/>
              <w:divBdr>
                <w:top w:val="none" w:sz="0" w:space="0" w:color="auto"/>
                <w:left w:val="none" w:sz="0" w:space="0" w:color="auto"/>
                <w:bottom w:val="none" w:sz="0" w:space="0" w:color="auto"/>
                <w:right w:val="none" w:sz="0" w:space="0" w:color="auto"/>
              </w:divBdr>
            </w:div>
            <w:div w:id="1768887640">
              <w:marLeft w:val="0"/>
              <w:marRight w:val="0"/>
              <w:marTop w:val="0"/>
              <w:marBottom w:val="0"/>
              <w:divBdr>
                <w:top w:val="none" w:sz="0" w:space="0" w:color="auto"/>
                <w:left w:val="none" w:sz="0" w:space="0" w:color="auto"/>
                <w:bottom w:val="none" w:sz="0" w:space="0" w:color="auto"/>
                <w:right w:val="none" w:sz="0" w:space="0" w:color="auto"/>
              </w:divBdr>
            </w:div>
            <w:div w:id="1599947612">
              <w:marLeft w:val="0"/>
              <w:marRight w:val="0"/>
              <w:marTop w:val="0"/>
              <w:marBottom w:val="0"/>
              <w:divBdr>
                <w:top w:val="none" w:sz="0" w:space="0" w:color="auto"/>
                <w:left w:val="none" w:sz="0" w:space="0" w:color="auto"/>
                <w:bottom w:val="none" w:sz="0" w:space="0" w:color="auto"/>
                <w:right w:val="none" w:sz="0" w:space="0" w:color="auto"/>
              </w:divBdr>
            </w:div>
            <w:div w:id="1032919256">
              <w:marLeft w:val="0"/>
              <w:marRight w:val="0"/>
              <w:marTop w:val="0"/>
              <w:marBottom w:val="0"/>
              <w:divBdr>
                <w:top w:val="none" w:sz="0" w:space="0" w:color="auto"/>
                <w:left w:val="none" w:sz="0" w:space="0" w:color="auto"/>
                <w:bottom w:val="none" w:sz="0" w:space="0" w:color="auto"/>
                <w:right w:val="none" w:sz="0" w:space="0" w:color="auto"/>
              </w:divBdr>
            </w:div>
            <w:div w:id="624429510">
              <w:marLeft w:val="0"/>
              <w:marRight w:val="0"/>
              <w:marTop w:val="0"/>
              <w:marBottom w:val="0"/>
              <w:divBdr>
                <w:top w:val="none" w:sz="0" w:space="0" w:color="auto"/>
                <w:left w:val="none" w:sz="0" w:space="0" w:color="auto"/>
                <w:bottom w:val="none" w:sz="0" w:space="0" w:color="auto"/>
                <w:right w:val="none" w:sz="0" w:space="0" w:color="auto"/>
              </w:divBdr>
            </w:div>
            <w:div w:id="43527988">
              <w:marLeft w:val="0"/>
              <w:marRight w:val="0"/>
              <w:marTop w:val="0"/>
              <w:marBottom w:val="0"/>
              <w:divBdr>
                <w:top w:val="none" w:sz="0" w:space="0" w:color="auto"/>
                <w:left w:val="none" w:sz="0" w:space="0" w:color="auto"/>
                <w:bottom w:val="none" w:sz="0" w:space="0" w:color="auto"/>
                <w:right w:val="none" w:sz="0" w:space="0" w:color="auto"/>
              </w:divBdr>
            </w:div>
            <w:div w:id="12073944">
              <w:marLeft w:val="0"/>
              <w:marRight w:val="0"/>
              <w:marTop w:val="0"/>
              <w:marBottom w:val="0"/>
              <w:divBdr>
                <w:top w:val="none" w:sz="0" w:space="0" w:color="auto"/>
                <w:left w:val="none" w:sz="0" w:space="0" w:color="auto"/>
                <w:bottom w:val="none" w:sz="0" w:space="0" w:color="auto"/>
                <w:right w:val="none" w:sz="0" w:space="0" w:color="auto"/>
              </w:divBdr>
            </w:div>
            <w:div w:id="1910186354">
              <w:marLeft w:val="0"/>
              <w:marRight w:val="0"/>
              <w:marTop w:val="0"/>
              <w:marBottom w:val="0"/>
              <w:divBdr>
                <w:top w:val="none" w:sz="0" w:space="0" w:color="auto"/>
                <w:left w:val="none" w:sz="0" w:space="0" w:color="auto"/>
                <w:bottom w:val="none" w:sz="0" w:space="0" w:color="auto"/>
                <w:right w:val="none" w:sz="0" w:space="0" w:color="auto"/>
              </w:divBdr>
            </w:div>
            <w:div w:id="915045002">
              <w:marLeft w:val="0"/>
              <w:marRight w:val="0"/>
              <w:marTop w:val="0"/>
              <w:marBottom w:val="0"/>
              <w:divBdr>
                <w:top w:val="none" w:sz="0" w:space="0" w:color="auto"/>
                <w:left w:val="none" w:sz="0" w:space="0" w:color="auto"/>
                <w:bottom w:val="none" w:sz="0" w:space="0" w:color="auto"/>
                <w:right w:val="none" w:sz="0" w:space="0" w:color="auto"/>
              </w:divBdr>
            </w:div>
            <w:div w:id="941841677">
              <w:marLeft w:val="0"/>
              <w:marRight w:val="0"/>
              <w:marTop w:val="0"/>
              <w:marBottom w:val="0"/>
              <w:divBdr>
                <w:top w:val="none" w:sz="0" w:space="0" w:color="auto"/>
                <w:left w:val="none" w:sz="0" w:space="0" w:color="auto"/>
                <w:bottom w:val="none" w:sz="0" w:space="0" w:color="auto"/>
                <w:right w:val="none" w:sz="0" w:space="0" w:color="auto"/>
              </w:divBdr>
            </w:div>
            <w:div w:id="1351832704">
              <w:marLeft w:val="0"/>
              <w:marRight w:val="0"/>
              <w:marTop w:val="0"/>
              <w:marBottom w:val="0"/>
              <w:divBdr>
                <w:top w:val="none" w:sz="0" w:space="0" w:color="auto"/>
                <w:left w:val="none" w:sz="0" w:space="0" w:color="auto"/>
                <w:bottom w:val="none" w:sz="0" w:space="0" w:color="auto"/>
                <w:right w:val="none" w:sz="0" w:space="0" w:color="auto"/>
              </w:divBdr>
            </w:div>
            <w:div w:id="1693993574">
              <w:marLeft w:val="0"/>
              <w:marRight w:val="0"/>
              <w:marTop w:val="0"/>
              <w:marBottom w:val="0"/>
              <w:divBdr>
                <w:top w:val="none" w:sz="0" w:space="0" w:color="auto"/>
                <w:left w:val="none" w:sz="0" w:space="0" w:color="auto"/>
                <w:bottom w:val="none" w:sz="0" w:space="0" w:color="auto"/>
                <w:right w:val="none" w:sz="0" w:space="0" w:color="auto"/>
              </w:divBdr>
            </w:div>
            <w:div w:id="1291940630">
              <w:marLeft w:val="0"/>
              <w:marRight w:val="0"/>
              <w:marTop w:val="0"/>
              <w:marBottom w:val="0"/>
              <w:divBdr>
                <w:top w:val="none" w:sz="0" w:space="0" w:color="auto"/>
                <w:left w:val="none" w:sz="0" w:space="0" w:color="auto"/>
                <w:bottom w:val="none" w:sz="0" w:space="0" w:color="auto"/>
                <w:right w:val="none" w:sz="0" w:space="0" w:color="auto"/>
              </w:divBdr>
            </w:div>
            <w:div w:id="1306818076">
              <w:marLeft w:val="0"/>
              <w:marRight w:val="0"/>
              <w:marTop w:val="0"/>
              <w:marBottom w:val="0"/>
              <w:divBdr>
                <w:top w:val="none" w:sz="0" w:space="0" w:color="auto"/>
                <w:left w:val="none" w:sz="0" w:space="0" w:color="auto"/>
                <w:bottom w:val="none" w:sz="0" w:space="0" w:color="auto"/>
                <w:right w:val="none" w:sz="0" w:space="0" w:color="auto"/>
              </w:divBdr>
            </w:div>
            <w:div w:id="1184439878">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351222175">
              <w:marLeft w:val="0"/>
              <w:marRight w:val="0"/>
              <w:marTop w:val="0"/>
              <w:marBottom w:val="0"/>
              <w:divBdr>
                <w:top w:val="none" w:sz="0" w:space="0" w:color="auto"/>
                <w:left w:val="none" w:sz="0" w:space="0" w:color="auto"/>
                <w:bottom w:val="none" w:sz="0" w:space="0" w:color="auto"/>
                <w:right w:val="none" w:sz="0" w:space="0" w:color="auto"/>
              </w:divBdr>
            </w:div>
            <w:div w:id="327441591">
              <w:marLeft w:val="0"/>
              <w:marRight w:val="0"/>
              <w:marTop w:val="0"/>
              <w:marBottom w:val="0"/>
              <w:divBdr>
                <w:top w:val="none" w:sz="0" w:space="0" w:color="auto"/>
                <w:left w:val="none" w:sz="0" w:space="0" w:color="auto"/>
                <w:bottom w:val="none" w:sz="0" w:space="0" w:color="auto"/>
                <w:right w:val="none" w:sz="0" w:space="0" w:color="auto"/>
              </w:divBdr>
            </w:div>
            <w:div w:id="1776368652">
              <w:marLeft w:val="0"/>
              <w:marRight w:val="0"/>
              <w:marTop w:val="0"/>
              <w:marBottom w:val="0"/>
              <w:divBdr>
                <w:top w:val="none" w:sz="0" w:space="0" w:color="auto"/>
                <w:left w:val="none" w:sz="0" w:space="0" w:color="auto"/>
                <w:bottom w:val="none" w:sz="0" w:space="0" w:color="auto"/>
                <w:right w:val="none" w:sz="0" w:space="0" w:color="auto"/>
              </w:divBdr>
            </w:div>
            <w:div w:id="1088577062">
              <w:marLeft w:val="0"/>
              <w:marRight w:val="0"/>
              <w:marTop w:val="0"/>
              <w:marBottom w:val="0"/>
              <w:divBdr>
                <w:top w:val="none" w:sz="0" w:space="0" w:color="auto"/>
                <w:left w:val="none" w:sz="0" w:space="0" w:color="auto"/>
                <w:bottom w:val="none" w:sz="0" w:space="0" w:color="auto"/>
                <w:right w:val="none" w:sz="0" w:space="0" w:color="auto"/>
              </w:divBdr>
            </w:div>
            <w:div w:id="175579543">
              <w:marLeft w:val="0"/>
              <w:marRight w:val="0"/>
              <w:marTop w:val="0"/>
              <w:marBottom w:val="0"/>
              <w:divBdr>
                <w:top w:val="none" w:sz="0" w:space="0" w:color="auto"/>
                <w:left w:val="none" w:sz="0" w:space="0" w:color="auto"/>
                <w:bottom w:val="none" w:sz="0" w:space="0" w:color="auto"/>
                <w:right w:val="none" w:sz="0" w:space="0" w:color="auto"/>
              </w:divBdr>
            </w:div>
            <w:div w:id="557939730">
              <w:marLeft w:val="0"/>
              <w:marRight w:val="0"/>
              <w:marTop w:val="0"/>
              <w:marBottom w:val="0"/>
              <w:divBdr>
                <w:top w:val="none" w:sz="0" w:space="0" w:color="auto"/>
                <w:left w:val="none" w:sz="0" w:space="0" w:color="auto"/>
                <w:bottom w:val="none" w:sz="0" w:space="0" w:color="auto"/>
                <w:right w:val="none" w:sz="0" w:space="0" w:color="auto"/>
              </w:divBdr>
            </w:div>
            <w:div w:id="2089646666">
              <w:marLeft w:val="0"/>
              <w:marRight w:val="0"/>
              <w:marTop w:val="0"/>
              <w:marBottom w:val="0"/>
              <w:divBdr>
                <w:top w:val="none" w:sz="0" w:space="0" w:color="auto"/>
                <w:left w:val="none" w:sz="0" w:space="0" w:color="auto"/>
                <w:bottom w:val="none" w:sz="0" w:space="0" w:color="auto"/>
                <w:right w:val="none" w:sz="0" w:space="0" w:color="auto"/>
              </w:divBdr>
            </w:div>
            <w:div w:id="438916894">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967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982">
      <w:bodyDiv w:val="1"/>
      <w:marLeft w:val="0"/>
      <w:marRight w:val="0"/>
      <w:marTop w:val="0"/>
      <w:marBottom w:val="0"/>
      <w:divBdr>
        <w:top w:val="none" w:sz="0" w:space="0" w:color="auto"/>
        <w:left w:val="none" w:sz="0" w:space="0" w:color="auto"/>
        <w:bottom w:val="none" w:sz="0" w:space="0" w:color="auto"/>
        <w:right w:val="none" w:sz="0" w:space="0" w:color="auto"/>
      </w:divBdr>
      <w:divsChild>
        <w:div w:id="1698432642">
          <w:marLeft w:val="0"/>
          <w:marRight w:val="0"/>
          <w:marTop w:val="0"/>
          <w:marBottom w:val="0"/>
          <w:divBdr>
            <w:top w:val="none" w:sz="0" w:space="0" w:color="auto"/>
            <w:left w:val="none" w:sz="0" w:space="0" w:color="auto"/>
            <w:bottom w:val="none" w:sz="0" w:space="0" w:color="auto"/>
            <w:right w:val="none" w:sz="0" w:space="0" w:color="auto"/>
          </w:divBdr>
          <w:divsChild>
            <w:div w:id="320697324">
              <w:marLeft w:val="0"/>
              <w:marRight w:val="0"/>
              <w:marTop w:val="0"/>
              <w:marBottom w:val="0"/>
              <w:divBdr>
                <w:top w:val="none" w:sz="0" w:space="0" w:color="auto"/>
                <w:left w:val="none" w:sz="0" w:space="0" w:color="auto"/>
                <w:bottom w:val="none" w:sz="0" w:space="0" w:color="auto"/>
                <w:right w:val="none" w:sz="0" w:space="0" w:color="auto"/>
              </w:divBdr>
            </w:div>
            <w:div w:id="1130515862">
              <w:marLeft w:val="0"/>
              <w:marRight w:val="0"/>
              <w:marTop w:val="0"/>
              <w:marBottom w:val="0"/>
              <w:divBdr>
                <w:top w:val="none" w:sz="0" w:space="0" w:color="auto"/>
                <w:left w:val="none" w:sz="0" w:space="0" w:color="auto"/>
                <w:bottom w:val="none" w:sz="0" w:space="0" w:color="auto"/>
                <w:right w:val="none" w:sz="0" w:space="0" w:color="auto"/>
              </w:divBdr>
            </w:div>
            <w:div w:id="321281905">
              <w:marLeft w:val="0"/>
              <w:marRight w:val="0"/>
              <w:marTop w:val="0"/>
              <w:marBottom w:val="0"/>
              <w:divBdr>
                <w:top w:val="none" w:sz="0" w:space="0" w:color="auto"/>
                <w:left w:val="none" w:sz="0" w:space="0" w:color="auto"/>
                <w:bottom w:val="none" w:sz="0" w:space="0" w:color="auto"/>
                <w:right w:val="none" w:sz="0" w:space="0" w:color="auto"/>
              </w:divBdr>
            </w:div>
            <w:div w:id="43109797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1035352922">
              <w:marLeft w:val="0"/>
              <w:marRight w:val="0"/>
              <w:marTop w:val="0"/>
              <w:marBottom w:val="0"/>
              <w:divBdr>
                <w:top w:val="none" w:sz="0" w:space="0" w:color="auto"/>
                <w:left w:val="none" w:sz="0" w:space="0" w:color="auto"/>
                <w:bottom w:val="none" w:sz="0" w:space="0" w:color="auto"/>
                <w:right w:val="none" w:sz="0" w:space="0" w:color="auto"/>
              </w:divBdr>
            </w:div>
            <w:div w:id="1982494761">
              <w:marLeft w:val="0"/>
              <w:marRight w:val="0"/>
              <w:marTop w:val="0"/>
              <w:marBottom w:val="0"/>
              <w:divBdr>
                <w:top w:val="none" w:sz="0" w:space="0" w:color="auto"/>
                <w:left w:val="none" w:sz="0" w:space="0" w:color="auto"/>
                <w:bottom w:val="none" w:sz="0" w:space="0" w:color="auto"/>
                <w:right w:val="none" w:sz="0" w:space="0" w:color="auto"/>
              </w:divBdr>
            </w:div>
            <w:div w:id="1961374028">
              <w:marLeft w:val="0"/>
              <w:marRight w:val="0"/>
              <w:marTop w:val="0"/>
              <w:marBottom w:val="0"/>
              <w:divBdr>
                <w:top w:val="none" w:sz="0" w:space="0" w:color="auto"/>
                <w:left w:val="none" w:sz="0" w:space="0" w:color="auto"/>
                <w:bottom w:val="none" w:sz="0" w:space="0" w:color="auto"/>
                <w:right w:val="none" w:sz="0" w:space="0" w:color="auto"/>
              </w:divBdr>
            </w:div>
            <w:div w:id="1440446586">
              <w:marLeft w:val="0"/>
              <w:marRight w:val="0"/>
              <w:marTop w:val="0"/>
              <w:marBottom w:val="0"/>
              <w:divBdr>
                <w:top w:val="none" w:sz="0" w:space="0" w:color="auto"/>
                <w:left w:val="none" w:sz="0" w:space="0" w:color="auto"/>
                <w:bottom w:val="none" w:sz="0" w:space="0" w:color="auto"/>
                <w:right w:val="none" w:sz="0" w:space="0" w:color="auto"/>
              </w:divBdr>
            </w:div>
            <w:div w:id="2125417266">
              <w:marLeft w:val="0"/>
              <w:marRight w:val="0"/>
              <w:marTop w:val="0"/>
              <w:marBottom w:val="0"/>
              <w:divBdr>
                <w:top w:val="none" w:sz="0" w:space="0" w:color="auto"/>
                <w:left w:val="none" w:sz="0" w:space="0" w:color="auto"/>
                <w:bottom w:val="none" w:sz="0" w:space="0" w:color="auto"/>
                <w:right w:val="none" w:sz="0" w:space="0" w:color="auto"/>
              </w:divBdr>
            </w:div>
            <w:div w:id="1340892110">
              <w:marLeft w:val="0"/>
              <w:marRight w:val="0"/>
              <w:marTop w:val="0"/>
              <w:marBottom w:val="0"/>
              <w:divBdr>
                <w:top w:val="none" w:sz="0" w:space="0" w:color="auto"/>
                <w:left w:val="none" w:sz="0" w:space="0" w:color="auto"/>
                <w:bottom w:val="none" w:sz="0" w:space="0" w:color="auto"/>
                <w:right w:val="none" w:sz="0" w:space="0" w:color="auto"/>
              </w:divBdr>
            </w:div>
            <w:div w:id="2138789441">
              <w:marLeft w:val="0"/>
              <w:marRight w:val="0"/>
              <w:marTop w:val="0"/>
              <w:marBottom w:val="0"/>
              <w:divBdr>
                <w:top w:val="none" w:sz="0" w:space="0" w:color="auto"/>
                <w:left w:val="none" w:sz="0" w:space="0" w:color="auto"/>
                <w:bottom w:val="none" w:sz="0" w:space="0" w:color="auto"/>
                <w:right w:val="none" w:sz="0" w:space="0" w:color="auto"/>
              </w:divBdr>
            </w:div>
            <w:div w:id="493691662">
              <w:marLeft w:val="0"/>
              <w:marRight w:val="0"/>
              <w:marTop w:val="0"/>
              <w:marBottom w:val="0"/>
              <w:divBdr>
                <w:top w:val="none" w:sz="0" w:space="0" w:color="auto"/>
                <w:left w:val="none" w:sz="0" w:space="0" w:color="auto"/>
                <w:bottom w:val="none" w:sz="0" w:space="0" w:color="auto"/>
                <w:right w:val="none" w:sz="0" w:space="0" w:color="auto"/>
              </w:divBdr>
            </w:div>
            <w:div w:id="1509172618">
              <w:marLeft w:val="0"/>
              <w:marRight w:val="0"/>
              <w:marTop w:val="0"/>
              <w:marBottom w:val="0"/>
              <w:divBdr>
                <w:top w:val="none" w:sz="0" w:space="0" w:color="auto"/>
                <w:left w:val="none" w:sz="0" w:space="0" w:color="auto"/>
                <w:bottom w:val="none" w:sz="0" w:space="0" w:color="auto"/>
                <w:right w:val="none" w:sz="0" w:space="0" w:color="auto"/>
              </w:divBdr>
            </w:div>
            <w:div w:id="885095222">
              <w:marLeft w:val="0"/>
              <w:marRight w:val="0"/>
              <w:marTop w:val="0"/>
              <w:marBottom w:val="0"/>
              <w:divBdr>
                <w:top w:val="none" w:sz="0" w:space="0" w:color="auto"/>
                <w:left w:val="none" w:sz="0" w:space="0" w:color="auto"/>
                <w:bottom w:val="none" w:sz="0" w:space="0" w:color="auto"/>
                <w:right w:val="none" w:sz="0" w:space="0" w:color="auto"/>
              </w:divBdr>
            </w:div>
            <w:div w:id="1654286324">
              <w:marLeft w:val="0"/>
              <w:marRight w:val="0"/>
              <w:marTop w:val="0"/>
              <w:marBottom w:val="0"/>
              <w:divBdr>
                <w:top w:val="none" w:sz="0" w:space="0" w:color="auto"/>
                <w:left w:val="none" w:sz="0" w:space="0" w:color="auto"/>
                <w:bottom w:val="none" w:sz="0" w:space="0" w:color="auto"/>
                <w:right w:val="none" w:sz="0" w:space="0" w:color="auto"/>
              </w:divBdr>
            </w:div>
            <w:div w:id="675110070">
              <w:marLeft w:val="0"/>
              <w:marRight w:val="0"/>
              <w:marTop w:val="0"/>
              <w:marBottom w:val="0"/>
              <w:divBdr>
                <w:top w:val="none" w:sz="0" w:space="0" w:color="auto"/>
                <w:left w:val="none" w:sz="0" w:space="0" w:color="auto"/>
                <w:bottom w:val="none" w:sz="0" w:space="0" w:color="auto"/>
                <w:right w:val="none" w:sz="0" w:space="0" w:color="auto"/>
              </w:divBdr>
            </w:div>
            <w:div w:id="1519615962">
              <w:marLeft w:val="0"/>
              <w:marRight w:val="0"/>
              <w:marTop w:val="0"/>
              <w:marBottom w:val="0"/>
              <w:divBdr>
                <w:top w:val="none" w:sz="0" w:space="0" w:color="auto"/>
                <w:left w:val="none" w:sz="0" w:space="0" w:color="auto"/>
                <w:bottom w:val="none" w:sz="0" w:space="0" w:color="auto"/>
                <w:right w:val="none" w:sz="0" w:space="0" w:color="auto"/>
              </w:divBdr>
            </w:div>
            <w:div w:id="49037854">
              <w:marLeft w:val="0"/>
              <w:marRight w:val="0"/>
              <w:marTop w:val="0"/>
              <w:marBottom w:val="0"/>
              <w:divBdr>
                <w:top w:val="none" w:sz="0" w:space="0" w:color="auto"/>
                <w:left w:val="none" w:sz="0" w:space="0" w:color="auto"/>
                <w:bottom w:val="none" w:sz="0" w:space="0" w:color="auto"/>
                <w:right w:val="none" w:sz="0" w:space="0" w:color="auto"/>
              </w:divBdr>
            </w:div>
            <w:div w:id="547573510">
              <w:marLeft w:val="0"/>
              <w:marRight w:val="0"/>
              <w:marTop w:val="0"/>
              <w:marBottom w:val="0"/>
              <w:divBdr>
                <w:top w:val="none" w:sz="0" w:space="0" w:color="auto"/>
                <w:left w:val="none" w:sz="0" w:space="0" w:color="auto"/>
                <w:bottom w:val="none" w:sz="0" w:space="0" w:color="auto"/>
                <w:right w:val="none" w:sz="0" w:space="0" w:color="auto"/>
              </w:divBdr>
            </w:div>
            <w:div w:id="909195789">
              <w:marLeft w:val="0"/>
              <w:marRight w:val="0"/>
              <w:marTop w:val="0"/>
              <w:marBottom w:val="0"/>
              <w:divBdr>
                <w:top w:val="none" w:sz="0" w:space="0" w:color="auto"/>
                <w:left w:val="none" w:sz="0" w:space="0" w:color="auto"/>
                <w:bottom w:val="none" w:sz="0" w:space="0" w:color="auto"/>
                <w:right w:val="none" w:sz="0" w:space="0" w:color="auto"/>
              </w:divBdr>
            </w:div>
            <w:div w:id="732312207">
              <w:marLeft w:val="0"/>
              <w:marRight w:val="0"/>
              <w:marTop w:val="0"/>
              <w:marBottom w:val="0"/>
              <w:divBdr>
                <w:top w:val="none" w:sz="0" w:space="0" w:color="auto"/>
                <w:left w:val="none" w:sz="0" w:space="0" w:color="auto"/>
                <w:bottom w:val="none" w:sz="0" w:space="0" w:color="auto"/>
                <w:right w:val="none" w:sz="0" w:space="0" w:color="auto"/>
              </w:divBdr>
            </w:div>
            <w:div w:id="1015308439">
              <w:marLeft w:val="0"/>
              <w:marRight w:val="0"/>
              <w:marTop w:val="0"/>
              <w:marBottom w:val="0"/>
              <w:divBdr>
                <w:top w:val="none" w:sz="0" w:space="0" w:color="auto"/>
                <w:left w:val="none" w:sz="0" w:space="0" w:color="auto"/>
                <w:bottom w:val="none" w:sz="0" w:space="0" w:color="auto"/>
                <w:right w:val="none" w:sz="0" w:space="0" w:color="auto"/>
              </w:divBdr>
            </w:div>
            <w:div w:id="698160128">
              <w:marLeft w:val="0"/>
              <w:marRight w:val="0"/>
              <w:marTop w:val="0"/>
              <w:marBottom w:val="0"/>
              <w:divBdr>
                <w:top w:val="none" w:sz="0" w:space="0" w:color="auto"/>
                <w:left w:val="none" w:sz="0" w:space="0" w:color="auto"/>
                <w:bottom w:val="none" w:sz="0" w:space="0" w:color="auto"/>
                <w:right w:val="none" w:sz="0" w:space="0" w:color="auto"/>
              </w:divBdr>
            </w:div>
            <w:div w:id="1442988725">
              <w:marLeft w:val="0"/>
              <w:marRight w:val="0"/>
              <w:marTop w:val="0"/>
              <w:marBottom w:val="0"/>
              <w:divBdr>
                <w:top w:val="none" w:sz="0" w:space="0" w:color="auto"/>
                <w:left w:val="none" w:sz="0" w:space="0" w:color="auto"/>
                <w:bottom w:val="none" w:sz="0" w:space="0" w:color="auto"/>
                <w:right w:val="none" w:sz="0" w:space="0" w:color="auto"/>
              </w:divBdr>
            </w:div>
            <w:div w:id="879778863">
              <w:marLeft w:val="0"/>
              <w:marRight w:val="0"/>
              <w:marTop w:val="0"/>
              <w:marBottom w:val="0"/>
              <w:divBdr>
                <w:top w:val="none" w:sz="0" w:space="0" w:color="auto"/>
                <w:left w:val="none" w:sz="0" w:space="0" w:color="auto"/>
                <w:bottom w:val="none" w:sz="0" w:space="0" w:color="auto"/>
                <w:right w:val="none" w:sz="0" w:space="0" w:color="auto"/>
              </w:divBdr>
            </w:div>
            <w:div w:id="745882561">
              <w:marLeft w:val="0"/>
              <w:marRight w:val="0"/>
              <w:marTop w:val="0"/>
              <w:marBottom w:val="0"/>
              <w:divBdr>
                <w:top w:val="none" w:sz="0" w:space="0" w:color="auto"/>
                <w:left w:val="none" w:sz="0" w:space="0" w:color="auto"/>
                <w:bottom w:val="none" w:sz="0" w:space="0" w:color="auto"/>
                <w:right w:val="none" w:sz="0" w:space="0" w:color="auto"/>
              </w:divBdr>
            </w:div>
            <w:div w:id="1290085303">
              <w:marLeft w:val="0"/>
              <w:marRight w:val="0"/>
              <w:marTop w:val="0"/>
              <w:marBottom w:val="0"/>
              <w:divBdr>
                <w:top w:val="none" w:sz="0" w:space="0" w:color="auto"/>
                <w:left w:val="none" w:sz="0" w:space="0" w:color="auto"/>
                <w:bottom w:val="none" w:sz="0" w:space="0" w:color="auto"/>
                <w:right w:val="none" w:sz="0" w:space="0" w:color="auto"/>
              </w:divBdr>
            </w:div>
            <w:div w:id="1211306711">
              <w:marLeft w:val="0"/>
              <w:marRight w:val="0"/>
              <w:marTop w:val="0"/>
              <w:marBottom w:val="0"/>
              <w:divBdr>
                <w:top w:val="none" w:sz="0" w:space="0" w:color="auto"/>
                <w:left w:val="none" w:sz="0" w:space="0" w:color="auto"/>
                <w:bottom w:val="none" w:sz="0" w:space="0" w:color="auto"/>
                <w:right w:val="none" w:sz="0" w:space="0" w:color="auto"/>
              </w:divBdr>
            </w:div>
            <w:div w:id="1452241560">
              <w:marLeft w:val="0"/>
              <w:marRight w:val="0"/>
              <w:marTop w:val="0"/>
              <w:marBottom w:val="0"/>
              <w:divBdr>
                <w:top w:val="none" w:sz="0" w:space="0" w:color="auto"/>
                <w:left w:val="none" w:sz="0" w:space="0" w:color="auto"/>
                <w:bottom w:val="none" w:sz="0" w:space="0" w:color="auto"/>
                <w:right w:val="none" w:sz="0" w:space="0" w:color="auto"/>
              </w:divBdr>
            </w:div>
            <w:div w:id="1670592858">
              <w:marLeft w:val="0"/>
              <w:marRight w:val="0"/>
              <w:marTop w:val="0"/>
              <w:marBottom w:val="0"/>
              <w:divBdr>
                <w:top w:val="none" w:sz="0" w:space="0" w:color="auto"/>
                <w:left w:val="none" w:sz="0" w:space="0" w:color="auto"/>
                <w:bottom w:val="none" w:sz="0" w:space="0" w:color="auto"/>
                <w:right w:val="none" w:sz="0" w:space="0" w:color="auto"/>
              </w:divBdr>
            </w:div>
            <w:div w:id="1538471212">
              <w:marLeft w:val="0"/>
              <w:marRight w:val="0"/>
              <w:marTop w:val="0"/>
              <w:marBottom w:val="0"/>
              <w:divBdr>
                <w:top w:val="none" w:sz="0" w:space="0" w:color="auto"/>
                <w:left w:val="none" w:sz="0" w:space="0" w:color="auto"/>
                <w:bottom w:val="none" w:sz="0" w:space="0" w:color="auto"/>
                <w:right w:val="none" w:sz="0" w:space="0" w:color="auto"/>
              </w:divBdr>
            </w:div>
            <w:div w:id="1691881673">
              <w:marLeft w:val="0"/>
              <w:marRight w:val="0"/>
              <w:marTop w:val="0"/>
              <w:marBottom w:val="0"/>
              <w:divBdr>
                <w:top w:val="none" w:sz="0" w:space="0" w:color="auto"/>
                <w:left w:val="none" w:sz="0" w:space="0" w:color="auto"/>
                <w:bottom w:val="none" w:sz="0" w:space="0" w:color="auto"/>
                <w:right w:val="none" w:sz="0" w:space="0" w:color="auto"/>
              </w:divBdr>
            </w:div>
            <w:div w:id="1902790469">
              <w:marLeft w:val="0"/>
              <w:marRight w:val="0"/>
              <w:marTop w:val="0"/>
              <w:marBottom w:val="0"/>
              <w:divBdr>
                <w:top w:val="none" w:sz="0" w:space="0" w:color="auto"/>
                <w:left w:val="none" w:sz="0" w:space="0" w:color="auto"/>
                <w:bottom w:val="none" w:sz="0" w:space="0" w:color="auto"/>
                <w:right w:val="none" w:sz="0" w:space="0" w:color="auto"/>
              </w:divBdr>
            </w:div>
            <w:div w:id="1339894203">
              <w:marLeft w:val="0"/>
              <w:marRight w:val="0"/>
              <w:marTop w:val="0"/>
              <w:marBottom w:val="0"/>
              <w:divBdr>
                <w:top w:val="none" w:sz="0" w:space="0" w:color="auto"/>
                <w:left w:val="none" w:sz="0" w:space="0" w:color="auto"/>
                <w:bottom w:val="none" w:sz="0" w:space="0" w:color="auto"/>
                <w:right w:val="none" w:sz="0" w:space="0" w:color="auto"/>
              </w:divBdr>
            </w:div>
            <w:div w:id="1957712067">
              <w:marLeft w:val="0"/>
              <w:marRight w:val="0"/>
              <w:marTop w:val="0"/>
              <w:marBottom w:val="0"/>
              <w:divBdr>
                <w:top w:val="none" w:sz="0" w:space="0" w:color="auto"/>
                <w:left w:val="none" w:sz="0" w:space="0" w:color="auto"/>
                <w:bottom w:val="none" w:sz="0" w:space="0" w:color="auto"/>
                <w:right w:val="none" w:sz="0" w:space="0" w:color="auto"/>
              </w:divBdr>
            </w:div>
            <w:div w:id="2049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687">
      <w:bodyDiv w:val="1"/>
      <w:marLeft w:val="0"/>
      <w:marRight w:val="0"/>
      <w:marTop w:val="0"/>
      <w:marBottom w:val="0"/>
      <w:divBdr>
        <w:top w:val="none" w:sz="0" w:space="0" w:color="auto"/>
        <w:left w:val="none" w:sz="0" w:space="0" w:color="auto"/>
        <w:bottom w:val="none" w:sz="0" w:space="0" w:color="auto"/>
        <w:right w:val="none" w:sz="0" w:space="0" w:color="auto"/>
      </w:divBdr>
      <w:divsChild>
        <w:div w:id="409888323">
          <w:marLeft w:val="0"/>
          <w:marRight w:val="0"/>
          <w:marTop w:val="0"/>
          <w:marBottom w:val="0"/>
          <w:divBdr>
            <w:top w:val="none" w:sz="0" w:space="0" w:color="auto"/>
            <w:left w:val="none" w:sz="0" w:space="0" w:color="auto"/>
            <w:bottom w:val="none" w:sz="0" w:space="0" w:color="auto"/>
            <w:right w:val="none" w:sz="0" w:space="0" w:color="auto"/>
          </w:divBdr>
          <w:divsChild>
            <w:div w:id="1944148206">
              <w:marLeft w:val="0"/>
              <w:marRight w:val="0"/>
              <w:marTop w:val="0"/>
              <w:marBottom w:val="0"/>
              <w:divBdr>
                <w:top w:val="none" w:sz="0" w:space="0" w:color="auto"/>
                <w:left w:val="none" w:sz="0" w:space="0" w:color="auto"/>
                <w:bottom w:val="none" w:sz="0" w:space="0" w:color="auto"/>
                <w:right w:val="none" w:sz="0" w:space="0" w:color="auto"/>
              </w:divBdr>
            </w:div>
            <w:div w:id="1421222353">
              <w:marLeft w:val="0"/>
              <w:marRight w:val="0"/>
              <w:marTop w:val="0"/>
              <w:marBottom w:val="0"/>
              <w:divBdr>
                <w:top w:val="none" w:sz="0" w:space="0" w:color="auto"/>
                <w:left w:val="none" w:sz="0" w:space="0" w:color="auto"/>
                <w:bottom w:val="none" w:sz="0" w:space="0" w:color="auto"/>
                <w:right w:val="none" w:sz="0" w:space="0" w:color="auto"/>
              </w:divBdr>
            </w:div>
            <w:div w:id="1583641912">
              <w:marLeft w:val="0"/>
              <w:marRight w:val="0"/>
              <w:marTop w:val="0"/>
              <w:marBottom w:val="0"/>
              <w:divBdr>
                <w:top w:val="none" w:sz="0" w:space="0" w:color="auto"/>
                <w:left w:val="none" w:sz="0" w:space="0" w:color="auto"/>
                <w:bottom w:val="none" w:sz="0" w:space="0" w:color="auto"/>
                <w:right w:val="none" w:sz="0" w:space="0" w:color="auto"/>
              </w:divBdr>
            </w:div>
            <w:div w:id="426653165">
              <w:marLeft w:val="0"/>
              <w:marRight w:val="0"/>
              <w:marTop w:val="0"/>
              <w:marBottom w:val="0"/>
              <w:divBdr>
                <w:top w:val="none" w:sz="0" w:space="0" w:color="auto"/>
                <w:left w:val="none" w:sz="0" w:space="0" w:color="auto"/>
                <w:bottom w:val="none" w:sz="0" w:space="0" w:color="auto"/>
                <w:right w:val="none" w:sz="0" w:space="0" w:color="auto"/>
              </w:divBdr>
            </w:div>
            <w:div w:id="1782409918">
              <w:marLeft w:val="0"/>
              <w:marRight w:val="0"/>
              <w:marTop w:val="0"/>
              <w:marBottom w:val="0"/>
              <w:divBdr>
                <w:top w:val="none" w:sz="0" w:space="0" w:color="auto"/>
                <w:left w:val="none" w:sz="0" w:space="0" w:color="auto"/>
                <w:bottom w:val="none" w:sz="0" w:space="0" w:color="auto"/>
                <w:right w:val="none" w:sz="0" w:space="0" w:color="auto"/>
              </w:divBdr>
            </w:div>
            <w:div w:id="771513893">
              <w:marLeft w:val="0"/>
              <w:marRight w:val="0"/>
              <w:marTop w:val="0"/>
              <w:marBottom w:val="0"/>
              <w:divBdr>
                <w:top w:val="none" w:sz="0" w:space="0" w:color="auto"/>
                <w:left w:val="none" w:sz="0" w:space="0" w:color="auto"/>
                <w:bottom w:val="none" w:sz="0" w:space="0" w:color="auto"/>
                <w:right w:val="none" w:sz="0" w:space="0" w:color="auto"/>
              </w:divBdr>
            </w:div>
            <w:div w:id="1242325111">
              <w:marLeft w:val="0"/>
              <w:marRight w:val="0"/>
              <w:marTop w:val="0"/>
              <w:marBottom w:val="0"/>
              <w:divBdr>
                <w:top w:val="none" w:sz="0" w:space="0" w:color="auto"/>
                <w:left w:val="none" w:sz="0" w:space="0" w:color="auto"/>
                <w:bottom w:val="none" w:sz="0" w:space="0" w:color="auto"/>
                <w:right w:val="none" w:sz="0" w:space="0" w:color="auto"/>
              </w:divBdr>
            </w:div>
            <w:div w:id="1780371644">
              <w:marLeft w:val="0"/>
              <w:marRight w:val="0"/>
              <w:marTop w:val="0"/>
              <w:marBottom w:val="0"/>
              <w:divBdr>
                <w:top w:val="none" w:sz="0" w:space="0" w:color="auto"/>
                <w:left w:val="none" w:sz="0" w:space="0" w:color="auto"/>
                <w:bottom w:val="none" w:sz="0" w:space="0" w:color="auto"/>
                <w:right w:val="none" w:sz="0" w:space="0" w:color="auto"/>
              </w:divBdr>
            </w:div>
            <w:div w:id="1388184151">
              <w:marLeft w:val="0"/>
              <w:marRight w:val="0"/>
              <w:marTop w:val="0"/>
              <w:marBottom w:val="0"/>
              <w:divBdr>
                <w:top w:val="none" w:sz="0" w:space="0" w:color="auto"/>
                <w:left w:val="none" w:sz="0" w:space="0" w:color="auto"/>
                <w:bottom w:val="none" w:sz="0" w:space="0" w:color="auto"/>
                <w:right w:val="none" w:sz="0" w:space="0" w:color="auto"/>
              </w:divBdr>
            </w:div>
            <w:div w:id="979698604">
              <w:marLeft w:val="0"/>
              <w:marRight w:val="0"/>
              <w:marTop w:val="0"/>
              <w:marBottom w:val="0"/>
              <w:divBdr>
                <w:top w:val="none" w:sz="0" w:space="0" w:color="auto"/>
                <w:left w:val="none" w:sz="0" w:space="0" w:color="auto"/>
                <w:bottom w:val="none" w:sz="0" w:space="0" w:color="auto"/>
                <w:right w:val="none" w:sz="0" w:space="0" w:color="auto"/>
              </w:divBdr>
            </w:div>
            <w:div w:id="1742943119">
              <w:marLeft w:val="0"/>
              <w:marRight w:val="0"/>
              <w:marTop w:val="0"/>
              <w:marBottom w:val="0"/>
              <w:divBdr>
                <w:top w:val="none" w:sz="0" w:space="0" w:color="auto"/>
                <w:left w:val="none" w:sz="0" w:space="0" w:color="auto"/>
                <w:bottom w:val="none" w:sz="0" w:space="0" w:color="auto"/>
                <w:right w:val="none" w:sz="0" w:space="0" w:color="auto"/>
              </w:divBdr>
            </w:div>
            <w:div w:id="402459133">
              <w:marLeft w:val="0"/>
              <w:marRight w:val="0"/>
              <w:marTop w:val="0"/>
              <w:marBottom w:val="0"/>
              <w:divBdr>
                <w:top w:val="none" w:sz="0" w:space="0" w:color="auto"/>
                <w:left w:val="none" w:sz="0" w:space="0" w:color="auto"/>
                <w:bottom w:val="none" w:sz="0" w:space="0" w:color="auto"/>
                <w:right w:val="none" w:sz="0" w:space="0" w:color="auto"/>
              </w:divBdr>
            </w:div>
            <w:div w:id="1280453857">
              <w:marLeft w:val="0"/>
              <w:marRight w:val="0"/>
              <w:marTop w:val="0"/>
              <w:marBottom w:val="0"/>
              <w:divBdr>
                <w:top w:val="none" w:sz="0" w:space="0" w:color="auto"/>
                <w:left w:val="none" w:sz="0" w:space="0" w:color="auto"/>
                <w:bottom w:val="none" w:sz="0" w:space="0" w:color="auto"/>
                <w:right w:val="none" w:sz="0" w:space="0" w:color="auto"/>
              </w:divBdr>
            </w:div>
            <w:div w:id="1244802554">
              <w:marLeft w:val="0"/>
              <w:marRight w:val="0"/>
              <w:marTop w:val="0"/>
              <w:marBottom w:val="0"/>
              <w:divBdr>
                <w:top w:val="none" w:sz="0" w:space="0" w:color="auto"/>
                <w:left w:val="none" w:sz="0" w:space="0" w:color="auto"/>
                <w:bottom w:val="none" w:sz="0" w:space="0" w:color="auto"/>
                <w:right w:val="none" w:sz="0" w:space="0" w:color="auto"/>
              </w:divBdr>
            </w:div>
            <w:div w:id="1535266876">
              <w:marLeft w:val="0"/>
              <w:marRight w:val="0"/>
              <w:marTop w:val="0"/>
              <w:marBottom w:val="0"/>
              <w:divBdr>
                <w:top w:val="none" w:sz="0" w:space="0" w:color="auto"/>
                <w:left w:val="none" w:sz="0" w:space="0" w:color="auto"/>
                <w:bottom w:val="none" w:sz="0" w:space="0" w:color="auto"/>
                <w:right w:val="none" w:sz="0" w:space="0" w:color="auto"/>
              </w:divBdr>
            </w:div>
            <w:div w:id="858860000">
              <w:marLeft w:val="0"/>
              <w:marRight w:val="0"/>
              <w:marTop w:val="0"/>
              <w:marBottom w:val="0"/>
              <w:divBdr>
                <w:top w:val="none" w:sz="0" w:space="0" w:color="auto"/>
                <w:left w:val="none" w:sz="0" w:space="0" w:color="auto"/>
                <w:bottom w:val="none" w:sz="0" w:space="0" w:color="auto"/>
                <w:right w:val="none" w:sz="0" w:space="0" w:color="auto"/>
              </w:divBdr>
            </w:div>
            <w:div w:id="303049325">
              <w:marLeft w:val="0"/>
              <w:marRight w:val="0"/>
              <w:marTop w:val="0"/>
              <w:marBottom w:val="0"/>
              <w:divBdr>
                <w:top w:val="none" w:sz="0" w:space="0" w:color="auto"/>
                <w:left w:val="none" w:sz="0" w:space="0" w:color="auto"/>
                <w:bottom w:val="none" w:sz="0" w:space="0" w:color="auto"/>
                <w:right w:val="none" w:sz="0" w:space="0" w:color="auto"/>
              </w:divBdr>
            </w:div>
            <w:div w:id="595941477">
              <w:marLeft w:val="0"/>
              <w:marRight w:val="0"/>
              <w:marTop w:val="0"/>
              <w:marBottom w:val="0"/>
              <w:divBdr>
                <w:top w:val="none" w:sz="0" w:space="0" w:color="auto"/>
                <w:left w:val="none" w:sz="0" w:space="0" w:color="auto"/>
                <w:bottom w:val="none" w:sz="0" w:space="0" w:color="auto"/>
                <w:right w:val="none" w:sz="0" w:space="0" w:color="auto"/>
              </w:divBdr>
            </w:div>
            <w:div w:id="780489018">
              <w:marLeft w:val="0"/>
              <w:marRight w:val="0"/>
              <w:marTop w:val="0"/>
              <w:marBottom w:val="0"/>
              <w:divBdr>
                <w:top w:val="none" w:sz="0" w:space="0" w:color="auto"/>
                <w:left w:val="none" w:sz="0" w:space="0" w:color="auto"/>
                <w:bottom w:val="none" w:sz="0" w:space="0" w:color="auto"/>
                <w:right w:val="none" w:sz="0" w:space="0" w:color="auto"/>
              </w:divBdr>
            </w:div>
            <w:div w:id="1231581067">
              <w:marLeft w:val="0"/>
              <w:marRight w:val="0"/>
              <w:marTop w:val="0"/>
              <w:marBottom w:val="0"/>
              <w:divBdr>
                <w:top w:val="none" w:sz="0" w:space="0" w:color="auto"/>
                <w:left w:val="none" w:sz="0" w:space="0" w:color="auto"/>
                <w:bottom w:val="none" w:sz="0" w:space="0" w:color="auto"/>
                <w:right w:val="none" w:sz="0" w:space="0" w:color="auto"/>
              </w:divBdr>
            </w:div>
            <w:div w:id="1336491998">
              <w:marLeft w:val="0"/>
              <w:marRight w:val="0"/>
              <w:marTop w:val="0"/>
              <w:marBottom w:val="0"/>
              <w:divBdr>
                <w:top w:val="none" w:sz="0" w:space="0" w:color="auto"/>
                <w:left w:val="none" w:sz="0" w:space="0" w:color="auto"/>
                <w:bottom w:val="none" w:sz="0" w:space="0" w:color="auto"/>
                <w:right w:val="none" w:sz="0" w:space="0" w:color="auto"/>
              </w:divBdr>
            </w:div>
            <w:div w:id="1008409948">
              <w:marLeft w:val="0"/>
              <w:marRight w:val="0"/>
              <w:marTop w:val="0"/>
              <w:marBottom w:val="0"/>
              <w:divBdr>
                <w:top w:val="none" w:sz="0" w:space="0" w:color="auto"/>
                <w:left w:val="none" w:sz="0" w:space="0" w:color="auto"/>
                <w:bottom w:val="none" w:sz="0" w:space="0" w:color="auto"/>
                <w:right w:val="none" w:sz="0" w:space="0" w:color="auto"/>
              </w:divBdr>
            </w:div>
            <w:div w:id="1872498550">
              <w:marLeft w:val="0"/>
              <w:marRight w:val="0"/>
              <w:marTop w:val="0"/>
              <w:marBottom w:val="0"/>
              <w:divBdr>
                <w:top w:val="none" w:sz="0" w:space="0" w:color="auto"/>
                <w:left w:val="none" w:sz="0" w:space="0" w:color="auto"/>
                <w:bottom w:val="none" w:sz="0" w:space="0" w:color="auto"/>
                <w:right w:val="none" w:sz="0" w:space="0" w:color="auto"/>
              </w:divBdr>
            </w:div>
            <w:div w:id="510919269">
              <w:marLeft w:val="0"/>
              <w:marRight w:val="0"/>
              <w:marTop w:val="0"/>
              <w:marBottom w:val="0"/>
              <w:divBdr>
                <w:top w:val="none" w:sz="0" w:space="0" w:color="auto"/>
                <w:left w:val="none" w:sz="0" w:space="0" w:color="auto"/>
                <w:bottom w:val="none" w:sz="0" w:space="0" w:color="auto"/>
                <w:right w:val="none" w:sz="0" w:space="0" w:color="auto"/>
              </w:divBdr>
            </w:div>
            <w:div w:id="1684893461">
              <w:marLeft w:val="0"/>
              <w:marRight w:val="0"/>
              <w:marTop w:val="0"/>
              <w:marBottom w:val="0"/>
              <w:divBdr>
                <w:top w:val="none" w:sz="0" w:space="0" w:color="auto"/>
                <w:left w:val="none" w:sz="0" w:space="0" w:color="auto"/>
                <w:bottom w:val="none" w:sz="0" w:space="0" w:color="auto"/>
                <w:right w:val="none" w:sz="0" w:space="0" w:color="auto"/>
              </w:divBdr>
            </w:div>
            <w:div w:id="813177745">
              <w:marLeft w:val="0"/>
              <w:marRight w:val="0"/>
              <w:marTop w:val="0"/>
              <w:marBottom w:val="0"/>
              <w:divBdr>
                <w:top w:val="none" w:sz="0" w:space="0" w:color="auto"/>
                <w:left w:val="none" w:sz="0" w:space="0" w:color="auto"/>
                <w:bottom w:val="none" w:sz="0" w:space="0" w:color="auto"/>
                <w:right w:val="none" w:sz="0" w:space="0" w:color="auto"/>
              </w:divBdr>
            </w:div>
            <w:div w:id="269360029">
              <w:marLeft w:val="0"/>
              <w:marRight w:val="0"/>
              <w:marTop w:val="0"/>
              <w:marBottom w:val="0"/>
              <w:divBdr>
                <w:top w:val="none" w:sz="0" w:space="0" w:color="auto"/>
                <w:left w:val="none" w:sz="0" w:space="0" w:color="auto"/>
                <w:bottom w:val="none" w:sz="0" w:space="0" w:color="auto"/>
                <w:right w:val="none" w:sz="0" w:space="0" w:color="auto"/>
              </w:divBdr>
            </w:div>
            <w:div w:id="1671252106">
              <w:marLeft w:val="0"/>
              <w:marRight w:val="0"/>
              <w:marTop w:val="0"/>
              <w:marBottom w:val="0"/>
              <w:divBdr>
                <w:top w:val="none" w:sz="0" w:space="0" w:color="auto"/>
                <w:left w:val="none" w:sz="0" w:space="0" w:color="auto"/>
                <w:bottom w:val="none" w:sz="0" w:space="0" w:color="auto"/>
                <w:right w:val="none" w:sz="0" w:space="0" w:color="auto"/>
              </w:divBdr>
            </w:div>
            <w:div w:id="2098791372">
              <w:marLeft w:val="0"/>
              <w:marRight w:val="0"/>
              <w:marTop w:val="0"/>
              <w:marBottom w:val="0"/>
              <w:divBdr>
                <w:top w:val="none" w:sz="0" w:space="0" w:color="auto"/>
                <w:left w:val="none" w:sz="0" w:space="0" w:color="auto"/>
                <w:bottom w:val="none" w:sz="0" w:space="0" w:color="auto"/>
                <w:right w:val="none" w:sz="0" w:space="0" w:color="auto"/>
              </w:divBdr>
            </w:div>
            <w:div w:id="527570316">
              <w:marLeft w:val="0"/>
              <w:marRight w:val="0"/>
              <w:marTop w:val="0"/>
              <w:marBottom w:val="0"/>
              <w:divBdr>
                <w:top w:val="none" w:sz="0" w:space="0" w:color="auto"/>
                <w:left w:val="none" w:sz="0" w:space="0" w:color="auto"/>
                <w:bottom w:val="none" w:sz="0" w:space="0" w:color="auto"/>
                <w:right w:val="none" w:sz="0" w:space="0" w:color="auto"/>
              </w:divBdr>
            </w:div>
            <w:div w:id="895092903">
              <w:marLeft w:val="0"/>
              <w:marRight w:val="0"/>
              <w:marTop w:val="0"/>
              <w:marBottom w:val="0"/>
              <w:divBdr>
                <w:top w:val="none" w:sz="0" w:space="0" w:color="auto"/>
                <w:left w:val="none" w:sz="0" w:space="0" w:color="auto"/>
                <w:bottom w:val="none" w:sz="0" w:space="0" w:color="auto"/>
                <w:right w:val="none" w:sz="0" w:space="0" w:color="auto"/>
              </w:divBdr>
            </w:div>
            <w:div w:id="1750420327">
              <w:marLeft w:val="0"/>
              <w:marRight w:val="0"/>
              <w:marTop w:val="0"/>
              <w:marBottom w:val="0"/>
              <w:divBdr>
                <w:top w:val="none" w:sz="0" w:space="0" w:color="auto"/>
                <w:left w:val="none" w:sz="0" w:space="0" w:color="auto"/>
                <w:bottom w:val="none" w:sz="0" w:space="0" w:color="auto"/>
                <w:right w:val="none" w:sz="0" w:space="0" w:color="auto"/>
              </w:divBdr>
            </w:div>
            <w:div w:id="1547183759">
              <w:marLeft w:val="0"/>
              <w:marRight w:val="0"/>
              <w:marTop w:val="0"/>
              <w:marBottom w:val="0"/>
              <w:divBdr>
                <w:top w:val="none" w:sz="0" w:space="0" w:color="auto"/>
                <w:left w:val="none" w:sz="0" w:space="0" w:color="auto"/>
                <w:bottom w:val="none" w:sz="0" w:space="0" w:color="auto"/>
                <w:right w:val="none" w:sz="0" w:space="0" w:color="auto"/>
              </w:divBdr>
            </w:div>
            <w:div w:id="1249465294">
              <w:marLeft w:val="0"/>
              <w:marRight w:val="0"/>
              <w:marTop w:val="0"/>
              <w:marBottom w:val="0"/>
              <w:divBdr>
                <w:top w:val="none" w:sz="0" w:space="0" w:color="auto"/>
                <w:left w:val="none" w:sz="0" w:space="0" w:color="auto"/>
                <w:bottom w:val="none" w:sz="0" w:space="0" w:color="auto"/>
                <w:right w:val="none" w:sz="0" w:space="0" w:color="auto"/>
              </w:divBdr>
            </w:div>
            <w:div w:id="393772905">
              <w:marLeft w:val="0"/>
              <w:marRight w:val="0"/>
              <w:marTop w:val="0"/>
              <w:marBottom w:val="0"/>
              <w:divBdr>
                <w:top w:val="none" w:sz="0" w:space="0" w:color="auto"/>
                <w:left w:val="none" w:sz="0" w:space="0" w:color="auto"/>
                <w:bottom w:val="none" w:sz="0" w:space="0" w:color="auto"/>
                <w:right w:val="none" w:sz="0" w:space="0" w:color="auto"/>
              </w:divBdr>
            </w:div>
            <w:div w:id="139613265">
              <w:marLeft w:val="0"/>
              <w:marRight w:val="0"/>
              <w:marTop w:val="0"/>
              <w:marBottom w:val="0"/>
              <w:divBdr>
                <w:top w:val="none" w:sz="0" w:space="0" w:color="auto"/>
                <w:left w:val="none" w:sz="0" w:space="0" w:color="auto"/>
                <w:bottom w:val="none" w:sz="0" w:space="0" w:color="auto"/>
                <w:right w:val="none" w:sz="0" w:space="0" w:color="auto"/>
              </w:divBdr>
            </w:div>
            <w:div w:id="1004430826">
              <w:marLeft w:val="0"/>
              <w:marRight w:val="0"/>
              <w:marTop w:val="0"/>
              <w:marBottom w:val="0"/>
              <w:divBdr>
                <w:top w:val="none" w:sz="0" w:space="0" w:color="auto"/>
                <w:left w:val="none" w:sz="0" w:space="0" w:color="auto"/>
                <w:bottom w:val="none" w:sz="0" w:space="0" w:color="auto"/>
                <w:right w:val="none" w:sz="0" w:space="0" w:color="auto"/>
              </w:divBdr>
            </w:div>
            <w:div w:id="1450202212">
              <w:marLeft w:val="0"/>
              <w:marRight w:val="0"/>
              <w:marTop w:val="0"/>
              <w:marBottom w:val="0"/>
              <w:divBdr>
                <w:top w:val="none" w:sz="0" w:space="0" w:color="auto"/>
                <w:left w:val="none" w:sz="0" w:space="0" w:color="auto"/>
                <w:bottom w:val="none" w:sz="0" w:space="0" w:color="auto"/>
                <w:right w:val="none" w:sz="0" w:space="0" w:color="auto"/>
              </w:divBdr>
            </w:div>
            <w:div w:id="794636376">
              <w:marLeft w:val="0"/>
              <w:marRight w:val="0"/>
              <w:marTop w:val="0"/>
              <w:marBottom w:val="0"/>
              <w:divBdr>
                <w:top w:val="none" w:sz="0" w:space="0" w:color="auto"/>
                <w:left w:val="none" w:sz="0" w:space="0" w:color="auto"/>
                <w:bottom w:val="none" w:sz="0" w:space="0" w:color="auto"/>
                <w:right w:val="none" w:sz="0" w:space="0" w:color="auto"/>
              </w:divBdr>
            </w:div>
            <w:div w:id="966400541">
              <w:marLeft w:val="0"/>
              <w:marRight w:val="0"/>
              <w:marTop w:val="0"/>
              <w:marBottom w:val="0"/>
              <w:divBdr>
                <w:top w:val="none" w:sz="0" w:space="0" w:color="auto"/>
                <w:left w:val="none" w:sz="0" w:space="0" w:color="auto"/>
                <w:bottom w:val="none" w:sz="0" w:space="0" w:color="auto"/>
                <w:right w:val="none" w:sz="0" w:space="0" w:color="auto"/>
              </w:divBdr>
            </w:div>
            <w:div w:id="1600944987">
              <w:marLeft w:val="0"/>
              <w:marRight w:val="0"/>
              <w:marTop w:val="0"/>
              <w:marBottom w:val="0"/>
              <w:divBdr>
                <w:top w:val="none" w:sz="0" w:space="0" w:color="auto"/>
                <w:left w:val="none" w:sz="0" w:space="0" w:color="auto"/>
                <w:bottom w:val="none" w:sz="0" w:space="0" w:color="auto"/>
                <w:right w:val="none" w:sz="0" w:space="0" w:color="auto"/>
              </w:divBdr>
            </w:div>
            <w:div w:id="1853490680">
              <w:marLeft w:val="0"/>
              <w:marRight w:val="0"/>
              <w:marTop w:val="0"/>
              <w:marBottom w:val="0"/>
              <w:divBdr>
                <w:top w:val="none" w:sz="0" w:space="0" w:color="auto"/>
                <w:left w:val="none" w:sz="0" w:space="0" w:color="auto"/>
                <w:bottom w:val="none" w:sz="0" w:space="0" w:color="auto"/>
                <w:right w:val="none" w:sz="0" w:space="0" w:color="auto"/>
              </w:divBdr>
            </w:div>
            <w:div w:id="1961446651">
              <w:marLeft w:val="0"/>
              <w:marRight w:val="0"/>
              <w:marTop w:val="0"/>
              <w:marBottom w:val="0"/>
              <w:divBdr>
                <w:top w:val="none" w:sz="0" w:space="0" w:color="auto"/>
                <w:left w:val="none" w:sz="0" w:space="0" w:color="auto"/>
                <w:bottom w:val="none" w:sz="0" w:space="0" w:color="auto"/>
                <w:right w:val="none" w:sz="0" w:space="0" w:color="auto"/>
              </w:divBdr>
            </w:div>
            <w:div w:id="1280331306">
              <w:marLeft w:val="0"/>
              <w:marRight w:val="0"/>
              <w:marTop w:val="0"/>
              <w:marBottom w:val="0"/>
              <w:divBdr>
                <w:top w:val="none" w:sz="0" w:space="0" w:color="auto"/>
                <w:left w:val="none" w:sz="0" w:space="0" w:color="auto"/>
                <w:bottom w:val="none" w:sz="0" w:space="0" w:color="auto"/>
                <w:right w:val="none" w:sz="0" w:space="0" w:color="auto"/>
              </w:divBdr>
            </w:div>
            <w:div w:id="1178689213">
              <w:marLeft w:val="0"/>
              <w:marRight w:val="0"/>
              <w:marTop w:val="0"/>
              <w:marBottom w:val="0"/>
              <w:divBdr>
                <w:top w:val="none" w:sz="0" w:space="0" w:color="auto"/>
                <w:left w:val="none" w:sz="0" w:space="0" w:color="auto"/>
                <w:bottom w:val="none" w:sz="0" w:space="0" w:color="auto"/>
                <w:right w:val="none" w:sz="0" w:space="0" w:color="auto"/>
              </w:divBdr>
            </w:div>
            <w:div w:id="585305227">
              <w:marLeft w:val="0"/>
              <w:marRight w:val="0"/>
              <w:marTop w:val="0"/>
              <w:marBottom w:val="0"/>
              <w:divBdr>
                <w:top w:val="none" w:sz="0" w:space="0" w:color="auto"/>
                <w:left w:val="none" w:sz="0" w:space="0" w:color="auto"/>
                <w:bottom w:val="none" w:sz="0" w:space="0" w:color="auto"/>
                <w:right w:val="none" w:sz="0" w:space="0" w:color="auto"/>
              </w:divBdr>
            </w:div>
            <w:div w:id="794449953">
              <w:marLeft w:val="0"/>
              <w:marRight w:val="0"/>
              <w:marTop w:val="0"/>
              <w:marBottom w:val="0"/>
              <w:divBdr>
                <w:top w:val="none" w:sz="0" w:space="0" w:color="auto"/>
                <w:left w:val="none" w:sz="0" w:space="0" w:color="auto"/>
                <w:bottom w:val="none" w:sz="0" w:space="0" w:color="auto"/>
                <w:right w:val="none" w:sz="0" w:space="0" w:color="auto"/>
              </w:divBdr>
            </w:div>
            <w:div w:id="441843778">
              <w:marLeft w:val="0"/>
              <w:marRight w:val="0"/>
              <w:marTop w:val="0"/>
              <w:marBottom w:val="0"/>
              <w:divBdr>
                <w:top w:val="none" w:sz="0" w:space="0" w:color="auto"/>
                <w:left w:val="none" w:sz="0" w:space="0" w:color="auto"/>
                <w:bottom w:val="none" w:sz="0" w:space="0" w:color="auto"/>
                <w:right w:val="none" w:sz="0" w:space="0" w:color="auto"/>
              </w:divBdr>
            </w:div>
            <w:div w:id="1660184219">
              <w:marLeft w:val="0"/>
              <w:marRight w:val="0"/>
              <w:marTop w:val="0"/>
              <w:marBottom w:val="0"/>
              <w:divBdr>
                <w:top w:val="none" w:sz="0" w:space="0" w:color="auto"/>
                <w:left w:val="none" w:sz="0" w:space="0" w:color="auto"/>
                <w:bottom w:val="none" w:sz="0" w:space="0" w:color="auto"/>
                <w:right w:val="none" w:sz="0" w:space="0" w:color="auto"/>
              </w:divBdr>
            </w:div>
            <w:div w:id="1737970114">
              <w:marLeft w:val="0"/>
              <w:marRight w:val="0"/>
              <w:marTop w:val="0"/>
              <w:marBottom w:val="0"/>
              <w:divBdr>
                <w:top w:val="none" w:sz="0" w:space="0" w:color="auto"/>
                <w:left w:val="none" w:sz="0" w:space="0" w:color="auto"/>
                <w:bottom w:val="none" w:sz="0" w:space="0" w:color="auto"/>
                <w:right w:val="none" w:sz="0" w:space="0" w:color="auto"/>
              </w:divBdr>
            </w:div>
            <w:div w:id="722994574">
              <w:marLeft w:val="0"/>
              <w:marRight w:val="0"/>
              <w:marTop w:val="0"/>
              <w:marBottom w:val="0"/>
              <w:divBdr>
                <w:top w:val="none" w:sz="0" w:space="0" w:color="auto"/>
                <w:left w:val="none" w:sz="0" w:space="0" w:color="auto"/>
                <w:bottom w:val="none" w:sz="0" w:space="0" w:color="auto"/>
                <w:right w:val="none" w:sz="0" w:space="0" w:color="auto"/>
              </w:divBdr>
            </w:div>
            <w:div w:id="307636169">
              <w:marLeft w:val="0"/>
              <w:marRight w:val="0"/>
              <w:marTop w:val="0"/>
              <w:marBottom w:val="0"/>
              <w:divBdr>
                <w:top w:val="none" w:sz="0" w:space="0" w:color="auto"/>
                <w:left w:val="none" w:sz="0" w:space="0" w:color="auto"/>
                <w:bottom w:val="none" w:sz="0" w:space="0" w:color="auto"/>
                <w:right w:val="none" w:sz="0" w:space="0" w:color="auto"/>
              </w:divBdr>
            </w:div>
            <w:div w:id="1570844332">
              <w:marLeft w:val="0"/>
              <w:marRight w:val="0"/>
              <w:marTop w:val="0"/>
              <w:marBottom w:val="0"/>
              <w:divBdr>
                <w:top w:val="none" w:sz="0" w:space="0" w:color="auto"/>
                <w:left w:val="none" w:sz="0" w:space="0" w:color="auto"/>
                <w:bottom w:val="none" w:sz="0" w:space="0" w:color="auto"/>
                <w:right w:val="none" w:sz="0" w:space="0" w:color="auto"/>
              </w:divBdr>
            </w:div>
            <w:div w:id="387343726">
              <w:marLeft w:val="0"/>
              <w:marRight w:val="0"/>
              <w:marTop w:val="0"/>
              <w:marBottom w:val="0"/>
              <w:divBdr>
                <w:top w:val="none" w:sz="0" w:space="0" w:color="auto"/>
                <w:left w:val="none" w:sz="0" w:space="0" w:color="auto"/>
                <w:bottom w:val="none" w:sz="0" w:space="0" w:color="auto"/>
                <w:right w:val="none" w:sz="0" w:space="0" w:color="auto"/>
              </w:divBdr>
            </w:div>
            <w:div w:id="1536431074">
              <w:marLeft w:val="0"/>
              <w:marRight w:val="0"/>
              <w:marTop w:val="0"/>
              <w:marBottom w:val="0"/>
              <w:divBdr>
                <w:top w:val="none" w:sz="0" w:space="0" w:color="auto"/>
                <w:left w:val="none" w:sz="0" w:space="0" w:color="auto"/>
                <w:bottom w:val="none" w:sz="0" w:space="0" w:color="auto"/>
                <w:right w:val="none" w:sz="0" w:space="0" w:color="auto"/>
              </w:divBdr>
            </w:div>
            <w:div w:id="1709600198">
              <w:marLeft w:val="0"/>
              <w:marRight w:val="0"/>
              <w:marTop w:val="0"/>
              <w:marBottom w:val="0"/>
              <w:divBdr>
                <w:top w:val="none" w:sz="0" w:space="0" w:color="auto"/>
                <w:left w:val="none" w:sz="0" w:space="0" w:color="auto"/>
                <w:bottom w:val="none" w:sz="0" w:space="0" w:color="auto"/>
                <w:right w:val="none" w:sz="0" w:space="0" w:color="auto"/>
              </w:divBdr>
            </w:div>
            <w:div w:id="1788232530">
              <w:marLeft w:val="0"/>
              <w:marRight w:val="0"/>
              <w:marTop w:val="0"/>
              <w:marBottom w:val="0"/>
              <w:divBdr>
                <w:top w:val="none" w:sz="0" w:space="0" w:color="auto"/>
                <w:left w:val="none" w:sz="0" w:space="0" w:color="auto"/>
                <w:bottom w:val="none" w:sz="0" w:space="0" w:color="auto"/>
                <w:right w:val="none" w:sz="0" w:space="0" w:color="auto"/>
              </w:divBdr>
            </w:div>
            <w:div w:id="885750802">
              <w:marLeft w:val="0"/>
              <w:marRight w:val="0"/>
              <w:marTop w:val="0"/>
              <w:marBottom w:val="0"/>
              <w:divBdr>
                <w:top w:val="none" w:sz="0" w:space="0" w:color="auto"/>
                <w:left w:val="none" w:sz="0" w:space="0" w:color="auto"/>
                <w:bottom w:val="none" w:sz="0" w:space="0" w:color="auto"/>
                <w:right w:val="none" w:sz="0" w:space="0" w:color="auto"/>
              </w:divBdr>
            </w:div>
            <w:div w:id="2086218580">
              <w:marLeft w:val="0"/>
              <w:marRight w:val="0"/>
              <w:marTop w:val="0"/>
              <w:marBottom w:val="0"/>
              <w:divBdr>
                <w:top w:val="none" w:sz="0" w:space="0" w:color="auto"/>
                <w:left w:val="none" w:sz="0" w:space="0" w:color="auto"/>
                <w:bottom w:val="none" w:sz="0" w:space="0" w:color="auto"/>
                <w:right w:val="none" w:sz="0" w:space="0" w:color="auto"/>
              </w:divBdr>
            </w:div>
            <w:div w:id="1200433237">
              <w:marLeft w:val="0"/>
              <w:marRight w:val="0"/>
              <w:marTop w:val="0"/>
              <w:marBottom w:val="0"/>
              <w:divBdr>
                <w:top w:val="none" w:sz="0" w:space="0" w:color="auto"/>
                <w:left w:val="none" w:sz="0" w:space="0" w:color="auto"/>
                <w:bottom w:val="none" w:sz="0" w:space="0" w:color="auto"/>
                <w:right w:val="none" w:sz="0" w:space="0" w:color="auto"/>
              </w:divBdr>
            </w:div>
            <w:div w:id="1752698572">
              <w:marLeft w:val="0"/>
              <w:marRight w:val="0"/>
              <w:marTop w:val="0"/>
              <w:marBottom w:val="0"/>
              <w:divBdr>
                <w:top w:val="none" w:sz="0" w:space="0" w:color="auto"/>
                <w:left w:val="none" w:sz="0" w:space="0" w:color="auto"/>
                <w:bottom w:val="none" w:sz="0" w:space="0" w:color="auto"/>
                <w:right w:val="none" w:sz="0" w:space="0" w:color="auto"/>
              </w:divBdr>
            </w:div>
            <w:div w:id="914820968">
              <w:marLeft w:val="0"/>
              <w:marRight w:val="0"/>
              <w:marTop w:val="0"/>
              <w:marBottom w:val="0"/>
              <w:divBdr>
                <w:top w:val="none" w:sz="0" w:space="0" w:color="auto"/>
                <w:left w:val="none" w:sz="0" w:space="0" w:color="auto"/>
                <w:bottom w:val="none" w:sz="0" w:space="0" w:color="auto"/>
                <w:right w:val="none" w:sz="0" w:space="0" w:color="auto"/>
              </w:divBdr>
            </w:div>
            <w:div w:id="1204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199">
      <w:bodyDiv w:val="1"/>
      <w:marLeft w:val="0"/>
      <w:marRight w:val="0"/>
      <w:marTop w:val="0"/>
      <w:marBottom w:val="0"/>
      <w:divBdr>
        <w:top w:val="none" w:sz="0" w:space="0" w:color="auto"/>
        <w:left w:val="none" w:sz="0" w:space="0" w:color="auto"/>
        <w:bottom w:val="none" w:sz="0" w:space="0" w:color="auto"/>
        <w:right w:val="none" w:sz="0" w:space="0" w:color="auto"/>
      </w:divBdr>
      <w:divsChild>
        <w:div w:id="1814984592">
          <w:marLeft w:val="0"/>
          <w:marRight w:val="0"/>
          <w:marTop w:val="0"/>
          <w:marBottom w:val="0"/>
          <w:divBdr>
            <w:top w:val="none" w:sz="0" w:space="0" w:color="auto"/>
            <w:left w:val="none" w:sz="0" w:space="0" w:color="auto"/>
            <w:bottom w:val="none" w:sz="0" w:space="0" w:color="auto"/>
            <w:right w:val="none" w:sz="0" w:space="0" w:color="auto"/>
          </w:divBdr>
          <w:divsChild>
            <w:div w:id="822282579">
              <w:marLeft w:val="0"/>
              <w:marRight w:val="0"/>
              <w:marTop w:val="0"/>
              <w:marBottom w:val="0"/>
              <w:divBdr>
                <w:top w:val="none" w:sz="0" w:space="0" w:color="auto"/>
                <w:left w:val="none" w:sz="0" w:space="0" w:color="auto"/>
                <w:bottom w:val="none" w:sz="0" w:space="0" w:color="auto"/>
                <w:right w:val="none" w:sz="0" w:space="0" w:color="auto"/>
              </w:divBdr>
            </w:div>
            <w:div w:id="1262764073">
              <w:marLeft w:val="0"/>
              <w:marRight w:val="0"/>
              <w:marTop w:val="0"/>
              <w:marBottom w:val="0"/>
              <w:divBdr>
                <w:top w:val="none" w:sz="0" w:space="0" w:color="auto"/>
                <w:left w:val="none" w:sz="0" w:space="0" w:color="auto"/>
                <w:bottom w:val="none" w:sz="0" w:space="0" w:color="auto"/>
                <w:right w:val="none" w:sz="0" w:space="0" w:color="auto"/>
              </w:divBdr>
            </w:div>
            <w:div w:id="316422138">
              <w:marLeft w:val="0"/>
              <w:marRight w:val="0"/>
              <w:marTop w:val="0"/>
              <w:marBottom w:val="0"/>
              <w:divBdr>
                <w:top w:val="none" w:sz="0" w:space="0" w:color="auto"/>
                <w:left w:val="none" w:sz="0" w:space="0" w:color="auto"/>
                <w:bottom w:val="none" w:sz="0" w:space="0" w:color="auto"/>
                <w:right w:val="none" w:sz="0" w:space="0" w:color="auto"/>
              </w:divBdr>
            </w:div>
            <w:div w:id="2043937207">
              <w:marLeft w:val="0"/>
              <w:marRight w:val="0"/>
              <w:marTop w:val="0"/>
              <w:marBottom w:val="0"/>
              <w:divBdr>
                <w:top w:val="none" w:sz="0" w:space="0" w:color="auto"/>
                <w:left w:val="none" w:sz="0" w:space="0" w:color="auto"/>
                <w:bottom w:val="none" w:sz="0" w:space="0" w:color="auto"/>
                <w:right w:val="none" w:sz="0" w:space="0" w:color="auto"/>
              </w:divBdr>
            </w:div>
            <w:div w:id="1658486631">
              <w:marLeft w:val="0"/>
              <w:marRight w:val="0"/>
              <w:marTop w:val="0"/>
              <w:marBottom w:val="0"/>
              <w:divBdr>
                <w:top w:val="none" w:sz="0" w:space="0" w:color="auto"/>
                <w:left w:val="none" w:sz="0" w:space="0" w:color="auto"/>
                <w:bottom w:val="none" w:sz="0" w:space="0" w:color="auto"/>
                <w:right w:val="none" w:sz="0" w:space="0" w:color="auto"/>
              </w:divBdr>
            </w:div>
            <w:div w:id="852307804">
              <w:marLeft w:val="0"/>
              <w:marRight w:val="0"/>
              <w:marTop w:val="0"/>
              <w:marBottom w:val="0"/>
              <w:divBdr>
                <w:top w:val="none" w:sz="0" w:space="0" w:color="auto"/>
                <w:left w:val="none" w:sz="0" w:space="0" w:color="auto"/>
                <w:bottom w:val="none" w:sz="0" w:space="0" w:color="auto"/>
                <w:right w:val="none" w:sz="0" w:space="0" w:color="auto"/>
              </w:divBdr>
            </w:div>
            <w:div w:id="1690791831">
              <w:marLeft w:val="0"/>
              <w:marRight w:val="0"/>
              <w:marTop w:val="0"/>
              <w:marBottom w:val="0"/>
              <w:divBdr>
                <w:top w:val="none" w:sz="0" w:space="0" w:color="auto"/>
                <w:left w:val="none" w:sz="0" w:space="0" w:color="auto"/>
                <w:bottom w:val="none" w:sz="0" w:space="0" w:color="auto"/>
                <w:right w:val="none" w:sz="0" w:space="0" w:color="auto"/>
              </w:divBdr>
            </w:div>
            <w:div w:id="746076164">
              <w:marLeft w:val="0"/>
              <w:marRight w:val="0"/>
              <w:marTop w:val="0"/>
              <w:marBottom w:val="0"/>
              <w:divBdr>
                <w:top w:val="none" w:sz="0" w:space="0" w:color="auto"/>
                <w:left w:val="none" w:sz="0" w:space="0" w:color="auto"/>
                <w:bottom w:val="none" w:sz="0" w:space="0" w:color="auto"/>
                <w:right w:val="none" w:sz="0" w:space="0" w:color="auto"/>
              </w:divBdr>
            </w:div>
            <w:div w:id="193004652">
              <w:marLeft w:val="0"/>
              <w:marRight w:val="0"/>
              <w:marTop w:val="0"/>
              <w:marBottom w:val="0"/>
              <w:divBdr>
                <w:top w:val="none" w:sz="0" w:space="0" w:color="auto"/>
                <w:left w:val="none" w:sz="0" w:space="0" w:color="auto"/>
                <w:bottom w:val="none" w:sz="0" w:space="0" w:color="auto"/>
                <w:right w:val="none" w:sz="0" w:space="0" w:color="auto"/>
              </w:divBdr>
            </w:div>
            <w:div w:id="803623645">
              <w:marLeft w:val="0"/>
              <w:marRight w:val="0"/>
              <w:marTop w:val="0"/>
              <w:marBottom w:val="0"/>
              <w:divBdr>
                <w:top w:val="none" w:sz="0" w:space="0" w:color="auto"/>
                <w:left w:val="none" w:sz="0" w:space="0" w:color="auto"/>
                <w:bottom w:val="none" w:sz="0" w:space="0" w:color="auto"/>
                <w:right w:val="none" w:sz="0" w:space="0" w:color="auto"/>
              </w:divBdr>
            </w:div>
            <w:div w:id="244149796">
              <w:marLeft w:val="0"/>
              <w:marRight w:val="0"/>
              <w:marTop w:val="0"/>
              <w:marBottom w:val="0"/>
              <w:divBdr>
                <w:top w:val="none" w:sz="0" w:space="0" w:color="auto"/>
                <w:left w:val="none" w:sz="0" w:space="0" w:color="auto"/>
                <w:bottom w:val="none" w:sz="0" w:space="0" w:color="auto"/>
                <w:right w:val="none" w:sz="0" w:space="0" w:color="auto"/>
              </w:divBdr>
            </w:div>
            <w:div w:id="253637337">
              <w:marLeft w:val="0"/>
              <w:marRight w:val="0"/>
              <w:marTop w:val="0"/>
              <w:marBottom w:val="0"/>
              <w:divBdr>
                <w:top w:val="none" w:sz="0" w:space="0" w:color="auto"/>
                <w:left w:val="none" w:sz="0" w:space="0" w:color="auto"/>
                <w:bottom w:val="none" w:sz="0" w:space="0" w:color="auto"/>
                <w:right w:val="none" w:sz="0" w:space="0" w:color="auto"/>
              </w:divBdr>
            </w:div>
            <w:div w:id="1297879361">
              <w:marLeft w:val="0"/>
              <w:marRight w:val="0"/>
              <w:marTop w:val="0"/>
              <w:marBottom w:val="0"/>
              <w:divBdr>
                <w:top w:val="none" w:sz="0" w:space="0" w:color="auto"/>
                <w:left w:val="none" w:sz="0" w:space="0" w:color="auto"/>
                <w:bottom w:val="none" w:sz="0" w:space="0" w:color="auto"/>
                <w:right w:val="none" w:sz="0" w:space="0" w:color="auto"/>
              </w:divBdr>
            </w:div>
            <w:div w:id="1774205086">
              <w:marLeft w:val="0"/>
              <w:marRight w:val="0"/>
              <w:marTop w:val="0"/>
              <w:marBottom w:val="0"/>
              <w:divBdr>
                <w:top w:val="none" w:sz="0" w:space="0" w:color="auto"/>
                <w:left w:val="none" w:sz="0" w:space="0" w:color="auto"/>
                <w:bottom w:val="none" w:sz="0" w:space="0" w:color="auto"/>
                <w:right w:val="none" w:sz="0" w:space="0" w:color="auto"/>
              </w:divBdr>
            </w:div>
            <w:div w:id="649986800">
              <w:marLeft w:val="0"/>
              <w:marRight w:val="0"/>
              <w:marTop w:val="0"/>
              <w:marBottom w:val="0"/>
              <w:divBdr>
                <w:top w:val="none" w:sz="0" w:space="0" w:color="auto"/>
                <w:left w:val="none" w:sz="0" w:space="0" w:color="auto"/>
                <w:bottom w:val="none" w:sz="0" w:space="0" w:color="auto"/>
                <w:right w:val="none" w:sz="0" w:space="0" w:color="auto"/>
              </w:divBdr>
            </w:div>
            <w:div w:id="751898238">
              <w:marLeft w:val="0"/>
              <w:marRight w:val="0"/>
              <w:marTop w:val="0"/>
              <w:marBottom w:val="0"/>
              <w:divBdr>
                <w:top w:val="none" w:sz="0" w:space="0" w:color="auto"/>
                <w:left w:val="none" w:sz="0" w:space="0" w:color="auto"/>
                <w:bottom w:val="none" w:sz="0" w:space="0" w:color="auto"/>
                <w:right w:val="none" w:sz="0" w:space="0" w:color="auto"/>
              </w:divBdr>
            </w:div>
            <w:div w:id="1952543487">
              <w:marLeft w:val="0"/>
              <w:marRight w:val="0"/>
              <w:marTop w:val="0"/>
              <w:marBottom w:val="0"/>
              <w:divBdr>
                <w:top w:val="none" w:sz="0" w:space="0" w:color="auto"/>
                <w:left w:val="none" w:sz="0" w:space="0" w:color="auto"/>
                <w:bottom w:val="none" w:sz="0" w:space="0" w:color="auto"/>
                <w:right w:val="none" w:sz="0" w:space="0" w:color="auto"/>
              </w:divBdr>
            </w:div>
            <w:div w:id="1547642519">
              <w:marLeft w:val="0"/>
              <w:marRight w:val="0"/>
              <w:marTop w:val="0"/>
              <w:marBottom w:val="0"/>
              <w:divBdr>
                <w:top w:val="none" w:sz="0" w:space="0" w:color="auto"/>
                <w:left w:val="none" w:sz="0" w:space="0" w:color="auto"/>
                <w:bottom w:val="none" w:sz="0" w:space="0" w:color="auto"/>
                <w:right w:val="none" w:sz="0" w:space="0" w:color="auto"/>
              </w:divBdr>
            </w:div>
            <w:div w:id="65343377">
              <w:marLeft w:val="0"/>
              <w:marRight w:val="0"/>
              <w:marTop w:val="0"/>
              <w:marBottom w:val="0"/>
              <w:divBdr>
                <w:top w:val="none" w:sz="0" w:space="0" w:color="auto"/>
                <w:left w:val="none" w:sz="0" w:space="0" w:color="auto"/>
                <w:bottom w:val="none" w:sz="0" w:space="0" w:color="auto"/>
                <w:right w:val="none" w:sz="0" w:space="0" w:color="auto"/>
              </w:divBdr>
            </w:div>
            <w:div w:id="1213807245">
              <w:marLeft w:val="0"/>
              <w:marRight w:val="0"/>
              <w:marTop w:val="0"/>
              <w:marBottom w:val="0"/>
              <w:divBdr>
                <w:top w:val="none" w:sz="0" w:space="0" w:color="auto"/>
                <w:left w:val="none" w:sz="0" w:space="0" w:color="auto"/>
                <w:bottom w:val="none" w:sz="0" w:space="0" w:color="auto"/>
                <w:right w:val="none" w:sz="0" w:space="0" w:color="auto"/>
              </w:divBdr>
            </w:div>
            <w:div w:id="1259868825">
              <w:marLeft w:val="0"/>
              <w:marRight w:val="0"/>
              <w:marTop w:val="0"/>
              <w:marBottom w:val="0"/>
              <w:divBdr>
                <w:top w:val="none" w:sz="0" w:space="0" w:color="auto"/>
                <w:left w:val="none" w:sz="0" w:space="0" w:color="auto"/>
                <w:bottom w:val="none" w:sz="0" w:space="0" w:color="auto"/>
                <w:right w:val="none" w:sz="0" w:space="0" w:color="auto"/>
              </w:divBdr>
            </w:div>
            <w:div w:id="1987707735">
              <w:marLeft w:val="0"/>
              <w:marRight w:val="0"/>
              <w:marTop w:val="0"/>
              <w:marBottom w:val="0"/>
              <w:divBdr>
                <w:top w:val="none" w:sz="0" w:space="0" w:color="auto"/>
                <w:left w:val="none" w:sz="0" w:space="0" w:color="auto"/>
                <w:bottom w:val="none" w:sz="0" w:space="0" w:color="auto"/>
                <w:right w:val="none" w:sz="0" w:space="0" w:color="auto"/>
              </w:divBdr>
            </w:div>
            <w:div w:id="675306484">
              <w:marLeft w:val="0"/>
              <w:marRight w:val="0"/>
              <w:marTop w:val="0"/>
              <w:marBottom w:val="0"/>
              <w:divBdr>
                <w:top w:val="none" w:sz="0" w:space="0" w:color="auto"/>
                <w:left w:val="none" w:sz="0" w:space="0" w:color="auto"/>
                <w:bottom w:val="none" w:sz="0" w:space="0" w:color="auto"/>
                <w:right w:val="none" w:sz="0" w:space="0" w:color="auto"/>
              </w:divBdr>
            </w:div>
            <w:div w:id="1205749088">
              <w:marLeft w:val="0"/>
              <w:marRight w:val="0"/>
              <w:marTop w:val="0"/>
              <w:marBottom w:val="0"/>
              <w:divBdr>
                <w:top w:val="none" w:sz="0" w:space="0" w:color="auto"/>
                <w:left w:val="none" w:sz="0" w:space="0" w:color="auto"/>
                <w:bottom w:val="none" w:sz="0" w:space="0" w:color="auto"/>
                <w:right w:val="none" w:sz="0" w:space="0" w:color="auto"/>
              </w:divBdr>
            </w:div>
            <w:div w:id="173500444">
              <w:marLeft w:val="0"/>
              <w:marRight w:val="0"/>
              <w:marTop w:val="0"/>
              <w:marBottom w:val="0"/>
              <w:divBdr>
                <w:top w:val="none" w:sz="0" w:space="0" w:color="auto"/>
                <w:left w:val="none" w:sz="0" w:space="0" w:color="auto"/>
                <w:bottom w:val="none" w:sz="0" w:space="0" w:color="auto"/>
                <w:right w:val="none" w:sz="0" w:space="0" w:color="auto"/>
              </w:divBdr>
            </w:div>
            <w:div w:id="630330998">
              <w:marLeft w:val="0"/>
              <w:marRight w:val="0"/>
              <w:marTop w:val="0"/>
              <w:marBottom w:val="0"/>
              <w:divBdr>
                <w:top w:val="none" w:sz="0" w:space="0" w:color="auto"/>
                <w:left w:val="none" w:sz="0" w:space="0" w:color="auto"/>
                <w:bottom w:val="none" w:sz="0" w:space="0" w:color="auto"/>
                <w:right w:val="none" w:sz="0" w:space="0" w:color="auto"/>
              </w:divBdr>
            </w:div>
            <w:div w:id="698966070">
              <w:marLeft w:val="0"/>
              <w:marRight w:val="0"/>
              <w:marTop w:val="0"/>
              <w:marBottom w:val="0"/>
              <w:divBdr>
                <w:top w:val="none" w:sz="0" w:space="0" w:color="auto"/>
                <w:left w:val="none" w:sz="0" w:space="0" w:color="auto"/>
                <w:bottom w:val="none" w:sz="0" w:space="0" w:color="auto"/>
                <w:right w:val="none" w:sz="0" w:space="0" w:color="auto"/>
              </w:divBdr>
            </w:div>
            <w:div w:id="376398422">
              <w:marLeft w:val="0"/>
              <w:marRight w:val="0"/>
              <w:marTop w:val="0"/>
              <w:marBottom w:val="0"/>
              <w:divBdr>
                <w:top w:val="none" w:sz="0" w:space="0" w:color="auto"/>
                <w:left w:val="none" w:sz="0" w:space="0" w:color="auto"/>
                <w:bottom w:val="none" w:sz="0" w:space="0" w:color="auto"/>
                <w:right w:val="none" w:sz="0" w:space="0" w:color="auto"/>
              </w:divBdr>
            </w:div>
            <w:div w:id="568735011">
              <w:marLeft w:val="0"/>
              <w:marRight w:val="0"/>
              <w:marTop w:val="0"/>
              <w:marBottom w:val="0"/>
              <w:divBdr>
                <w:top w:val="none" w:sz="0" w:space="0" w:color="auto"/>
                <w:left w:val="none" w:sz="0" w:space="0" w:color="auto"/>
                <w:bottom w:val="none" w:sz="0" w:space="0" w:color="auto"/>
                <w:right w:val="none" w:sz="0" w:space="0" w:color="auto"/>
              </w:divBdr>
            </w:div>
            <w:div w:id="257176450">
              <w:marLeft w:val="0"/>
              <w:marRight w:val="0"/>
              <w:marTop w:val="0"/>
              <w:marBottom w:val="0"/>
              <w:divBdr>
                <w:top w:val="none" w:sz="0" w:space="0" w:color="auto"/>
                <w:left w:val="none" w:sz="0" w:space="0" w:color="auto"/>
                <w:bottom w:val="none" w:sz="0" w:space="0" w:color="auto"/>
                <w:right w:val="none" w:sz="0" w:space="0" w:color="auto"/>
              </w:divBdr>
            </w:div>
            <w:div w:id="108277341">
              <w:marLeft w:val="0"/>
              <w:marRight w:val="0"/>
              <w:marTop w:val="0"/>
              <w:marBottom w:val="0"/>
              <w:divBdr>
                <w:top w:val="none" w:sz="0" w:space="0" w:color="auto"/>
                <w:left w:val="none" w:sz="0" w:space="0" w:color="auto"/>
                <w:bottom w:val="none" w:sz="0" w:space="0" w:color="auto"/>
                <w:right w:val="none" w:sz="0" w:space="0" w:color="auto"/>
              </w:divBdr>
            </w:div>
            <w:div w:id="1062487638">
              <w:marLeft w:val="0"/>
              <w:marRight w:val="0"/>
              <w:marTop w:val="0"/>
              <w:marBottom w:val="0"/>
              <w:divBdr>
                <w:top w:val="none" w:sz="0" w:space="0" w:color="auto"/>
                <w:left w:val="none" w:sz="0" w:space="0" w:color="auto"/>
                <w:bottom w:val="none" w:sz="0" w:space="0" w:color="auto"/>
                <w:right w:val="none" w:sz="0" w:space="0" w:color="auto"/>
              </w:divBdr>
            </w:div>
            <w:div w:id="1725366496">
              <w:marLeft w:val="0"/>
              <w:marRight w:val="0"/>
              <w:marTop w:val="0"/>
              <w:marBottom w:val="0"/>
              <w:divBdr>
                <w:top w:val="none" w:sz="0" w:space="0" w:color="auto"/>
                <w:left w:val="none" w:sz="0" w:space="0" w:color="auto"/>
                <w:bottom w:val="none" w:sz="0" w:space="0" w:color="auto"/>
                <w:right w:val="none" w:sz="0" w:space="0" w:color="auto"/>
              </w:divBdr>
            </w:div>
            <w:div w:id="536355744">
              <w:marLeft w:val="0"/>
              <w:marRight w:val="0"/>
              <w:marTop w:val="0"/>
              <w:marBottom w:val="0"/>
              <w:divBdr>
                <w:top w:val="none" w:sz="0" w:space="0" w:color="auto"/>
                <w:left w:val="none" w:sz="0" w:space="0" w:color="auto"/>
                <w:bottom w:val="none" w:sz="0" w:space="0" w:color="auto"/>
                <w:right w:val="none" w:sz="0" w:space="0" w:color="auto"/>
              </w:divBdr>
            </w:div>
            <w:div w:id="843977941">
              <w:marLeft w:val="0"/>
              <w:marRight w:val="0"/>
              <w:marTop w:val="0"/>
              <w:marBottom w:val="0"/>
              <w:divBdr>
                <w:top w:val="none" w:sz="0" w:space="0" w:color="auto"/>
                <w:left w:val="none" w:sz="0" w:space="0" w:color="auto"/>
                <w:bottom w:val="none" w:sz="0" w:space="0" w:color="auto"/>
                <w:right w:val="none" w:sz="0" w:space="0" w:color="auto"/>
              </w:divBdr>
            </w:div>
            <w:div w:id="783811072">
              <w:marLeft w:val="0"/>
              <w:marRight w:val="0"/>
              <w:marTop w:val="0"/>
              <w:marBottom w:val="0"/>
              <w:divBdr>
                <w:top w:val="none" w:sz="0" w:space="0" w:color="auto"/>
                <w:left w:val="none" w:sz="0" w:space="0" w:color="auto"/>
                <w:bottom w:val="none" w:sz="0" w:space="0" w:color="auto"/>
                <w:right w:val="none" w:sz="0" w:space="0" w:color="auto"/>
              </w:divBdr>
            </w:div>
            <w:div w:id="11255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2477">
      <w:bodyDiv w:val="1"/>
      <w:marLeft w:val="0"/>
      <w:marRight w:val="0"/>
      <w:marTop w:val="0"/>
      <w:marBottom w:val="0"/>
      <w:divBdr>
        <w:top w:val="none" w:sz="0" w:space="0" w:color="auto"/>
        <w:left w:val="none" w:sz="0" w:space="0" w:color="auto"/>
        <w:bottom w:val="none" w:sz="0" w:space="0" w:color="auto"/>
        <w:right w:val="none" w:sz="0" w:space="0" w:color="auto"/>
      </w:divBdr>
      <w:divsChild>
        <w:div w:id="1539538575">
          <w:marLeft w:val="0"/>
          <w:marRight w:val="0"/>
          <w:marTop w:val="0"/>
          <w:marBottom w:val="0"/>
          <w:divBdr>
            <w:top w:val="none" w:sz="0" w:space="0" w:color="auto"/>
            <w:left w:val="none" w:sz="0" w:space="0" w:color="auto"/>
            <w:bottom w:val="none" w:sz="0" w:space="0" w:color="auto"/>
            <w:right w:val="none" w:sz="0" w:space="0" w:color="auto"/>
          </w:divBdr>
          <w:divsChild>
            <w:div w:id="1855151499">
              <w:marLeft w:val="0"/>
              <w:marRight w:val="0"/>
              <w:marTop w:val="0"/>
              <w:marBottom w:val="0"/>
              <w:divBdr>
                <w:top w:val="none" w:sz="0" w:space="0" w:color="auto"/>
                <w:left w:val="none" w:sz="0" w:space="0" w:color="auto"/>
                <w:bottom w:val="none" w:sz="0" w:space="0" w:color="auto"/>
                <w:right w:val="none" w:sz="0" w:space="0" w:color="auto"/>
              </w:divBdr>
            </w:div>
            <w:div w:id="1294018534">
              <w:marLeft w:val="0"/>
              <w:marRight w:val="0"/>
              <w:marTop w:val="0"/>
              <w:marBottom w:val="0"/>
              <w:divBdr>
                <w:top w:val="none" w:sz="0" w:space="0" w:color="auto"/>
                <w:left w:val="none" w:sz="0" w:space="0" w:color="auto"/>
                <w:bottom w:val="none" w:sz="0" w:space="0" w:color="auto"/>
                <w:right w:val="none" w:sz="0" w:space="0" w:color="auto"/>
              </w:divBdr>
            </w:div>
            <w:div w:id="917860510">
              <w:marLeft w:val="0"/>
              <w:marRight w:val="0"/>
              <w:marTop w:val="0"/>
              <w:marBottom w:val="0"/>
              <w:divBdr>
                <w:top w:val="none" w:sz="0" w:space="0" w:color="auto"/>
                <w:left w:val="none" w:sz="0" w:space="0" w:color="auto"/>
                <w:bottom w:val="none" w:sz="0" w:space="0" w:color="auto"/>
                <w:right w:val="none" w:sz="0" w:space="0" w:color="auto"/>
              </w:divBdr>
            </w:div>
            <w:div w:id="130250525">
              <w:marLeft w:val="0"/>
              <w:marRight w:val="0"/>
              <w:marTop w:val="0"/>
              <w:marBottom w:val="0"/>
              <w:divBdr>
                <w:top w:val="none" w:sz="0" w:space="0" w:color="auto"/>
                <w:left w:val="none" w:sz="0" w:space="0" w:color="auto"/>
                <w:bottom w:val="none" w:sz="0" w:space="0" w:color="auto"/>
                <w:right w:val="none" w:sz="0" w:space="0" w:color="auto"/>
              </w:divBdr>
            </w:div>
            <w:div w:id="859927313">
              <w:marLeft w:val="0"/>
              <w:marRight w:val="0"/>
              <w:marTop w:val="0"/>
              <w:marBottom w:val="0"/>
              <w:divBdr>
                <w:top w:val="none" w:sz="0" w:space="0" w:color="auto"/>
                <w:left w:val="none" w:sz="0" w:space="0" w:color="auto"/>
                <w:bottom w:val="none" w:sz="0" w:space="0" w:color="auto"/>
                <w:right w:val="none" w:sz="0" w:space="0" w:color="auto"/>
              </w:divBdr>
            </w:div>
            <w:div w:id="217326334">
              <w:marLeft w:val="0"/>
              <w:marRight w:val="0"/>
              <w:marTop w:val="0"/>
              <w:marBottom w:val="0"/>
              <w:divBdr>
                <w:top w:val="none" w:sz="0" w:space="0" w:color="auto"/>
                <w:left w:val="none" w:sz="0" w:space="0" w:color="auto"/>
                <w:bottom w:val="none" w:sz="0" w:space="0" w:color="auto"/>
                <w:right w:val="none" w:sz="0" w:space="0" w:color="auto"/>
              </w:divBdr>
            </w:div>
            <w:div w:id="2127969427">
              <w:marLeft w:val="0"/>
              <w:marRight w:val="0"/>
              <w:marTop w:val="0"/>
              <w:marBottom w:val="0"/>
              <w:divBdr>
                <w:top w:val="none" w:sz="0" w:space="0" w:color="auto"/>
                <w:left w:val="none" w:sz="0" w:space="0" w:color="auto"/>
                <w:bottom w:val="none" w:sz="0" w:space="0" w:color="auto"/>
                <w:right w:val="none" w:sz="0" w:space="0" w:color="auto"/>
              </w:divBdr>
            </w:div>
            <w:div w:id="1722168350">
              <w:marLeft w:val="0"/>
              <w:marRight w:val="0"/>
              <w:marTop w:val="0"/>
              <w:marBottom w:val="0"/>
              <w:divBdr>
                <w:top w:val="none" w:sz="0" w:space="0" w:color="auto"/>
                <w:left w:val="none" w:sz="0" w:space="0" w:color="auto"/>
                <w:bottom w:val="none" w:sz="0" w:space="0" w:color="auto"/>
                <w:right w:val="none" w:sz="0" w:space="0" w:color="auto"/>
              </w:divBdr>
            </w:div>
            <w:div w:id="1776897519">
              <w:marLeft w:val="0"/>
              <w:marRight w:val="0"/>
              <w:marTop w:val="0"/>
              <w:marBottom w:val="0"/>
              <w:divBdr>
                <w:top w:val="none" w:sz="0" w:space="0" w:color="auto"/>
                <w:left w:val="none" w:sz="0" w:space="0" w:color="auto"/>
                <w:bottom w:val="none" w:sz="0" w:space="0" w:color="auto"/>
                <w:right w:val="none" w:sz="0" w:space="0" w:color="auto"/>
              </w:divBdr>
            </w:div>
            <w:div w:id="1939096695">
              <w:marLeft w:val="0"/>
              <w:marRight w:val="0"/>
              <w:marTop w:val="0"/>
              <w:marBottom w:val="0"/>
              <w:divBdr>
                <w:top w:val="none" w:sz="0" w:space="0" w:color="auto"/>
                <w:left w:val="none" w:sz="0" w:space="0" w:color="auto"/>
                <w:bottom w:val="none" w:sz="0" w:space="0" w:color="auto"/>
                <w:right w:val="none" w:sz="0" w:space="0" w:color="auto"/>
              </w:divBdr>
            </w:div>
            <w:div w:id="832523272">
              <w:marLeft w:val="0"/>
              <w:marRight w:val="0"/>
              <w:marTop w:val="0"/>
              <w:marBottom w:val="0"/>
              <w:divBdr>
                <w:top w:val="none" w:sz="0" w:space="0" w:color="auto"/>
                <w:left w:val="none" w:sz="0" w:space="0" w:color="auto"/>
                <w:bottom w:val="none" w:sz="0" w:space="0" w:color="auto"/>
                <w:right w:val="none" w:sz="0" w:space="0" w:color="auto"/>
              </w:divBdr>
            </w:div>
            <w:div w:id="1847862480">
              <w:marLeft w:val="0"/>
              <w:marRight w:val="0"/>
              <w:marTop w:val="0"/>
              <w:marBottom w:val="0"/>
              <w:divBdr>
                <w:top w:val="none" w:sz="0" w:space="0" w:color="auto"/>
                <w:left w:val="none" w:sz="0" w:space="0" w:color="auto"/>
                <w:bottom w:val="none" w:sz="0" w:space="0" w:color="auto"/>
                <w:right w:val="none" w:sz="0" w:space="0" w:color="auto"/>
              </w:divBdr>
            </w:div>
            <w:div w:id="1662738544">
              <w:marLeft w:val="0"/>
              <w:marRight w:val="0"/>
              <w:marTop w:val="0"/>
              <w:marBottom w:val="0"/>
              <w:divBdr>
                <w:top w:val="none" w:sz="0" w:space="0" w:color="auto"/>
                <w:left w:val="none" w:sz="0" w:space="0" w:color="auto"/>
                <w:bottom w:val="none" w:sz="0" w:space="0" w:color="auto"/>
                <w:right w:val="none" w:sz="0" w:space="0" w:color="auto"/>
              </w:divBdr>
            </w:div>
            <w:div w:id="1331830336">
              <w:marLeft w:val="0"/>
              <w:marRight w:val="0"/>
              <w:marTop w:val="0"/>
              <w:marBottom w:val="0"/>
              <w:divBdr>
                <w:top w:val="none" w:sz="0" w:space="0" w:color="auto"/>
                <w:left w:val="none" w:sz="0" w:space="0" w:color="auto"/>
                <w:bottom w:val="none" w:sz="0" w:space="0" w:color="auto"/>
                <w:right w:val="none" w:sz="0" w:space="0" w:color="auto"/>
              </w:divBdr>
            </w:div>
            <w:div w:id="217329827">
              <w:marLeft w:val="0"/>
              <w:marRight w:val="0"/>
              <w:marTop w:val="0"/>
              <w:marBottom w:val="0"/>
              <w:divBdr>
                <w:top w:val="none" w:sz="0" w:space="0" w:color="auto"/>
                <w:left w:val="none" w:sz="0" w:space="0" w:color="auto"/>
                <w:bottom w:val="none" w:sz="0" w:space="0" w:color="auto"/>
                <w:right w:val="none" w:sz="0" w:space="0" w:color="auto"/>
              </w:divBdr>
            </w:div>
            <w:div w:id="55010210">
              <w:marLeft w:val="0"/>
              <w:marRight w:val="0"/>
              <w:marTop w:val="0"/>
              <w:marBottom w:val="0"/>
              <w:divBdr>
                <w:top w:val="none" w:sz="0" w:space="0" w:color="auto"/>
                <w:left w:val="none" w:sz="0" w:space="0" w:color="auto"/>
                <w:bottom w:val="none" w:sz="0" w:space="0" w:color="auto"/>
                <w:right w:val="none" w:sz="0" w:space="0" w:color="auto"/>
              </w:divBdr>
            </w:div>
            <w:div w:id="1917281678">
              <w:marLeft w:val="0"/>
              <w:marRight w:val="0"/>
              <w:marTop w:val="0"/>
              <w:marBottom w:val="0"/>
              <w:divBdr>
                <w:top w:val="none" w:sz="0" w:space="0" w:color="auto"/>
                <w:left w:val="none" w:sz="0" w:space="0" w:color="auto"/>
                <w:bottom w:val="none" w:sz="0" w:space="0" w:color="auto"/>
                <w:right w:val="none" w:sz="0" w:space="0" w:color="auto"/>
              </w:divBdr>
            </w:div>
            <w:div w:id="268780068">
              <w:marLeft w:val="0"/>
              <w:marRight w:val="0"/>
              <w:marTop w:val="0"/>
              <w:marBottom w:val="0"/>
              <w:divBdr>
                <w:top w:val="none" w:sz="0" w:space="0" w:color="auto"/>
                <w:left w:val="none" w:sz="0" w:space="0" w:color="auto"/>
                <w:bottom w:val="none" w:sz="0" w:space="0" w:color="auto"/>
                <w:right w:val="none" w:sz="0" w:space="0" w:color="auto"/>
              </w:divBdr>
            </w:div>
            <w:div w:id="1783453137">
              <w:marLeft w:val="0"/>
              <w:marRight w:val="0"/>
              <w:marTop w:val="0"/>
              <w:marBottom w:val="0"/>
              <w:divBdr>
                <w:top w:val="none" w:sz="0" w:space="0" w:color="auto"/>
                <w:left w:val="none" w:sz="0" w:space="0" w:color="auto"/>
                <w:bottom w:val="none" w:sz="0" w:space="0" w:color="auto"/>
                <w:right w:val="none" w:sz="0" w:space="0" w:color="auto"/>
              </w:divBdr>
            </w:div>
            <w:div w:id="1141272140">
              <w:marLeft w:val="0"/>
              <w:marRight w:val="0"/>
              <w:marTop w:val="0"/>
              <w:marBottom w:val="0"/>
              <w:divBdr>
                <w:top w:val="none" w:sz="0" w:space="0" w:color="auto"/>
                <w:left w:val="none" w:sz="0" w:space="0" w:color="auto"/>
                <w:bottom w:val="none" w:sz="0" w:space="0" w:color="auto"/>
                <w:right w:val="none" w:sz="0" w:space="0" w:color="auto"/>
              </w:divBdr>
            </w:div>
            <w:div w:id="2041778416">
              <w:marLeft w:val="0"/>
              <w:marRight w:val="0"/>
              <w:marTop w:val="0"/>
              <w:marBottom w:val="0"/>
              <w:divBdr>
                <w:top w:val="none" w:sz="0" w:space="0" w:color="auto"/>
                <w:left w:val="none" w:sz="0" w:space="0" w:color="auto"/>
                <w:bottom w:val="none" w:sz="0" w:space="0" w:color="auto"/>
                <w:right w:val="none" w:sz="0" w:space="0" w:color="auto"/>
              </w:divBdr>
            </w:div>
            <w:div w:id="1658412143">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22899353">
              <w:marLeft w:val="0"/>
              <w:marRight w:val="0"/>
              <w:marTop w:val="0"/>
              <w:marBottom w:val="0"/>
              <w:divBdr>
                <w:top w:val="none" w:sz="0" w:space="0" w:color="auto"/>
                <w:left w:val="none" w:sz="0" w:space="0" w:color="auto"/>
                <w:bottom w:val="none" w:sz="0" w:space="0" w:color="auto"/>
                <w:right w:val="none" w:sz="0" w:space="0" w:color="auto"/>
              </w:divBdr>
            </w:div>
            <w:div w:id="448356982">
              <w:marLeft w:val="0"/>
              <w:marRight w:val="0"/>
              <w:marTop w:val="0"/>
              <w:marBottom w:val="0"/>
              <w:divBdr>
                <w:top w:val="none" w:sz="0" w:space="0" w:color="auto"/>
                <w:left w:val="none" w:sz="0" w:space="0" w:color="auto"/>
                <w:bottom w:val="none" w:sz="0" w:space="0" w:color="auto"/>
                <w:right w:val="none" w:sz="0" w:space="0" w:color="auto"/>
              </w:divBdr>
            </w:div>
            <w:div w:id="1846240739">
              <w:marLeft w:val="0"/>
              <w:marRight w:val="0"/>
              <w:marTop w:val="0"/>
              <w:marBottom w:val="0"/>
              <w:divBdr>
                <w:top w:val="none" w:sz="0" w:space="0" w:color="auto"/>
                <w:left w:val="none" w:sz="0" w:space="0" w:color="auto"/>
                <w:bottom w:val="none" w:sz="0" w:space="0" w:color="auto"/>
                <w:right w:val="none" w:sz="0" w:space="0" w:color="auto"/>
              </w:divBdr>
            </w:div>
            <w:div w:id="1415517759">
              <w:marLeft w:val="0"/>
              <w:marRight w:val="0"/>
              <w:marTop w:val="0"/>
              <w:marBottom w:val="0"/>
              <w:divBdr>
                <w:top w:val="none" w:sz="0" w:space="0" w:color="auto"/>
                <w:left w:val="none" w:sz="0" w:space="0" w:color="auto"/>
                <w:bottom w:val="none" w:sz="0" w:space="0" w:color="auto"/>
                <w:right w:val="none" w:sz="0" w:space="0" w:color="auto"/>
              </w:divBdr>
            </w:div>
            <w:div w:id="1937863945">
              <w:marLeft w:val="0"/>
              <w:marRight w:val="0"/>
              <w:marTop w:val="0"/>
              <w:marBottom w:val="0"/>
              <w:divBdr>
                <w:top w:val="none" w:sz="0" w:space="0" w:color="auto"/>
                <w:left w:val="none" w:sz="0" w:space="0" w:color="auto"/>
                <w:bottom w:val="none" w:sz="0" w:space="0" w:color="auto"/>
                <w:right w:val="none" w:sz="0" w:space="0" w:color="auto"/>
              </w:divBdr>
            </w:div>
            <w:div w:id="1941912855">
              <w:marLeft w:val="0"/>
              <w:marRight w:val="0"/>
              <w:marTop w:val="0"/>
              <w:marBottom w:val="0"/>
              <w:divBdr>
                <w:top w:val="none" w:sz="0" w:space="0" w:color="auto"/>
                <w:left w:val="none" w:sz="0" w:space="0" w:color="auto"/>
                <w:bottom w:val="none" w:sz="0" w:space="0" w:color="auto"/>
                <w:right w:val="none" w:sz="0" w:space="0" w:color="auto"/>
              </w:divBdr>
            </w:div>
            <w:div w:id="916284348">
              <w:marLeft w:val="0"/>
              <w:marRight w:val="0"/>
              <w:marTop w:val="0"/>
              <w:marBottom w:val="0"/>
              <w:divBdr>
                <w:top w:val="none" w:sz="0" w:space="0" w:color="auto"/>
                <w:left w:val="none" w:sz="0" w:space="0" w:color="auto"/>
                <w:bottom w:val="none" w:sz="0" w:space="0" w:color="auto"/>
                <w:right w:val="none" w:sz="0" w:space="0" w:color="auto"/>
              </w:divBdr>
            </w:div>
            <w:div w:id="1066074759">
              <w:marLeft w:val="0"/>
              <w:marRight w:val="0"/>
              <w:marTop w:val="0"/>
              <w:marBottom w:val="0"/>
              <w:divBdr>
                <w:top w:val="none" w:sz="0" w:space="0" w:color="auto"/>
                <w:left w:val="none" w:sz="0" w:space="0" w:color="auto"/>
                <w:bottom w:val="none" w:sz="0" w:space="0" w:color="auto"/>
                <w:right w:val="none" w:sz="0" w:space="0" w:color="auto"/>
              </w:divBdr>
            </w:div>
            <w:div w:id="2127582245">
              <w:marLeft w:val="0"/>
              <w:marRight w:val="0"/>
              <w:marTop w:val="0"/>
              <w:marBottom w:val="0"/>
              <w:divBdr>
                <w:top w:val="none" w:sz="0" w:space="0" w:color="auto"/>
                <w:left w:val="none" w:sz="0" w:space="0" w:color="auto"/>
                <w:bottom w:val="none" w:sz="0" w:space="0" w:color="auto"/>
                <w:right w:val="none" w:sz="0" w:space="0" w:color="auto"/>
              </w:divBdr>
            </w:div>
            <w:div w:id="840237101">
              <w:marLeft w:val="0"/>
              <w:marRight w:val="0"/>
              <w:marTop w:val="0"/>
              <w:marBottom w:val="0"/>
              <w:divBdr>
                <w:top w:val="none" w:sz="0" w:space="0" w:color="auto"/>
                <w:left w:val="none" w:sz="0" w:space="0" w:color="auto"/>
                <w:bottom w:val="none" w:sz="0" w:space="0" w:color="auto"/>
                <w:right w:val="none" w:sz="0" w:space="0" w:color="auto"/>
              </w:divBdr>
            </w:div>
            <w:div w:id="1040932038">
              <w:marLeft w:val="0"/>
              <w:marRight w:val="0"/>
              <w:marTop w:val="0"/>
              <w:marBottom w:val="0"/>
              <w:divBdr>
                <w:top w:val="none" w:sz="0" w:space="0" w:color="auto"/>
                <w:left w:val="none" w:sz="0" w:space="0" w:color="auto"/>
                <w:bottom w:val="none" w:sz="0" w:space="0" w:color="auto"/>
                <w:right w:val="none" w:sz="0" w:space="0" w:color="auto"/>
              </w:divBdr>
            </w:div>
            <w:div w:id="714083254">
              <w:marLeft w:val="0"/>
              <w:marRight w:val="0"/>
              <w:marTop w:val="0"/>
              <w:marBottom w:val="0"/>
              <w:divBdr>
                <w:top w:val="none" w:sz="0" w:space="0" w:color="auto"/>
                <w:left w:val="none" w:sz="0" w:space="0" w:color="auto"/>
                <w:bottom w:val="none" w:sz="0" w:space="0" w:color="auto"/>
                <w:right w:val="none" w:sz="0" w:space="0" w:color="auto"/>
              </w:divBdr>
            </w:div>
            <w:div w:id="1418667717">
              <w:marLeft w:val="0"/>
              <w:marRight w:val="0"/>
              <w:marTop w:val="0"/>
              <w:marBottom w:val="0"/>
              <w:divBdr>
                <w:top w:val="none" w:sz="0" w:space="0" w:color="auto"/>
                <w:left w:val="none" w:sz="0" w:space="0" w:color="auto"/>
                <w:bottom w:val="none" w:sz="0" w:space="0" w:color="auto"/>
                <w:right w:val="none" w:sz="0" w:space="0" w:color="auto"/>
              </w:divBdr>
            </w:div>
            <w:div w:id="1605841293">
              <w:marLeft w:val="0"/>
              <w:marRight w:val="0"/>
              <w:marTop w:val="0"/>
              <w:marBottom w:val="0"/>
              <w:divBdr>
                <w:top w:val="none" w:sz="0" w:space="0" w:color="auto"/>
                <w:left w:val="none" w:sz="0" w:space="0" w:color="auto"/>
                <w:bottom w:val="none" w:sz="0" w:space="0" w:color="auto"/>
                <w:right w:val="none" w:sz="0" w:space="0" w:color="auto"/>
              </w:divBdr>
            </w:div>
            <w:div w:id="13658415">
              <w:marLeft w:val="0"/>
              <w:marRight w:val="0"/>
              <w:marTop w:val="0"/>
              <w:marBottom w:val="0"/>
              <w:divBdr>
                <w:top w:val="none" w:sz="0" w:space="0" w:color="auto"/>
                <w:left w:val="none" w:sz="0" w:space="0" w:color="auto"/>
                <w:bottom w:val="none" w:sz="0" w:space="0" w:color="auto"/>
                <w:right w:val="none" w:sz="0" w:space="0" w:color="auto"/>
              </w:divBdr>
            </w:div>
            <w:div w:id="1622880075">
              <w:marLeft w:val="0"/>
              <w:marRight w:val="0"/>
              <w:marTop w:val="0"/>
              <w:marBottom w:val="0"/>
              <w:divBdr>
                <w:top w:val="none" w:sz="0" w:space="0" w:color="auto"/>
                <w:left w:val="none" w:sz="0" w:space="0" w:color="auto"/>
                <w:bottom w:val="none" w:sz="0" w:space="0" w:color="auto"/>
                <w:right w:val="none" w:sz="0" w:space="0" w:color="auto"/>
              </w:divBdr>
            </w:div>
            <w:div w:id="1699741959">
              <w:marLeft w:val="0"/>
              <w:marRight w:val="0"/>
              <w:marTop w:val="0"/>
              <w:marBottom w:val="0"/>
              <w:divBdr>
                <w:top w:val="none" w:sz="0" w:space="0" w:color="auto"/>
                <w:left w:val="none" w:sz="0" w:space="0" w:color="auto"/>
                <w:bottom w:val="none" w:sz="0" w:space="0" w:color="auto"/>
                <w:right w:val="none" w:sz="0" w:space="0" w:color="auto"/>
              </w:divBdr>
            </w:div>
            <w:div w:id="1707827726">
              <w:marLeft w:val="0"/>
              <w:marRight w:val="0"/>
              <w:marTop w:val="0"/>
              <w:marBottom w:val="0"/>
              <w:divBdr>
                <w:top w:val="none" w:sz="0" w:space="0" w:color="auto"/>
                <w:left w:val="none" w:sz="0" w:space="0" w:color="auto"/>
                <w:bottom w:val="none" w:sz="0" w:space="0" w:color="auto"/>
                <w:right w:val="none" w:sz="0" w:space="0" w:color="auto"/>
              </w:divBdr>
            </w:div>
            <w:div w:id="1188445705">
              <w:marLeft w:val="0"/>
              <w:marRight w:val="0"/>
              <w:marTop w:val="0"/>
              <w:marBottom w:val="0"/>
              <w:divBdr>
                <w:top w:val="none" w:sz="0" w:space="0" w:color="auto"/>
                <w:left w:val="none" w:sz="0" w:space="0" w:color="auto"/>
                <w:bottom w:val="none" w:sz="0" w:space="0" w:color="auto"/>
                <w:right w:val="none" w:sz="0" w:space="0" w:color="auto"/>
              </w:divBdr>
            </w:div>
            <w:div w:id="9334089">
              <w:marLeft w:val="0"/>
              <w:marRight w:val="0"/>
              <w:marTop w:val="0"/>
              <w:marBottom w:val="0"/>
              <w:divBdr>
                <w:top w:val="none" w:sz="0" w:space="0" w:color="auto"/>
                <w:left w:val="none" w:sz="0" w:space="0" w:color="auto"/>
                <w:bottom w:val="none" w:sz="0" w:space="0" w:color="auto"/>
                <w:right w:val="none" w:sz="0" w:space="0" w:color="auto"/>
              </w:divBdr>
            </w:div>
            <w:div w:id="900025329">
              <w:marLeft w:val="0"/>
              <w:marRight w:val="0"/>
              <w:marTop w:val="0"/>
              <w:marBottom w:val="0"/>
              <w:divBdr>
                <w:top w:val="none" w:sz="0" w:space="0" w:color="auto"/>
                <w:left w:val="none" w:sz="0" w:space="0" w:color="auto"/>
                <w:bottom w:val="none" w:sz="0" w:space="0" w:color="auto"/>
                <w:right w:val="none" w:sz="0" w:space="0" w:color="auto"/>
              </w:divBdr>
            </w:div>
            <w:div w:id="1784808874">
              <w:marLeft w:val="0"/>
              <w:marRight w:val="0"/>
              <w:marTop w:val="0"/>
              <w:marBottom w:val="0"/>
              <w:divBdr>
                <w:top w:val="none" w:sz="0" w:space="0" w:color="auto"/>
                <w:left w:val="none" w:sz="0" w:space="0" w:color="auto"/>
                <w:bottom w:val="none" w:sz="0" w:space="0" w:color="auto"/>
                <w:right w:val="none" w:sz="0" w:space="0" w:color="auto"/>
              </w:divBdr>
            </w:div>
            <w:div w:id="1348293001">
              <w:marLeft w:val="0"/>
              <w:marRight w:val="0"/>
              <w:marTop w:val="0"/>
              <w:marBottom w:val="0"/>
              <w:divBdr>
                <w:top w:val="none" w:sz="0" w:space="0" w:color="auto"/>
                <w:left w:val="none" w:sz="0" w:space="0" w:color="auto"/>
                <w:bottom w:val="none" w:sz="0" w:space="0" w:color="auto"/>
                <w:right w:val="none" w:sz="0" w:space="0" w:color="auto"/>
              </w:divBdr>
            </w:div>
            <w:div w:id="420641024">
              <w:marLeft w:val="0"/>
              <w:marRight w:val="0"/>
              <w:marTop w:val="0"/>
              <w:marBottom w:val="0"/>
              <w:divBdr>
                <w:top w:val="none" w:sz="0" w:space="0" w:color="auto"/>
                <w:left w:val="none" w:sz="0" w:space="0" w:color="auto"/>
                <w:bottom w:val="none" w:sz="0" w:space="0" w:color="auto"/>
                <w:right w:val="none" w:sz="0" w:space="0" w:color="auto"/>
              </w:divBdr>
            </w:div>
            <w:div w:id="637805237">
              <w:marLeft w:val="0"/>
              <w:marRight w:val="0"/>
              <w:marTop w:val="0"/>
              <w:marBottom w:val="0"/>
              <w:divBdr>
                <w:top w:val="none" w:sz="0" w:space="0" w:color="auto"/>
                <w:left w:val="none" w:sz="0" w:space="0" w:color="auto"/>
                <w:bottom w:val="none" w:sz="0" w:space="0" w:color="auto"/>
                <w:right w:val="none" w:sz="0" w:space="0" w:color="auto"/>
              </w:divBdr>
            </w:div>
            <w:div w:id="199324840">
              <w:marLeft w:val="0"/>
              <w:marRight w:val="0"/>
              <w:marTop w:val="0"/>
              <w:marBottom w:val="0"/>
              <w:divBdr>
                <w:top w:val="none" w:sz="0" w:space="0" w:color="auto"/>
                <w:left w:val="none" w:sz="0" w:space="0" w:color="auto"/>
                <w:bottom w:val="none" w:sz="0" w:space="0" w:color="auto"/>
                <w:right w:val="none" w:sz="0" w:space="0" w:color="auto"/>
              </w:divBdr>
            </w:div>
            <w:div w:id="31654447">
              <w:marLeft w:val="0"/>
              <w:marRight w:val="0"/>
              <w:marTop w:val="0"/>
              <w:marBottom w:val="0"/>
              <w:divBdr>
                <w:top w:val="none" w:sz="0" w:space="0" w:color="auto"/>
                <w:left w:val="none" w:sz="0" w:space="0" w:color="auto"/>
                <w:bottom w:val="none" w:sz="0" w:space="0" w:color="auto"/>
                <w:right w:val="none" w:sz="0" w:space="0" w:color="auto"/>
              </w:divBdr>
            </w:div>
            <w:div w:id="1115250286">
              <w:marLeft w:val="0"/>
              <w:marRight w:val="0"/>
              <w:marTop w:val="0"/>
              <w:marBottom w:val="0"/>
              <w:divBdr>
                <w:top w:val="none" w:sz="0" w:space="0" w:color="auto"/>
                <w:left w:val="none" w:sz="0" w:space="0" w:color="auto"/>
                <w:bottom w:val="none" w:sz="0" w:space="0" w:color="auto"/>
                <w:right w:val="none" w:sz="0" w:space="0" w:color="auto"/>
              </w:divBdr>
            </w:div>
            <w:div w:id="1077946542">
              <w:marLeft w:val="0"/>
              <w:marRight w:val="0"/>
              <w:marTop w:val="0"/>
              <w:marBottom w:val="0"/>
              <w:divBdr>
                <w:top w:val="none" w:sz="0" w:space="0" w:color="auto"/>
                <w:left w:val="none" w:sz="0" w:space="0" w:color="auto"/>
                <w:bottom w:val="none" w:sz="0" w:space="0" w:color="auto"/>
                <w:right w:val="none" w:sz="0" w:space="0" w:color="auto"/>
              </w:divBdr>
            </w:div>
            <w:div w:id="952907458">
              <w:marLeft w:val="0"/>
              <w:marRight w:val="0"/>
              <w:marTop w:val="0"/>
              <w:marBottom w:val="0"/>
              <w:divBdr>
                <w:top w:val="none" w:sz="0" w:space="0" w:color="auto"/>
                <w:left w:val="none" w:sz="0" w:space="0" w:color="auto"/>
                <w:bottom w:val="none" w:sz="0" w:space="0" w:color="auto"/>
                <w:right w:val="none" w:sz="0" w:space="0" w:color="auto"/>
              </w:divBdr>
            </w:div>
            <w:div w:id="1080759510">
              <w:marLeft w:val="0"/>
              <w:marRight w:val="0"/>
              <w:marTop w:val="0"/>
              <w:marBottom w:val="0"/>
              <w:divBdr>
                <w:top w:val="none" w:sz="0" w:space="0" w:color="auto"/>
                <w:left w:val="none" w:sz="0" w:space="0" w:color="auto"/>
                <w:bottom w:val="none" w:sz="0" w:space="0" w:color="auto"/>
                <w:right w:val="none" w:sz="0" w:space="0" w:color="auto"/>
              </w:divBdr>
            </w:div>
            <w:div w:id="1501584585">
              <w:marLeft w:val="0"/>
              <w:marRight w:val="0"/>
              <w:marTop w:val="0"/>
              <w:marBottom w:val="0"/>
              <w:divBdr>
                <w:top w:val="none" w:sz="0" w:space="0" w:color="auto"/>
                <w:left w:val="none" w:sz="0" w:space="0" w:color="auto"/>
                <w:bottom w:val="none" w:sz="0" w:space="0" w:color="auto"/>
                <w:right w:val="none" w:sz="0" w:space="0" w:color="auto"/>
              </w:divBdr>
            </w:div>
            <w:div w:id="589121994">
              <w:marLeft w:val="0"/>
              <w:marRight w:val="0"/>
              <w:marTop w:val="0"/>
              <w:marBottom w:val="0"/>
              <w:divBdr>
                <w:top w:val="none" w:sz="0" w:space="0" w:color="auto"/>
                <w:left w:val="none" w:sz="0" w:space="0" w:color="auto"/>
                <w:bottom w:val="none" w:sz="0" w:space="0" w:color="auto"/>
                <w:right w:val="none" w:sz="0" w:space="0" w:color="auto"/>
              </w:divBdr>
            </w:div>
            <w:div w:id="2047563897">
              <w:marLeft w:val="0"/>
              <w:marRight w:val="0"/>
              <w:marTop w:val="0"/>
              <w:marBottom w:val="0"/>
              <w:divBdr>
                <w:top w:val="none" w:sz="0" w:space="0" w:color="auto"/>
                <w:left w:val="none" w:sz="0" w:space="0" w:color="auto"/>
                <w:bottom w:val="none" w:sz="0" w:space="0" w:color="auto"/>
                <w:right w:val="none" w:sz="0" w:space="0" w:color="auto"/>
              </w:divBdr>
            </w:div>
            <w:div w:id="1299846857">
              <w:marLeft w:val="0"/>
              <w:marRight w:val="0"/>
              <w:marTop w:val="0"/>
              <w:marBottom w:val="0"/>
              <w:divBdr>
                <w:top w:val="none" w:sz="0" w:space="0" w:color="auto"/>
                <w:left w:val="none" w:sz="0" w:space="0" w:color="auto"/>
                <w:bottom w:val="none" w:sz="0" w:space="0" w:color="auto"/>
                <w:right w:val="none" w:sz="0" w:space="0" w:color="auto"/>
              </w:divBdr>
            </w:div>
            <w:div w:id="522478283">
              <w:marLeft w:val="0"/>
              <w:marRight w:val="0"/>
              <w:marTop w:val="0"/>
              <w:marBottom w:val="0"/>
              <w:divBdr>
                <w:top w:val="none" w:sz="0" w:space="0" w:color="auto"/>
                <w:left w:val="none" w:sz="0" w:space="0" w:color="auto"/>
                <w:bottom w:val="none" w:sz="0" w:space="0" w:color="auto"/>
                <w:right w:val="none" w:sz="0" w:space="0" w:color="auto"/>
              </w:divBdr>
            </w:div>
            <w:div w:id="704909218">
              <w:marLeft w:val="0"/>
              <w:marRight w:val="0"/>
              <w:marTop w:val="0"/>
              <w:marBottom w:val="0"/>
              <w:divBdr>
                <w:top w:val="none" w:sz="0" w:space="0" w:color="auto"/>
                <w:left w:val="none" w:sz="0" w:space="0" w:color="auto"/>
                <w:bottom w:val="none" w:sz="0" w:space="0" w:color="auto"/>
                <w:right w:val="none" w:sz="0" w:space="0" w:color="auto"/>
              </w:divBdr>
            </w:div>
            <w:div w:id="1188446923">
              <w:marLeft w:val="0"/>
              <w:marRight w:val="0"/>
              <w:marTop w:val="0"/>
              <w:marBottom w:val="0"/>
              <w:divBdr>
                <w:top w:val="none" w:sz="0" w:space="0" w:color="auto"/>
                <w:left w:val="none" w:sz="0" w:space="0" w:color="auto"/>
                <w:bottom w:val="none" w:sz="0" w:space="0" w:color="auto"/>
                <w:right w:val="none" w:sz="0" w:space="0" w:color="auto"/>
              </w:divBdr>
            </w:div>
            <w:div w:id="252978784">
              <w:marLeft w:val="0"/>
              <w:marRight w:val="0"/>
              <w:marTop w:val="0"/>
              <w:marBottom w:val="0"/>
              <w:divBdr>
                <w:top w:val="none" w:sz="0" w:space="0" w:color="auto"/>
                <w:left w:val="none" w:sz="0" w:space="0" w:color="auto"/>
                <w:bottom w:val="none" w:sz="0" w:space="0" w:color="auto"/>
                <w:right w:val="none" w:sz="0" w:space="0" w:color="auto"/>
              </w:divBdr>
            </w:div>
            <w:div w:id="1432436952">
              <w:marLeft w:val="0"/>
              <w:marRight w:val="0"/>
              <w:marTop w:val="0"/>
              <w:marBottom w:val="0"/>
              <w:divBdr>
                <w:top w:val="none" w:sz="0" w:space="0" w:color="auto"/>
                <w:left w:val="none" w:sz="0" w:space="0" w:color="auto"/>
                <w:bottom w:val="none" w:sz="0" w:space="0" w:color="auto"/>
                <w:right w:val="none" w:sz="0" w:space="0" w:color="auto"/>
              </w:divBdr>
            </w:div>
            <w:div w:id="820077432">
              <w:marLeft w:val="0"/>
              <w:marRight w:val="0"/>
              <w:marTop w:val="0"/>
              <w:marBottom w:val="0"/>
              <w:divBdr>
                <w:top w:val="none" w:sz="0" w:space="0" w:color="auto"/>
                <w:left w:val="none" w:sz="0" w:space="0" w:color="auto"/>
                <w:bottom w:val="none" w:sz="0" w:space="0" w:color="auto"/>
                <w:right w:val="none" w:sz="0" w:space="0" w:color="auto"/>
              </w:divBdr>
            </w:div>
            <w:div w:id="579102731">
              <w:marLeft w:val="0"/>
              <w:marRight w:val="0"/>
              <w:marTop w:val="0"/>
              <w:marBottom w:val="0"/>
              <w:divBdr>
                <w:top w:val="none" w:sz="0" w:space="0" w:color="auto"/>
                <w:left w:val="none" w:sz="0" w:space="0" w:color="auto"/>
                <w:bottom w:val="none" w:sz="0" w:space="0" w:color="auto"/>
                <w:right w:val="none" w:sz="0" w:space="0" w:color="auto"/>
              </w:divBdr>
            </w:div>
            <w:div w:id="109012908">
              <w:marLeft w:val="0"/>
              <w:marRight w:val="0"/>
              <w:marTop w:val="0"/>
              <w:marBottom w:val="0"/>
              <w:divBdr>
                <w:top w:val="none" w:sz="0" w:space="0" w:color="auto"/>
                <w:left w:val="none" w:sz="0" w:space="0" w:color="auto"/>
                <w:bottom w:val="none" w:sz="0" w:space="0" w:color="auto"/>
                <w:right w:val="none" w:sz="0" w:space="0" w:color="auto"/>
              </w:divBdr>
            </w:div>
            <w:div w:id="1719161929">
              <w:marLeft w:val="0"/>
              <w:marRight w:val="0"/>
              <w:marTop w:val="0"/>
              <w:marBottom w:val="0"/>
              <w:divBdr>
                <w:top w:val="none" w:sz="0" w:space="0" w:color="auto"/>
                <w:left w:val="none" w:sz="0" w:space="0" w:color="auto"/>
                <w:bottom w:val="none" w:sz="0" w:space="0" w:color="auto"/>
                <w:right w:val="none" w:sz="0" w:space="0" w:color="auto"/>
              </w:divBdr>
            </w:div>
            <w:div w:id="477772847">
              <w:marLeft w:val="0"/>
              <w:marRight w:val="0"/>
              <w:marTop w:val="0"/>
              <w:marBottom w:val="0"/>
              <w:divBdr>
                <w:top w:val="none" w:sz="0" w:space="0" w:color="auto"/>
                <w:left w:val="none" w:sz="0" w:space="0" w:color="auto"/>
                <w:bottom w:val="none" w:sz="0" w:space="0" w:color="auto"/>
                <w:right w:val="none" w:sz="0" w:space="0" w:color="auto"/>
              </w:divBdr>
            </w:div>
            <w:div w:id="29884579">
              <w:marLeft w:val="0"/>
              <w:marRight w:val="0"/>
              <w:marTop w:val="0"/>
              <w:marBottom w:val="0"/>
              <w:divBdr>
                <w:top w:val="none" w:sz="0" w:space="0" w:color="auto"/>
                <w:left w:val="none" w:sz="0" w:space="0" w:color="auto"/>
                <w:bottom w:val="none" w:sz="0" w:space="0" w:color="auto"/>
                <w:right w:val="none" w:sz="0" w:space="0" w:color="auto"/>
              </w:divBdr>
            </w:div>
            <w:div w:id="1872298384">
              <w:marLeft w:val="0"/>
              <w:marRight w:val="0"/>
              <w:marTop w:val="0"/>
              <w:marBottom w:val="0"/>
              <w:divBdr>
                <w:top w:val="none" w:sz="0" w:space="0" w:color="auto"/>
                <w:left w:val="none" w:sz="0" w:space="0" w:color="auto"/>
                <w:bottom w:val="none" w:sz="0" w:space="0" w:color="auto"/>
                <w:right w:val="none" w:sz="0" w:space="0" w:color="auto"/>
              </w:divBdr>
            </w:div>
            <w:div w:id="2133865771">
              <w:marLeft w:val="0"/>
              <w:marRight w:val="0"/>
              <w:marTop w:val="0"/>
              <w:marBottom w:val="0"/>
              <w:divBdr>
                <w:top w:val="none" w:sz="0" w:space="0" w:color="auto"/>
                <w:left w:val="none" w:sz="0" w:space="0" w:color="auto"/>
                <w:bottom w:val="none" w:sz="0" w:space="0" w:color="auto"/>
                <w:right w:val="none" w:sz="0" w:space="0" w:color="auto"/>
              </w:divBdr>
            </w:div>
            <w:div w:id="1309625287">
              <w:marLeft w:val="0"/>
              <w:marRight w:val="0"/>
              <w:marTop w:val="0"/>
              <w:marBottom w:val="0"/>
              <w:divBdr>
                <w:top w:val="none" w:sz="0" w:space="0" w:color="auto"/>
                <w:left w:val="none" w:sz="0" w:space="0" w:color="auto"/>
                <w:bottom w:val="none" w:sz="0" w:space="0" w:color="auto"/>
                <w:right w:val="none" w:sz="0" w:space="0" w:color="auto"/>
              </w:divBdr>
            </w:div>
            <w:div w:id="590823647">
              <w:marLeft w:val="0"/>
              <w:marRight w:val="0"/>
              <w:marTop w:val="0"/>
              <w:marBottom w:val="0"/>
              <w:divBdr>
                <w:top w:val="none" w:sz="0" w:space="0" w:color="auto"/>
                <w:left w:val="none" w:sz="0" w:space="0" w:color="auto"/>
                <w:bottom w:val="none" w:sz="0" w:space="0" w:color="auto"/>
                <w:right w:val="none" w:sz="0" w:space="0" w:color="auto"/>
              </w:divBdr>
            </w:div>
            <w:div w:id="1218277525">
              <w:marLeft w:val="0"/>
              <w:marRight w:val="0"/>
              <w:marTop w:val="0"/>
              <w:marBottom w:val="0"/>
              <w:divBdr>
                <w:top w:val="none" w:sz="0" w:space="0" w:color="auto"/>
                <w:left w:val="none" w:sz="0" w:space="0" w:color="auto"/>
                <w:bottom w:val="none" w:sz="0" w:space="0" w:color="auto"/>
                <w:right w:val="none" w:sz="0" w:space="0" w:color="auto"/>
              </w:divBdr>
            </w:div>
            <w:div w:id="880828706">
              <w:marLeft w:val="0"/>
              <w:marRight w:val="0"/>
              <w:marTop w:val="0"/>
              <w:marBottom w:val="0"/>
              <w:divBdr>
                <w:top w:val="none" w:sz="0" w:space="0" w:color="auto"/>
                <w:left w:val="none" w:sz="0" w:space="0" w:color="auto"/>
                <w:bottom w:val="none" w:sz="0" w:space="0" w:color="auto"/>
                <w:right w:val="none" w:sz="0" w:space="0" w:color="auto"/>
              </w:divBdr>
            </w:div>
            <w:div w:id="2085253165">
              <w:marLeft w:val="0"/>
              <w:marRight w:val="0"/>
              <w:marTop w:val="0"/>
              <w:marBottom w:val="0"/>
              <w:divBdr>
                <w:top w:val="none" w:sz="0" w:space="0" w:color="auto"/>
                <w:left w:val="none" w:sz="0" w:space="0" w:color="auto"/>
                <w:bottom w:val="none" w:sz="0" w:space="0" w:color="auto"/>
                <w:right w:val="none" w:sz="0" w:space="0" w:color="auto"/>
              </w:divBdr>
            </w:div>
            <w:div w:id="655501709">
              <w:marLeft w:val="0"/>
              <w:marRight w:val="0"/>
              <w:marTop w:val="0"/>
              <w:marBottom w:val="0"/>
              <w:divBdr>
                <w:top w:val="none" w:sz="0" w:space="0" w:color="auto"/>
                <w:left w:val="none" w:sz="0" w:space="0" w:color="auto"/>
                <w:bottom w:val="none" w:sz="0" w:space="0" w:color="auto"/>
                <w:right w:val="none" w:sz="0" w:space="0" w:color="auto"/>
              </w:divBdr>
            </w:div>
            <w:div w:id="558173035">
              <w:marLeft w:val="0"/>
              <w:marRight w:val="0"/>
              <w:marTop w:val="0"/>
              <w:marBottom w:val="0"/>
              <w:divBdr>
                <w:top w:val="none" w:sz="0" w:space="0" w:color="auto"/>
                <w:left w:val="none" w:sz="0" w:space="0" w:color="auto"/>
                <w:bottom w:val="none" w:sz="0" w:space="0" w:color="auto"/>
                <w:right w:val="none" w:sz="0" w:space="0" w:color="auto"/>
              </w:divBdr>
            </w:div>
            <w:div w:id="225915538">
              <w:marLeft w:val="0"/>
              <w:marRight w:val="0"/>
              <w:marTop w:val="0"/>
              <w:marBottom w:val="0"/>
              <w:divBdr>
                <w:top w:val="none" w:sz="0" w:space="0" w:color="auto"/>
                <w:left w:val="none" w:sz="0" w:space="0" w:color="auto"/>
                <w:bottom w:val="none" w:sz="0" w:space="0" w:color="auto"/>
                <w:right w:val="none" w:sz="0" w:space="0" w:color="auto"/>
              </w:divBdr>
            </w:div>
            <w:div w:id="775564172">
              <w:marLeft w:val="0"/>
              <w:marRight w:val="0"/>
              <w:marTop w:val="0"/>
              <w:marBottom w:val="0"/>
              <w:divBdr>
                <w:top w:val="none" w:sz="0" w:space="0" w:color="auto"/>
                <w:left w:val="none" w:sz="0" w:space="0" w:color="auto"/>
                <w:bottom w:val="none" w:sz="0" w:space="0" w:color="auto"/>
                <w:right w:val="none" w:sz="0" w:space="0" w:color="auto"/>
              </w:divBdr>
            </w:div>
            <w:div w:id="486016178">
              <w:marLeft w:val="0"/>
              <w:marRight w:val="0"/>
              <w:marTop w:val="0"/>
              <w:marBottom w:val="0"/>
              <w:divBdr>
                <w:top w:val="none" w:sz="0" w:space="0" w:color="auto"/>
                <w:left w:val="none" w:sz="0" w:space="0" w:color="auto"/>
                <w:bottom w:val="none" w:sz="0" w:space="0" w:color="auto"/>
                <w:right w:val="none" w:sz="0" w:space="0" w:color="auto"/>
              </w:divBdr>
            </w:div>
            <w:div w:id="991251912">
              <w:marLeft w:val="0"/>
              <w:marRight w:val="0"/>
              <w:marTop w:val="0"/>
              <w:marBottom w:val="0"/>
              <w:divBdr>
                <w:top w:val="none" w:sz="0" w:space="0" w:color="auto"/>
                <w:left w:val="none" w:sz="0" w:space="0" w:color="auto"/>
                <w:bottom w:val="none" w:sz="0" w:space="0" w:color="auto"/>
                <w:right w:val="none" w:sz="0" w:space="0" w:color="auto"/>
              </w:divBdr>
            </w:div>
            <w:div w:id="370695852">
              <w:marLeft w:val="0"/>
              <w:marRight w:val="0"/>
              <w:marTop w:val="0"/>
              <w:marBottom w:val="0"/>
              <w:divBdr>
                <w:top w:val="none" w:sz="0" w:space="0" w:color="auto"/>
                <w:left w:val="none" w:sz="0" w:space="0" w:color="auto"/>
                <w:bottom w:val="none" w:sz="0" w:space="0" w:color="auto"/>
                <w:right w:val="none" w:sz="0" w:space="0" w:color="auto"/>
              </w:divBdr>
            </w:div>
            <w:div w:id="223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TotalTime>
  <Pages>27</Pages>
  <Words>3942</Words>
  <Characters>22471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anisyafaah80147@gmail.com</cp:lastModifiedBy>
  <cp:revision>17</cp:revision>
  <cp:lastPrinted>2017-04-09T15:36:00Z</cp:lastPrinted>
  <dcterms:created xsi:type="dcterms:W3CDTF">2023-03-15T12:34:00Z</dcterms:created>
  <dcterms:modified xsi:type="dcterms:W3CDTF">2023-03-20T13:15:00Z</dcterms:modified>
</cp:coreProperties>
</file>