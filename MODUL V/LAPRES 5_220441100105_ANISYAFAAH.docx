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Pr="00D135ED" w:rsidRDefault="00225DFF" w:rsidP="00901AA0">
      <w:pPr>
        <w:spacing w:after="0" w:line="360" w:lineRule="auto"/>
        <w:jc w:val="center"/>
        <w:rPr>
          <w:rFonts w:cs="Times New Roman"/>
          <w:b/>
          <w:szCs w:val="24"/>
        </w:rPr>
      </w:pPr>
      <w:r w:rsidRPr="00D135ED">
        <w:rPr>
          <w:rFonts w:cs="Times New Roman"/>
          <w:b/>
          <w:szCs w:val="24"/>
        </w:rPr>
        <w:t>LAPORAN RESMI</w:t>
      </w:r>
    </w:p>
    <w:p w14:paraId="58127677" w14:textId="1DC6EBE4" w:rsidR="00EF5CAB" w:rsidRPr="00D135ED" w:rsidRDefault="00225DFF" w:rsidP="00901AA0">
      <w:pPr>
        <w:spacing w:after="0" w:line="360" w:lineRule="auto"/>
        <w:jc w:val="center"/>
        <w:rPr>
          <w:rFonts w:cs="Times New Roman"/>
          <w:b/>
          <w:szCs w:val="24"/>
          <w:lang w:val="en-US"/>
        </w:rPr>
      </w:pPr>
      <w:r w:rsidRPr="00D135ED">
        <w:rPr>
          <w:rFonts w:cs="Times New Roman"/>
          <w:b/>
          <w:szCs w:val="24"/>
        </w:rPr>
        <w:t xml:space="preserve">MODUL </w:t>
      </w:r>
      <w:r w:rsidR="0031236F" w:rsidRPr="00D135ED">
        <w:rPr>
          <w:rFonts w:cs="Times New Roman"/>
          <w:b/>
          <w:szCs w:val="24"/>
          <w:lang w:val="en-US"/>
        </w:rPr>
        <w:t>V</w:t>
      </w:r>
    </w:p>
    <w:p w14:paraId="57578E31" w14:textId="31C6CB03" w:rsidR="00EF5CAB" w:rsidRDefault="000166D6" w:rsidP="00901AA0">
      <w:pPr>
        <w:widowControl w:val="0"/>
        <w:autoSpaceDE w:val="0"/>
        <w:autoSpaceDN w:val="0"/>
        <w:adjustRightInd w:val="0"/>
        <w:spacing w:after="0" w:line="360" w:lineRule="auto"/>
        <w:ind w:left="2143" w:right="-20" w:hanging="2143"/>
        <w:jc w:val="center"/>
        <w:rPr>
          <w:rFonts w:cs="Times New Roman"/>
          <w:b/>
          <w:bCs/>
          <w:w w:val="102"/>
          <w:szCs w:val="24"/>
          <w:lang w:val="en-US"/>
        </w:rPr>
      </w:pPr>
      <w:r w:rsidRPr="00D135ED">
        <w:rPr>
          <w:rFonts w:cs="Times New Roman"/>
          <w:b/>
          <w:bCs/>
          <w:w w:val="102"/>
          <w:szCs w:val="24"/>
          <w:lang w:val="en-US"/>
        </w:rPr>
        <w:t>DASAR PHP</w:t>
      </w:r>
    </w:p>
    <w:p w14:paraId="71B09AC9" w14:textId="3E221B2C" w:rsidR="002A3C26" w:rsidRPr="00D135ED" w:rsidRDefault="002A3C26" w:rsidP="00901AA0">
      <w:pPr>
        <w:widowControl w:val="0"/>
        <w:autoSpaceDE w:val="0"/>
        <w:autoSpaceDN w:val="0"/>
        <w:adjustRightInd w:val="0"/>
        <w:spacing w:after="0" w:line="360" w:lineRule="auto"/>
        <w:ind w:left="2143" w:right="-20" w:hanging="2143"/>
        <w:jc w:val="center"/>
        <w:rPr>
          <w:rFonts w:cs="Times New Roman"/>
          <w:b/>
          <w:bCs/>
          <w:w w:val="102"/>
          <w:szCs w:val="24"/>
          <w:lang w:val="en-US"/>
        </w:rPr>
      </w:pPr>
      <w:r>
        <w:rPr>
          <w:rFonts w:cs="Times New Roman"/>
          <w:b/>
          <w:bCs/>
          <w:w w:val="102"/>
          <w:szCs w:val="24"/>
          <w:lang w:val="en-US"/>
        </w:rPr>
        <w:t>(Variabel, Operator, Struktur Control)</w:t>
      </w:r>
    </w:p>
    <w:p w14:paraId="79FC1610" w14:textId="2F4EEAAA" w:rsidR="006A74EB" w:rsidRPr="00D135ED" w:rsidRDefault="00AA30E8" w:rsidP="00901AA0">
      <w:pPr>
        <w:spacing w:after="0" w:line="360" w:lineRule="auto"/>
        <w:jc w:val="center"/>
        <w:rPr>
          <w:rFonts w:cs="Times New Roman"/>
          <w:b/>
          <w:szCs w:val="24"/>
        </w:rPr>
      </w:pPr>
      <w:r w:rsidRPr="00D135ED">
        <w:rPr>
          <w:rFonts w:cs="Times New Roman"/>
          <w:noProof/>
          <w:szCs w:val="24"/>
          <w:lang w:val="en-US"/>
        </w:rPr>
        <w:drawing>
          <wp:anchor distT="0" distB="0" distL="114300" distR="114300" simplePos="0" relativeHeight="251659264" behindDoc="1" locked="0" layoutInCell="1" allowOverlap="1" wp14:anchorId="0BEDEDC7" wp14:editId="1ACB1C80">
            <wp:simplePos x="0" y="0"/>
            <wp:positionH relativeFrom="column">
              <wp:posOffset>1273175</wp:posOffset>
            </wp:positionH>
            <wp:positionV relativeFrom="paragraph">
              <wp:posOffset>354330</wp:posOffset>
            </wp:positionV>
            <wp:extent cx="2402840" cy="2402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Pr="00D135ED">
        <w:rPr>
          <w:rFonts w:cs="Times New Roman"/>
          <w:b/>
          <w:szCs w:val="24"/>
        </w:rPr>
        <w:t>PEMROGRAMAN BERBASIS WEB</w:t>
      </w:r>
      <w:r w:rsidR="003A08FD" w:rsidRPr="00D135ED">
        <w:rPr>
          <w:rFonts w:cs="Times New Roman"/>
          <w:b/>
          <w:szCs w:val="24"/>
        </w:rPr>
        <w:t xml:space="preserve"> </w:t>
      </w:r>
    </w:p>
    <w:p w14:paraId="5A0C2EBA" w14:textId="3A87F705" w:rsidR="00DF0035" w:rsidRPr="00D135ED" w:rsidRDefault="00AA30E8" w:rsidP="00901AA0">
      <w:pPr>
        <w:spacing w:after="0" w:line="360" w:lineRule="auto"/>
        <w:jc w:val="center"/>
        <w:rPr>
          <w:rFonts w:cs="Times New Roman"/>
          <w:b/>
          <w:szCs w:val="24"/>
        </w:rPr>
      </w:pPr>
      <w:r w:rsidRPr="00D135ED">
        <w:rPr>
          <w:rFonts w:cs="Times New Roman"/>
          <w:noProof/>
          <w:szCs w:val="24"/>
          <w:lang w:val="en-US"/>
        </w:rPr>
        <mc:AlternateContent>
          <mc:Choice Requires="wps">
            <w:drawing>
              <wp:anchor distT="0" distB="0" distL="0" distR="0" simplePos="0" relativeHeight="4" behindDoc="0" locked="0" layoutInCell="1" allowOverlap="1" wp14:anchorId="36417E70" wp14:editId="339D2520">
                <wp:simplePos x="0" y="0"/>
                <wp:positionH relativeFrom="column">
                  <wp:posOffset>977900</wp:posOffset>
                </wp:positionH>
                <wp:positionV relativeFrom="paragraph">
                  <wp:posOffset>3977640</wp:posOffset>
                </wp:positionV>
                <wp:extent cx="2903855" cy="1440815"/>
                <wp:effectExtent l="0" t="0" r="10795" b="26035"/>
                <wp:wrapTopAndBottom/>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2BB7345C"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6B43CC">
                              <w:rPr>
                                <w:b/>
                                <w:color w:val="262626"/>
                                <w:szCs w:val="24"/>
                                <w:lang w:val="en-US"/>
                              </w:rPr>
                              <w:t>03</w:t>
                            </w:r>
                            <w:r>
                              <w:rPr>
                                <w:b/>
                                <w:color w:val="262626"/>
                                <w:szCs w:val="24"/>
                                <w:lang w:val="en-US"/>
                              </w:rPr>
                              <w:t xml:space="preserve"> </w:t>
                            </w:r>
                            <w:r w:rsidR="006B43CC">
                              <w:rPr>
                                <w:b/>
                                <w:color w:val="262626"/>
                                <w:szCs w:val="24"/>
                                <w:lang w:val="en-US"/>
                              </w:rPr>
                              <w:t>Mei</w:t>
                            </w:r>
                            <w:r w:rsidR="000233C5">
                              <w:rPr>
                                <w:b/>
                                <w:color w:val="262626"/>
                                <w:szCs w:val="24"/>
                                <w:lang w:val="en-US"/>
                              </w:rPr>
                              <w:t xml:space="preserve"> </w:t>
                            </w:r>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6"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Cxys2gpAgAAfwQAAA4AAAAAAAAAAAAAAAAALgIAAGRy&#10;cy9lMm9Eb2MueG1sUEsBAi0AFAAGAAgAAAAhADoOm/riAAAACwEAAA8AAAAAAAAAAAAAAAAAgwQA&#10;AGRycy9kb3ducmV2LnhtbFBLBQYAAAAABAAEAPMAAACSBQAAAAA=&#10;">
                <v:path arrowok="t"/>
                <v:textbox>
                  <w:txbxContent>
                    <w:p w14:paraId="3AD7EFBC" w14:textId="2BB7345C"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6B43CC">
                        <w:rPr>
                          <w:b/>
                          <w:color w:val="262626"/>
                          <w:szCs w:val="24"/>
                          <w:lang w:val="en-US"/>
                        </w:rPr>
                        <w:t>03</w:t>
                      </w:r>
                      <w:r>
                        <w:rPr>
                          <w:b/>
                          <w:color w:val="262626"/>
                          <w:szCs w:val="24"/>
                          <w:lang w:val="en-US"/>
                        </w:rPr>
                        <w:t xml:space="preserve"> </w:t>
                      </w:r>
                      <w:r w:rsidR="006B43CC">
                        <w:rPr>
                          <w:b/>
                          <w:color w:val="262626"/>
                          <w:szCs w:val="24"/>
                          <w:lang w:val="en-US"/>
                        </w:rPr>
                        <w:t>Mei</w:t>
                      </w:r>
                      <w:r w:rsidR="000233C5">
                        <w:rPr>
                          <w:b/>
                          <w:color w:val="262626"/>
                          <w:szCs w:val="24"/>
                          <w:lang w:val="en-US"/>
                        </w:rPr>
                        <w:t xml:space="preserve"> </w:t>
                      </w:r>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type="topAndBottom"/>
              </v:rect>
            </w:pict>
          </mc:Fallback>
        </mc:AlternateContent>
      </w:r>
      <w:r w:rsidRPr="00D135ED">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4D776B58">
                <wp:simplePos x="0" y="0"/>
                <wp:positionH relativeFrom="margin">
                  <wp:posOffset>-11430</wp:posOffset>
                </wp:positionH>
                <wp:positionV relativeFrom="paragraph">
                  <wp:posOffset>2720340</wp:posOffset>
                </wp:positionV>
                <wp:extent cx="5040630" cy="1097280"/>
                <wp:effectExtent l="0" t="0" r="26670" b="26670"/>
                <wp:wrapTopAndBottom/>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0630"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72939A73" w:rsidR="000A4BD2" w:rsidRDefault="000A4BD2" w:rsidP="000A4BD2">
                            <w:pPr>
                              <w:tabs>
                                <w:tab w:val="left" w:pos="2127"/>
                              </w:tabs>
                              <w:spacing w:after="0"/>
                              <w:rPr>
                                <w:b/>
                                <w:color w:val="262626"/>
                              </w:rPr>
                            </w:pPr>
                            <w:r>
                              <w:rPr>
                                <w:b/>
                                <w:color w:val="262626"/>
                              </w:rPr>
                              <w:t>TGL PRAKTIKUM</w:t>
                            </w:r>
                            <w:r>
                              <w:rPr>
                                <w:b/>
                                <w:color w:val="262626"/>
                              </w:rPr>
                              <w:tab/>
                              <w:t xml:space="preserve">:  </w:t>
                            </w:r>
                            <w:r w:rsidR="000166D6">
                              <w:rPr>
                                <w:b/>
                                <w:color w:val="262626"/>
                                <w:lang w:val="en-US"/>
                              </w:rPr>
                              <w:t>12</w:t>
                            </w:r>
                            <w:r>
                              <w:rPr>
                                <w:b/>
                                <w:color w:val="262626"/>
                              </w:rPr>
                              <w:t xml:space="preserve"> </w:t>
                            </w:r>
                            <w:r w:rsidR="000166D6">
                              <w:rPr>
                                <w:b/>
                                <w:color w:val="262626"/>
                                <w:szCs w:val="24"/>
                                <w:lang w:val="en-US"/>
                              </w:rPr>
                              <w:t>APRIL</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7"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72939A73" w:rsidR="000A4BD2" w:rsidRDefault="000A4BD2" w:rsidP="000A4BD2">
                      <w:pPr>
                        <w:tabs>
                          <w:tab w:val="left" w:pos="2127"/>
                        </w:tabs>
                        <w:spacing w:after="0"/>
                        <w:rPr>
                          <w:b/>
                          <w:color w:val="262626"/>
                        </w:rPr>
                      </w:pPr>
                      <w:r>
                        <w:rPr>
                          <w:b/>
                          <w:color w:val="262626"/>
                        </w:rPr>
                        <w:t>TGL PRAKTIKUM</w:t>
                      </w:r>
                      <w:r>
                        <w:rPr>
                          <w:b/>
                          <w:color w:val="262626"/>
                        </w:rPr>
                        <w:tab/>
                        <w:t xml:space="preserve">:  </w:t>
                      </w:r>
                      <w:r w:rsidR="000166D6">
                        <w:rPr>
                          <w:b/>
                          <w:color w:val="262626"/>
                          <w:lang w:val="en-US"/>
                        </w:rPr>
                        <w:t>12</w:t>
                      </w:r>
                      <w:r>
                        <w:rPr>
                          <w:b/>
                          <w:color w:val="262626"/>
                        </w:rPr>
                        <w:t xml:space="preserve"> </w:t>
                      </w:r>
                      <w:r w:rsidR="000166D6">
                        <w:rPr>
                          <w:b/>
                          <w:color w:val="262626"/>
                          <w:szCs w:val="24"/>
                          <w:lang w:val="en-US"/>
                        </w:rPr>
                        <w:t>APRIL</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v:textbox>
                <w10:wrap type="topAndBottom" anchorx="margin"/>
              </v:rect>
            </w:pict>
          </mc:Fallback>
        </mc:AlternateContent>
      </w:r>
    </w:p>
    <w:p w14:paraId="2E8FB152" w14:textId="32351C35" w:rsidR="00EF5CAB" w:rsidRPr="00D135ED" w:rsidRDefault="00EF5CAB" w:rsidP="00901AA0">
      <w:pPr>
        <w:spacing w:after="0" w:line="360" w:lineRule="auto"/>
        <w:jc w:val="center"/>
        <w:rPr>
          <w:rFonts w:eastAsia="Times New Roman" w:cs="Times New Roman"/>
          <w:b/>
          <w:color w:val="262626"/>
          <w:szCs w:val="24"/>
          <w:lang w:eastAsia="ar-SA"/>
        </w:rPr>
      </w:pPr>
    </w:p>
    <w:p w14:paraId="11B946E0" w14:textId="77777777" w:rsidR="00F209AA" w:rsidRPr="00D135ED" w:rsidRDefault="00F209AA" w:rsidP="00901AA0">
      <w:pPr>
        <w:tabs>
          <w:tab w:val="left" w:pos="8370"/>
        </w:tabs>
        <w:suppressAutoHyphens/>
        <w:spacing w:after="0" w:line="360" w:lineRule="auto"/>
        <w:ind w:left="2694"/>
        <w:jc w:val="right"/>
        <w:rPr>
          <w:rFonts w:eastAsia="Times New Roman" w:cs="Times New Roman"/>
          <w:b/>
          <w:color w:val="262626"/>
          <w:szCs w:val="24"/>
          <w:lang w:eastAsia="ar-SA"/>
        </w:rPr>
      </w:pPr>
    </w:p>
    <w:p w14:paraId="57DC55A8" w14:textId="7997425B" w:rsidR="00EF5CAB" w:rsidRPr="00D135ED" w:rsidRDefault="00AA30E8" w:rsidP="00901AA0">
      <w:pPr>
        <w:tabs>
          <w:tab w:val="left" w:pos="8370"/>
        </w:tabs>
        <w:suppressAutoHyphens/>
        <w:spacing w:after="0" w:line="360" w:lineRule="auto"/>
        <w:ind w:left="2694"/>
        <w:jc w:val="right"/>
        <w:rPr>
          <w:rFonts w:eastAsia="Times New Roman" w:cs="Times New Roman"/>
          <w:b/>
          <w:color w:val="262626"/>
          <w:szCs w:val="24"/>
          <w:lang w:eastAsia="ar-SA"/>
        </w:rPr>
      </w:pPr>
      <w:r w:rsidRPr="00D135ED">
        <w:rPr>
          <w:rFonts w:eastAsia="Times New Roman" w:cs="Times New Roman"/>
          <w:b/>
          <w:noProof/>
          <w:color w:val="262626"/>
          <w:szCs w:val="24"/>
          <w:lang w:val="en-US"/>
        </w:rPr>
        <w:drawing>
          <wp:anchor distT="0" distB="0" distL="0" distR="0" simplePos="0" relativeHeight="2" behindDoc="0" locked="0" layoutInCell="1" allowOverlap="1" wp14:anchorId="4FF5A518" wp14:editId="7A7374FC">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sidR="00225DFF" w:rsidRPr="00D135ED">
        <w:rPr>
          <w:rFonts w:eastAsia="Times New Roman" w:cs="Times New Roman"/>
          <w:b/>
          <w:color w:val="262626"/>
          <w:szCs w:val="24"/>
          <w:lang w:eastAsia="ar-SA"/>
        </w:rPr>
        <w:t>LABORATORIUM BISNIS INTELIJEN SISTEM</w:t>
      </w:r>
    </w:p>
    <w:p w14:paraId="3ACF03AB" w14:textId="24B9DACF" w:rsidR="00EF5CAB" w:rsidRPr="00D135ED" w:rsidRDefault="00225DFF" w:rsidP="00901AA0">
      <w:pPr>
        <w:tabs>
          <w:tab w:val="left" w:pos="8370"/>
        </w:tabs>
        <w:suppressAutoHyphens/>
        <w:spacing w:after="0" w:line="360" w:lineRule="auto"/>
        <w:jc w:val="right"/>
        <w:rPr>
          <w:rFonts w:eastAsia="Times New Roman" w:cs="Times New Roman"/>
          <w:b/>
          <w:color w:val="262626"/>
          <w:szCs w:val="24"/>
          <w:lang w:eastAsia="ar-SA"/>
        </w:rPr>
      </w:pPr>
      <w:r w:rsidRPr="00D135ED">
        <w:rPr>
          <w:rFonts w:eastAsia="Times New Roman" w:cs="Times New Roman"/>
          <w:b/>
          <w:color w:val="262626"/>
          <w:szCs w:val="24"/>
          <w:lang w:eastAsia="ar-SA"/>
        </w:rPr>
        <w:t xml:space="preserve">   </w:t>
      </w:r>
      <w:r w:rsidR="00392DFA" w:rsidRPr="00D135ED">
        <w:rPr>
          <w:rFonts w:eastAsia="Times New Roman" w:cs="Times New Roman"/>
          <w:b/>
          <w:color w:val="262626"/>
          <w:szCs w:val="24"/>
          <w:lang w:eastAsia="ar-SA"/>
        </w:rPr>
        <w:t>PRODI</w:t>
      </w:r>
      <w:r w:rsidRPr="00D135ED">
        <w:rPr>
          <w:rFonts w:eastAsia="Times New Roman" w:cs="Times New Roman"/>
          <w:b/>
          <w:color w:val="262626"/>
          <w:szCs w:val="24"/>
          <w:lang w:eastAsia="ar-SA"/>
        </w:rPr>
        <w:t xml:space="preserve"> SISTEM INFORMASI</w:t>
      </w:r>
    </w:p>
    <w:p w14:paraId="090C0DDC" w14:textId="67334887" w:rsidR="00890CA6" w:rsidRPr="00D135ED" w:rsidRDefault="00890CA6" w:rsidP="00901AA0">
      <w:pPr>
        <w:tabs>
          <w:tab w:val="left" w:pos="8370"/>
        </w:tabs>
        <w:suppressAutoHyphens/>
        <w:spacing w:after="0" w:line="360" w:lineRule="auto"/>
        <w:jc w:val="right"/>
        <w:rPr>
          <w:rFonts w:eastAsia="Times New Roman" w:cs="Times New Roman"/>
          <w:b/>
          <w:color w:val="262626"/>
          <w:szCs w:val="24"/>
          <w:lang w:eastAsia="ar-SA"/>
        </w:rPr>
      </w:pPr>
      <w:r w:rsidRPr="00D135ED">
        <w:rPr>
          <w:rFonts w:eastAsia="Times New Roman" w:cs="Times New Roman"/>
          <w:b/>
          <w:color w:val="262626"/>
          <w:szCs w:val="24"/>
          <w:lang w:eastAsia="ar-SA"/>
        </w:rPr>
        <w:t>JURUSAN TEKNIK INFORMATIKA</w:t>
      </w:r>
    </w:p>
    <w:p w14:paraId="32CC97B4" w14:textId="77777777" w:rsidR="00EF5CAB" w:rsidRPr="00D135ED" w:rsidRDefault="00225DFF" w:rsidP="00901AA0">
      <w:pPr>
        <w:tabs>
          <w:tab w:val="left" w:pos="8370"/>
        </w:tabs>
        <w:suppressAutoHyphens/>
        <w:spacing w:after="0" w:line="360" w:lineRule="auto"/>
        <w:jc w:val="right"/>
        <w:rPr>
          <w:rFonts w:eastAsia="Times New Roman" w:cs="Times New Roman"/>
          <w:b/>
          <w:color w:val="262626"/>
          <w:szCs w:val="24"/>
          <w:lang w:eastAsia="ar-SA"/>
        </w:rPr>
      </w:pPr>
      <w:r w:rsidRPr="00D135ED">
        <w:rPr>
          <w:rFonts w:eastAsia="Times New Roman" w:cs="Times New Roman"/>
          <w:b/>
          <w:color w:val="262626"/>
          <w:szCs w:val="24"/>
          <w:lang w:eastAsia="ar-SA"/>
        </w:rPr>
        <w:t xml:space="preserve">                                                FAKULTAS TEKNIK</w:t>
      </w:r>
    </w:p>
    <w:p w14:paraId="0CAC0DC7" w14:textId="315FB3B9" w:rsidR="00F209AA" w:rsidRPr="00D135ED" w:rsidRDefault="00225DFF" w:rsidP="00901AA0">
      <w:pPr>
        <w:suppressAutoHyphens/>
        <w:spacing w:after="0" w:line="360" w:lineRule="auto"/>
        <w:jc w:val="right"/>
        <w:rPr>
          <w:rFonts w:eastAsia="Times New Roman" w:cs="Times New Roman"/>
          <w:b/>
          <w:color w:val="262626"/>
          <w:szCs w:val="24"/>
          <w:lang w:eastAsia="ar-SA"/>
        </w:rPr>
      </w:pPr>
      <w:r w:rsidRPr="00D135ED">
        <w:rPr>
          <w:rFonts w:eastAsia="Times New Roman" w:cs="Times New Roman"/>
          <w:b/>
          <w:color w:val="262626"/>
          <w:szCs w:val="24"/>
          <w:lang w:eastAsia="ar-SA"/>
        </w:rPr>
        <w:t xml:space="preserve">              UNIVERSITAS TRUNOJOYO MADURA</w:t>
      </w:r>
    </w:p>
    <w:p w14:paraId="65F838B0" w14:textId="32B2F107" w:rsidR="00EF5CAB" w:rsidRPr="00D135ED" w:rsidRDefault="00225DFF" w:rsidP="00901AA0">
      <w:pPr>
        <w:pStyle w:val="Heading1"/>
        <w:spacing w:before="0" w:line="360" w:lineRule="auto"/>
        <w:rPr>
          <w:rFonts w:cs="Times New Roman"/>
          <w:b/>
          <w:bCs/>
          <w:sz w:val="24"/>
          <w:szCs w:val="24"/>
        </w:rPr>
      </w:pPr>
      <w:r w:rsidRPr="00D135ED">
        <w:rPr>
          <w:rFonts w:cs="Times New Roman"/>
          <w:b/>
          <w:bCs/>
          <w:sz w:val="24"/>
          <w:szCs w:val="24"/>
        </w:rPr>
        <w:lastRenderedPageBreak/>
        <w:t xml:space="preserve">BAB I </w:t>
      </w:r>
      <w:r w:rsidR="006A74EB" w:rsidRPr="00D135ED">
        <w:rPr>
          <w:rFonts w:cs="Times New Roman"/>
          <w:b/>
          <w:bCs/>
          <w:sz w:val="24"/>
          <w:szCs w:val="24"/>
        </w:rPr>
        <w:br/>
      </w:r>
      <w:r w:rsidRPr="00D135ED">
        <w:rPr>
          <w:rFonts w:cs="Times New Roman"/>
          <w:b/>
          <w:bCs/>
          <w:sz w:val="24"/>
          <w:szCs w:val="24"/>
        </w:rPr>
        <w:t xml:space="preserve">PENDAHULUAN </w:t>
      </w:r>
    </w:p>
    <w:p w14:paraId="7EA3A016" w14:textId="77777777" w:rsidR="00EF5CAB" w:rsidRPr="00D135ED" w:rsidRDefault="00EF5CAB" w:rsidP="00901AA0">
      <w:pPr>
        <w:spacing w:after="0" w:line="360" w:lineRule="auto"/>
        <w:rPr>
          <w:rFonts w:cs="Times New Roman"/>
          <w:szCs w:val="24"/>
        </w:rPr>
      </w:pPr>
    </w:p>
    <w:p w14:paraId="4A299604" w14:textId="77777777" w:rsidR="00D40042" w:rsidRPr="00D135ED" w:rsidRDefault="00225DFF" w:rsidP="00901AA0">
      <w:pPr>
        <w:pStyle w:val="Heading2"/>
        <w:numPr>
          <w:ilvl w:val="1"/>
          <w:numId w:val="1"/>
        </w:numPr>
        <w:spacing w:before="0" w:line="360" w:lineRule="auto"/>
        <w:ind w:left="550" w:hanging="550"/>
        <w:rPr>
          <w:rFonts w:cs="Times New Roman"/>
          <w:b/>
          <w:bCs/>
          <w:szCs w:val="24"/>
        </w:rPr>
      </w:pPr>
      <w:r w:rsidRPr="00D135ED">
        <w:rPr>
          <w:rFonts w:cs="Times New Roman"/>
          <w:b/>
          <w:bCs/>
          <w:szCs w:val="24"/>
        </w:rPr>
        <w:t>Latar Belakang</w:t>
      </w:r>
    </w:p>
    <w:p w14:paraId="3CF3676D" w14:textId="31AB6C23" w:rsidR="002F2B7E" w:rsidRPr="00D135ED" w:rsidRDefault="002F2B7E" w:rsidP="00901AA0">
      <w:pPr>
        <w:spacing w:line="360" w:lineRule="auto"/>
        <w:ind w:firstLine="550"/>
        <w:jc w:val="both"/>
        <w:rPr>
          <w:rFonts w:eastAsia="SimSun" w:cs="Times New Roman"/>
          <w:color w:val="000000"/>
          <w:szCs w:val="24"/>
        </w:rPr>
      </w:pPr>
      <w:r w:rsidRPr="00D135ED">
        <w:rPr>
          <w:rFonts w:eastAsia="SimSun" w:cs="Times New Roman"/>
          <w:color w:val="000000"/>
          <w:szCs w:val="24"/>
        </w:rPr>
        <w:t xml:space="preserve">Perkembangan teknologi digital yang terus meningkat setiap tahunnya, memang ditujukan untuk memudahkan aktivitas kehidupan sehari-hari setiap orang. Mulai dari urusan pekerjaan, pendidikan, aktivitas di rumah, belanja barang-barang, menikmati hiburan, dan masih banyak lainnya. Teknologi komputer pun akan berkembang dengan pesat. Hal ini juga akan memudahkan masyarakat dalam mencari informasi, seperti penggunaan website pada umumnya. </w:t>
      </w:r>
    </w:p>
    <w:p w14:paraId="2F5A3D90" w14:textId="186048A5" w:rsidR="002F2B7E" w:rsidRPr="00D135ED" w:rsidRDefault="002F2B7E" w:rsidP="00901AA0">
      <w:pPr>
        <w:spacing w:line="360" w:lineRule="auto"/>
        <w:ind w:firstLine="550"/>
        <w:jc w:val="both"/>
        <w:rPr>
          <w:rFonts w:eastAsia="SimSun" w:cs="Times New Roman"/>
          <w:color w:val="000000"/>
          <w:szCs w:val="24"/>
        </w:rPr>
      </w:pPr>
      <w:r w:rsidRPr="00D135ED">
        <w:rPr>
          <w:rFonts w:eastAsia="SimSun" w:cs="Times New Roman"/>
          <w:color w:val="000000"/>
          <w:szCs w:val="24"/>
        </w:rPr>
        <w:t>Website menjadi salah satu layanan internet yang sering digunakan oleh seluruh masyarakat. Setiap harinya, kita pasti akan menggunakan website, seperti untuk mencari informasi, membaca berita, dan lain sebagainya. Mulai dari Google, Facebook, Twitter, dan lain sebagainya. Ketika membuka layanan-layanan tersebut di perangkat desktop atau mobile, sebenarnya yang dibuka adalah website. Selain itu, pembuatan website juga sangat mudah, salah satunya dengan memanfaatkan PHP</w:t>
      </w:r>
    </w:p>
    <w:p w14:paraId="701A7BB5" w14:textId="53D8B508" w:rsidR="00D40042" w:rsidRPr="00D135ED" w:rsidRDefault="002F2B7E" w:rsidP="00901AA0">
      <w:pPr>
        <w:spacing w:line="360" w:lineRule="auto"/>
        <w:ind w:firstLine="550"/>
        <w:jc w:val="both"/>
        <w:rPr>
          <w:rFonts w:eastAsia="SimSun" w:cs="Times New Roman"/>
          <w:color w:val="000000"/>
          <w:szCs w:val="24"/>
        </w:rPr>
      </w:pPr>
      <w:r w:rsidRPr="00D135ED">
        <w:rPr>
          <w:rFonts w:eastAsia="SimSun" w:cs="Times New Roman"/>
          <w:color w:val="000000"/>
          <w:szCs w:val="24"/>
        </w:rPr>
        <w:t> PHP adalah bahasa pemrograman yang ada di sisi server.</w:t>
      </w:r>
      <w:r w:rsidRPr="00D135ED">
        <w:rPr>
          <w:rFonts w:eastAsia="SimSun" w:cs="Times New Roman"/>
          <w:color w:val="000000"/>
          <w:szCs w:val="24"/>
          <w:lang w:val="en-US"/>
        </w:rPr>
        <w:t xml:space="preserve"> </w:t>
      </w:r>
      <w:r w:rsidRPr="00D135ED">
        <w:rPr>
          <w:rFonts w:eastAsia="SimSun" w:cs="Times New Roman"/>
          <w:color w:val="000000"/>
          <w:szCs w:val="24"/>
        </w:rPr>
        <w:t>Bahasa ini digunakan untuk mengelola konten dinamis, database, session tracking, dan bahkan keseluruhan situs e-commerce. Penggunaan PHP umumnya digabung bersama bahasa pemrograman lain, seperti HTML dan CSS.</w:t>
      </w:r>
      <w:r w:rsidRPr="00D135ED">
        <w:rPr>
          <w:rFonts w:eastAsia="SimSun" w:cs="Times New Roman"/>
          <w:color w:val="000000"/>
          <w:szCs w:val="24"/>
          <w:lang w:val="en-US"/>
        </w:rPr>
        <w:t xml:space="preserve"> </w:t>
      </w:r>
      <w:r w:rsidRPr="00D135ED">
        <w:rPr>
          <w:rFonts w:eastAsia="SimSun" w:cs="Times New Roman"/>
          <w:color w:val="000000"/>
          <w:szCs w:val="24"/>
        </w:rPr>
        <w:t>Belajar PHP lebih mudah jika kamu sudah memahami HTML. Sebab, pengembang web akan memakai PHP guna memanipulasi HMTL agar mendapatkan tampilan dinamis. Berikut ini adalah contoh pembuatan web dengan menggunakan PHP.</w:t>
      </w:r>
    </w:p>
    <w:p w14:paraId="0FBE5AAE" w14:textId="77777777" w:rsidR="00D40042" w:rsidRPr="00D135ED" w:rsidRDefault="00225DFF" w:rsidP="00901AA0">
      <w:pPr>
        <w:pStyle w:val="ListParagraph"/>
        <w:numPr>
          <w:ilvl w:val="0"/>
          <w:numId w:val="1"/>
        </w:numPr>
        <w:spacing w:line="360" w:lineRule="auto"/>
        <w:ind w:left="567" w:hanging="567"/>
        <w:rPr>
          <w:rFonts w:cs="Times New Roman"/>
          <w:b/>
          <w:bCs/>
          <w:szCs w:val="24"/>
        </w:rPr>
      </w:pPr>
      <w:r w:rsidRPr="00D135ED">
        <w:rPr>
          <w:rFonts w:cs="Times New Roman"/>
          <w:b/>
          <w:bCs/>
          <w:szCs w:val="24"/>
        </w:rPr>
        <w:t>Tujuan</w:t>
      </w:r>
    </w:p>
    <w:p w14:paraId="42F592B1" w14:textId="55BC4FBF" w:rsidR="00EF5CAB" w:rsidRPr="00D135ED" w:rsidRDefault="00225DFF" w:rsidP="00901AA0">
      <w:pPr>
        <w:pStyle w:val="ListParagraph"/>
        <w:numPr>
          <w:ilvl w:val="0"/>
          <w:numId w:val="30"/>
        </w:numPr>
        <w:spacing w:line="360" w:lineRule="auto"/>
        <w:ind w:left="993" w:hanging="426"/>
        <w:rPr>
          <w:rFonts w:cs="Times New Roman"/>
          <w:szCs w:val="24"/>
        </w:rPr>
      </w:pPr>
      <w:r w:rsidRPr="00D135ED">
        <w:rPr>
          <w:rFonts w:cs="Times New Roman"/>
          <w:szCs w:val="24"/>
        </w:rPr>
        <w:t xml:space="preserve">Mampu </w:t>
      </w:r>
      <w:r w:rsidR="00B4643B" w:rsidRPr="00D135ED">
        <w:rPr>
          <w:rFonts w:cs="Times New Roman"/>
          <w:szCs w:val="24"/>
          <w:lang w:val="en-US"/>
        </w:rPr>
        <w:t xml:space="preserve">menjelaskan </w:t>
      </w:r>
      <w:r w:rsidR="000166D6" w:rsidRPr="00D135ED">
        <w:rPr>
          <w:rFonts w:cs="Times New Roman"/>
          <w:szCs w:val="24"/>
          <w:lang w:val="en-US"/>
        </w:rPr>
        <w:t>perintah – perintah dasar – dasar PHP (Variabel, Operator, struktur control) dan membuat aplikasi dengan perintah – perintah PHP</w:t>
      </w:r>
      <w:r w:rsidRPr="00D135ED">
        <w:rPr>
          <w:rFonts w:cs="Times New Roman"/>
          <w:b/>
          <w:bCs/>
          <w:szCs w:val="24"/>
        </w:rPr>
        <w:br w:type="page"/>
      </w:r>
    </w:p>
    <w:p w14:paraId="1CFD86FA" w14:textId="119FF8C4" w:rsidR="00EF5CAB" w:rsidRPr="00D135ED" w:rsidRDefault="00225DFF" w:rsidP="00901AA0">
      <w:pPr>
        <w:pStyle w:val="Heading1"/>
        <w:spacing w:before="0" w:line="360" w:lineRule="auto"/>
        <w:rPr>
          <w:rFonts w:cs="Times New Roman"/>
          <w:b/>
          <w:bCs/>
          <w:sz w:val="24"/>
          <w:szCs w:val="24"/>
        </w:rPr>
      </w:pPr>
      <w:r w:rsidRPr="00D135ED">
        <w:rPr>
          <w:rFonts w:cs="Times New Roman"/>
          <w:b/>
          <w:bCs/>
          <w:sz w:val="24"/>
          <w:szCs w:val="24"/>
        </w:rPr>
        <w:lastRenderedPageBreak/>
        <w:t xml:space="preserve">BAB II </w:t>
      </w:r>
      <w:r w:rsidR="006A74EB" w:rsidRPr="00D135ED">
        <w:rPr>
          <w:rFonts w:cs="Times New Roman"/>
          <w:b/>
          <w:bCs/>
          <w:sz w:val="24"/>
          <w:szCs w:val="24"/>
        </w:rPr>
        <w:br/>
      </w:r>
      <w:r w:rsidRPr="00D135ED">
        <w:rPr>
          <w:rFonts w:cs="Times New Roman"/>
          <w:b/>
          <w:bCs/>
          <w:sz w:val="24"/>
          <w:szCs w:val="24"/>
        </w:rPr>
        <w:t>DASAR TEORI</w:t>
      </w:r>
    </w:p>
    <w:p w14:paraId="452FF72B" w14:textId="77777777" w:rsidR="00EF5CAB" w:rsidRPr="00D135ED" w:rsidRDefault="00EF5CAB" w:rsidP="00901AA0">
      <w:pPr>
        <w:spacing w:after="0" w:line="360" w:lineRule="auto"/>
        <w:ind w:left="540" w:hanging="540"/>
        <w:jc w:val="both"/>
        <w:rPr>
          <w:rFonts w:cs="Times New Roman"/>
          <w:b/>
          <w:szCs w:val="24"/>
        </w:rPr>
      </w:pPr>
    </w:p>
    <w:p w14:paraId="63881E79" w14:textId="2A404B9A" w:rsidR="00D40042" w:rsidRPr="00D135ED" w:rsidRDefault="000166D6" w:rsidP="00901AA0">
      <w:pPr>
        <w:pStyle w:val="Heading2"/>
        <w:numPr>
          <w:ilvl w:val="0"/>
          <w:numId w:val="35"/>
        </w:numPr>
        <w:spacing w:line="360" w:lineRule="auto"/>
        <w:ind w:left="567" w:hanging="567"/>
        <w:rPr>
          <w:rFonts w:cs="Times New Roman"/>
          <w:b/>
          <w:bCs/>
          <w:szCs w:val="24"/>
          <w:lang w:val="en-US"/>
        </w:rPr>
      </w:pPr>
      <w:r w:rsidRPr="00D135ED">
        <w:rPr>
          <w:rFonts w:cs="Times New Roman"/>
          <w:b/>
          <w:bCs/>
          <w:szCs w:val="24"/>
          <w:lang w:val="en-US"/>
        </w:rPr>
        <w:t>Memulai PHP</w:t>
      </w:r>
    </w:p>
    <w:p w14:paraId="6BC93089" w14:textId="77777777" w:rsidR="000166D6" w:rsidRPr="00D135ED" w:rsidRDefault="000166D6" w:rsidP="00901AA0">
      <w:pPr>
        <w:pStyle w:val="NormalWeb"/>
        <w:spacing w:before="0" w:beforeAutospacing="0" w:after="0" w:afterAutospacing="0" w:line="360" w:lineRule="auto"/>
        <w:ind w:right="259" w:firstLine="567"/>
        <w:jc w:val="both"/>
        <w:rPr>
          <w:lang w:val="en-ID"/>
        </w:rPr>
      </w:pPr>
      <w:r w:rsidRPr="00D135ED">
        <w:rPr>
          <w:color w:val="000000"/>
        </w:rPr>
        <w:t xml:space="preserve">PHP (Personal Home Page Tools) merupakan bahasa skrip yang digunakan untuk membuat halaman web yang dinamis. PHP bersifat </w:t>
      </w:r>
      <w:r w:rsidRPr="00D135ED">
        <w:rPr>
          <w:i/>
          <w:iCs/>
          <w:color w:val="000000"/>
        </w:rPr>
        <w:t>open source product</w:t>
      </w:r>
      <w:r w:rsidRPr="00D135ED">
        <w:rPr>
          <w:color w:val="000000"/>
        </w:rPr>
        <w:t xml:space="preserve">. Pengguna dapat mengubah </w:t>
      </w:r>
      <w:r w:rsidRPr="00D135ED">
        <w:rPr>
          <w:i/>
          <w:iCs/>
          <w:color w:val="000000"/>
        </w:rPr>
        <w:t xml:space="preserve">source code </w:t>
      </w:r>
      <w:r w:rsidRPr="00D135ED">
        <w:rPr>
          <w:color w:val="000000"/>
        </w:rPr>
        <w:t>dan mendistribusikannya secara bebas serta diedarkan secara gratis. </w:t>
      </w:r>
    </w:p>
    <w:p w14:paraId="2057F2F4" w14:textId="77777777" w:rsidR="000166D6" w:rsidRPr="00D135ED" w:rsidRDefault="000166D6" w:rsidP="00901AA0">
      <w:pPr>
        <w:pStyle w:val="NormalWeb"/>
        <w:spacing w:before="9" w:beforeAutospacing="0" w:after="240" w:afterAutospacing="0" w:line="360" w:lineRule="auto"/>
        <w:ind w:right="267" w:firstLine="567"/>
        <w:jc w:val="both"/>
      </w:pPr>
      <w:r w:rsidRPr="00D135ED">
        <w:rPr>
          <w:color w:val="000000"/>
        </w:rPr>
        <w:t xml:space="preserve">PHP bersifat </w:t>
      </w:r>
      <w:r w:rsidRPr="00D135ED">
        <w:rPr>
          <w:i/>
          <w:iCs/>
          <w:color w:val="000000"/>
        </w:rPr>
        <w:t xml:space="preserve">server side scripting </w:t>
      </w:r>
      <w:r w:rsidRPr="00D135ED">
        <w:rPr>
          <w:color w:val="000000"/>
        </w:rPr>
        <w:t xml:space="preserve">yang dapat ditambahkan kedalam HTML, sehingga suatu halaman web tidak lagi bersifat statis, namun bersifat dinamis. Sifat </w:t>
      </w:r>
      <w:r w:rsidRPr="00D135ED">
        <w:rPr>
          <w:i/>
          <w:iCs/>
          <w:color w:val="000000"/>
        </w:rPr>
        <w:t xml:space="preserve">server side </w:t>
      </w:r>
      <w:r w:rsidRPr="00D135ED">
        <w:rPr>
          <w:color w:val="000000"/>
        </w:rPr>
        <w:t>berarti pengerjaan skrip PHP dilakukan di web server kemudian hasilnya dikirimkan ke browser. </w:t>
      </w:r>
    </w:p>
    <w:p w14:paraId="07005728" w14:textId="2E4573A8" w:rsidR="00DD564F" w:rsidRPr="00D135ED" w:rsidRDefault="00DD564F" w:rsidP="00901AA0">
      <w:pPr>
        <w:pStyle w:val="Heading2"/>
        <w:numPr>
          <w:ilvl w:val="0"/>
          <w:numId w:val="35"/>
        </w:numPr>
        <w:spacing w:line="360" w:lineRule="auto"/>
        <w:ind w:left="567" w:hanging="567"/>
        <w:jc w:val="both"/>
        <w:rPr>
          <w:rFonts w:cs="Times New Roman"/>
          <w:b/>
          <w:bCs/>
          <w:szCs w:val="24"/>
          <w:lang w:val="en-US"/>
        </w:rPr>
      </w:pPr>
      <w:r w:rsidRPr="00D135ED">
        <w:rPr>
          <w:rFonts w:cs="Times New Roman"/>
          <w:b/>
          <w:bCs/>
          <w:szCs w:val="24"/>
          <w:lang w:val="en-US"/>
        </w:rPr>
        <w:t>Me</w:t>
      </w:r>
      <w:r w:rsidR="000166D6" w:rsidRPr="00D135ED">
        <w:rPr>
          <w:rFonts w:cs="Times New Roman"/>
          <w:b/>
          <w:bCs/>
          <w:szCs w:val="24"/>
          <w:lang w:val="en-US"/>
        </w:rPr>
        <w:t>ngenal XAMPP</w:t>
      </w:r>
    </w:p>
    <w:p w14:paraId="4EA30941" w14:textId="77777777" w:rsidR="000166D6" w:rsidRPr="00D135ED" w:rsidRDefault="000166D6" w:rsidP="00901AA0">
      <w:pPr>
        <w:pStyle w:val="NormalWeb"/>
        <w:spacing w:before="0" w:beforeAutospacing="0" w:after="0" w:afterAutospacing="0" w:line="360" w:lineRule="auto"/>
        <w:ind w:left="18" w:right="263" w:firstLine="549"/>
        <w:jc w:val="both"/>
        <w:rPr>
          <w:lang w:val="en-ID"/>
        </w:rPr>
      </w:pPr>
      <w:r w:rsidRPr="00D135ED">
        <w:rPr>
          <w:color w:val="000000"/>
        </w:rPr>
        <w:t>XAMPP merupakan sebuah tool yang menyediakan beberapa paket perangkat lunak kedalam satu buah paket. Dalam buku ini, penulis menggunakan</w:t>
      </w:r>
      <w:r w:rsidRPr="00D135ED">
        <w:rPr>
          <w:color w:val="000000"/>
          <w:lang w:val="en-US"/>
        </w:rPr>
        <w:t xml:space="preserve"> </w:t>
      </w:r>
      <w:r w:rsidRPr="00D135ED">
        <w:rPr>
          <w:color w:val="000000"/>
        </w:rPr>
        <w:t>XAMPP versi 1.4.6. Dengan Menginstal XAMPP, kita tidak perlu lagi melakukan isntalasi dan konfigurasi web server apache dan MySQL secara manual. Karena XAMPP akan menginstalasi dan mengkonfigurasinya secara otomatis. Untuk menginstal XAMPP, lakukanlah langkah-langkah berikut: </w:t>
      </w:r>
    </w:p>
    <w:p w14:paraId="2C7CC850" w14:textId="5687E4B1" w:rsidR="000166D6" w:rsidRPr="00D135ED" w:rsidRDefault="000166D6" w:rsidP="00901AA0">
      <w:pPr>
        <w:pStyle w:val="NormalWeb"/>
        <w:numPr>
          <w:ilvl w:val="0"/>
          <w:numId w:val="38"/>
        </w:numPr>
        <w:spacing w:before="0" w:beforeAutospacing="0" w:after="0" w:afterAutospacing="0" w:line="360" w:lineRule="auto"/>
        <w:ind w:left="927" w:right="263"/>
        <w:jc w:val="both"/>
        <w:rPr>
          <w:lang w:val="en-ID"/>
        </w:rPr>
      </w:pPr>
      <w:r w:rsidRPr="00D135ED">
        <w:rPr>
          <w:color w:val="000000"/>
        </w:rPr>
        <w:t>Jalankan file xampp-win 32-1.4.6-installer.exe </w:t>
      </w:r>
    </w:p>
    <w:p w14:paraId="4A1D741D" w14:textId="18BA0E72" w:rsidR="000166D6" w:rsidRPr="00D135ED" w:rsidRDefault="000166D6" w:rsidP="00901AA0">
      <w:pPr>
        <w:pStyle w:val="NormalWeb"/>
        <w:numPr>
          <w:ilvl w:val="0"/>
          <w:numId w:val="38"/>
        </w:numPr>
        <w:spacing w:before="0" w:beforeAutospacing="0" w:after="0" w:afterAutospacing="0" w:line="360" w:lineRule="auto"/>
        <w:ind w:left="927" w:right="279"/>
        <w:jc w:val="both"/>
      </w:pPr>
      <w:r w:rsidRPr="00D135ED">
        <w:rPr>
          <w:color w:val="000000"/>
        </w:rPr>
        <w:t xml:space="preserve">Ketika muncul jendela seperti gambar 1.1, pilih lah bahasa dalam proses instalasi yang ingin anda gunakan, kemudian klik tombol </w:t>
      </w:r>
      <w:r w:rsidRPr="00D135ED">
        <w:rPr>
          <w:b/>
          <w:bCs/>
          <w:color w:val="000000"/>
        </w:rPr>
        <w:t>OK</w:t>
      </w:r>
      <w:r w:rsidRPr="00D135ED">
        <w:rPr>
          <w:color w:val="000000"/>
        </w:rPr>
        <w:t>. </w:t>
      </w:r>
    </w:p>
    <w:p w14:paraId="18DC6559" w14:textId="1E878EB9" w:rsidR="000166D6" w:rsidRPr="00D135ED" w:rsidRDefault="000166D6" w:rsidP="00901AA0">
      <w:pPr>
        <w:pStyle w:val="NormalWeb"/>
        <w:spacing w:before="0" w:beforeAutospacing="0" w:after="0" w:afterAutospacing="0" w:line="360" w:lineRule="auto"/>
        <w:ind w:left="927" w:right="279"/>
        <w:jc w:val="center"/>
      </w:pPr>
      <w:r w:rsidRPr="00D135ED">
        <w:rPr>
          <w:noProof/>
          <w:color w:val="000000"/>
          <w:bdr w:val="none" w:sz="0" w:space="0" w:color="auto" w:frame="1"/>
        </w:rPr>
        <w:drawing>
          <wp:inline distT="0" distB="0" distL="0" distR="0" wp14:anchorId="4ED20443" wp14:editId="49E9845C">
            <wp:extent cx="2804160" cy="103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1036320"/>
                    </a:xfrm>
                    <a:prstGeom prst="rect">
                      <a:avLst/>
                    </a:prstGeom>
                    <a:noFill/>
                    <a:ln>
                      <a:noFill/>
                    </a:ln>
                  </pic:spPr>
                </pic:pic>
              </a:graphicData>
            </a:graphic>
          </wp:inline>
        </w:drawing>
      </w:r>
    </w:p>
    <w:p w14:paraId="2725C767" w14:textId="4177A62E" w:rsidR="000166D6" w:rsidRPr="00D135ED" w:rsidRDefault="000166D6" w:rsidP="00901AA0">
      <w:pPr>
        <w:pStyle w:val="NormalWeb"/>
        <w:spacing w:before="0" w:beforeAutospacing="0" w:after="0" w:afterAutospacing="0" w:line="360" w:lineRule="auto"/>
        <w:ind w:left="927" w:right="279"/>
        <w:jc w:val="center"/>
        <w:rPr>
          <w:i/>
          <w:iCs/>
          <w:color w:val="000000"/>
        </w:rPr>
      </w:pPr>
      <w:r w:rsidRPr="00D135ED">
        <w:rPr>
          <w:i/>
          <w:iCs/>
          <w:color w:val="000000"/>
        </w:rPr>
        <w:t>Gambar 1.1 Memilih bahasa instalasi XAMPP</w:t>
      </w:r>
    </w:p>
    <w:p w14:paraId="65A8CA0A" w14:textId="32188BE7" w:rsidR="000166D6" w:rsidRPr="00D135ED" w:rsidRDefault="000166D6" w:rsidP="00901AA0">
      <w:pPr>
        <w:pStyle w:val="NormalWeb"/>
        <w:numPr>
          <w:ilvl w:val="0"/>
          <w:numId w:val="38"/>
        </w:numPr>
        <w:spacing w:before="0" w:beforeAutospacing="0" w:after="0" w:afterAutospacing="0" w:line="360" w:lineRule="auto"/>
        <w:ind w:left="927" w:right="279"/>
        <w:jc w:val="both"/>
        <w:rPr>
          <w:lang w:val="en-US"/>
        </w:rPr>
      </w:pPr>
      <w:r w:rsidRPr="00D135ED">
        <w:rPr>
          <w:color w:val="000000"/>
        </w:rPr>
        <w:t>Ketika muncul jendela seperti gambar 1.2, klik tombol next</w:t>
      </w:r>
    </w:p>
    <w:p w14:paraId="6CDE6212" w14:textId="17B7FD61" w:rsidR="000166D6" w:rsidRPr="00D135ED" w:rsidRDefault="000166D6" w:rsidP="00901AA0">
      <w:pPr>
        <w:pStyle w:val="NormalWeb"/>
        <w:spacing w:before="0" w:beforeAutospacing="0" w:after="0" w:afterAutospacing="0" w:line="360" w:lineRule="auto"/>
        <w:ind w:left="927" w:right="279"/>
        <w:jc w:val="center"/>
        <w:rPr>
          <w:lang w:val="en-US"/>
        </w:rPr>
      </w:pPr>
      <w:r w:rsidRPr="00D135ED">
        <w:rPr>
          <w:noProof/>
          <w:color w:val="000000"/>
          <w:bdr w:val="none" w:sz="0" w:space="0" w:color="auto" w:frame="1"/>
        </w:rPr>
        <w:lastRenderedPageBreak/>
        <w:drawing>
          <wp:inline distT="0" distB="0" distL="0" distR="0" wp14:anchorId="3878DE04" wp14:editId="1A325372">
            <wp:extent cx="3390900" cy="1897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1897380"/>
                    </a:xfrm>
                    <a:prstGeom prst="rect">
                      <a:avLst/>
                    </a:prstGeom>
                    <a:noFill/>
                    <a:ln>
                      <a:noFill/>
                    </a:ln>
                  </pic:spPr>
                </pic:pic>
              </a:graphicData>
            </a:graphic>
          </wp:inline>
        </w:drawing>
      </w:r>
    </w:p>
    <w:p w14:paraId="39F9AF36" w14:textId="344E3CFC" w:rsidR="000166D6" w:rsidRPr="00D135ED" w:rsidRDefault="000166D6" w:rsidP="00901AA0">
      <w:pPr>
        <w:pStyle w:val="NormalWeb"/>
        <w:spacing w:before="0" w:beforeAutospacing="0" w:after="0" w:afterAutospacing="0" w:line="360" w:lineRule="auto"/>
        <w:ind w:left="927" w:right="279"/>
        <w:jc w:val="center"/>
        <w:rPr>
          <w:i/>
          <w:iCs/>
          <w:color w:val="000000"/>
        </w:rPr>
      </w:pPr>
      <w:r w:rsidRPr="00D135ED">
        <w:rPr>
          <w:i/>
          <w:iCs/>
          <w:color w:val="000000"/>
        </w:rPr>
        <w:t>Gambar 1.2 Memulai Setup XAMPP</w:t>
      </w:r>
    </w:p>
    <w:p w14:paraId="2FB57D43" w14:textId="77777777" w:rsidR="003E3E32" w:rsidRPr="00D135ED" w:rsidRDefault="003E3E32" w:rsidP="00901AA0">
      <w:pPr>
        <w:pStyle w:val="NormalWeb"/>
        <w:numPr>
          <w:ilvl w:val="0"/>
          <w:numId w:val="38"/>
        </w:numPr>
        <w:spacing w:before="0" w:beforeAutospacing="0" w:after="0" w:afterAutospacing="0" w:line="360" w:lineRule="auto"/>
        <w:ind w:left="927" w:right="279"/>
        <w:jc w:val="both"/>
        <w:rPr>
          <w:lang w:val="en-US"/>
        </w:rPr>
      </w:pPr>
      <w:r w:rsidRPr="00D135ED">
        <w:t>Pada jendela instalasi selanjutnya, bacalah persetujuan lisensi XAMPP, kemudian klik tombol I gree.</w:t>
      </w:r>
    </w:p>
    <w:p w14:paraId="589FFF3D" w14:textId="77777777" w:rsidR="003E3E32" w:rsidRPr="00D135ED" w:rsidRDefault="003E3E32" w:rsidP="00901AA0">
      <w:pPr>
        <w:pStyle w:val="NormalWeb"/>
        <w:numPr>
          <w:ilvl w:val="0"/>
          <w:numId w:val="38"/>
        </w:numPr>
        <w:spacing w:before="0" w:beforeAutospacing="0" w:after="0" w:afterAutospacing="0" w:line="360" w:lineRule="auto"/>
        <w:ind w:left="927" w:right="279"/>
        <w:jc w:val="both"/>
        <w:rPr>
          <w:lang w:val="en-US"/>
        </w:rPr>
      </w:pPr>
      <w:r w:rsidRPr="00D135ED">
        <w:t>Kemudian ketika muncul jendela untuk mengisi destination folder dengan c:\apachefriends, lalu klik tombol install</w:t>
      </w:r>
      <w:r w:rsidRPr="00D135ED">
        <w:rPr>
          <w:lang w:val="en-US"/>
        </w:rPr>
        <w:t>.</w:t>
      </w:r>
    </w:p>
    <w:p w14:paraId="5B3F80F4" w14:textId="77777777" w:rsidR="003E3E32" w:rsidRPr="00D135ED" w:rsidRDefault="003E3E32" w:rsidP="00901AA0">
      <w:pPr>
        <w:pStyle w:val="NormalWeb"/>
        <w:numPr>
          <w:ilvl w:val="0"/>
          <w:numId w:val="38"/>
        </w:numPr>
        <w:spacing w:before="0" w:beforeAutospacing="0" w:after="0" w:afterAutospacing="0" w:line="360" w:lineRule="auto"/>
        <w:ind w:left="927" w:right="279"/>
        <w:jc w:val="both"/>
        <w:rPr>
          <w:lang w:val="en-US"/>
        </w:rPr>
      </w:pPr>
      <w:r w:rsidRPr="00D135ED">
        <w:t>Ketika muncul jendela proses instalasi, tunggulah beberapa saat hingga proses isntalasi selesai.</w:t>
      </w:r>
    </w:p>
    <w:p w14:paraId="66C313B3" w14:textId="74AAE5D1" w:rsidR="003E3E32" w:rsidRPr="00D135ED" w:rsidRDefault="003E3E32" w:rsidP="00901AA0">
      <w:pPr>
        <w:pStyle w:val="NormalWeb"/>
        <w:numPr>
          <w:ilvl w:val="0"/>
          <w:numId w:val="38"/>
        </w:numPr>
        <w:spacing w:before="0" w:beforeAutospacing="0" w:after="240" w:afterAutospacing="0" w:line="360" w:lineRule="auto"/>
        <w:ind w:left="927" w:right="279"/>
        <w:jc w:val="both"/>
        <w:rPr>
          <w:lang w:val="en-US"/>
        </w:rPr>
      </w:pPr>
      <w:r w:rsidRPr="00D135ED">
        <w:t>Klik tombol fin ish. XAMPP telah berhasil anda install dalam folder c:\apachefriends, sesuai dengan yang anda isikan pada langkah ke-5.</w:t>
      </w:r>
    </w:p>
    <w:p w14:paraId="7DF70D4A" w14:textId="35DA2C3C" w:rsidR="00313C64" w:rsidRPr="00D135ED" w:rsidRDefault="003E3E32" w:rsidP="00901AA0">
      <w:pPr>
        <w:pStyle w:val="Heading2"/>
        <w:numPr>
          <w:ilvl w:val="0"/>
          <w:numId w:val="35"/>
        </w:numPr>
        <w:spacing w:line="360" w:lineRule="auto"/>
        <w:ind w:left="567" w:hanging="567"/>
        <w:jc w:val="both"/>
        <w:rPr>
          <w:rFonts w:cs="Times New Roman"/>
          <w:b/>
          <w:bCs/>
          <w:szCs w:val="24"/>
          <w:lang w:val="en-US"/>
        </w:rPr>
      </w:pPr>
      <w:r w:rsidRPr="00D135ED">
        <w:rPr>
          <w:rFonts w:cs="Times New Roman"/>
          <w:b/>
          <w:bCs/>
          <w:szCs w:val="24"/>
          <w:lang w:val="en-US"/>
        </w:rPr>
        <w:t>Skrip Dasar PHP</w:t>
      </w:r>
    </w:p>
    <w:p w14:paraId="0ABEAE11" w14:textId="77777777" w:rsidR="00A311D7" w:rsidRPr="00D135ED" w:rsidRDefault="00A311D7" w:rsidP="00901AA0">
      <w:pPr>
        <w:pStyle w:val="NormalWeb"/>
        <w:spacing w:before="12" w:beforeAutospacing="0" w:after="0" w:afterAutospacing="0" w:line="360" w:lineRule="auto"/>
        <w:ind w:right="264" w:firstLine="567"/>
        <w:jc w:val="both"/>
      </w:pPr>
      <w:r w:rsidRPr="00D135ED">
        <w:t>PHP sebagai alternatif lain memberikan soulsi sangat murah (karena gratis digunakan) dan dapat berjalan diberbagai jenis platform. PHP (atau resminya PHP 61 : Hyperte xt Preprosessor) adalah skrip bersifat server-side yan ditambahkan kedalam HTML. PHP sendiri merupakan singkatan dari Personal Home Page Tools. Skrip in i akan membuat suatu aplikasi dapat diintegrasikan kedalam HTML sehingga suatu halaman web tidak lagi bersifat statis, namun menjadi bersifat dinamis. Sifat server side berarti pengerjaan skrip dilakukan diserver, baru kemudian hasilnya dikirmkan ke browser.</w:t>
      </w:r>
    </w:p>
    <w:p w14:paraId="3B86D5B8" w14:textId="77777777" w:rsidR="00A311D7" w:rsidRPr="00D135ED" w:rsidRDefault="00A311D7" w:rsidP="00901AA0">
      <w:pPr>
        <w:pStyle w:val="NormalWeb"/>
        <w:spacing w:before="12" w:beforeAutospacing="0" w:after="0" w:afterAutospacing="0" w:line="360" w:lineRule="auto"/>
        <w:ind w:right="264" w:firstLine="567"/>
        <w:jc w:val="both"/>
        <w:rPr>
          <w:noProof/>
          <w:color w:val="000000"/>
          <w:bdr w:val="none" w:sz="0" w:space="0" w:color="auto" w:frame="1"/>
        </w:rPr>
      </w:pPr>
      <w:r w:rsidRPr="00D135ED">
        <w:t>Cara Penulisan skrip PHP ada dua macam, yaitu Embedded Script dan Non Embedded Script. Contoh dari jenis skrip PHP diatas ditunjukkan dalam gambar 7.1 berikut :</w:t>
      </w:r>
    </w:p>
    <w:p w14:paraId="42842917" w14:textId="502877C0" w:rsidR="003E3E32" w:rsidRPr="00D135ED" w:rsidRDefault="003E3E32" w:rsidP="00901AA0">
      <w:pPr>
        <w:pStyle w:val="NormalWeb"/>
        <w:spacing w:before="12" w:beforeAutospacing="0" w:after="0" w:afterAutospacing="0" w:line="360" w:lineRule="auto"/>
        <w:ind w:right="264" w:firstLine="567"/>
        <w:jc w:val="center"/>
      </w:pPr>
      <w:r w:rsidRPr="00D135ED">
        <w:rPr>
          <w:noProof/>
          <w:color w:val="000000"/>
          <w:bdr w:val="none" w:sz="0" w:space="0" w:color="auto" w:frame="1"/>
        </w:rPr>
        <w:lastRenderedPageBreak/>
        <w:drawing>
          <wp:inline distT="0" distB="0" distL="0" distR="0" wp14:anchorId="6F19CF4F" wp14:editId="44DDEE2E">
            <wp:extent cx="36957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1188720"/>
                    </a:xfrm>
                    <a:prstGeom prst="rect">
                      <a:avLst/>
                    </a:prstGeom>
                    <a:noFill/>
                    <a:ln>
                      <a:noFill/>
                    </a:ln>
                  </pic:spPr>
                </pic:pic>
              </a:graphicData>
            </a:graphic>
          </wp:inline>
        </w:drawing>
      </w:r>
    </w:p>
    <w:p w14:paraId="714AD6AB" w14:textId="46F04FF0" w:rsidR="00534081" w:rsidRPr="00D135ED" w:rsidRDefault="003E3E32" w:rsidP="00901AA0">
      <w:pPr>
        <w:pStyle w:val="Heading2"/>
        <w:numPr>
          <w:ilvl w:val="0"/>
          <w:numId w:val="35"/>
        </w:numPr>
        <w:spacing w:line="360" w:lineRule="auto"/>
        <w:ind w:left="567" w:hanging="567"/>
        <w:jc w:val="both"/>
        <w:rPr>
          <w:rFonts w:cs="Times New Roman"/>
          <w:b/>
          <w:bCs/>
          <w:szCs w:val="24"/>
          <w:lang w:val="en-US"/>
        </w:rPr>
      </w:pPr>
      <w:r w:rsidRPr="00D135ED">
        <w:rPr>
          <w:rFonts w:cs="Times New Roman"/>
          <w:b/>
          <w:bCs/>
          <w:szCs w:val="24"/>
          <w:lang w:val="en-US"/>
        </w:rPr>
        <w:t>Variabel, Tipe Da</w:t>
      </w:r>
      <w:r w:rsidR="00E63882" w:rsidRPr="00D135ED">
        <w:rPr>
          <w:rFonts w:cs="Times New Roman"/>
          <w:b/>
          <w:bCs/>
          <w:szCs w:val="24"/>
          <w:lang w:val="en-US"/>
        </w:rPr>
        <w:t>t</w:t>
      </w:r>
      <w:r w:rsidRPr="00D135ED">
        <w:rPr>
          <w:rFonts w:cs="Times New Roman"/>
          <w:b/>
          <w:bCs/>
          <w:szCs w:val="24"/>
          <w:lang w:val="en-US"/>
        </w:rPr>
        <w:t>a, dan Operator</w:t>
      </w:r>
    </w:p>
    <w:p w14:paraId="509F691E" w14:textId="77777777" w:rsidR="003E3E32" w:rsidRPr="00D135ED" w:rsidRDefault="003E3E32" w:rsidP="00901AA0">
      <w:pPr>
        <w:pStyle w:val="NormalWeb"/>
        <w:spacing w:before="18" w:beforeAutospacing="0" w:after="0" w:afterAutospacing="0" w:line="360" w:lineRule="auto"/>
        <w:ind w:right="270" w:firstLine="567"/>
        <w:jc w:val="both"/>
        <w:rPr>
          <w:lang w:val="en-ID"/>
        </w:rPr>
      </w:pPr>
      <w:r w:rsidRPr="00D135ED">
        <w:rPr>
          <w:color w:val="000000"/>
        </w:rPr>
        <w:t>PHP mengenal adanya variable dan operator sama seperti bahasa perograman lainnya. Va riabel diperlukan untuk mendeklarasikan dan menganalisis suatu nilai. Adapun operator diperlukan untuk melakukan perhitungan-perhitungan matematis, memberi nilai kedalam variabel tertentu dan membandingkan dua nilai variabel. </w:t>
      </w:r>
    </w:p>
    <w:p w14:paraId="027196D3" w14:textId="77777777" w:rsidR="00A311D7" w:rsidRPr="00D135ED" w:rsidRDefault="003E3E32" w:rsidP="00901AA0">
      <w:pPr>
        <w:pStyle w:val="NormalWeb"/>
        <w:numPr>
          <w:ilvl w:val="1"/>
          <w:numId w:val="40"/>
        </w:numPr>
        <w:spacing w:before="17" w:beforeAutospacing="0" w:after="0" w:afterAutospacing="0" w:line="360" w:lineRule="auto"/>
        <w:ind w:left="993" w:hanging="426"/>
        <w:rPr>
          <w:b/>
          <w:bCs/>
        </w:rPr>
      </w:pPr>
      <w:r w:rsidRPr="00D135ED">
        <w:rPr>
          <w:b/>
          <w:bCs/>
          <w:color w:val="000000"/>
        </w:rPr>
        <w:t>Variabel </w:t>
      </w:r>
    </w:p>
    <w:p w14:paraId="14FFEAFD" w14:textId="77777777" w:rsidR="00A311D7" w:rsidRPr="00D135ED" w:rsidRDefault="003E3E32" w:rsidP="00901AA0">
      <w:pPr>
        <w:pStyle w:val="NormalWeb"/>
        <w:spacing w:before="17" w:beforeAutospacing="0" w:after="0" w:afterAutospacing="0" w:line="360" w:lineRule="auto"/>
        <w:ind w:left="567" w:firstLine="426"/>
        <w:jc w:val="both"/>
        <w:rPr>
          <w:b/>
          <w:bCs/>
        </w:rPr>
      </w:pPr>
      <w:r w:rsidRPr="00D135ED">
        <w:rPr>
          <w:color w:val="000000"/>
        </w:rPr>
        <w:t>Variabel digunakan untuk menyimpan data sementara dan nilainya bisa berubah-ubah setiap kali program dijalankan. Data yang disimpan dalam variabel akan hilang setelah program selesai dieksekusi. Variabel dimulai dengan tanda ’$’ dan diikuti dengan nama variabelnya, tanpa memandang apakah data tersebut integer, real maupun string. PHP akan secara otomatis mengkonversi data menurut tipenya. </w:t>
      </w:r>
    </w:p>
    <w:p w14:paraId="7A32DECE" w14:textId="661028F3" w:rsidR="00A311D7" w:rsidRPr="00D135ED" w:rsidRDefault="00A311D7" w:rsidP="00901AA0">
      <w:pPr>
        <w:pStyle w:val="NormalWeb"/>
        <w:spacing w:before="17" w:beforeAutospacing="0" w:after="0" w:afterAutospacing="0" w:line="360" w:lineRule="auto"/>
        <w:ind w:left="567" w:firstLine="426"/>
        <w:jc w:val="both"/>
        <w:rPr>
          <w:b/>
          <w:bCs/>
        </w:rPr>
      </w:pPr>
      <w:r w:rsidRPr="00D135ED">
        <w:rPr>
          <w:lang w:val="en-US"/>
        </w:rPr>
        <w:t>Untuk dapat menggunakan variabel, perlu dilakukan dua hal yaitu :</w:t>
      </w:r>
    </w:p>
    <w:p w14:paraId="0255EFC9" w14:textId="104EBAE2" w:rsidR="003E3E32" w:rsidRPr="00D135ED" w:rsidRDefault="003E3E32" w:rsidP="00901AA0">
      <w:pPr>
        <w:pStyle w:val="NormalWeb"/>
        <w:spacing w:before="1" w:beforeAutospacing="0" w:after="0" w:afterAutospacing="0" w:line="360" w:lineRule="auto"/>
        <w:ind w:left="567" w:right="1572" w:firstLine="426"/>
        <w:jc w:val="both"/>
      </w:pPr>
      <w:r w:rsidRPr="00D135ED">
        <w:rPr>
          <w:color w:val="000000"/>
        </w:rPr>
        <w:t>▪ Deklarasi </w:t>
      </w:r>
    </w:p>
    <w:p w14:paraId="35DC92B0" w14:textId="77777777" w:rsidR="003E3E32" w:rsidRPr="00D135ED" w:rsidRDefault="003E3E32" w:rsidP="00901AA0">
      <w:pPr>
        <w:pStyle w:val="NormalWeb"/>
        <w:spacing w:before="31" w:beforeAutospacing="0" w:after="0" w:afterAutospacing="0" w:line="360" w:lineRule="auto"/>
        <w:ind w:left="567" w:firstLine="426"/>
        <w:jc w:val="both"/>
      </w:pPr>
      <w:r w:rsidRPr="00D135ED">
        <w:rPr>
          <w:color w:val="000000"/>
        </w:rPr>
        <w:t>▪ Inisialisasi </w:t>
      </w:r>
    </w:p>
    <w:p w14:paraId="437A99DB" w14:textId="77777777" w:rsidR="00A311D7" w:rsidRPr="00D135ED" w:rsidRDefault="003E3E32" w:rsidP="00901AA0">
      <w:pPr>
        <w:pStyle w:val="NormalWeb"/>
        <w:numPr>
          <w:ilvl w:val="0"/>
          <w:numId w:val="40"/>
        </w:numPr>
        <w:spacing w:before="7" w:beforeAutospacing="0" w:after="0" w:afterAutospacing="0" w:line="360" w:lineRule="auto"/>
        <w:ind w:left="993" w:hanging="426"/>
        <w:jc w:val="both"/>
        <w:rPr>
          <w:b/>
          <w:bCs/>
        </w:rPr>
      </w:pPr>
      <w:r w:rsidRPr="00D135ED">
        <w:rPr>
          <w:b/>
          <w:bCs/>
          <w:color w:val="000000"/>
        </w:rPr>
        <w:t>Tipe Data </w:t>
      </w:r>
    </w:p>
    <w:p w14:paraId="5BF88509" w14:textId="5C2646E5" w:rsidR="003E3E32" w:rsidRPr="00D135ED" w:rsidRDefault="003E3E32" w:rsidP="00901AA0">
      <w:pPr>
        <w:pStyle w:val="NormalWeb"/>
        <w:spacing w:before="7" w:beforeAutospacing="0" w:after="0" w:afterAutospacing="0" w:line="360" w:lineRule="auto"/>
        <w:ind w:left="993"/>
        <w:jc w:val="both"/>
        <w:rPr>
          <w:b/>
          <w:bCs/>
        </w:rPr>
      </w:pPr>
      <w:r w:rsidRPr="00D135ED">
        <w:rPr>
          <w:color w:val="000000"/>
        </w:rPr>
        <w:t>Variable PHP mempunyai beberapa tipe data, yaitu: </w:t>
      </w:r>
    </w:p>
    <w:p w14:paraId="6814847B" w14:textId="77777777" w:rsidR="003E3E32" w:rsidRPr="00D135ED" w:rsidRDefault="003E3E32" w:rsidP="00901AA0">
      <w:pPr>
        <w:pStyle w:val="NormalWeb"/>
        <w:spacing w:before="21" w:beforeAutospacing="0" w:after="0" w:afterAutospacing="0" w:line="360" w:lineRule="auto"/>
        <w:ind w:firstLine="993"/>
        <w:jc w:val="both"/>
      </w:pPr>
      <w:r w:rsidRPr="00D135ED">
        <w:rPr>
          <w:color w:val="000000"/>
        </w:rPr>
        <w:t>▪ Integer (bilangan bulat) </w:t>
      </w:r>
    </w:p>
    <w:p w14:paraId="762B5732" w14:textId="77777777" w:rsidR="003E3E32" w:rsidRPr="00D135ED" w:rsidRDefault="003E3E32" w:rsidP="00901AA0">
      <w:pPr>
        <w:pStyle w:val="NormalWeb"/>
        <w:spacing w:before="2" w:beforeAutospacing="0" w:after="0" w:afterAutospacing="0" w:line="360" w:lineRule="auto"/>
        <w:ind w:firstLine="993"/>
        <w:jc w:val="both"/>
      </w:pPr>
      <w:r w:rsidRPr="00D135ED">
        <w:rPr>
          <w:color w:val="000000"/>
        </w:rPr>
        <w:t>▪ Floating Point </w:t>
      </w:r>
    </w:p>
    <w:p w14:paraId="77BD044F" w14:textId="77777777" w:rsidR="003E3E32" w:rsidRPr="00D135ED" w:rsidRDefault="003E3E32" w:rsidP="00901AA0">
      <w:pPr>
        <w:pStyle w:val="NormalWeb"/>
        <w:spacing w:before="4" w:beforeAutospacing="0" w:after="0" w:afterAutospacing="0" w:line="360" w:lineRule="auto"/>
        <w:ind w:firstLine="993"/>
        <w:jc w:val="both"/>
      </w:pPr>
      <w:r w:rsidRPr="00D135ED">
        <w:rPr>
          <w:color w:val="000000"/>
        </w:rPr>
        <w:t>▪ String </w:t>
      </w:r>
    </w:p>
    <w:p w14:paraId="208EF0DD" w14:textId="77777777" w:rsidR="00A311D7" w:rsidRPr="00D135ED" w:rsidRDefault="003E3E32" w:rsidP="00901AA0">
      <w:pPr>
        <w:pStyle w:val="NormalWeb"/>
        <w:numPr>
          <w:ilvl w:val="0"/>
          <w:numId w:val="40"/>
        </w:numPr>
        <w:spacing w:before="24" w:beforeAutospacing="0" w:after="0" w:afterAutospacing="0" w:line="360" w:lineRule="auto"/>
        <w:ind w:left="993" w:hanging="426"/>
        <w:jc w:val="both"/>
        <w:rPr>
          <w:b/>
          <w:bCs/>
        </w:rPr>
      </w:pPr>
      <w:r w:rsidRPr="00D135ED">
        <w:rPr>
          <w:b/>
          <w:bCs/>
          <w:color w:val="000000"/>
        </w:rPr>
        <w:t>Operator </w:t>
      </w:r>
    </w:p>
    <w:p w14:paraId="518E5D51" w14:textId="77777777" w:rsidR="00A311D7" w:rsidRPr="00D135ED" w:rsidRDefault="003E3E32" w:rsidP="00901AA0">
      <w:pPr>
        <w:pStyle w:val="NormalWeb"/>
        <w:spacing w:before="24" w:beforeAutospacing="0" w:after="0" w:afterAutospacing="0" w:line="360" w:lineRule="auto"/>
        <w:ind w:left="567" w:firstLine="426"/>
        <w:jc w:val="both"/>
        <w:rPr>
          <w:color w:val="000000"/>
          <w:lang w:val="en-US"/>
        </w:rPr>
      </w:pPr>
      <w:r w:rsidRPr="00D135ED">
        <w:rPr>
          <w:color w:val="000000"/>
        </w:rPr>
        <w:t xml:space="preserve">Operator adalah suatu simbol yang dipakai untuk memanipulasi nilai suatu variabel. Va riabel yang nilainya dimodifikasi oleh moderator disebut </w:t>
      </w:r>
      <w:r w:rsidRPr="00D135ED">
        <w:rPr>
          <w:i/>
          <w:iCs/>
          <w:color w:val="000000"/>
        </w:rPr>
        <w:t xml:space="preserve">operand. </w:t>
      </w:r>
      <w:r w:rsidRPr="00D135ED">
        <w:rPr>
          <w:color w:val="000000"/>
        </w:rPr>
        <w:t>Misalnya 3-2, 3 dan 2 adalah operand dan – adalah operator</w:t>
      </w:r>
      <w:r w:rsidR="00A311D7" w:rsidRPr="00D135ED">
        <w:rPr>
          <w:color w:val="000000"/>
          <w:lang w:val="en-US"/>
        </w:rPr>
        <w:t>.</w:t>
      </w:r>
    </w:p>
    <w:p w14:paraId="4FFD7A0C" w14:textId="133ACB1A" w:rsidR="003E3E32" w:rsidRPr="00D135ED" w:rsidRDefault="003E3E32" w:rsidP="00901AA0">
      <w:pPr>
        <w:pStyle w:val="NormalWeb"/>
        <w:spacing w:before="24" w:beforeAutospacing="0" w:after="0" w:afterAutospacing="0" w:line="360" w:lineRule="auto"/>
        <w:ind w:left="567" w:firstLine="426"/>
        <w:jc w:val="both"/>
        <w:rPr>
          <w:b/>
          <w:bCs/>
          <w:lang w:val="en-US"/>
        </w:rPr>
      </w:pPr>
      <w:r w:rsidRPr="00D135ED">
        <w:rPr>
          <w:color w:val="000000"/>
        </w:rPr>
        <w:t>Macam-macam operator adalah: </w:t>
      </w:r>
    </w:p>
    <w:p w14:paraId="4A400755" w14:textId="4FAB64C3" w:rsidR="003E3E32" w:rsidRPr="00D135ED" w:rsidRDefault="003E3E32" w:rsidP="00901AA0">
      <w:pPr>
        <w:pStyle w:val="NormalWeb"/>
        <w:numPr>
          <w:ilvl w:val="0"/>
          <w:numId w:val="44"/>
        </w:numPr>
        <w:spacing w:before="19" w:beforeAutospacing="0" w:after="0" w:afterAutospacing="0" w:line="360" w:lineRule="auto"/>
        <w:ind w:left="1418"/>
        <w:jc w:val="both"/>
      </w:pPr>
      <w:r w:rsidRPr="00D135ED">
        <w:rPr>
          <w:color w:val="000000"/>
        </w:rPr>
        <w:t>Operator Aritmatika </w:t>
      </w:r>
    </w:p>
    <w:p w14:paraId="15663414" w14:textId="6AA93112" w:rsidR="003E3E32" w:rsidRPr="00D135ED" w:rsidRDefault="003E3E32" w:rsidP="00901AA0">
      <w:pPr>
        <w:pStyle w:val="NormalWeb"/>
        <w:numPr>
          <w:ilvl w:val="0"/>
          <w:numId w:val="44"/>
        </w:numPr>
        <w:spacing w:before="31" w:beforeAutospacing="0" w:after="0" w:afterAutospacing="0" w:line="360" w:lineRule="auto"/>
        <w:ind w:left="1418"/>
        <w:jc w:val="both"/>
      </w:pPr>
      <w:r w:rsidRPr="00D135ED">
        <w:rPr>
          <w:color w:val="000000"/>
        </w:rPr>
        <w:lastRenderedPageBreak/>
        <w:t>Operator Comparison </w:t>
      </w:r>
    </w:p>
    <w:p w14:paraId="0CE8A1D6" w14:textId="78568FD6" w:rsidR="003E3E32" w:rsidRPr="00D135ED" w:rsidRDefault="003E3E32" w:rsidP="00901AA0">
      <w:pPr>
        <w:pStyle w:val="NormalWeb"/>
        <w:numPr>
          <w:ilvl w:val="0"/>
          <w:numId w:val="44"/>
        </w:numPr>
        <w:spacing w:before="21" w:beforeAutospacing="0" w:after="0" w:afterAutospacing="0" w:line="360" w:lineRule="auto"/>
        <w:ind w:left="1418"/>
        <w:jc w:val="both"/>
      </w:pPr>
      <w:r w:rsidRPr="00D135ED">
        <w:rPr>
          <w:color w:val="000000"/>
        </w:rPr>
        <w:t>Operator Logika </w:t>
      </w:r>
    </w:p>
    <w:p w14:paraId="5395358E" w14:textId="3BE53499" w:rsidR="003E3E32" w:rsidRPr="00D135ED" w:rsidRDefault="003E3E32" w:rsidP="00901AA0">
      <w:pPr>
        <w:pStyle w:val="NormalWeb"/>
        <w:numPr>
          <w:ilvl w:val="0"/>
          <w:numId w:val="44"/>
        </w:numPr>
        <w:spacing w:before="14" w:beforeAutospacing="0" w:after="0" w:afterAutospacing="0" w:line="360" w:lineRule="auto"/>
        <w:ind w:left="1418" w:right="267"/>
        <w:jc w:val="both"/>
      </w:pPr>
      <w:r w:rsidRPr="00D135ED">
        <w:rPr>
          <w:color w:val="000000"/>
        </w:rPr>
        <w:t>Operator in i digunakan untuk membandingkan dua nilai variabel yang bertipe boolean. Hasil yang didapat dari penggunaan logical operator adalah boolea\ </w:t>
      </w:r>
    </w:p>
    <w:p w14:paraId="1E3465E0" w14:textId="500BCAE6" w:rsidR="003E3E32" w:rsidRPr="00D135ED" w:rsidRDefault="003E3E32" w:rsidP="00901AA0">
      <w:pPr>
        <w:pStyle w:val="NormalWeb"/>
        <w:numPr>
          <w:ilvl w:val="0"/>
          <w:numId w:val="44"/>
        </w:numPr>
        <w:spacing w:before="18" w:beforeAutospacing="0" w:after="0" w:afterAutospacing="0" w:line="360" w:lineRule="auto"/>
        <w:ind w:left="1418" w:right="277"/>
        <w:jc w:val="both"/>
      </w:pPr>
      <w:r w:rsidRPr="00D135ED">
        <w:rPr>
          <w:color w:val="000000"/>
        </w:rPr>
        <w:t>Operator Assigment digunakan untuk memberikan/mengisi nilai ke dalam variabel tertentu. Operator yang digunakan adalah “=” yang berarti operand kiri diberi nilai sama seperti operandkanan. </w:t>
      </w:r>
    </w:p>
    <w:p w14:paraId="123A7B00" w14:textId="2FB7A3E8" w:rsidR="00A311D7" w:rsidRPr="00D135ED" w:rsidRDefault="003E3E32" w:rsidP="00901AA0">
      <w:pPr>
        <w:pStyle w:val="NormalWeb"/>
        <w:spacing w:before="11" w:beforeAutospacing="0" w:after="0" w:afterAutospacing="0" w:line="360" w:lineRule="auto"/>
        <w:ind w:left="567" w:firstLine="426"/>
        <w:rPr>
          <w:color w:val="000000"/>
        </w:rPr>
      </w:pPr>
      <w:r w:rsidRPr="00D135ED">
        <w:rPr>
          <w:color w:val="000000"/>
        </w:rPr>
        <w:t>Contoh: </w:t>
      </w:r>
    </w:p>
    <w:p w14:paraId="182E9284" w14:textId="7034AB1D" w:rsidR="003E3E32" w:rsidRPr="00D135ED" w:rsidRDefault="00A311D7" w:rsidP="00901AA0">
      <w:pPr>
        <w:pStyle w:val="NormalWeb"/>
        <w:spacing w:before="11" w:beforeAutospacing="0" w:after="0" w:afterAutospacing="0" w:line="360" w:lineRule="auto"/>
        <w:ind w:left="3600" w:firstLine="720"/>
        <w:rPr>
          <w:color w:val="000000"/>
        </w:rPr>
      </w:pPr>
      <w:r w:rsidRPr="00D135ED">
        <w:rPr>
          <w:noProof/>
          <w:bdr w:val="none" w:sz="0" w:space="0" w:color="auto" w:frame="1"/>
        </w:rPr>
        <w:drawing>
          <wp:anchor distT="0" distB="0" distL="114300" distR="114300" simplePos="0" relativeHeight="251660288" behindDoc="0" locked="0" layoutInCell="1" allowOverlap="1" wp14:anchorId="4AD6ABF6" wp14:editId="41744CF3">
            <wp:simplePos x="0" y="0"/>
            <wp:positionH relativeFrom="column">
              <wp:posOffset>431437</wp:posOffset>
            </wp:positionH>
            <wp:positionV relativeFrom="paragraph">
              <wp:posOffset>13970</wp:posOffset>
            </wp:positionV>
            <wp:extent cx="2103120" cy="19507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3120" cy="195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E32" w:rsidRPr="00D135ED">
        <w:rPr>
          <w:color w:val="000000"/>
        </w:rPr>
        <w:t>&lt;?PHP</w:t>
      </w:r>
    </w:p>
    <w:p w14:paraId="63ABCE41" w14:textId="77777777" w:rsidR="00A311D7" w:rsidRPr="00D135ED" w:rsidRDefault="003E3E32" w:rsidP="00901AA0">
      <w:pPr>
        <w:pStyle w:val="NormalWeb"/>
        <w:spacing w:before="9" w:beforeAutospacing="0" w:after="0" w:afterAutospacing="0" w:line="360" w:lineRule="auto"/>
        <w:ind w:left="4320" w:right="350" w:firstLine="216"/>
        <w:jc w:val="center"/>
        <w:rPr>
          <w:color w:val="000000"/>
        </w:rPr>
      </w:pPr>
      <w:r w:rsidRPr="00D135ED">
        <w:rPr>
          <w:color w:val="000000"/>
        </w:rPr>
        <w:t>$kata=" Mahasiswa </w:t>
      </w:r>
    </w:p>
    <w:p w14:paraId="15EB0E99" w14:textId="4D2A1D1D" w:rsidR="003E3E32" w:rsidRPr="00D135ED" w:rsidRDefault="003E3E32" w:rsidP="00901AA0">
      <w:pPr>
        <w:pStyle w:val="NormalWeb"/>
        <w:spacing w:before="9" w:beforeAutospacing="0" w:after="0" w:afterAutospacing="0" w:line="360" w:lineRule="auto"/>
        <w:ind w:left="4320" w:right="350" w:hanging="634"/>
        <w:jc w:val="center"/>
      </w:pPr>
      <w:r w:rsidRPr="00D135ED">
        <w:rPr>
          <w:color w:val="000000"/>
        </w:rPr>
        <w:t>Unijoyo"; </w:t>
      </w:r>
    </w:p>
    <w:p w14:paraId="759BD0AE" w14:textId="3AE34A78" w:rsidR="003E3E32" w:rsidRPr="00D135ED" w:rsidRDefault="003E3E32" w:rsidP="00901AA0">
      <w:pPr>
        <w:pStyle w:val="NormalWeb"/>
        <w:spacing w:before="7" w:beforeAutospacing="0" w:after="0" w:afterAutospacing="0" w:line="360" w:lineRule="auto"/>
        <w:ind w:left="4320" w:right="604" w:firstLine="720"/>
        <w:jc w:val="center"/>
      </w:pPr>
      <w:r w:rsidRPr="00D135ED">
        <w:rPr>
          <w:color w:val="000000"/>
        </w:rPr>
        <w:t>$kata.=" Mari Belajar </w:t>
      </w:r>
    </w:p>
    <w:p w14:paraId="75A19FE3" w14:textId="4D923EB6" w:rsidR="003E3E32" w:rsidRPr="00D135ED" w:rsidRDefault="003E3E32" w:rsidP="00901AA0">
      <w:pPr>
        <w:pStyle w:val="NormalWeb"/>
        <w:spacing w:before="19" w:beforeAutospacing="0" w:after="0" w:afterAutospacing="0" w:line="360" w:lineRule="auto"/>
        <w:ind w:right="2125"/>
        <w:jc w:val="right"/>
      </w:pPr>
      <w:r w:rsidRPr="00D135ED">
        <w:rPr>
          <w:color w:val="000000"/>
        </w:rPr>
        <w:t>PHP"; </w:t>
      </w:r>
    </w:p>
    <w:p w14:paraId="547FD142" w14:textId="4F043A12" w:rsidR="003E3E32" w:rsidRPr="00D135ED" w:rsidRDefault="003E3E32" w:rsidP="00901AA0">
      <w:pPr>
        <w:pStyle w:val="NormalWeb"/>
        <w:spacing w:before="14" w:beforeAutospacing="0" w:after="0" w:afterAutospacing="0" w:line="360" w:lineRule="auto"/>
        <w:ind w:left="4320" w:right="1160" w:firstLine="720"/>
        <w:jc w:val="center"/>
      </w:pPr>
      <w:r w:rsidRPr="00D135ED">
        <w:rPr>
          <w:color w:val="000000"/>
        </w:rPr>
        <w:t>print("$kata"); </w:t>
      </w:r>
    </w:p>
    <w:p w14:paraId="468BAC50" w14:textId="33D48D78" w:rsidR="003E3E32" w:rsidRPr="00D135ED" w:rsidRDefault="003E3E32" w:rsidP="00901AA0">
      <w:pPr>
        <w:pStyle w:val="NormalWeb"/>
        <w:spacing w:before="0" w:beforeAutospacing="0" w:after="0" w:afterAutospacing="0" w:line="360" w:lineRule="auto"/>
        <w:ind w:left="2880" w:right="2595" w:firstLine="720"/>
        <w:jc w:val="center"/>
        <w:rPr>
          <w:color w:val="000000"/>
        </w:rPr>
      </w:pPr>
      <w:r w:rsidRPr="00D135ED">
        <w:rPr>
          <w:color w:val="000000"/>
        </w:rPr>
        <w:t xml:space="preserve">?&gt; </w:t>
      </w:r>
    </w:p>
    <w:p w14:paraId="0E196A65" w14:textId="77777777" w:rsidR="00EA7A8D" w:rsidRPr="00D135ED" w:rsidRDefault="00EA7A8D" w:rsidP="00901AA0">
      <w:pPr>
        <w:pStyle w:val="NormalWeb"/>
        <w:spacing w:before="0" w:beforeAutospacing="0" w:after="0" w:afterAutospacing="0" w:line="360" w:lineRule="auto"/>
        <w:ind w:left="2880" w:right="2595" w:firstLine="720"/>
        <w:jc w:val="center"/>
        <w:rPr>
          <w:color w:val="000000"/>
        </w:rPr>
      </w:pPr>
    </w:p>
    <w:p w14:paraId="4F9C5C20" w14:textId="77777777" w:rsidR="00EA7A8D" w:rsidRPr="00D135ED" w:rsidRDefault="00EA7A8D" w:rsidP="00901AA0">
      <w:pPr>
        <w:pStyle w:val="NormalWeb"/>
        <w:spacing w:before="1" w:beforeAutospacing="0" w:after="0" w:afterAutospacing="0" w:line="360" w:lineRule="auto"/>
        <w:ind w:left="557" w:right="878"/>
        <w:jc w:val="both"/>
      </w:pPr>
      <w:r w:rsidRPr="00D135ED">
        <w:t>Pada contoh diatas, operator “=” digunakan untuk memberi nilai “mahasiswa Unijoyo” kepada variabel nama. Beberapa operator assignment yang lain dapat dilihat tabel 1 dibawah ini:</w:t>
      </w:r>
    </w:p>
    <w:p w14:paraId="1ABAF666" w14:textId="39460E38" w:rsidR="003E3E32" w:rsidRPr="00D135ED" w:rsidRDefault="003E3E32" w:rsidP="00901AA0">
      <w:pPr>
        <w:pStyle w:val="NormalWeb"/>
        <w:spacing w:before="1" w:beforeAutospacing="0" w:after="0" w:afterAutospacing="0" w:line="360" w:lineRule="auto"/>
        <w:ind w:left="557" w:right="878"/>
        <w:jc w:val="center"/>
        <w:rPr>
          <w:color w:val="000000"/>
        </w:rPr>
      </w:pPr>
      <w:r w:rsidRPr="00D135ED">
        <w:rPr>
          <w:color w:val="000000"/>
        </w:rPr>
        <w:t>Tabel 1. Operator Assigment</w:t>
      </w:r>
    </w:p>
    <w:tbl>
      <w:tblPr>
        <w:tblW w:w="0" w:type="auto"/>
        <w:tblInd w:w="557" w:type="dxa"/>
        <w:tblCellMar>
          <w:top w:w="15" w:type="dxa"/>
          <w:left w:w="15" w:type="dxa"/>
          <w:bottom w:w="15" w:type="dxa"/>
          <w:right w:w="15" w:type="dxa"/>
        </w:tblCellMar>
        <w:tblLook w:val="04A0" w:firstRow="1" w:lastRow="0" w:firstColumn="1" w:lastColumn="0" w:noHBand="0" w:noVBand="1"/>
      </w:tblPr>
      <w:tblGrid>
        <w:gridCol w:w="1263"/>
        <w:gridCol w:w="1939"/>
        <w:gridCol w:w="1957"/>
        <w:gridCol w:w="2201"/>
      </w:tblGrid>
      <w:tr w:rsidR="003E3E32" w:rsidRPr="00D135ED" w14:paraId="56A0831E" w14:textId="77777777" w:rsidTr="00EA7A8D">
        <w:trPr>
          <w:trHeight w:val="223"/>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DC556" w14:textId="77777777" w:rsidR="003E3E32" w:rsidRPr="00D135ED" w:rsidRDefault="003E3E32" w:rsidP="00901AA0">
            <w:pPr>
              <w:spacing w:after="0" w:line="360" w:lineRule="auto"/>
              <w:ind w:left="150"/>
              <w:rPr>
                <w:rFonts w:eastAsia="Times New Roman" w:cs="Times New Roman"/>
                <w:szCs w:val="24"/>
                <w:lang w:val="en-ID" w:eastAsia="en-ID"/>
              </w:rPr>
            </w:pPr>
            <w:r w:rsidRPr="00D135ED">
              <w:rPr>
                <w:rFonts w:eastAsia="Times New Roman" w:cs="Times New Roman"/>
                <w:color w:val="000000"/>
                <w:szCs w:val="24"/>
                <w:lang w:val="en-ID" w:eastAsia="en-ID"/>
              </w:rPr>
              <w:t>Operator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33DB" w14:textId="77777777" w:rsidR="003E3E32" w:rsidRPr="00D135ED" w:rsidRDefault="003E3E32" w:rsidP="00901AA0">
            <w:pPr>
              <w:spacing w:after="0" w:line="360" w:lineRule="auto"/>
              <w:ind w:left="148"/>
              <w:rPr>
                <w:rFonts w:eastAsia="Times New Roman" w:cs="Times New Roman"/>
                <w:szCs w:val="24"/>
                <w:lang w:val="en-ID" w:eastAsia="en-ID"/>
              </w:rPr>
            </w:pPr>
            <w:r w:rsidRPr="00D135ED">
              <w:rPr>
                <w:rFonts w:eastAsia="Times New Roman" w:cs="Times New Roman"/>
                <w:color w:val="000000"/>
                <w:szCs w:val="24"/>
                <w:lang w:val="en-ID" w:eastAsia="en-ID"/>
              </w:rPr>
              <w:t>Keterangan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A3A90" w14:textId="77777777" w:rsidR="003E3E32" w:rsidRPr="00D135ED" w:rsidRDefault="003E3E32" w:rsidP="00901AA0">
            <w:pPr>
              <w:spacing w:after="0" w:line="360" w:lineRule="auto"/>
              <w:ind w:left="152"/>
              <w:rPr>
                <w:rFonts w:eastAsia="Times New Roman" w:cs="Times New Roman"/>
                <w:szCs w:val="24"/>
                <w:lang w:val="en-ID" w:eastAsia="en-ID"/>
              </w:rPr>
            </w:pPr>
            <w:r w:rsidRPr="00D135ED">
              <w:rPr>
                <w:rFonts w:eastAsia="Times New Roman" w:cs="Times New Roman"/>
                <w:color w:val="000000"/>
                <w:szCs w:val="24"/>
                <w:lang w:val="en-ID" w:eastAsia="en-ID"/>
              </w:rPr>
              <w:t>Contoh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96A1" w14:textId="77777777" w:rsidR="003E3E32" w:rsidRPr="00D135ED" w:rsidRDefault="003E3E32" w:rsidP="00901AA0">
            <w:pPr>
              <w:spacing w:after="0" w:line="360" w:lineRule="auto"/>
              <w:jc w:val="center"/>
              <w:rPr>
                <w:rFonts w:eastAsia="Times New Roman" w:cs="Times New Roman"/>
                <w:szCs w:val="24"/>
                <w:lang w:val="en-ID" w:eastAsia="en-ID"/>
              </w:rPr>
            </w:pPr>
            <w:r w:rsidRPr="00D135ED">
              <w:rPr>
                <w:rFonts w:eastAsia="Times New Roman" w:cs="Times New Roman"/>
                <w:color w:val="000000"/>
                <w:szCs w:val="24"/>
                <w:lang w:val="en-ID" w:eastAsia="en-ID"/>
              </w:rPr>
              <w:t>Operasi yang setara</w:t>
            </w:r>
          </w:p>
        </w:tc>
      </w:tr>
      <w:tr w:rsidR="003E3E32" w:rsidRPr="00D135ED" w14:paraId="3EE6AD4C" w14:textId="77777777" w:rsidTr="00EA7A8D">
        <w:trPr>
          <w:trHeight w:val="468"/>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2ED90" w14:textId="77777777" w:rsidR="003E3E32" w:rsidRPr="00D135ED" w:rsidRDefault="003E3E32" w:rsidP="00901AA0">
            <w:pPr>
              <w:spacing w:after="0" w:line="360" w:lineRule="auto"/>
              <w:ind w:left="150"/>
              <w:rPr>
                <w:rFonts w:eastAsia="Times New Roman" w:cs="Times New Roman"/>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9B15" w14:textId="77777777" w:rsidR="003E3E32" w:rsidRPr="00D135ED" w:rsidRDefault="003E3E32" w:rsidP="00901AA0">
            <w:pPr>
              <w:spacing w:after="0" w:line="360" w:lineRule="auto"/>
              <w:ind w:left="144" w:right="84" w:hanging="7"/>
              <w:rPr>
                <w:rFonts w:eastAsia="Times New Roman" w:cs="Times New Roman"/>
                <w:szCs w:val="24"/>
                <w:lang w:val="en-ID" w:eastAsia="en-ID"/>
              </w:rPr>
            </w:pPr>
            <w:r w:rsidRPr="00D135ED">
              <w:rPr>
                <w:rFonts w:eastAsia="Times New Roman" w:cs="Times New Roman"/>
                <w:color w:val="000000"/>
                <w:szCs w:val="24"/>
                <w:lang w:val="en-ID" w:eastAsia="en-ID"/>
              </w:rPr>
              <w:t>Mengisi niali ke suatu 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A5270" w14:textId="77777777" w:rsidR="003E3E32" w:rsidRPr="00D135ED" w:rsidRDefault="003E3E32" w:rsidP="00901AA0">
            <w:pPr>
              <w:spacing w:after="0" w:line="360" w:lineRule="auto"/>
              <w:ind w:left="132" w:right="170" w:firstLine="24"/>
              <w:rPr>
                <w:rFonts w:eastAsia="Times New Roman" w:cs="Times New Roman"/>
                <w:szCs w:val="24"/>
                <w:lang w:val="en-ID" w:eastAsia="en-ID"/>
              </w:rPr>
            </w:pPr>
            <w:r w:rsidRPr="00D135ED">
              <w:rPr>
                <w:rFonts w:eastAsia="Times New Roman" w:cs="Times New Roman"/>
                <w:color w:val="000000"/>
                <w:szCs w:val="24"/>
                <w:lang w:val="en-ID" w:eastAsia="en-ID"/>
              </w:rPr>
              <w:t>$kampus=”uni joyo”;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97C69" w14:textId="77777777" w:rsidR="003E3E32" w:rsidRPr="00D135ED" w:rsidRDefault="003E3E32" w:rsidP="00901AA0">
            <w:pPr>
              <w:spacing w:after="0" w:line="360" w:lineRule="auto"/>
              <w:ind w:left="153" w:right="75" w:firstLine="2"/>
              <w:rPr>
                <w:rFonts w:eastAsia="Times New Roman" w:cs="Times New Roman"/>
                <w:szCs w:val="24"/>
                <w:lang w:val="en-ID" w:eastAsia="en-ID"/>
              </w:rPr>
            </w:pPr>
            <w:r w:rsidRPr="00D135ED">
              <w:rPr>
                <w:rFonts w:eastAsia="Times New Roman" w:cs="Times New Roman"/>
                <w:color w:val="000000"/>
                <w:szCs w:val="24"/>
                <w:lang w:val="en-ID" w:eastAsia="en-ID"/>
              </w:rPr>
              <w:t>$kampus = ”unijoyo”;</w:t>
            </w:r>
          </w:p>
        </w:tc>
      </w:tr>
      <w:tr w:rsidR="003E3E32" w:rsidRPr="00D135ED" w14:paraId="416E722D" w14:textId="77777777" w:rsidTr="00EA7A8D">
        <w:trPr>
          <w:trHeight w:val="459"/>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1EB1" w14:textId="77777777" w:rsidR="003E3E32" w:rsidRPr="00D135ED" w:rsidRDefault="003E3E32" w:rsidP="00901AA0">
            <w:pPr>
              <w:spacing w:after="0" w:line="360" w:lineRule="auto"/>
              <w:ind w:left="150"/>
              <w:rPr>
                <w:rFonts w:eastAsia="Times New Roman" w:cs="Times New Roman"/>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3D39" w14:textId="77777777" w:rsidR="003E3E32" w:rsidRPr="00D135ED" w:rsidRDefault="003E3E32" w:rsidP="00901AA0">
            <w:pPr>
              <w:spacing w:after="0" w:line="360" w:lineRule="auto"/>
              <w:ind w:left="143" w:right="92" w:firstLine="1"/>
              <w:rPr>
                <w:rFonts w:eastAsia="Times New Roman" w:cs="Times New Roman"/>
                <w:szCs w:val="24"/>
                <w:lang w:val="en-ID" w:eastAsia="en-ID"/>
              </w:rPr>
            </w:pPr>
            <w:r w:rsidRPr="00D135ED">
              <w:rPr>
                <w:rFonts w:eastAsia="Times New Roman" w:cs="Times New Roman"/>
                <w:color w:val="000000"/>
                <w:szCs w:val="24"/>
                <w:lang w:val="en-ID" w:eastAsia="en-ID"/>
              </w:rPr>
              <w:t>Menambahkan nilai ke suatu variabel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9425"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FA27"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$data=$data+4;</w:t>
            </w:r>
          </w:p>
        </w:tc>
      </w:tr>
      <w:tr w:rsidR="003E3E32" w:rsidRPr="00D135ED" w14:paraId="05E76F21" w14:textId="77777777" w:rsidTr="00EA7A8D">
        <w:trPr>
          <w:trHeight w:val="463"/>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F12E" w14:textId="77777777" w:rsidR="003E3E32" w:rsidRPr="00D135ED" w:rsidRDefault="003E3E32" w:rsidP="00901AA0">
            <w:pPr>
              <w:spacing w:after="0" w:line="360" w:lineRule="auto"/>
              <w:ind w:left="151"/>
              <w:rPr>
                <w:rFonts w:eastAsia="Times New Roman" w:cs="Times New Roman"/>
                <w:szCs w:val="24"/>
                <w:lang w:val="en-ID" w:eastAsia="en-ID"/>
              </w:rPr>
            </w:pPr>
            <w:r w:rsidRPr="00D135ED">
              <w:rPr>
                <w:rFonts w:eastAsia="Times New Roman" w:cs="Times New Roman"/>
                <w:color w:val="000000"/>
                <w:szCs w:val="24"/>
                <w:lang w:val="en-ID" w:eastAsia="en-ID"/>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3A77" w14:textId="77777777" w:rsidR="003E3E32" w:rsidRPr="00D135ED" w:rsidRDefault="003E3E32" w:rsidP="00901AA0">
            <w:pPr>
              <w:spacing w:after="0" w:line="360" w:lineRule="auto"/>
              <w:ind w:left="144" w:right="92" w:hanging="7"/>
              <w:rPr>
                <w:rFonts w:eastAsia="Times New Roman" w:cs="Times New Roman"/>
                <w:szCs w:val="24"/>
                <w:lang w:val="en-ID" w:eastAsia="en-ID"/>
              </w:rPr>
            </w:pPr>
            <w:r w:rsidRPr="00D135ED">
              <w:rPr>
                <w:rFonts w:eastAsia="Times New Roman" w:cs="Times New Roman"/>
                <w:color w:val="000000"/>
                <w:szCs w:val="24"/>
                <w:lang w:val="en-ID" w:eastAsia="en-ID"/>
              </w:rPr>
              <w:t>Mengurangi nilai suatu variabel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ACF61"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2A883"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 = $data-2;</w:t>
            </w:r>
          </w:p>
        </w:tc>
      </w:tr>
      <w:tr w:rsidR="003E3E32" w:rsidRPr="00D135ED" w14:paraId="77B89631" w14:textId="77777777" w:rsidTr="00EA7A8D">
        <w:trPr>
          <w:trHeight w:val="470"/>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EE7AF" w14:textId="77777777" w:rsidR="003E3E32" w:rsidRPr="00D135ED" w:rsidRDefault="003E3E32" w:rsidP="00901AA0">
            <w:pPr>
              <w:spacing w:after="0" w:line="360" w:lineRule="auto"/>
              <w:ind w:left="157"/>
              <w:rPr>
                <w:rFonts w:eastAsia="Times New Roman" w:cs="Times New Roman"/>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DBDF" w14:textId="77777777" w:rsidR="003E3E32" w:rsidRPr="00D135ED" w:rsidRDefault="003E3E32" w:rsidP="00901AA0">
            <w:pPr>
              <w:spacing w:after="0" w:line="360" w:lineRule="auto"/>
              <w:ind w:left="144" w:right="281"/>
              <w:jc w:val="center"/>
              <w:rPr>
                <w:rFonts w:eastAsia="Times New Roman" w:cs="Times New Roman"/>
                <w:szCs w:val="24"/>
                <w:lang w:val="en-ID" w:eastAsia="en-ID"/>
              </w:rPr>
            </w:pPr>
            <w:r w:rsidRPr="00D135ED">
              <w:rPr>
                <w:rFonts w:eastAsia="Times New Roman" w:cs="Times New Roman"/>
                <w:color w:val="000000"/>
                <w:szCs w:val="24"/>
                <w:lang w:val="en-ID" w:eastAsia="en-ID"/>
              </w:rPr>
              <w:t>Mengalikan variabel dengan nilai tertentu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1D5CC"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3E082"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$data=$data*3;</w:t>
            </w:r>
          </w:p>
        </w:tc>
      </w:tr>
      <w:tr w:rsidR="003E3E32" w:rsidRPr="00D135ED" w14:paraId="2B2D6E96" w14:textId="77777777" w:rsidTr="00EA7A8D">
        <w:trPr>
          <w:trHeight w:val="456"/>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6D420" w14:textId="77777777" w:rsidR="003E3E32" w:rsidRPr="00D135ED" w:rsidRDefault="003E3E32" w:rsidP="00901AA0">
            <w:pPr>
              <w:spacing w:after="0" w:line="360" w:lineRule="auto"/>
              <w:ind w:left="143"/>
              <w:rPr>
                <w:rFonts w:eastAsia="Times New Roman" w:cs="Times New Roman"/>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D96C" w14:textId="77777777" w:rsidR="003E3E32" w:rsidRPr="00D135ED" w:rsidRDefault="003E3E32" w:rsidP="00901AA0">
            <w:pPr>
              <w:spacing w:after="0" w:line="360" w:lineRule="auto"/>
              <w:ind w:left="144" w:right="121" w:hanging="3"/>
              <w:rPr>
                <w:rFonts w:eastAsia="Times New Roman" w:cs="Times New Roman"/>
                <w:szCs w:val="24"/>
                <w:lang w:val="en-ID" w:eastAsia="en-ID"/>
              </w:rPr>
            </w:pPr>
            <w:r w:rsidRPr="00D135ED">
              <w:rPr>
                <w:rFonts w:eastAsia="Times New Roman" w:cs="Times New Roman"/>
                <w:color w:val="000000"/>
                <w:szCs w:val="24"/>
                <w:lang w:val="en-ID" w:eastAsia="en-ID"/>
              </w:rPr>
              <w:t>Membagi variabel dengan nilai tertentu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5B936"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F1034"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$data=$data/3;</w:t>
            </w:r>
          </w:p>
        </w:tc>
      </w:tr>
      <w:tr w:rsidR="003E3E32" w:rsidRPr="00D135ED" w14:paraId="5982EBCC" w14:textId="77777777" w:rsidTr="00EA7A8D">
        <w:trPr>
          <w:trHeight w:val="226"/>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84637" w14:textId="77777777" w:rsidR="003E3E32" w:rsidRPr="00D135ED" w:rsidRDefault="003E3E32" w:rsidP="00901AA0">
            <w:pPr>
              <w:spacing w:after="0" w:line="360" w:lineRule="auto"/>
              <w:ind w:left="153"/>
              <w:rPr>
                <w:rFonts w:eastAsia="Times New Roman" w:cs="Times New Roman"/>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A57AA" w14:textId="3EE60FE4" w:rsidR="003E3E32" w:rsidRPr="00D135ED" w:rsidRDefault="003E3E32" w:rsidP="00901AA0">
            <w:pPr>
              <w:spacing w:after="0" w:line="360" w:lineRule="auto"/>
              <w:jc w:val="center"/>
              <w:rPr>
                <w:rFonts w:eastAsia="Times New Roman" w:cs="Times New Roman"/>
                <w:color w:val="000000"/>
                <w:szCs w:val="24"/>
                <w:lang w:val="en-ID" w:eastAsia="en-ID"/>
              </w:rPr>
            </w:pPr>
            <w:r w:rsidRPr="00D135ED">
              <w:rPr>
                <w:rFonts w:eastAsia="Times New Roman" w:cs="Times New Roman"/>
                <w:color w:val="000000"/>
                <w:szCs w:val="24"/>
                <w:lang w:val="en-ID" w:eastAsia="en-ID"/>
              </w:rPr>
              <w:t>Mencari sisa hasil bagi variabel dengan nilai tertentu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1EAA1"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DC1D" w14:textId="77777777" w:rsidR="003E3E32" w:rsidRPr="00D135ED" w:rsidRDefault="003E3E32" w:rsidP="00901AA0">
            <w:pPr>
              <w:spacing w:after="0" w:line="360" w:lineRule="auto"/>
              <w:ind w:left="155"/>
              <w:rPr>
                <w:rFonts w:eastAsia="Times New Roman" w:cs="Times New Roman"/>
                <w:szCs w:val="24"/>
                <w:lang w:val="en-ID" w:eastAsia="en-ID"/>
              </w:rPr>
            </w:pPr>
            <w:r w:rsidRPr="00D135ED">
              <w:rPr>
                <w:rFonts w:eastAsia="Times New Roman" w:cs="Times New Roman"/>
                <w:color w:val="000000"/>
                <w:szCs w:val="24"/>
                <w:lang w:val="en-ID" w:eastAsia="en-ID"/>
              </w:rPr>
              <w:t>$data=$data % 10;</w:t>
            </w:r>
          </w:p>
        </w:tc>
      </w:tr>
      <w:tr w:rsidR="003E3E32" w:rsidRPr="00D135ED" w14:paraId="6FBE1ED0" w14:textId="77777777" w:rsidTr="00EA7A8D">
        <w:trPr>
          <w:trHeight w:val="226"/>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723C7" w14:textId="63445CC0" w:rsidR="003E3E32" w:rsidRPr="00D135ED" w:rsidRDefault="003E3E32" w:rsidP="00901AA0">
            <w:pPr>
              <w:spacing w:after="0" w:line="360" w:lineRule="auto"/>
              <w:ind w:left="153"/>
              <w:rPr>
                <w:rFonts w:eastAsia="Times New Roman" w:cs="Times New Roman"/>
                <w:color w:val="000000"/>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49017" w14:textId="50A70CB6" w:rsidR="003E3E32" w:rsidRPr="00D135ED" w:rsidRDefault="003E3E32" w:rsidP="00901AA0">
            <w:pPr>
              <w:spacing w:after="0" w:line="360" w:lineRule="auto"/>
              <w:jc w:val="center"/>
              <w:rPr>
                <w:rFonts w:eastAsia="Times New Roman" w:cs="Times New Roman"/>
                <w:color w:val="000000"/>
                <w:szCs w:val="24"/>
                <w:lang w:val="en-ID" w:eastAsia="en-ID"/>
              </w:rPr>
            </w:pPr>
            <w:r w:rsidRPr="00D135ED">
              <w:rPr>
                <w:rFonts w:eastAsia="Times New Roman" w:cs="Times New Roman"/>
                <w:color w:val="000000"/>
                <w:szCs w:val="24"/>
                <w:lang w:val="en-ID" w:eastAsia="en-ID"/>
              </w:rPr>
              <w:t>Melakukan operasi penambahan string pada operand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89381" w14:textId="339F8F97" w:rsidR="003E3E32" w:rsidRPr="00D135ED" w:rsidRDefault="003E3E32" w:rsidP="00901AA0">
            <w:pPr>
              <w:spacing w:after="0" w:line="360" w:lineRule="auto"/>
              <w:ind w:left="155"/>
              <w:rPr>
                <w:rFonts w:eastAsia="Times New Roman" w:cs="Times New Roman"/>
                <w:color w:val="000000"/>
                <w:szCs w:val="24"/>
                <w:lang w:val="en-ID" w:eastAsia="en-ID"/>
              </w:rPr>
            </w:pPr>
            <w:r w:rsidRPr="00D135ED">
              <w:rPr>
                <w:rFonts w:eastAsia="Times New Roman" w:cs="Times New Roman"/>
                <w:color w:val="000000"/>
                <w:szCs w:val="24"/>
                <w:lang w:val="en-ID" w:eastAsia="en-ID"/>
              </w:rPr>
              <w:t>$data .= ”unijoyo”;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F8AD7" w14:textId="0B5455CC" w:rsidR="003E3E32" w:rsidRPr="00D135ED" w:rsidRDefault="003E3E32" w:rsidP="00901AA0">
            <w:pPr>
              <w:spacing w:after="0" w:line="360" w:lineRule="auto"/>
              <w:ind w:left="155"/>
              <w:rPr>
                <w:rFonts w:eastAsia="Times New Roman" w:cs="Times New Roman"/>
                <w:color w:val="000000"/>
                <w:szCs w:val="24"/>
                <w:lang w:val="en-ID" w:eastAsia="en-ID"/>
              </w:rPr>
            </w:pPr>
            <w:r w:rsidRPr="00D135ED">
              <w:rPr>
                <w:rFonts w:eastAsia="Times New Roman" w:cs="Times New Roman"/>
                <w:color w:val="000000"/>
                <w:szCs w:val="24"/>
                <w:lang w:val="en-ID" w:eastAsia="en-ID"/>
              </w:rPr>
              <w:t>$data=$data.”unijo yo”;</w:t>
            </w:r>
          </w:p>
        </w:tc>
      </w:tr>
      <w:tr w:rsidR="003E3E32" w:rsidRPr="00D135ED" w14:paraId="6E722B28" w14:textId="77777777" w:rsidTr="00EA7A8D">
        <w:trPr>
          <w:trHeight w:val="226"/>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C7DC4" w14:textId="3D6C2097" w:rsidR="003E3E32" w:rsidRPr="00D135ED" w:rsidRDefault="003E3E32" w:rsidP="00901AA0">
            <w:pPr>
              <w:spacing w:after="0" w:line="360" w:lineRule="auto"/>
              <w:ind w:left="153"/>
              <w:rPr>
                <w:rFonts w:eastAsia="Times New Roman" w:cs="Times New Roman"/>
                <w:color w:val="000000"/>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19B27" w14:textId="782B2482" w:rsidR="003E3E32" w:rsidRPr="00D135ED" w:rsidRDefault="003E3E32" w:rsidP="00901AA0">
            <w:pPr>
              <w:spacing w:after="0" w:line="360" w:lineRule="auto"/>
              <w:jc w:val="center"/>
              <w:rPr>
                <w:rFonts w:eastAsia="Times New Roman" w:cs="Times New Roman"/>
                <w:color w:val="000000"/>
                <w:szCs w:val="24"/>
                <w:lang w:val="en-ID" w:eastAsia="en-ID"/>
              </w:rPr>
            </w:pPr>
            <w:r w:rsidRPr="00D135ED">
              <w:rPr>
                <w:rFonts w:eastAsia="Times New Roman" w:cs="Times New Roman"/>
                <w:color w:val="000000"/>
                <w:szCs w:val="24"/>
                <w:lang w:val="en-ID" w:eastAsia="en-ID"/>
              </w:rPr>
              <w:t>Menambah nilai satu pada suatu variabel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9DD91" w14:textId="2A247F65" w:rsidR="003E3E32" w:rsidRPr="00D135ED" w:rsidRDefault="003E3E32" w:rsidP="00901AA0">
            <w:pPr>
              <w:spacing w:after="0" w:line="360" w:lineRule="auto"/>
              <w:ind w:left="155"/>
              <w:rPr>
                <w:rFonts w:eastAsia="Times New Roman" w:cs="Times New Roman"/>
                <w:color w:val="000000"/>
                <w:szCs w:val="24"/>
                <w:lang w:val="en-ID" w:eastAsia="en-ID"/>
              </w:rPr>
            </w:pPr>
            <w:r w:rsidRPr="00D135ED">
              <w:rPr>
                <w:rFonts w:eastAsia="Times New Roman" w:cs="Times New Roman"/>
                <w:color w:val="000000"/>
                <w:szCs w:val="24"/>
                <w:lang w:val="en-ID" w:eastAsia="en-ID"/>
              </w:rPr>
              <w:t>$data++;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5D892" w14:textId="55381C62" w:rsidR="003E3E32" w:rsidRPr="00D135ED" w:rsidRDefault="003E3E32" w:rsidP="00901AA0">
            <w:pPr>
              <w:spacing w:after="0" w:line="360" w:lineRule="auto"/>
              <w:ind w:left="155"/>
              <w:rPr>
                <w:rFonts w:eastAsia="Times New Roman" w:cs="Times New Roman"/>
                <w:color w:val="000000"/>
                <w:szCs w:val="24"/>
                <w:lang w:val="en-ID" w:eastAsia="en-ID"/>
              </w:rPr>
            </w:pPr>
            <w:r w:rsidRPr="00D135ED">
              <w:rPr>
                <w:rFonts w:eastAsia="Times New Roman" w:cs="Times New Roman"/>
                <w:color w:val="000000"/>
                <w:szCs w:val="24"/>
                <w:lang w:val="en-ID" w:eastAsia="en-ID"/>
              </w:rPr>
              <w:t>$data=$data+1;</w:t>
            </w:r>
          </w:p>
        </w:tc>
      </w:tr>
      <w:tr w:rsidR="003E3E32" w:rsidRPr="00D135ED" w14:paraId="75C82F2B" w14:textId="77777777" w:rsidTr="00EA7A8D">
        <w:trPr>
          <w:trHeight w:val="226"/>
        </w:trPr>
        <w:tc>
          <w:tcPr>
            <w:tcW w:w="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485D1" w14:textId="64A5BB82" w:rsidR="003E3E32" w:rsidRPr="00D135ED" w:rsidRDefault="003E3E32" w:rsidP="00901AA0">
            <w:pPr>
              <w:spacing w:after="0" w:line="360" w:lineRule="auto"/>
              <w:ind w:left="153"/>
              <w:rPr>
                <w:rFonts w:eastAsia="Times New Roman" w:cs="Times New Roman"/>
                <w:color w:val="000000"/>
                <w:szCs w:val="24"/>
                <w:lang w:val="en-ID" w:eastAsia="en-ID"/>
              </w:rPr>
            </w:pPr>
            <w:r w:rsidRPr="00D135ED">
              <w:rPr>
                <w:rFonts w:eastAsia="Times New Roman" w:cs="Times New Roman"/>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9BB5" w14:textId="4517573F" w:rsidR="003E3E32" w:rsidRPr="00D135ED" w:rsidRDefault="003E3E32" w:rsidP="00901AA0">
            <w:pPr>
              <w:spacing w:after="0" w:line="360" w:lineRule="auto"/>
              <w:jc w:val="center"/>
              <w:rPr>
                <w:rFonts w:eastAsia="Times New Roman" w:cs="Times New Roman"/>
                <w:color w:val="000000"/>
                <w:szCs w:val="24"/>
                <w:lang w:val="en-ID" w:eastAsia="en-ID"/>
              </w:rPr>
            </w:pPr>
            <w:r w:rsidRPr="00D135ED">
              <w:rPr>
                <w:rFonts w:eastAsia="Times New Roman" w:cs="Times New Roman"/>
                <w:color w:val="000000"/>
                <w:szCs w:val="24"/>
                <w:lang w:val="en-ID" w:eastAsia="en-ID"/>
              </w:rPr>
              <w:t>Mengurangi nilai satu pada suatu variabel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86776" w14:textId="2B7AF0BE" w:rsidR="003E3E32" w:rsidRPr="00D135ED" w:rsidRDefault="003E3E32" w:rsidP="00901AA0">
            <w:pPr>
              <w:spacing w:after="0" w:line="360" w:lineRule="auto"/>
              <w:ind w:left="155"/>
              <w:rPr>
                <w:rFonts w:eastAsia="Times New Roman" w:cs="Times New Roman"/>
                <w:color w:val="000000"/>
                <w:szCs w:val="24"/>
                <w:lang w:val="en-ID" w:eastAsia="en-ID"/>
              </w:rPr>
            </w:pPr>
            <w:r w:rsidRPr="00D135ED">
              <w:rPr>
                <w:rFonts w:eastAsia="Times New Roman" w:cs="Times New Roman"/>
                <w:color w:val="000000"/>
                <w:szCs w:val="24"/>
                <w:lang w:val="en-ID" w:eastAsia="en-ID"/>
              </w:rPr>
              <w:t>$data--;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60B9B" w14:textId="26726F3C" w:rsidR="003E3E32" w:rsidRPr="00D135ED" w:rsidRDefault="003E3E32" w:rsidP="00901AA0">
            <w:pPr>
              <w:spacing w:after="0" w:line="360" w:lineRule="auto"/>
              <w:ind w:left="155"/>
              <w:rPr>
                <w:rFonts w:eastAsia="Times New Roman" w:cs="Times New Roman"/>
                <w:color w:val="000000"/>
                <w:szCs w:val="24"/>
                <w:lang w:val="en-ID" w:eastAsia="en-ID"/>
              </w:rPr>
            </w:pPr>
            <w:r w:rsidRPr="00D135ED">
              <w:rPr>
                <w:rFonts w:eastAsia="Times New Roman" w:cs="Times New Roman"/>
                <w:color w:val="000000"/>
                <w:szCs w:val="24"/>
                <w:lang w:val="en-ID" w:eastAsia="en-ID"/>
              </w:rPr>
              <w:t>$data=$data-1;</w:t>
            </w:r>
          </w:p>
        </w:tc>
      </w:tr>
    </w:tbl>
    <w:p w14:paraId="0E995DCC" w14:textId="77777777" w:rsidR="00B157B5" w:rsidRPr="00D135ED" w:rsidRDefault="00B157B5" w:rsidP="00901AA0">
      <w:pPr>
        <w:spacing w:line="360" w:lineRule="auto"/>
        <w:rPr>
          <w:rFonts w:cs="Times New Roman"/>
          <w:szCs w:val="24"/>
          <w:lang w:val="en-US"/>
        </w:rPr>
      </w:pPr>
    </w:p>
    <w:p w14:paraId="66B23981" w14:textId="445E9668" w:rsidR="00DD564F" w:rsidRPr="00D135ED" w:rsidRDefault="003E3E32" w:rsidP="00901AA0">
      <w:pPr>
        <w:pStyle w:val="Heading2"/>
        <w:numPr>
          <w:ilvl w:val="0"/>
          <w:numId w:val="35"/>
        </w:numPr>
        <w:spacing w:line="360" w:lineRule="auto"/>
        <w:ind w:left="567" w:hanging="567"/>
        <w:jc w:val="both"/>
        <w:rPr>
          <w:rFonts w:cs="Times New Roman"/>
          <w:b/>
          <w:bCs/>
          <w:szCs w:val="24"/>
          <w:lang w:val="en-US"/>
        </w:rPr>
      </w:pPr>
      <w:r w:rsidRPr="00D135ED">
        <w:rPr>
          <w:rFonts w:cs="Times New Roman"/>
          <w:b/>
          <w:bCs/>
          <w:szCs w:val="24"/>
          <w:lang w:val="en-US"/>
        </w:rPr>
        <w:lastRenderedPageBreak/>
        <w:t>Struktur Control</w:t>
      </w:r>
    </w:p>
    <w:p w14:paraId="6C3D0208" w14:textId="77777777" w:rsidR="003E3E32" w:rsidRPr="00D135ED" w:rsidRDefault="003E3E32" w:rsidP="00901AA0">
      <w:pPr>
        <w:pStyle w:val="NormalWeb"/>
        <w:spacing w:before="15" w:beforeAutospacing="0" w:after="0" w:afterAutospacing="0" w:line="360" w:lineRule="auto"/>
        <w:ind w:right="261" w:firstLine="567"/>
        <w:jc w:val="both"/>
        <w:rPr>
          <w:lang w:val="en-ID"/>
        </w:rPr>
      </w:pPr>
      <w:r w:rsidRPr="00D135ED">
        <w:rPr>
          <w:color w:val="000000"/>
        </w:rPr>
        <w:t>Sejumlah pernyataan yang terkait dengan pengambilan keputusan atau suatu percabangan (if dan switch) dimana function ini akan menghasilkan nilai truejika variabel tersebut telah ada dan menghasilkan nilai false jika variabel tersebut belum ada. Function yang lainnya adalah perulangan (while, do-while, for) serta pernyataan break, continue dan e xit. </w:t>
      </w:r>
    </w:p>
    <w:p w14:paraId="7B83E371" w14:textId="77777777" w:rsidR="003E3E32" w:rsidRPr="00D135ED" w:rsidRDefault="003E3E32" w:rsidP="00901AA0">
      <w:pPr>
        <w:pStyle w:val="NormalWeb"/>
        <w:spacing w:before="10" w:beforeAutospacing="0" w:after="0" w:afterAutospacing="0" w:line="360" w:lineRule="auto"/>
        <w:ind w:firstLine="567"/>
      </w:pPr>
      <w:r w:rsidRPr="00D135ED">
        <w:rPr>
          <w:b/>
          <w:bCs/>
          <w:color w:val="000000"/>
        </w:rPr>
        <w:t>a. Struktur Percabangan </w:t>
      </w:r>
    </w:p>
    <w:p w14:paraId="0DB94DAE" w14:textId="77777777" w:rsidR="003E3E32" w:rsidRPr="00D135ED" w:rsidRDefault="003E3E32" w:rsidP="00901AA0">
      <w:pPr>
        <w:pStyle w:val="NormalWeb"/>
        <w:spacing w:before="12" w:beforeAutospacing="0" w:after="0" w:afterAutospacing="0" w:line="360" w:lineRule="auto"/>
        <w:ind w:right="270" w:firstLine="567"/>
        <w:jc w:val="both"/>
      </w:pPr>
      <w:r w:rsidRPr="00D135ED">
        <w:rPr>
          <w:color w:val="000000"/>
        </w:rPr>
        <w:t xml:space="preserve">Percabangan sering disebut juga dengan </w:t>
      </w:r>
      <w:r w:rsidRPr="00D135ED">
        <w:rPr>
          <w:i/>
          <w:iCs/>
          <w:color w:val="000000"/>
        </w:rPr>
        <w:t>decision-making</w:t>
      </w:r>
      <w:r w:rsidRPr="00D135ED">
        <w:rPr>
          <w:color w:val="000000"/>
        </w:rPr>
        <w:t>, memungkinkan aplikasi untuk memeriksa isi suatu variabel atau hasil perhitungan ekspresi dan mengambil t indakan yang sesuai. Ada 2 bentuk percabangan yang disediakan dalam PHP yaitu pernyataan IF dan pernyataan SWITCH. Masing-masing mempunyai prinsip yang sama tetapi pada beberapa sisi mempunyai kegunaan sendiri-sendiri. </w:t>
      </w:r>
    </w:p>
    <w:p w14:paraId="18E5C7C8" w14:textId="77777777" w:rsidR="003E3E32" w:rsidRPr="00D135ED" w:rsidRDefault="003E3E32" w:rsidP="00901AA0">
      <w:pPr>
        <w:pStyle w:val="NormalWeb"/>
        <w:spacing w:before="17" w:beforeAutospacing="0" w:after="0" w:afterAutospacing="0" w:line="360" w:lineRule="auto"/>
        <w:ind w:firstLine="567"/>
        <w:jc w:val="both"/>
      </w:pPr>
      <w:r w:rsidRPr="00D135ED">
        <w:rPr>
          <w:b/>
          <w:bCs/>
          <w:color w:val="000000"/>
        </w:rPr>
        <w:t>P</w:t>
      </w:r>
      <w:r w:rsidRPr="00D135ED">
        <w:rPr>
          <w:b/>
          <w:bCs/>
          <w:color w:val="000000"/>
          <w:u w:val="single"/>
        </w:rPr>
        <w:t>ernyataan IF</w:t>
      </w:r>
      <w:r w:rsidRPr="00D135ED">
        <w:rPr>
          <w:b/>
          <w:bCs/>
          <w:color w:val="000000"/>
        </w:rPr>
        <w:t> </w:t>
      </w:r>
    </w:p>
    <w:p w14:paraId="137D8545" w14:textId="77777777" w:rsidR="00EA7A8D" w:rsidRPr="00D135ED" w:rsidRDefault="003E3E32" w:rsidP="00901AA0">
      <w:pPr>
        <w:pStyle w:val="NormalWeb"/>
        <w:spacing w:before="0" w:beforeAutospacing="0" w:after="0" w:afterAutospacing="0" w:line="360" w:lineRule="auto"/>
        <w:ind w:right="263" w:firstLine="567"/>
        <w:jc w:val="both"/>
      </w:pPr>
      <w:r w:rsidRPr="00D135ED">
        <w:rPr>
          <w:color w:val="000000"/>
        </w:rPr>
        <w:t>Pernyataan IF dpakai untuk mengambil keputusan berdasarkan suatu kondisi. Ada 3 macam pernyataan IF yaitu : </w:t>
      </w:r>
    </w:p>
    <w:p w14:paraId="7AC1AA40" w14:textId="17DDDD4D" w:rsidR="003E3E32" w:rsidRPr="00D135ED" w:rsidRDefault="003E3E32" w:rsidP="00901AA0">
      <w:pPr>
        <w:pStyle w:val="NormalWeb"/>
        <w:numPr>
          <w:ilvl w:val="0"/>
          <w:numId w:val="41"/>
        </w:numPr>
        <w:spacing w:before="0" w:beforeAutospacing="0" w:after="0" w:afterAutospacing="0" w:line="360" w:lineRule="auto"/>
        <w:ind w:right="263"/>
      </w:pPr>
      <w:r w:rsidRPr="00D135ED">
        <w:rPr>
          <w:color w:val="000000"/>
        </w:rPr>
        <w:t>IF </w:t>
      </w:r>
    </w:p>
    <w:p w14:paraId="72AD4FEF" w14:textId="77777777" w:rsidR="003E3E32" w:rsidRPr="00D135ED" w:rsidRDefault="003E3E32" w:rsidP="00901AA0">
      <w:pPr>
        <w:pStyle w:val="NormalWeb"/>
        <w:spacing w:before="4" w:beforeAutospacing="0" w:after="0" w:afterAutospacing="0" w:line="360" w:lineRule="auto"/>
        <w:ind w:left="567" w:right="258"/>
        <w:jc w:val="both"/>
      </w:pPr>
      <w:r w:rsidRPr="00D135ED">
        <w:rPr>
          <w:color w:val="000000"/>
        </w:rPr>
        <w:t>Dalam pernyataan ini jika kondisi (syarat) akan terpenuhi atau bernilai benar maka ada satu atau lebih operasi (pernyataan) yang akan dilaksanakan, dan tidak ada alternative satu atau lebih operasi (pernyataan) yang akan dilaksanakan jika kondisi tidak terpenuhi. </w:t>
      </w:r>
    </w:p>
    <w:p w14:paraId="7DE0793C" w14:textId="77777777" w:rsidR="003E3E32" w:rsidRPr="00D135ED" w:rsidRDefault="003E3E32" w:rsidP="00901AA0">
      <w:pPr>
        <w:pStyle w:val="NormalWeb"/>
        <w:spacing w:before="5" w:beforeAutospacing="0" w:after="0" w:afterAutospacing="0" w:line="360" w:lineRule="auto"/>
        <w:ind w:firstLine="567"/>
        <w:jc w:val="both"/>
      </w:pPr>
      <w:r w:rsidRPr="00D135ED">
        <w:rPr>
          <w:color w:val="000000"/>
        </w:rPr>
        <w:t>Syntax: </w:t>
      </w:r>
    </w:p>
    <w:p w14:paraId="6F4F03CD" w14:textId="77777777" w:rsidR="003E3E32" w:rsidRPr="00D135ED" w:rsidRDefault="003E3E32" w:rsidP="00901AA0">
      <w:pPr>
        <w:pStyle w:val="NormalWeb"/>
        <w:spacing w:before="26" w:beforeAutospacing="0" w:after="0" w:afterAutospacing="0" w:line="360" w:lineRule="auto"/>
        <w:ind w:left="567"/>
        <w:jc w:val="both"/>
        <w:rPr>
          <w:lang w:val="en-ID"/>
        </w:rPr>
      </w:pPr>
      <w:r w:rsidRPr="00D135ED">
        <w:rPr>
          <w:color w:val="000000"/>
        </w:rPr>
        <w:t>&lt;?php </w:t>
      </w:r>
    </w:p>
    <w:p w14:paraId="4551B992" w14:textId="77777777" w:rsidR="003E3E32" w:rsidRPr="00D135ED" w:rsidRDefault="003E3E32" w:rsidP="00901AA0">
      <w:pPr>
        <w:pStyle w:val="NormalWeb"/>
        <w:spacing w:before="0" w:beforeAutospacing="0" w:after="0" w:afterAutospacing="0" w:line="360" w:lineRule="auto"/>
        <w:ind w:left="805"/>
        <w:jc w:val="both"/>
      </w:pPr>
      <w:r w:rsidRPr="00D135ED">
        <w:rPr>
          <w:color w:val="000000"/>
        </w:rPr>
        <w:t>if (kondisi) { </w:t>
      </w:r>
    </w:p>
    <w:p w14:paraId="6B48F7AB" w14:textId="77777777" w:rsidR="003E3E32" w:rsidRPr="00D135ED" w:rsidRDefault="003E3E32" w:rsidP="00901AA0">
      <w:pPr>
        <w:pStyle w:val="NormalWeb"/>
        <w:spacing w:before="4" w:beforeAutospacing="0" w:after="0" w:afterAutospacing="0" w:line="360" w:lineRule="auto"/>
        <w:ind w:left="1194"/>
        <w:jc w:val="both"/>
      </w:pPr>
      <w:r w:rsidRPr="00D135ED">
        <w:rPr>
          <w:color w:val="000000"/>
        </w:rPr>
        <w:t>pernyataan; </w:t>
      </w:r>
    </w:p>
    <w:p w14:paraId="69524EF5" w14:textId="77777777" w:rsidR="003E3E32" w:rsidRPr="00D135ED" w:rsidRDefault="003E3E32" w:rsidP="00901AA0">
      <w:pPr>
        <w:pStyle w:val="NormalWeb"/>
        <w:spacing w:before="19" w:beforeAutospacing="0" w:after="0" w:afterAutospacing="0" w:line="360" w:lineRule="auto"/>
        <w:ind w:left="871"/>
        <w:jc w:val="both"/>
      </w:pPr>
      <w:r w:rsidRPr="00D135ED">
        <w:rPr>
          <w:color w:val="000000"/>
        </w:rPr>
        <w:t>} </w:t>
      </w:r>
    </w:p>
    <w:p w14:paraId="2D57E150" w14:textId="77777777" w:rsidR="00A50C7C" w:rsidRPr="00D135ED" w:rsidRDefault="003E3E32" w:rsidP="00901AA0">
      <w:pPr>
        <w:pStyle w:val="NormalWeb"/>
        <w:spacing w:before="17" w:beforeAutospacing="0" w:after="0" w:afterAutospacing="0" w:line="360" w:lineRule="auto"/>
        <w:ind w:left="575"/>
        <w:jc w:val="both"/>
      </w:pPr>
      <w:r w:rsidRPr="00D135ED">
        <w:rPr>
          <w:color w:val="000000"/>
        </w:rPr>
        <w:t>?&gt;</w:t>
      </w:r>
    </w:p>
    <w:p w14:paraId="037B07D4" w14:textId="266EB5F9" w:rsidR="003E3E32" w:rsidRPr="00D135ED" w:rsidRDefault="003E3E32" w:rsidP="00901AA0">
      <w:pPr>
        <w:pStyle w:val="NormalWeb"/>
        <w:numPr>
          <w:ilvl w:val="0"/>
          <w:numId w:val="41"/>
        </w:numPr>
        <w:spacing w:before="17" w:beforeAutospacing="0" w:after="0" w:afterAutospacing="0" w:line="360" w:lineRule="auto"/>
        <w:jc w:val="both"/>
      </w:pPr>
      <w:r w:rsidRPr="00D135ED">
        <w:rPr>
          <w:color w:val="000000"/>
        </w:rPr>
        <w:t>IF-ELSE </w:t>
      </w:r>
    </w:p>
    <w:p w14:paraId="5D83A1EB" w14:textId="632179EC" w:rsidR="004B3D43" w:rsidRPr="00D135ED" w:rsidRDefault="003E3E32" w:rsidP="00901AA0">
      <w:pPr>
        <w:pStyle w:val="NormalWeb"/>
        <w:spacing w:before="0" w:beforeAutospacing="0" w:after="0" w:afterAutospacing="0" w:line="360" w:lineRule="auto"/>
        <w:ind w:left="567" w:right="277"/>
        <w:jc w:val="both"/>
        <w:rPr>
          <w:color w:val="000000"/>
        </w:rPr>
      </w:pPr>
      <w:r w:rsidRPr="00D135ED">
        <w:rPr>
          <w:color w:val="000000"/>
        </w:rPr>
        <w:t>Dalam pernyataan ini, terdapat dua macam alternative pilihan dari suatu kondisi yang diperiksa. Jadi alternative pertama akan dijalankan jika kondisi (syarat) terpenuhi atau bernilai benar dan alternative kedua akan dijalankan jika kondisi (syarat) tidak terpenuhi atau bernilai salah.</w:t>
      </w:r>
    </w:p>
    <w:p w14:paraId="76820A79" w14:textId="77777777" w:rsidR="0048207D" w:rsidRPr="00D135ED" w:rsidRDefault="0048207D" w:rsidP="00901AA0">
      <w:pPr>
        <w:pStyle w:val="NormalWeb"/>
        <w:spacing w:before="0" w:beforeAutospacing="0" w:after="0" w:afterAutospacing="0" w:line="360" w:lineRule="auto"/>
        <w:ind w:left="567" w:right="277"/>
        <w:jc w:val="both"/>
      </w:pPr>
      <w:r w:rsidRPr="00D135ED">
        <w:lastRenderedPageBreak/>
        <w:t xml:space="preserve">Syntax: </w:t>
      </w:r>
    </w:p>
    <w:p w14:paraId="2A68C51E" w14:textId="77777777" w:rsidR="0048207D" w:rsidRPr="00D135ED" w:rsidRDefault="0048207D" w:rsidP="00901AA0">
      <w:pPr>
        <w:pStyle w:val="NormalWeb"/>
        <w:spacing w:before="26" w:beforeAutospacing="0" w:after="0" w:afterAutospacing="0" w:line="360" w:lineRule="auto"/>
        <w:ind w:left="567"/>
        <w:rPr>
          <w:lang w:val="en-ID"/>
        </w:rPr>
      </w:pPr>
      <w:r w:rsidRPr="00D135ED">
        <w:rPr>
          <w:color w:val="000000"/>
        </w:rPr>
        <w:t>&lt;?php </w:t>
      </w:r>
    </w:p>
    <w:p w14:paraId="105ED00A" w14:textId="77777777" w:rsidR="0048207D" w:rsidRPr="00D135ED" w:rsidRDefault="0048207D" w:rsidP="00901AA0">
      <w:pPr>
        <w:pStyle w:val="NormalWeb"/>
        <w:spacing w:before="0" w:beforeAutospacing="0" w:after="0" w:afterAutospacing="0" w:line="360" w:lineRule="auto"/>
        <w:ind w:left="805"/>
      </w:pPr>
      <w:r w:rsidRPr="00D135ED">
        <w:rPr>
          <w:color w:val="000000"/>
        </w:rPr>
        <w:t>if (kondisi) { </w:t>
      </w:r>
    </w:p>
    <w:p w14:paraId="205FD5B1" w14:textId="13538012" w:rsidR="0048207D" w:rsidRPr="00D135ED" w:rsidRDefault="0048207D" w:rsidP="00901AA0">
      <w:pPr>
        <w:pStyle w:val="NormalWeb"/>
        <w:spacing w:before="4" w:beforeAutospacing="0" w:after="0" w:afterAutospacing="0" w:line="360" w:lineRule="auto"/>
        <w:ind w:left="1194"/>
      </w:pPr>
      <w:r w:rsidRPr="00D135ED">
        <w:rPr>
          <w:color w:val="000000"/>
        </w:rPr>
        <w:t>pernyataan</w:t>
      </w:r>
      <w:r w:rsidRPr="00D135ED">
        <w:rPr>
          <w:color w:val="000000"/>
          <w:lang w:val="en-US"/>
        </w:rPr>
        <w:t>_1</w:t>
      </w:r>
      <w:r w:rsidRPr="00D135ED">
        <w:rPr>
          <w:color w:val="000000"/>
        </w:rPr>
        <w:t>; </w:t>
      </w:r>
    </w:p>
    <w:p w14:paraId="1795BAC6" w14:textId="607C1ED8" w:rsidR="0048207D" w:rsidRPr="00D135ED" w:rsidRDefault="0048207D" w:rsidP="00901AA0">
      <w:pPr>
        <w:pStyle w:val="NormalWeb"/>
        <w:spacing w:before="19" w:beforeAutospacing="0" w:after="0" w:afterAutospacing="0" w:line="360" w:lineRule="auto"/>
        <w:ind w:left="871"/>
        <w:rPr>
          <w:color w:val="000000"/>
          <w:lang w:val="en-US"/>
        </w:rPr>
      </w:pPr>
      <w:r w:rsidRPr="00D135ED">
        <w:rPr>
          <w:color w:val="000000"/>
        </w:rPr>
        <w:t>} </w:t>
      </w:r>
      <w:r w:rsidRPr="00D135ED">
        <w:rPr>
          <w:color w:val="000000"/>
          <w:lang w:val="en-US"/>
        </w:rPr>
        <w:t>else {</w:t>
      </w:r>
    </w:p>
    <w:p w14:paraId="76D9E995" w14:textId="4CB2CE94" w:rsidR="0048207D" w:rsidRPr="00D135ED" w:rsidRDefault="0048207D" w:rsidP="00901AA0">
      <w:pPr>
        <w:pStyle w:val="NormalWeb"/>
        <w:spacing w:before="4" w:beforeAutospacing="0" w:after="0" w:afterAutospacing="0" w:line="360" w:lineRule="auto"/>
        <w:ind w:left="1194"/>
        <w:rPr>
          <w:color w:val="000000"/>
        </w:rPr>
      </w:pPr>
      <w:r w:rsidRPr="00D135ED">
        <w:rPr>
          <w:color w:val="000000"/>
        </w:rPr>
        <w:t>pernyataan</w:t>
      </w:r>
      <w:r w:rsidRPr="00D135ED">
        <w:rPr>
          <w:color w:val="000000"/>
          <w:lang w:val="en-US"/>
        </w:rPr>
        <w:t>_2</w:t>
      </w:r>
      <w:r w:rsidRPr="00D135ED">
        <w:rPr>
          <w:color w:val="000000"/>
        </w:rPr>
        <w:t>; </w:t>
      </w:r>
    </w:p>
    <w:p w14:paraId="0A84BFE8" w14:textId="06FCCB8E" w:rsidR="0048207D" w:rsidRPr="00D135ED" w:rsidRDefault="0048207D" w:rsidP="00901AA0">
      <w:pPr>
        <w:pStyle w:val="NormalWeb"/>
        <w:spacing w:before="4" w:beforeAutospacing="0" w:after="0" w:afterAutospacing="0" w:line="360" w:lineRule="auto"/>
        <w:ind w:firstLine="851"/>
      </w:pPr>
      <w:r w:rsidRPr="00D135ED">
        <w:rPr>
          <w:color w:val="000000"/>
        </w:rPr>
        <w:t>}</w:t>
      </w:r>
    </w:p>
    <w:p w14:paraId="42F407AE" w14:textId="3641095C" w:rsidR="0048207D" w:rsidRPr="00D135ED" w:rsidRDefault="0048207D" w:rsidP="00901AA0">
      <w:pPr>
        <w:pStyle w:val="NormalWeb"/>
        <w:spacing w:before="17" w:beforeAutospacing="0" w:after="0" w:afterAutospacing="0" w:line="360" w:lineRule="auto"/>
        <w:ind w:left="575"/>
      </w:pPr>
      <w:r w:rsidRPr="00D135ED">
        <w:rPr>
          <w:color w:val="000000"/>
        </w:rPr>
        <w:t>?&gt;</w:t>
      </w:r>
    </w:p>
    <w:p w14:paraId="18A31AFD" w14:textId="444F1E99" w:rsidR="0048207D" w:rsidRPr="00D135ED" w:rsidRDefault="0048207D" w:rsidP="00901AA0">
      <w:pPr>
        <w:pStyle w:val="NormalWeb"/>
        <w:numPr>
          <w:ilvl w:val="0"/>
          <w:numId w:val="41"/>
        </w:numPr>
        <w:spacing w:before="0" w:beforeAutospacing="0" w:after="0" w:afterAutospacing="0" w:line="360" w:lineRule="auto"/>
        <w:ind w:right="277"/>
        <w:jc w:val="both"/>
      </w:pPr>
      <w:r w:rsidRPr="00D135ED">
        <w:t xml:space="preserve">IF-ELSEIE </w:t>
      </w:r>
    </w:p>
    <w:p w14:paraId="3360CCBA" w14:textId="77777777" w:rsidR="0048207D" w:rsidRPr="00D135ED" w:rsidRDefault="0048207D" w:rsidP="00901AA0">
      <w:pPr>
        <w:pStyle w:val="NormalWeb"/>
        <w:spacing w:before="0" w:beforeAutospacing="0" w:after="0" w:afterAutospacing="0" w:line="360" w:lineRule="auto"/>
        <w:ind w:left="567" w:right="277"/>
        <w:jc w:val="both"/>
      </w:pPr>
      <w:r w:rsidRPr="00D135ED">
        <w:t xml:space="preserve">Sedangkan untuk pernyataan ini sangat bermanfaat untuk melakukan pengambilan keputusan yang melibatkan banyak alternative. Sehingga jika kondisi 1 terpenuhi maka pernyataan 1 saja yang akan dijalankan, jika kondisi 1 tidak terpenuhi maka program akan memeriksa kondisi 2 dan jika terpeuhi maka pernyataan 2 dijalankan, jika kondisi 2 tidak terpenuhi maka pernyataan 3 akan dijalankan. </w:t>
      </w:r>
    </w:p>
    <w:p w14:paraId="356928B5" w14:textId="45B45D01" w:rsidR="0048207D" w:rsidRPr="00D135ED" w:rsidRDefault="0048207D" w:rsidP="00901AA0">
      <w:pPr>
        <w:pStyle w:val="NormalWeb"/>
        <w:spacing w:before="0" w:beforeAutospacing="0" w:after="0" w:afterAutospacing="0" w:line="360" w:lineRule="auto"/>
        <w:ind w:left="567" w:right="277"/>
        <w:jc w:val="both"/>
      </w:pPr>
      <w:r w:rsidRPr="00D135ED">
        <w:t xml:space="preserve">Syntax: </w:t>
      </w:r>
    </w:p>
    <w:p w14:paraId="17AA2F9A" w14:textId="77777777" w:rsidR="0048207D" w:rsidRPr="00D135ED" w:rsidRDefault="0048207D" w:rsidP="00901AA0">
      <w:pPr>
        <w:pStyle w:val="NormalWeb"/>
        <w:spacing w:before="26" w:beforeAutospacing="0" w:after="0" w:afterAutospacing="0" w:line="360" w:lineRule="auto"/>
        <w:ind w:left="567"/>
        <w:rPr>
          <w:lang w:val="en-ID"/>
        </w:rPr>
      </w:pPr>
      <w:r w:rsidRPr="00D135ED">
        <w:rPr>
          <w:color w:val="000000"/>
        </w:rPr>
        <w:t>&lt;?php </w:t>
      </w:r>
    </w:p>
    <w:p w14:paraId="76F0D9F8" w14:textId="77777777" w:rsidR="0048207D" w:rsidRPr="00D135ED" w:rsidRDefault="0048207D" w:rsidP="00901AA0">
      <w:pPr>
        <w:pStyle w:val="NormalWeb"/>
        <w:spacing w:before="0" w:beforeAutospacing="0" w:after="0" w:afterAutospacing="0" w:line="360" w:lineRule="auto"/>
        <w:ind w:left="805"/>
      </w:pPr>
      <w:r w:rsidRPr="00D135ED">
        <w:rPr>
          <w:color w:val="000000"/>
        </w:rPr>
        <w:t>if (kondisi) { </w:t>
      </w:r>
    </w:p>
    <w:p w14:paraId="10E6FF30" w14:textId="77777777" w:rsidR="0048207D" w:rsidRPr="00D135ED" w:rsidRDefault="0048207D" w:rsidP="00901AA0">
      <w:pPr>
        <w:pStyle w:val="NormalWeb"/>
        <w:spacing w:before="4" w:beforeAutospacing="0" w:after="0" w:afterAutospacing="0" w:line="360" w:lineRule="auto"/>
        <w:ind w:left="1194"/>
      </w:pPr>
      <w:r w:rsidRPr="00D135ED">
        <w:rPr>
          <w:color w:val="000000"/>
        </w:rPr>
        <w:t>pernyataan</w:t>
      </w:r>
      <w:r w:rsidRPr="00D135ED">
        <w:rPr>
          <w:color w:val="000000"/>
          <w:lang w:val="en-US"/>
        </w:rPr>
        <w:t>_1</w:t>
      </w:r>
      <w:r w:rsidRPr="00D135ED">
        <w:rPr>
          <w:color w:val="000000"/>
        </w:rPr>
        <w:t>; </w:t>
      </w:r>
    </w:p>
    <w:p w14:paraId="08D88884" w14:textId="77777777" w:rsidR="0048207D" w:rsidRPr="00D135ED" w:rsidRDefault="0048207D" w:rsidP="00901AA0">
      <w:pPr>
        <w:pStyle w:val="NormalWeb"/>
        <w:spacing w:before="19" w:beforeAutospacing="0" w:after="0" w:afterAutospacing="0" w:line="360" w:lineRule="auto"/>
        <w:ind w:left="871"/>
        <w:rPr>
          <w:color w:val="000000"/>
          <w:lang w:val="en-US"/>
        </w:rPr>
      </w:pPr>
      <w:r w:rsidRPr="00D135ED">
        <w:rPr>
          <w:color w:val="000000"/>
        </w:rPr>
        <w:t>} </w:t>
      </w:r>
      <w:r w:rsidRPr="00D135ED">
        <w:rPr>
          <w:color w:val="000000"/>
          <w:lang w:val="en-US"/>
        </w:rPr>
        <w:t>else {</w:t>
      </w:r>
    </w:p>
    <w:p w14:paraId="75F9ECA4" w14:textId="77777777" w:rsidR="0048207D" w:rsidRPr="00D135ED" w:rsidRDefault="0048207D" w:rsidP="00901AA0">
      <w:pPr>
        <w:pStyle w:val="NormalWeb"/>
        <w:spacing w:before="4" w:beforeAutospacing="0" w:after="0" w:afterAutospacing="0" w:line="360" w:lineRule="auto"/>
        <w:ind w:left="1194"/>
        <w:rPr>
          <w:color w:val="000000"/>
        </w:rPr>
      </w:pPr>
      <w:r w:rsidRPr="00D135ED">
        <w:rPr>
          <w:color w:val="000000"/>
        </w:rPr>
        <w:t>pernyataan</w:t>
      </w:r>
      <w:r w:rsidRPr="00D135ED">
        <w:rPr>
          <w:color w:val="000000"/>
          <w:lang w:val="en-US"/>
        </w:rPr>
        <w:t>_2</w:t>
      </w:r>
      <w:r w:rsidRPr="00D135ED">
        <w:rPr>
          <w:color w:val="000000"/>
        </w:rPr>
        <w:t>; </w:t>
      </w:r>
    </w:p>
    <w:p w14:paraId="0FF854BB" w14:textId="77777777" w:rsidR="0048207D" w:rsidRPr="00D135ED" w:rsidRDefault="0048207D" w:rsidP="00901AA0">
      <w:pPr>
        <w:pStyle w:val="NormalWeb"/>
        <w:spacing w:before="4" w:beforeAutospacing="0" w:after="0" w:afterAutospacing="0" w:line="360" w:lineRule="auto"/>
        <w:ind w:firstLine="851"/>
        <w:rPr>
          <w:color w:val="000000"/>
        </w:rPr>
      </w:pPr>
      <w:r w:rsidRPr="00D135ED">
        <w:rPr>
          <w:color w:val="000000"/>
        </w:rPr>
        <w:t>}</w:t>
      </w:r>
    </w:p>
    <w:p w14:paraId="0B0CC5E5" w14:textId="77777777" w:rsidR="0048207D" w:rsidRPr="00D135ED" w:rsidRDefault="0048207D" w:rsidP="00901AA0">
      <w:pPr>
        <w:pStyle w:val="NormalWeb"/>
        <w:spacing w:before="19" w:beforeAutospacing="0" w:after="0" w:afterAutospacing="0" w:line="360" w:lineRule="auto"/>
        <w:ind w:left="871"/>
        <w:rPr>
          <w:color w:val="000000"/>
          <w:lang w:val="en-US"/>
        </w:rPr>
      </w:pPr>
      <w:r w:rsidRPr="00D135ED">
        <w:rPr>
          <w:color w:val="000000"/>
        </w:rPr>
        <w:t>} </w:t>
      </w:r>
      <w:r w:rsidRPr="00D135ED">
        <w:rPr>
          <w:color w:val="000000"/>
          <w:lang w:val="en-US"/>
        </w:rPr>
        <w:t>else {</w:t>
      </w:r>
    </w:p>
    <w:p w14:paraId="04109CCA" w14:textId="26A6385C" w:rsidR="0048207D" w:rsidRPr="00D135ED" w:rsidRDefault="0048207D" w:rsidP="00901AA0">
      <w:pPr>
        <w:pStyle w:val="NormalWeb"/>
        <w:spacing w:before="4" w:beforeAutospacing="0" w:after="0" w:afterAutospacing="0" w:line="360" w:lineRule="auto"/>
        <w:ind w:left="1194"/>
        <w:rPr>
          <w:color w:val="000000"/>
        </w:rPr>
      </w:pPr>
      <w:r w:rsidRPr="00D135ED">
        <w:rPr>
          <w:color w:val="000000"/>
        </w:rPr>
        <w:t>pernyataan</w:t>
      </w:r>
      <w:r w:rsidRPr="00D135ED">
        <w:rPr>
          <w:color w:val="000000"/>
          <w:lang w:val="en-US"/>
        </w:rPr>
        <w:t>_3</w:t>
      </w:r>
      <w:r w:rsidRPr="00D135ED">
        <w:rPr>
          <w:color w:val="000000"/>
        </w:rPr>
        <w:t>; </w:t>
      </w:r>
    </w:p>
    <w:p w14:paraId="528D1FE0" w14:textId="330F9AC0" w:rsidR="0048207D" w:rsidRPr="00D135ED" w:rsidRDefault="0048207D" w:rsidP="00901AA0">
      <w:pPr>
        <w:pStyle w:val="NormalWeb"/>
        <w:spacing w:before="4" w:beforeAutospacing="0" w:after="0" w:afterAutospacing="0" w:line="360" w:lineRule="auto"/>
        <w:ind w:firstLine="851"/>
        <w:jc w:val="both"/>
      </w:pPr>
      <w:r w:rsidRPr="00D135ED">
        <w:rPr>
          <w:color w:val="000000"/>
        </w:rPr>
        <w:t>}</w:t>
      </w:r>
    </w:p>
    <w:p w14:paraId="44D734DE" w14:textId="77777777" w:rsidR="0048207D" w:rsidRPr="00D135ED" w:rsidRDefault="0048207D" w:rsidP="00901AA0">
      <w:pPr>
        <w:pStyle w:val="NormalWeb"/>
        <w:spacing w:before="17" w:beforeAutospacing="0" w:after="0" w:afterAutospacing="0" w:line="360" w:lineRule="auto"/>
        <w:ind w:left="575"/>
        <w:jc w:val="both"/>
      </w:pPr>
      <w:r w:rsidRPr="00D135ED">
        <w:rPr>
          <w:color w:val="000000"/>
        </w:rPr>
        <w:t>?&gt;</w:t>
      </w:r>
    </w:p>
    <w:p w14:paraId="4FFFA9AD" w14:textId="77777777" w:rsidR="0048207D" w:rsidRPr="00D135ED" w:rsidRDefault="0048207D" w:rsidP="00901AA0">
      <w:pPr>
        <w:pStyle w:val="NormalWeb"/>
        <w:spacing w:before="0" w:beforeAutospacing="0" w:after="0" w:afterAutospacing="0" w:line="360" w:lineRule="auto"/>
        <w:ind w:left="927" w:right="277"/>
        <w:jc w:val="both"/>
      </w:pPr>
    </w:p>
    <w:p w14:paraId="2CC0B063" w14:textId="77777777" w:rsidR="0048207D" w:rsidRPr="00D135ED" w:rsidRDefault="0048207D" w:rsidP="00901AA0">
      <w:pPr>
        <w:pStyle w:val="NormalWeb"/>
        <w:spacing w:before="0" w:beforeAutospacing="0" w:after="0" w:afterAutospacing="0" w:line="360" w:lineRule="auto"/>
        <w:ind w:left="567" w:right="277"/>
        <w:jc w:val="both"/>
      </w:pPr>
      <w:r w:rsidRPr="00D135ED">
        <w:rPr>
          <w:b/>
          <w:bCs/>
          <w:u w:val="single"/>
        </w:rPr>
        <w:t>Pernyataan SWITCH</w:t>
      </w:r>
    </w:p>
    <w:p w14:paraId="42049AD3" w14:textId="77777777" w:rsidR="0048207D" w:rsidRPr="00D135ED" w:rsidRDefault="0048207D" w:rsidP="00901AA0">
      <w:pPr>
        <w:pStyle w:val="NormalWeb"/>
        <w:spacing w:before="0" w:beforeAutospacing="0" w:after="0" w:afterAutospacing="0" w:line="360" w:lineRule="auto"/>
        <w:ind w:left="567" w:right="277"/>
        <w:jc w:val="both"/>
      </w:pPr>
      <w:r w:rsidRPr="00D135ED">
        <w:t xml:space="preserve">Pernyataan dengan switch biasanya digunakan untuk membandingkan satu variabel dengan (atau ekspresi) beberapa nilai dan mengeksekusi kode-kode tertentu jika nilai variabel sama dengan nilai yang dibandingkan. Sehingga pada pernyataan switch, yang pertama kali dilakukan adalah </w:t>
      </w:r>
      <w:r w:rsidRPr="00D135ED">
        <w:lastRenderedPageBreak/>
        <w:t xml:space="preserve">pemeriksaan suatu case awal dengan kondisi dan jika benar atau terpenuhi maka pernyataan ke-1 akan dijalankan dan jika case awal tidak benar maka melakukan pembanding antara kondisi dan case ke-2 dan jika nilai terpenuhi maka pernyataan 2 akan dilaksanakan. </w:t>
      </w:r>
    </w:p>
    <w:p w14:paraId="7641C0BA" w14:textId="77777777" w:rsidR="0048207D" w:rsidRPr="00D135ED" w:rsidRDefault="0048207D" w:rsidP="00901AA0">
      <w:pPr>
        <w:pStyle w:val="NormalWeb"/>
        <w:spacing w:before="0" w:beforeAutospacing="0" w:after="0" w:afterAutospacing="0" w:line="360" w:lineRule="auto"/>
        <w:ind w:left="567" w:right="277"/>
        <w:jc w:val="both"/>
      </w:pPr>
      <w:r w:rsidRPr="00D135ED">
        <w:t>Syntax:</w:t>
      </w:r>
    </w:p>
    <w:p w14:paraId="538BA132" w14:textId="77777777" w:rsidR="0048207D" w:rsidRPr="00D135ED" w:rsidRDefault="0048207D" w:rsidP="00901AA0">
      <w:pPr>
        <w:pStyle w:val="NormalWeb"/>
        <w:spacing w:before="26" w:beforeAutospacing="0" w:after="0" w:afterAutospacing="0" w:line="360" w:lineRule="auto"/>
        <w:ind w:left="567"/>
        <w:jc w:val="both"/>
        <w:rPr>
          <w:lang w:val="en-ID"/>
        </w:rPr>
      </w:pPr>
      <w:r w:rsidRPr="00D135ED">
        <w:rPr>
          <w:color w:val="000000"/>
        </w:rPr>
        <w:t>&lt;?php </w:t>
      </w:r>
    </w:p>
    <w:p w14:paraId="2EB3DE4C" w14:textId="1AB964CF" w:rsidR="0048207D" w:rsidRPr="00D135ED" w:rsidRDefault="0048207D" w:rsidP="00901AA0">
      <w:pPr>
        <w:pStyle w:val="NormalWeb"/>
        <w:spacing w:before="0" w:beforeAutospacing="0" w:after="0" w:afterAutospacing="0" w:line="360" w:lineRule="auto"/>
        <w:ind w:left="805"/>
        <w:jc w:val="both"/>
        <w:rPr>
          <w:color w:val="000000"/>
        </w:rPr>
      </w:pPr>
      <w:r w:rsidRPr="00D135ED">
        <w:rPr>
          <w:color w:val="000000"/>
          <w:lang w:val="en-US"/>
        </w:rPr>
        <w:t>switch</w:t>
      </w:r>
      <w:r w:rsidRPr="00D135ED">
        <w:rPr>
          <w:color w:val="000000"/>
        </w:rPr>
        <w:t xml:space="preserve"> (kondisi) { </w:t>
      </w:r>
    </w:p>
    <w:p w14:paraId="6EB62F44" w14:textId="3AAA11F5" w:rsidR="0048207D" w:rsidRPr="00D135ED" w:rsidRDefault="0048207D" w:rsidP="00901AA0">
      <w:pPr>
        <w:pStyle w:val="NormalWeb"/>
        <w:spacing w:before="0" w:beforeAutospacing="0" w:after="0" w:afterAutospacing="0" w:line="360" w:lineRule="auto"/>
        <w:ind w:left="805"/>
        <w:jc w:val="both"/>
        <w:rPr>
          <w:lang w:val="en-US"/>
        </w:rPr>
      </w:pPr>
      <w:r w:rsidRPr="00D135ED">
        <w:rPr>
          <w:color w:val="000000"/>
          <w:lang w:val="en-US"/>
        </w:rPr>
        <w:t>case 1 :</w:t>
      </w:r>
    </w:p>
    <w:p w14:paraId="4563C900" w14:textId="4BAAD00F" w:rsidR="0048207D" w:rsidRPr="00D135ED" w:rsidRDefault="0048207D" w:rsidP="00901AA0">
      <w:pPr>
        <w:pStyle w:val="NormalWeb"/>
        <w:spacing w:before="4" w:beforeAutospacing="0" w:after="0" w:afterAutospacing="0" w:line="360" w:lineRule="auto"/>
        <w:ind w:left="1194"/>
        <w:jc w:val="both"/>
        <w:rPr>
          <w:color w:val="000000"/>
        </w:rPr>
      </w:pPr>
      <w:r w:rsidRPr="00D135ED">
        <w:rPr>
          <w:color w:val="000000"/>
        </w:rPr>
        <w:t>pernyataan</w:t>
      </w:r>
      <w:r w:rsidRPr="00D135ED">
        <w:rPr>
          <w:color w:val="000000"/>
          <w:lang w:val="en-US"/>
        </w:rPr>
        <w:t xml:space="preserve"> 1</w:t>
      </w:r>
      <w:r w:rsidRPr="00D135ED">
        <w:rPr>
          <w:color w:val="000000"/>
        </w:rPr>
        <w:t>; </w:t>
      </w:r>
    </w:p>
    <w:p w14:paraId="7991E02A" w14:textId="411C75A9" w:rsidR="0048207D" w:rsidRPr="00D135ED" w:rsidRDefault="0048207D" w:rsidP="00901AA0">
      <w:pPr>
        <w:pStyle w:val="NormalWeb"/>
        <w:spacing w:before="4" w:beforeAutospacing="0" w:after="0" w:afterAutospacing="0" w:line="360" w:lineRule="auto"/>
        <w:ind w:left="1194"/>
        <w:jc w:val="both"/>
        <w:rPr>
          <w:color w:val="000000"/>
          <w:lang w:val="en-US"/>
        </w:rPr>
      </w:pPr>
      <w:r w:rsidRPr="00D135ED">
        <w:rPr>
          <w:color w:val="000000"/>
          <w:lang w:val="en-US"/>
        </w:rPr>
        <w:t>break;</w:t>
      </w:r>
    </w:p>
    <w:p w14:paraId="251B1379" w14:textId="0E0214FE" w:rsidR="0048207D" w:rsidRPr="00D135ED" w:rsidRDefault="0048207D" w:rsidP="00901AA0">
      <w:pPr>
        <w:pStyle w:val="NormalWeb"/>
        <w:spacing w:before="0" w:beforeAutospacing="0" w:after="0" w:afterAutospacing="0" w:line="360" w:lineRule="auto"/>
        <w:ind w:left="805"/>
        <w:jc w:val="both"/>
        <w:rPr>
          <w:lang w:val="en-US"/>
        </w:rPr>
      </w:pPr>
      <w:r w:rsidRPr="00D135ED">
        <w:rPr>
          <w:color w:val="000000"/>
          <w:lang w:val="en-US"/>
        </w:rPr>
        <w:t>case 2 :</w:t>
      </w:r>
    </w:p>
    <w:p w14:paraId="1AC6BCF6" w14:textId="7945AA2E" w:rsidR="0048207D" w:rsidRPr="00D135ED" w:rsidRDefault="0048207D" w:rsidP="00901AA0">
      <w:pPr>
        <w:pStyle w:val="NormalWeb"/>
        <w:spacing w:before="4" w:beforeAutospacing="0" w:after="0" w:afterAutospacing="0" w:line="360" w:lineRule="auto"/>
        <w:ind w:left="1194"/>
        <w:jc w:val="both"/>
      </w:pPr>
      <w:r w:rsidRPr="00D135ED">
        <w:rPr>
          <w:color w:val="000000"/>
        </w:rPr>
        <w:t>pernyataan</w:t>
      </w:r>
      <w:r w:rsidRPr="00D135ED">
        <w:rPr>
          <w:color w:val="000000"/>
          <w:lang w:val="en-US"/>
        </w:rPr>
        <w:t xml:space="preserve"> 2</w:t>
      </w:r>
      <w:r w:rsidRPr="00D135ED">
        <w:rPr>
          <w:color w:val="000000"/>
        </w:rPr>
        <w:t>; </w:t>
      </w:r>
    </w:p>
    <w:p w14:paraId="554BDF17" w14:textId="77777777" w:rsidR="0048207D" w:rsidRPr="00D135ED" w:rsidRDefault="0048207D" w:rsidP="00901AA0">
      <w:pPr>
        <w:pStyle w:val="NormalWeb"/>
        <w:spacing w:before="4" w:beforeAutospacing="0" w:after="0" w:afterAutospacing="0" w:line="360" w:lineRule="auto"/>
        <w:ind w:left="1194"/>
        <w:jc w:val="both"/>
        <w:rPr>
          <w:lang w:val="en-US"/>
        </w:rPr>
      </w:pPr>
      <w:r w:rsidRPr="00D135ED">
        <w:rPr>
          <w:lang w:val="en-US"/>
        </w:rPr>
        <w:t>break;</w:t>
      </w:r>
    </w:p>
    <w:p w14:paraId="5ABA5842" w14:textId="5E34A1CC" w:rsidR="0048207D" w:rsidRPr="00D135ED" w:rsidRDefault="0048207D" w:rsidP="00901AA0">
      <w:pPr>
        <w:pStyle w:val="NormalWeb"/>
        <w:spacing w:before="0" w:beforeAutospacing="0" w:after="0" w:afterAutospacing="0" w:line="360" w:lineRule="auto"/>
        <w:ind w:left="805"/>
        <w:jc w:val="both"/>
        <w:rPr>
          <w:lang w:val="en-US"/>
        </w:rPr>
      </w:pPr>
      <w:r w:rsidRPr="00D135ED">
        <w:rPr>
          <w:color w:val="000000"/>
          <w:lang w:val="en-US"/>
        </w:rPr>
        <w:t>case 3 :</w:t>
      </w:r>
    </w:p>
    <w:p w14:paraId="4E2AB1E7" w14:textId="608BA6F1" w:rsidR="0048207D" w:rsidRPr="00D135ED" w:rsidRDefault="0048207D" w:rsidP="00901AA0">
      <w:pPr>
        <w:pStyle w:val="NormalWeb"/>
        <w:spacing w:before="4" w:beforeAutospacing="0" w:after="0" w:afterAutospacing="0" w:line="360" w:lineRule="auto"/>
        <w:ind w:left="1194"/>
        <w:jc w:val="both"/>
        <w:rPr>
          <w:color w:val="000000"/>
          <w:lang w:val="en-US"/>
        </w:rPr>
      </w:pPr>
      <w:r w:rsidRPr="00D135ED">
        <w:rPr>
          <w:color w:val="000000"/>
          <w:lang w:val="en-US"/>
        </w:rPr>
        <w:t>…..</w:t>
      </w:r>
    </w:p>
    <w:p w14:paraId="624AD423" w14:textId="622B0452" w:rsidR="0048207D" w:rsidRPr="00D135ED" w:rsidRDefault="0048207D" w:rsidP="00901AA0">
      <w:pPr>
        <w:pStyle w:val="NormalWeb"/>
        <w:spacing w:before="0" w:beforeAutospacing="0" w:after="0" w:afterAutospacing="0" w:line="360" w:lineRule="auto"/>
        <w:ind w:left="805"/>
        <w:jc w:val="both"/>
        <w:rPr>
          <w:lang w:val="en-US"/>
        </w:rPr>
      </w:pPr>
      <w:r w:rsidRPr="00D135ED">
        <w:rPr>
          <w:color w:val="000000"/>
          <w:lang w:val="en-US"/>
        </w:rPr>
        <w:t>def</w:t>
      </w:r>
      <w:r w:rsidR="00FF1C71" w:rsidRPr="00D135ED">
        <w:rPr>
          <w:color w:val="000000"/>
          <w:lang w:val="en-US"/>
        </w:rPr>
        <w:t>a</w:t>
      </w:r>
      <w:r w:rsidRPr="00D135ED">
        <w:rPr>
          <w:color w:val="000000"/>
          <w:lang w:val="en-US"/>
        </w:rPr>
        <w:t>ult :</w:t>
      </w:r>
    </w:p>
    <w:p w14:paraId="2FDF505F" w14:textId="39230DA3" w:rsidR="0048207D" w:rsidRPr="00D135ED" w:rsidRDefault="0048207D" w:rsidP="00901AA0">
      <w:pPr>
        <w:pStyle w:val="NormalWeb"/>
        <w:spacing w:before="4" w:beforeAutospacing="0" w:after="0" w:afterAutospacing="0" w:line="360" w:lineRule="auto"/>
        <w:ind w:left="1194"/>
        <w:jc w:val="both"/>
      </w:pPr>
      <w:r w:rsidRPr="00D135ED">
        <w:rPr>
          <w:color w:val="000000"/>
        </w:rPr>
        <w:t>pernyataan</w:t>
      </w:r>
      <w:r w:rsidRPr="00D135ED">
        <w:rPr>
          <w:color w:val="000000"/>
          <w:lang w:val="en-US"/>
        </w:rPr>
        <w:t xml:space="preserve"> n</w:t>
      </w:r>
      <w:r w:rsidRPr="00D135ED">
        <w:rPr>
          <w:color w:val="000000"/>
        </w:rPr>
        <w:t>; </w:t>
      </w:r>
    </w:p>
    <w:p w14:paraId="2022D21A" w14:textId="72FCBA5E" w:rsidR="0048207D" w:rsidRPr="00D135ED" w:rsidRDefault="0048207D" w:rsidP="00901AA0">
      <w:pPr>
        <w:pStyle w:val="NormalWeb"/>
        <w:spacing w:before="19" w:beforeAutospacing="0" w:after="0" w:afterAutospacing="0" w:line="360" w:lineRule="auto"/>
        <w:ind w:left="871"/>
        <w:jc w:val="both"/>
      </w:pPr>
      <w:r w:rsidRPr="00D135ED">
        <w:rPr>
          <w:color w:val="000000"/>
        </w:rPr>
        <w:t>}</w:t>
      </w:r>
    </w:p>
    <w:p w14:paraId="72E305C3" w14:textId="4DBF098A" w:rsidR="0048207D" w:rsidRPr="00D135ED" w:rsidRDefault="0048207D" w:rsidP="00901AA0">
      <w:pPr>
        <w:pStyle w:val="NormalWeb"/>
        <w:spacing w:before="17" w:beforeAutospacing="0" w:after="0" w:afterAutospacing="0" w:line="360" w:lineRule="auto"/>
        <w:ind w:left="575"/>
        <w:jc w:val="both"/>
      </w:pPr>
      <w:r w:rsidRPr="00D135ED">
        <w:rPr>
          <w:color w:val="000000"/>
        </w:rPr>
        <w:t>?&gt;</w:t>
      </w:r>
    </w:p>
    <w:p w14:paraId="61577D56" w14:textId="645043B1" w:rsidR="004B3D43" w:rsidRPr="00D135ED" w:rsidRDefault="004B3D43" w:rsidP="00901AA0">
      <w:pPr>
        <w:pStyle w:val="NormalWeb"/>
        <w:spacing w:before="0" w:beforeAutospacing="0" w:after="0" w:afterAutospacing="0" w:line="360" w:lineRule="auto"/>
        <w:ind w:left="567" w:right="277"/>
        <w:jc w:val="both"/>
      </w:pPr>
      <w:r w:rsidRPr="00D135ED">
        <w:br w:type="page"/>
      </w:r>
    </w:p>
    <w:p w14:paraId="35A8529A" w14:textId="09483E7E" w:rsidR="004B3D43" w:rsidRPr="00D135ED" w:rsidRDefault="00015E79" w:rsidP="00901AA0">
      <w:pPr>
        <w:spacing w:line="360" w:lineRule="auto"/>
        <w:rPr>
          <w:rFonts w:eastAsiaTheme="majorEastAsia" w:cs="Times New Roman"/>
          <w:szCs w:val="24"/>
          <w:shd w:val="clear" w:color="auto" w:fill="FFFFFF"/>
          <w:lang w:eastAsia="id-ID"/>
        </w:rPr>
      </w:pPr>
      <w:r>
        <w:rPr>
          <w:rFonts w:eastAsiaTheme="majorEastAsia" w:cs="Times New Roman"/>
          <w:noProof/>
          <w:szCs w:val="24"/>
          <w:shd w:val="clear" w:color="auto" w:fill="FFFFFF"/>
          <w:lang w:eastAsia="id-ID"/>
        </w:rPr>
        <w:lastRenderedPageBreak/>
        <w:drawing>
          <wp:anchor distT="0" distB="0" distL="114300" distR="114300" simplePos="0" relativeHeight="251661312" behindDoc="0" locked="0" layoutInCell="1" allowOverlap="1" wp14:anchorId="551DEB3A" wp14:editId="386F0D5F">
            <wp:simplePos x="0" y="0"/>
            <wp:positionH relativeFrom="column">
              <wp:posOffset>-1424940</wp:posOffset>
            </wp:positionH>
            <wp:positionV relativeFrom="paragraph">
              <wp:posOffset>-1072515</wp:posOffset>
            </wp:positionV>
            <wp:extent cx="7520866" cy="1067562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2090" cy="106915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0A109" w14:textId="1C2D19EC" w:rsidR="002E4F8F" w:rsidRPr="00D135ED" w:rsidRDefault="004B3D43" w:rsidP="00901AA0">
      <w:pPr>
        <w:spacing w:after="0" w:line="360" w:lineRule="auto"/>
        <w:rPr>
          <w:rFonts w:eastAsiaTheme="majorEastAsia" w:cs="Times New Roman"/>
          <w:szCs w:val="24"/>
          <w:shd w:val="clear" w:color="auto" w:fill="FFFFFF"/>
          <w:lang w:eastAsia="id-ID"/>
        </w:rPr>
      </w:pPr>
      <w:r w:rsidRPr="00D135ED">
        <w:rPr>
          <w:rFonts w:eastAsiaTheme="majorEastAsia" w:cs="Times New Roman"/>
          <w:szCs w:val="24"/>
          <w:shd w:val="clear" w:color="auto" w:fill="FFFFFF"/>
          <w:lang w:eastAsia="id-ID"/>
        </w:rPr>
        <w:br w:type="page"/>
      </w:r>
    </w:p>
    <w:p w14:paraId="328A3359" w14:textId="5012FE55" w:rsidR="002E4F8F" w:rsidRPr="00D135ED" w:rsidRDefault="008E7145" w:rsidP="00901AA0">
      <w:pPr>
        <w:spacing w:after="0" w:line="360" w:lineRule="auto"/>
        <w:rPr>
          <w:rFonts w:eastAsiaTheme="majorEastAsia" w:cs="Times New Roman"/>
          <w:szCs w:val="24"/>
          <w:shd w:val="clear" w:color="auto" w:fill="FFFFFF"/>
          <w:lang w:eastAsia="id-ID"/>
        </w:rPr>
      </w:pPr>
      <w:r>
        <w:rPr>
          <w:rFonts w:eastAsiaTheme="majorEastAsia" w:cs="Times New Roman"/>
          <w:noProof/>
          <w:szCs w:val="24"/>
          <w:shd w:val="clear" w:color="auto" w:fill="FFFFFF"/>
          <w:lang w:eastAsia="id-ID"/>
        </w:rPr>
        <w:lastRenderedPageBreak/>
        <w:drawing>
          <wp:anchor distT="0" distB="0" distL="114300" distR="114300" simplePos="0" relativeHeight="251662336" behindDoc="0" locked="0" layoutInCell="1" allowOverlap="1" wp14:anchorId="03B3D66E" wp14:editId="68DD8720">
            <wp:simplePos x="0" y="0"/>
            <wp:positionH relativeFrom="page">
              <wp:align>right</wp:align>
            </wp:positionH>
            <wp:positionV relativeFrom="paragraph">
              <wp:posOffset>-1072515</wp:posOffset>
            </wp:positionV>
            <wp:extent cx="7536180" cy="1066800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36180"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4F8F" w:rsidRPr="00D135ED">
        <w:rPr>
          <w:rFonts w:eastAsiaTheme="majorEastAsia" w:cs="Times New Roman"/>
          <w:szCs w:val="24"/>
          <w:shd w:val="clear" w:color="auto" w:fill="FFFFFF"/>
          <w:lang w:eastAsia="id-ID"/>
        </w:rPr>
        <w:br w:type="page"/>
      </w:r>
    </w:p>
    <w:p w14:paraId="18C85EC2" w14:textId="7F3F95E8" w:rsidR="002E4F8F" w:rsidRPr="00D135ED" w:rsidRDefault="008E7145" w:rsidP="00901AA0">
      <w:pPr>
        <w:spacing w:after="0" w:line="360" w:lineRule="auto"/>
        <w:rPr>
          <w:rFonts w:eastAsiaTheme="majorEastAsia" w:cs="Times New Roman"/>
          <w:szCs w:val="24"/>
          <w:shd w:val="clear" w:color="auto" w:fill="FFFFFF"/>
          <w:lang w:eastAsia="id-ID"/>
        </w:rPr>
      </w:pPr>
      <w:r>
        <w:rPr>
          <w:rFonts w:eastAsiaTheme="majorEastAsia" w:cs="Times New Roman"/>
          <w:noProof/>
          <w:szCs w:val="24"/>
          <w:shd w:val="clear" w:color="auto" w:fill="FFFFFF"/>
          <w:lang w:eastAsia="id-ID"/>
        </w:rPr>
        <w:lastRenderedPageBreak/>
        <w:drawing>
          <wp:anchor distT="0" distB="0" distL="114300" distR="114300" simplePos="0" relativeHeight="251663360" behindDoc="0" locked="0" layoutInCell="1" allowOverlap="1" wp14:anchorId="4A32C59C" wp14:editId="6911377A">
            <wp:simplePos x="0" y="0"/>
            <wp:positionH relativeFrom="page">
              <wp:align>right</wp:align>
            </wp:positionH>
            <wp:positionV relativeFrom="paragraph">
              <wp:posOffset>-1057275</wp:posOffset>
            </wp:positionV>
            <wp:extent cx="7528560" cy="106426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28560" cy="1064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A63A2" w14:textId="77777777" w:rsidR="008E7145" w:rsidRDefault="002E4F8F" w:rsidP="00901AA0">
      <w:pPr>
        <w:pStyle w:val="Heading1"/>
        <w:spacing w:before="0" w:line="360" w:lineRule="auto"/>
        <w:rPr>
          <w:rFonts w:eastAsiaTheme="majorEastAsia" w:cs="Times New Roman"/>
          <w:sz w:val="24"/>
          <w:szCs w:val="24"/>
          <w:shd w:val="clear" w:color="auto" w:fill="FFFFFF"/>
          <w:lang w:eastAsia="id-ID"/>
        </w:rPr>
      </w:pPr>
      <w:r w:rsidRPr="00D135ED">
        <w:rPr>
          <w:rFonts w:eastAsiaTheme="majorEastAsia" w:cs="Times New Roman"/>
          <w:sz w:val="24"/>
          <w:szCs w:val="24"/>
          <w:shd w:val="clear" w:color="auto" w:fill="FFFFFF"/>
          <w:lang w:eastAsia="id-ID"/>
        </w:rPr>
        <w:br w:type="page"/>
      </w:r>
    </w:p>
    <w:p w14:paraId="20D68133" w14:textId="1775F209" w:rsidR="008E7145" w:rsidRDefault="008E7145" w:rsidP="00901AA0">
      <w:pPr>
        <w:spacing w:after="0" w:line="360" w:lineRule="auto"/>
        <w:rPr>
          <w:rFonts w:eastAsiaTheme="majorEastAsia" w:cs="Times New Roman"/>
          <w:color w:val="000000"/>
          <w:szCs w:val="24"/>
          <w:shd w:val="clear" w:color="auto" w:fill="FFFFFF"/>
          <w:lang w:eastAsia="id-ID"/>
        </w:rPr>
      </w:pPr>
      <w:r>
        <w:rPr>
          <w:rFonts w:eastAsiaTheme="majorEastAsia" w:cs="Times New Roman"/>
          <w:noProof/>
          <w:szCs w:val="24"/>
          <w:shd w:val="clear" w:color="auto" w:fill="FFFFFF"/>
          <w:lang w:eastAsia="id-ID"/>
        </w:rPr>
        <w:lastRenderedPageBreak/>
        <w:drawing>
          <wp:anchor distT="0" distB="0" distL="114300" distR="114300" simplePos="0" relativeHeight="251664384" behindDoc="0" locked="0" layoutInCell="1" allowOverlap="1" wp14:anchorId="22D303C9" wp14:editId="4AF8125B">
            <wp:simplePos x="0" y="0"/>
            <wp:positionH relativeFrom="column">
              <wp:posOffset>-1424940</wp:posOffset>
            </wp:positionH>
            <wp:positionV relativeFrom="paragraph">
              <wp:posOffset>-1072515</wp:posOffset>
            </wp:positionV>
            <wp:extent cx="7528560" cy="106654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28560" cy="10665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ajorEastAsia" w:cs="Times New Roman"/>
          <w:szCs w:val="24"/>
          <w:shd w:val="clear" w:color="auto" w:fill="FFFFFF"/>
          <w:lang w:eastAsia="id-ID"/>
        </w:rPr>
        <w:br w:type="page"/>
      </w:r>
    </w:p>
    <w:p w14:paraId="55B463E7" w14:textId="47CD0F73" w:rsidR="002E4F8F" w:rsidRPr="00D135ED" w:rsidRDefault="002E4F8F" w:rsidP="00901AA0">
      <w:pPr>
        <w:pStyle w:val="Heading1"/>
        <w:spacing w:before="0" w:line="360" w:lineRule="auto"/>
        <w:rPr>
          <w:rFonts w:cs="Times New Roman"/>
          <w:b/>
          <w:bCs/>
          <w:color w:val="auto"/>
          <w:sz w:val="24"/>
          <w:szCs w:val="24"/>
        </w:rPr>
      </w:pPr>
      <w:r w:rsidRPr="00D135ED">
        <w:rPr>
          <w:rFonts w:cs="Times New Roman"/>
          <w:b/>
          <w:bCs/>
          <w:color w:val="auto"/>
          <w:sz w:val="24"/>
          <w:szCs w:val="24"/>
        </w:rPr>
        <w:lastRenderedPageBreak/>
        <w:t>BAB IV</w:t>
      </w:r>
      <w:r w:rsidRPr="00D135ED">
        <w:rPr>
          <w:rFonts w:cs="Times New Roman"/>
          <w:b/>
          <w:bCs/>
          <w:color w:val="auto"/>
          <w:sz w:val="24"/>
          <w:szCs w:val="24"/>
        </w:rPr>
        <w:br/>
        <w:t xml:space="preserve">IMPLEMENTASI </w:t>
      </w:r>
    </w:p>
    <w:p w14:paraId="48A38F16" w14:textId="01FBA375" w:rsidR="002E4F8F" w:rsidRPr="00D135ED" w:rsidRDefault="002E4F8F" w:rsidP="00901AA0">
      <w:pPr>
        <w:pStyle w:val="Heading2"/>
        <w:numPr>
          <w:ilvl w:val="0"/>
          <w:numId w:val="43"/>
        </w:numPr>
        <w:spacing w:before="0" w:line="360" w:lineRule="auto"/>
        <w:ind w:left="567" w:hanging="567"/>
        <w:rPr>
          <w:rFonts w:eastAsiaTheme="majorEastAsia" w:cs="Times New Roman"/>
          <w:b/>
          <w:bCs/>
          <w:color w:val="auto"/>
          <w:szCs w:val="24"/>
          <w:lang w:val="en-US"/>
        </w:rPr>
      </w:pPr>
      <w:r w:rsidRPr="00D135ED">
        <w:rPr>
          <w:rFonts w:cs="Times New Roman"/>
          <w:b/>
          <w:bCs/>
          <w:color w:val="auto"/>
          <w:szCs w:val="24"/>
        </w:rPr>
        <w:t>Source Code</w:t>
      </w:r>
    </w:p>
    <w:p w14:paraId="23824F1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569CD6"/>
          <w:szCs w:val="24"/>
          <w:lang w:val="en-ID" w:eastAsia="en-ID"/>
        </w:rPr>
        <w:t>&lt;?php</w:t>
      </w:r>
      <w:r w:rsidRPr="00D135ED">
        <w:rPr>
          <w:rFonts w:eastAsia="Times New Roman" w:cs="Times New Roman"/>
          <w:color w:val="D4D4D4"/>
          <w:szCs w:val="24"/>
          <w:lang w:val="en-ID" w:eastAsia="en-ID"/>
        </w:rPr>
        <w:t xml:space="preserve"> </w:t>
      </w:r>
    </w:p>
    <w:p w14:paraId="591FF43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CDCAA"/>
          <w:szCs w:val="24"/>
          <w:lang w:val="en-ID" w:eastAsia="en-ID"/>
        </w:rPr>
        <w:t>error_reporting</w:t>
      </w:r>
      <w:r w:rsidRPr="00D135ED">
        <w:rPr>
          <w:rFonts w:eastAsia="Times New Roman" w:cs="Times New Roman"/>
          <w:color w:val="D4D4D4"/>
          <w:szCs w:val="24"/>
          <w:lang w:val="en-ID" w:eastAsia="en-ID"/>
        </w:rPr>
        <w:t>(</w:t>
      </w:r>
      <w:r w:rsidRPr="00D135ED">
        <w:rPr>
          <w:rFonts w:eastAsia="Times New Roman" w:cs="Times New Roman"/>
          <w:color w:val="B5CEA8"/>
          <w:szCs w:val="24"/>
          <w:lang w:val="en-ID" w:eastAsia="en-ID"/>
        </w:rPr>
        <w:t>0</w:t>
      </w:r>
      <w:r w:rsidRPr="00D135ED">
        <w:rPr>
          <w:rFonts w:eastAsia="Times New Roman" w:cs="Times New Roman"/>
          <w:color w:val="D4D4D4"/>
          <w:szCs w:val="24"/>
          <w:lang w:val="en-ID" w:eastAsia="en-ID"/>
        </w:rPr>
        <w:t>);</w:t>
      </w:r>
    </w:p>
    <w:p w14:paraId="39E91FA0"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if</w:t>
      </w:r>
      <w:r w:rsidRPr="00D135ED">
        <w:rPr>
          <w:rFonts w:eastAsia="Times New Roman" w:cs="Times New Roman"/>
          <w:color w:val="D4D4D4"/>
          <w:szCs w:val="24"/>
          <w:lang w:val="en-ID" w:eastAsia="en-ID"/>
        </w:rPr>
        <w:t xml:space="preserve"> (</w:t>
      </w:r>
      <w:r w:rsidRPr="00D135ED">
        <w:rPr>
          <w:rFonts w:eastAsia="Times New Roman" w:cs="Times New Roman"/>
          <w:color w:val="DCDCAA"/>
          <w:szCs w:val="24"/>
          <w:lang w:val="en-ID" w:eastAsia="en-ID"/>
        </w:rPr>
        <w:t>isset</w:t>
      </w:r>
      <w:r w:rsidRPr="00D135ED">
        <w:rPr>
          <w:rFonts w:eastAsia="Times New Roman" w:cs="Times New Roman"/>
          <w:color w:val="D4D4D4"/>
          <w:szCs w:val="24"/>
          <w:lang w:val="en-ID" w:eastAsia="en-ID"/>
        </w:rPr>
        <w:t>(</w:t>
      </w:r>
      <w:r w:rsidRPr="00D135ED">
        <w:rPr>
          <w:rFonts w:eastAsia="Times New Roman" w:cs="Times New Roman"/>
          <w:color w:val="9CDCFE"/>
          <w:szCs w:val="24"/>
          <w:lang w:val="en-ID" w:eastAsia="en-ID"/>
        </w:rPr>
        <w:t>$_POST</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'proses'</w:t>
      </w:r>
      <w:r w:rsidRPr="00D135ED">
        <w:rPr>
          <w:rFonts w:eastAsia="Times New Roman" w:cs="Times New Roman"/>
          <w:color w:val="D4D4D4"/>
          <w:szCs w:val="24"/>
          <w:lang w:val="en-ID" w:eastAsia="en-ID"/>
        </w:rPr>
        <w:t>])) {</w:t>
      </w:r>
    </w:p>
    <w:p w14:paraId="3F6F0CB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6A9955"/>
          <w:szCs w:val="24"/>
          <w:lang w:val="en-ID" w:eastAsia="en-ID"/>
        </w:rPr>
        <w:t>// Isset digunakan untuk memeriksa apakah suatu variabel sudah diperiksa atau belum</w:t>
      </w:r>
    </w:p>
    <w:p w14:paraId="2247051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p>
    <w:p w14:paraId="199C44C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6A9955"/>
          <w:szCs w:val="24"/>
          <w:lang w:val="en-ID" w:eastAsia="en-ID"/>
        </w:rPr>
        <w:t>// Variabel</w:t>
      </w:r>
    </w:p>
    <w:p w14:paraId="1B07BAA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$nama</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$_POST</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'nama'</w:t>
      </w:r>
      <w:r w:rsidRPr="00D135ED">
        <w:rPr>
          <w:rFonts w:eastAsia="Times New Roman" w:cs="Times New Roman"/>
          <w:color w:val="D4D4D4"/>
          <w:szCs w:val="24"/>
          <w:lang w:val="en-ID" w:eastAsia="en-ID"/>
        </w:rPr>
        <w:t>];</w:t>
      </w:r>
    </w:p>
    <w:p w14:paraId="12902DC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$harga</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$_POST</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'harga'</w:t>
      </w:r>
      <w:r w:rsidRPr="00D135ED">
        <w:rPr>
          <w:rFonts w:eastAsia="Times New Roman" w:cs="Times New Roman"/>
          <w:color w:val="D4D4D4"/>
          <w:szCs w:val="24"/>
          <w:lang w:val="en-ID" w:eastAsia="en-ID"/>
        </w:rPr>
        <w:t>];</w:t>
      </w:r>
    </w:p>
    <w:p w14:paraId="4039CD7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$_POST</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'jumlah'</w:t>
      </w:r>
      <w:r w:rsidRPr="00D135ED">
        <w:rPr>
          <w:rFonts w:eastAsia="Times New Roman" w:cs="Times New Roman"/>
          <w:color w:val="D4D4D4"/>
          <w:szCs w:val="24"/>
          <w:lang w:val="en-ID" w:eastAsia="en-ID"/>
        </w:rPr>
        <w:t>];</w:t>
      </w:r>
    </w:p>
    <w:p w14:paraId="048D213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p>
    <w:p w14:paraId="353FBE3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6A9955"/>
          <w:szCs w:val="24"/>
          <w:lang w:val="en-ID" w:eastAsia="en-ID"/>
        </w:rPr>
        <w:t>// Intval digunakan untuk mengembalikan nilai integer variabel</w:t>
      </w:r>
    </w:p>
    <w:p w14:paraId="6970A37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 xml:space="preserve"> = </w:t>
      </w:r>
      <w:r w:rsidRPr="00D135ED">
        <w:rPr>
          <w:rFonts w:eastAsia="Times New Roman" w:cs="Times New Roman"/>
          <w:color w:val="DCDCAA"/>
          <w:szCs w:val="24"/>
          <w:lang w:val="en-ID" w:eastAsia="en-ID"/>
        </w:rPr>
        <w:t>intval</w:t>
      </w:r>
      <w:r w:rsidRPr="00D135ED">
        <w:rPr>
          <w:rFonts w:eastAsia="Times New Roman" w:cs="Times New Roman"/>
          <w:color w:val="D4D4D4"/>
          <w:szCs w:val="24"/>
          <w:lang w:val="en-ID" w:eastAsia="en-ID"/>
        </w:rPr>
        <w:t>(</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w:t>
      </w:r>
    </w:p>
    <w:p w14:paraId="213BC627"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$harga</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w:t>
      </w:r>
    </w:p>
    <w:p w14:paraId="0D2D894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$bonus</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"Sorry, Belom Bisa Dapet Bonus!"</w:t>
      </w:r>
      <w:r w:rsidRPr="00D135ED">
        <w:rPr>
          <w:rFonts w:eastAsia="Times New Roman" w:cs="Times New Roman"/>
          <w:color w:val="D4D4D4"/>
          <w:szCs w:val="24"/>
          <w:lang w:val="en-ID" w:eastAsia="en-ID"/>
        </w:rPr>
        <w:t>;</w:t>
      </w:r>
    </w:p>
    <w:p w14:paraId="26F9459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p>
    <w:p w14:paraId="43EF539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6A9955"/>
          <w:szCs w:val="24"/>
          <w:lang w:val="en-ID" w:eastAsia="en-ID"/>
        </w:rPr>
        <w:t>// Percabangan Switch Case untuk diskon</w:t>
      </w:r>
    </w:p>
    <w:p w14:paraId="4F65FE3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switch</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 xml:space="preserve">) { </w:t>
      </w:r>
    </w:p>
    <w:p w14:paraId="16D5D587"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case</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&gt;=</w:t>
      </w:r>
      <w:r w:rsidRPr="00D135ED">
        <w:rPr>
          <w:rFonts w:eastAsia="Times New Roman" w:cs="Times New Roman"/>
          <w:color w:val="B5CEA8"/>
          <w:szCs w:val="24"/>
          <w:lang w:val="en-ID" w:eastAsia="en-ID"/>
        </w:rPr>
        <w:t>5</w:t>
      </w:r>
      <w:r w:rsidRPr="00D135ED">
        <w:rPr>
          <w:rFonts w:eastAsia="Times New Roman" w:cs="Times New Roman"/>
          <w:color w:val="D4D4D4"/>
          <w:szCs w:val="24"/>
          <w:lang w:val="en-ID" w:eastAsia="en-ID"/>
        </w:rPr>
        <w:t xml:space="preserve"> &amp;&amp;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&lt;</w:t>
      </w:r>
      <w:r w:rsidRPr="00D135ED">
        <w:rPr>
          <w:rFonts w:eastAsia="Times New Roman" w:cs="Times New Roman"/>
          <w:color w:val="B5CEA8"/>
          <w:szCs w:val="24"/>
          <w:lang w:val="en-ID" w:eastAsia="en-ID"/>
        </w:rPr>
        <w:t>10</w:t>
      </w:r>
      <w:r w:rsidRPr="00D135ED">
        <w:rPr>
          <w:rFonts w:eastAsia="Times New Roman" w:cs="Times New Roman"/>
          <w:color w:val="D4D4D4"/>
          <w:szCs w:val="24"/>
          <w:lang w:val="en-ID" w:eastAsia="en-ID"/>
        </w:rPr>
        <w:t>:</w:t>
      </w:r>
    </w:p>
    <w:p w14:paraId="246D5E3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 xml:space="preserve"> = </w:t>
      </w:r>
      <w:r w:rsidRPr="00D135ED">
        <w:rPr>
          <w:rFonts w:eastAsia="Times New Roman" w:cs="Times New Roman"/>
          <w:color w:val="B5CEA8"/>
          <w:szCs w:val="24"/>
          <w:lang w:val="en-ID" w:eastAsia="en-ID"/>
        </w:rPr>
        <w:t>5</w:t>
      </w:r>
      <w:r w:rsidRPr="00D135ED">
        <w:rPr>
          <w:rFonts w:eastAsia="Times New Roman" w:cs="Times New Roman"/>
          <w:color w:val="D4D4D4"/>
          <w:szCs w:val="24"/>
          <w:lang w:val="en-ID" w:eastAsia="en-ID"/>
        </w:rPr>
        <w:t>/</w:t>
      </w:r>
      <w:r w:rsidRPr="00D135ED">
        <w:rPr>
          <w:rFonts w:eastAsia="Times New Roman" w:cs="Times New Roman"/>
          <w:color w:val="B5CEA8"/>
          <w:szCs w:val="24"/>
          <w:lang w:val="en-ID" w:eastAsia="en-ID"/>
        </w:rPr>
        <w:t>100</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w:t>
      </w:r>
    </w:p>
    <w:p w14:paraId="12C3D9A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$bonus</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"Voucher Belanja"</w:t>
      </w:r>
      <w:r w:rsidRPr="00D135ED">
        <w:rPr>
          <w:rFonts w:eastAsia="Times New Roman" w:cs="Times New Roman"/>
          <w:color w:val="D4D4D4"/>
          <w:szCs w:val="24"/>
          <w:lang w:val="en-ID" w:eastAsia="en-ID"/>
        </w:rPr>
        <w:t>;</w:t>
      </w:r>
    </w:p>
    <w:p w14:paraId="7E813FD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break</w:t>
      </w:r>
      <w:r w:rsidRPr="00D135ED">
        <w:rPr>
          <w:rFonts w:eastAsia="Times New Roman" w:cs="Times New Roman"/>
          <w:color w:val="D4D4D4"/>
          <w:szCs w:val="24"/>
          <w:lang w:val="en-ID" w:eastAsia="en-ID"/>
        </w:rPr>
        <w:t>;</w:t>
      </w:r>
    </w:p>
    <w:p w14:paraId="3F7C18F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case</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&gt;=</w:t>
      </w:r>
      <w:r w:rsidRPr="00D135ED">
        <w:rPr>
          <w:rFonts w:eastAsia="Times New Roman" w:cs="Times New Roman"/>
          <w:color w:val="B5CEA8"/>
          <w:szCs w:val="24"/>
          <w:lang w:val="en-ID" w:eastAsia="en-ID"/>
        </w:rPr>
        <w:t>10</w:t>
      </w:r>
      <w:r w:rsidRPr="00D135ED">
        <w:rPr>
          <w:rFonts w:eastAsia="Times New Roman" w:cs="Times New Roman"/>
          <w:color w:val="D4D4D4"/>
          <w:szCs w:val="24"/>
          <w:lang w:val="en-ID" w:eastAsia="en-ID"/>
        </w:rPr>
        <w:t xml:space="preserve"> &amp;&amp;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&lt;</w:t>
      </w:r>
      <w:r w:rsidRPr="00D135ED">
        <w:rPr>
          <w:rFonts w:eastAsia="Times New Roman" w:cs="Times New Roman"/>
          <w:color w:val="B5CEA8"/>
          <w:szCs w:val="24"/>
          <w:lang w:val="en-ID" w:eastAsia="en-ID"/>
        </w:rPr>
        <w:t>15</w:t>
      </w:r>
      <w:r w:rsidRPr="00D135ED">
        <w:rPr>
          <w:rFonts w:eastAsia="Times New Roman" w:cs="Times New Roman"/>
          <w:color w:val="D4D4D4"/>
          <w:szCs w:val="24"/>
          <w:lang w:val="en-ID" w:eastAsia="en-ID"/>
        </w:rPr>
        <w:t>:</w:t>
      </w:r>
    </w:p>
    <w:p w14:paraId="16D5A19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 xml:space="preserve"> = </w:t>
      </w:r>
      <w:r w:rsidRPr="00D135ED">
        <w:rPr>
          <w:rFonts w:eastAsia="Times New Roman" w:cs="Times New Roman"/>
          <w:color w:val="B5CEA8"/>
          <w:szCs w:val="24"/>
          <w:lang w:val="en-ID" w:eastAsia="en-ID"/>
        </w:rPr>
        <w:t>10</w:t>
      </w:r>
      <w:r w:rsidRPr="00D135ED">
        <w:rPr>
          <w:rFonts w:eastAsia="Times New Roman" w:cs="Times New Roman"/>
          <w:color w:val="D4D4D4"/>
          <w:szCs w:val="24"/>
          <w:lang w:val="en-ID" w:eastAsia="en-ID"/>
        </w:rPr>
        <w:t>/</w:t>
      </w:r>
      <w:r w:rsidRPr="00D135ED">
        <w:rPr>
          <w:rFonts w:eastAsia="Times New Roman" w:cs="Times New Roman"/>
          <w:color w:val="B5CEA8"/>
          <w:szCs w:val="24"/>
          <w:lang w:val="en-ID" w:eastAsia="en-ID"/>
        </w:rPr>
        <w:t>100</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w:t>
      </w:r>
    </w:p>
    <w:p w14:paraId="1CA578C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$bonus</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"Paket Alat Tulis"</w:t>
      </w:r>
      <w:r w:rsidRPr="00D135ED">
        <w:rPr>
          <w:rFonts w:eastAsia="Times New Roman" w:cs="Times New Roman"/>
          <w:color w:val="D4D4D4"/>
          <w:szCs w:val="24"/>
          <w:lang w:val="en-ID" w:eastAsia="en-ID"/>
        </w:rPr>
        <w:t>;</w:t>
      </w:r>
    </w:p>
    <w:p w14:paraId="1317FA8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break</w:t>
      </w:r>
      <w:r w:rsidRPr="00D135ED">
        <w:rPr>
          <w:rFonts w:eastAsia="Times New Roman" w:cs="Times New Roman"/>
          <w:color w:val="D4D4D4"/>
          <w:szCs w:val="24"/>
          <w:lang w:val="en-ID" w:eastAsia="en-ID"/>
        </w:rPr>
        <w:t>;    </w:t>
      </w:r>
    </w:p>
    <w:p w14:paraId="19F2233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case</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&gt;=</w:t>
      </w:r>
      <w:r w:rsidRPr="00D135ED">
        <w:rPr>
          <w:rFonts w:eastAsia="Times New Roman" w:cs="Times New Roman"/>
          <w:color w:val="B5CEA8"/>
          <w:szCs w:val="24"/>
          <w:lang w:val="en-ID" w:eastAsia="en-ID"/>
        </w:rPr>
        <w:t>15</w:t>
      </w:r>
      <w:r w:rsidRPr="00D135ED">
        <w:rPr>
          <w:rFonts w:eastAsia="Times New Roman" w:cs="Times New Roman"/>
          <w:color w:val="D4D4D4"/>
          <w:szCs w:val="24"/>
          <w:lang w:val="en-ID" w:eastAsia="en-ID"/>
        </w:rPr>
        <w:t xml:space="preserve"> &amp;&amp;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&lt;</w:t>
      </w:r>
      <w:r w:rsidRPr="00D135ED">
        <w:rPr>
          <w:rFonts w:eastAsia="Times New Roman" w:cs="Times New Roman"/>
          <w:color w:val="B5CEA8"/>
          <w:szCs w:val="24"/>
          <w:lang w:val="en-ID" w:eastAsia="en-ID"/>
        </w:rPr>
        <w:t>20</w:t>
      </w:r>
      <w:r w:rsidRPr="00D135ED">
        <w:rPr>
          <w:rFonts w:eastAsia="Times New Roman" w:cs="Times New Roman"/>
          <w:color w:val="D4D4D4"/>
          <w:szCs w:val="24"/>
          <w:lang w:val="en-ID" w:eastAsia="en-ID"/>
        </w:rPr>
        <w:t>:</w:t>
      </w:r>
    </w:p>
    <w:p w14:paraId="793EEF7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 xml:space="preserve"> = </w:t>
      </w:r>
      <w:r w:rsidRPr="00D135ED">
        <w:rPr>
          <w:rFonts w:eastAsia="Times New Roman" w:cs="Times New Roman"/>
          <w:color w:val="B5CEA8"/>
          <w:szCs w:val="24"/>
          <w:lang w:val="en-ID" w:eastAsia="en-ID"/>
        </w:rPr>
        <w:t>10</w:t>
      </w:r>
      <w:r w:rsidRPr="00D135ED">
        <w:rPr>
          <w:rFonts w:eastAsia="Times New Roman" w:cs="Times New Roman"/>
          <w:color w:val="D4D4D4"/>
          <w:szCs w:val="24"/>
          <w:lang w:val="en-ID" w:eastAsia="en-ID"/>
        </w:rPr>
        <w:t>/</w:t>
      </w:r>
      <w:r w:rsidRPr="00D135ED">
        <w:rPr>
          <w:rFonts w:eastAsia="Times New Roman" w:cs="Times New Roman"/>
          <w:color w:val="B5CEA8"/>
          <w:szCs w:val="24"/>
          <w:lang w:val="en-ID" w:eastAsia="en-ID"/>
        </w:rPr>
        <w:t>100</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w:t>
      </w:r>
    </w:p>
    <w:p w14:paraId="7E74ADC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$bonus</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"Totebag"</w:t>
      </w:r>
      <w:r w:rsidRPr="00D135ED">
        <w:rPr>
          <w:rFonts w:eastAsia="Times New Roman" w:cs="Times New Roman"/>
          <w:color w:val="D4D4D4"/>
          <w:szCs w:val="24"/>
          <w:lang w:val="en-ID" w:eastAsia="en-ID"/>
        </w:rPr>
        <w:t>;</w:t>
      </w:r>
    </w:p>
    <w:p w14:paraId="5D3C4CB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lastRenderedPageBreak/>
        <w:t xml:space="preserve">                </w:t>
      </w:r>
      <w:r w:rsidRPr="00D135ED">
        <w:rPr>
          <w:rFonts w:eastAsia="Times New Roman" w:cs="Times New Roman"/>
          <w:color w:val="C586C0"/>
          <w:szCs w:val="24"/>
          <w:lang w:val="en-ID" w:eastAsia="en-ID"/>
        </w:rPr>
        <w:t>break</w:t>
      </w:r>
      <w:r w:rsidRPr="00D135ED">
        <w:rPr>
          <w:rFonts w:eastAsia="Times New Roman" w:cs="Times New Roman"/>
          <w:color w:val="D4D4D4"/>
          <w:szCs w:val="24"/>
          <w:lang w:val="en-ID" w:eastAsia="en-ID"/>
        </w:rPr>
        <w:t>;</w:t>
      </w:r>
    </w:p>
    <w:p w14:paraId="6D58E29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case</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&gt;=</w:t>
      </w:r>
      <w:r w:rsidRPr="00D135ED">
        <w:rPr>
          <w:rFonts w:eastAsia="Times New Roman" w:cs="Times New Roman"/>
          <w:color w:val="B5CEA8"/>
          <w:szCs w:val="24"/>
          <w:lang w:val="en-ID" w:eastAsia="en-ID"/>
        </w:rPr>
        <w:t>20</w:t>
      </w:r>
      <w:r w:rsidRPr="00D135ED">
        <w:rPr>
          <w:rFonts w:eastAsia="Times New Roman" w:cs="Times New Roman"/>
          <w:color w:val="D4D4D4"/>
          <w:szCs w:val="24"/>
          <w:lang w:val="en-ID" w:eastAsia="en-ID"/>
        </w:rPr>
        <w:t>:</w:t>
      </w:r>
    </w:p>
    <w:p w14:paraId="05F8FB2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 xml:space="preserve"> = </w:t>
      </w:r>
      <w:r w:rsidRPr="00D135ED">
        <w:rPr>
          <w:rFonts w:eastAsia="Times New Roman" w:cs="Times New Roman"/>
          <w:color w:val="B5CEA8"/>
          <w:szCs w:val="24"/>
          <w:lang w:val="en-ID" w:eastAsia="en-ID"/>
        </w:rPr>
        <w:t>15</w:t>
      </w:r>
      <w:r w:rsidRPr="00D135ED">
        <w:rPr>
          <w:rFonts w:eastAsia="Times New Roman" w:cs="Times New Roman"/>
          <w:color w:val="D4D4D4"/>
          <w:szCs w:val="24"/>
          <w:lang w:val="en-ID" w:eastAsia="en-ID"/>
        </w:rPr>
        <w:t>/</w:t>
      </w:r>
      <w:r w:rsidRPr="00D135ED">
        <w:rPr>
          <w:rFonts w:eastAsia="Times New Roman" w:cs="Times New Roman"/>
          <w:color w:val="B5CEA8"/>
          <w:szCs w:val="24"/>
          <w:lang w:val="en-ID" w:eastAsia="en-ID"/>
        </w:rPr>
        <w:t>100</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w:t>
      </w:r>
    </w:p>
    <w:p w14:paraId="3BC86B7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$bonus</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"Tas Ransel"</w:t>
      </w:r>
      <w:r w:rsidRPr="00D135ED">
        <w:rPr>
          <w:rFonts w:eastAsia="Times New Roman" w:cs="Times New Roman"/>
          <w:color w:val="D4D4D4"/>
          <w:szCs w:val="24"/>
          <w:lang w:val="en-ID" w:eastAsia="en-ID"/>
        </w:rPr>
        <w:t>;</w:t>
      </w:r>
    </w:p>
    <w:p w14:paraId="12CFEC6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break</w:t>
      </w:r>
      <w:r w:rsidRPr="00D135ED">
        <w:rPr>
          <w:rFonts w:eastAsia="Times New Roman" w:cs="Times New Roman"/>
          <w:color w:val="D4D4D4"/>
          <w:szCs w:val="24"/>
          <w:lang w:val="en-ID" w:eastAsia="en-ID"/>
        </w:rPr>
        <w:t>;</w:t>
      </w:r>
    </w:p>
    <w:p w14:paraId="4DAD176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p>
    <w:p w14:paraId="0467275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default</w:t>
      </w:r>
      <w:r w:rsidRPr="00D135ED">
        <w:rPr>
          <w:rFonts w:eastAsia="Times New Roman" w:cs="Times New Roman"/>
          <w:color w:val="D4D4D4"/>
          <w:szCs w:val="24"/>
          <w:lang w:val="en-ID" w:eastAsia="en-ID"/>
        </w:rPr>
        <w:t>:</w:t>
      </w:r>
    </w:p>
    <w:p w14:paraId="045D813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 xml:space="preserve"> = </w:t>
      </w:r>
      <w:r w:rsidRPr="00D135ED">
        <w:rPr>
          <w:rFonts w:eastAsia="Times New Roman" w:cs="Times New Roman"/>
          <w:color w:val="B5CEA8"/>
          <w:szCs w:val="24"/>
          <w:lang w:val="en-ID" w:eastAsia="en-ID"/>
        </w:rPr>
        <w:t>0</w:t>
      </w:r>
      <w:r w:rsidRPr="00D135ED">
        <w:rPr>
          <w:rFonts w:eastAsia="Times New Roman" w:cs="Times New Roman"/>
          <w:color w:val="D4D4D4"/>
          <w:szCs w:val="24"/>
          <w:lang w:val="en-ID" w:eastAsia="en-ID"/>
        </w:rPr>
        <w:t>;</w:t>
      </w:r>
    </w:p>
    <w:p w14:paraId="1233B6F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break</w:t>
      </w:r>
      <w:r w:rsidRPr="00D135ED">
        <w:rPr>
          <w:rFonts w:eastAsia="Times New Roman" w:cs="Times New Roman"/>
          <w:color w:val="D4D4D4"/>
          <w:szCs w:val="24"/>
          <w:lang w:val="en-ID" w:eastAsia="en-ID"/>
        </w:rPr>
        <w:t>;</w:t>
      </w:r>
    </w:p>
    <w:p w14:paraId="64FEBEE0"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1BED8A7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p>
    <w:p w14:paraId="02E5D11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$total_bayar</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 xml:space="preserve"> -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w:t>
      </w:r>
    </w:p>
    <w:p w14:paraId="4592713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1E0DFE0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C586C0"/>
          <w:szCs w:val="24"/>
          <w:lang w:val="en-ID" w:eastAsia="en-ID"/>
        </w:rPr>
        <w:t>elseif</w:t>
      </w:r>
      <w:r w:rsidRPr="00D135ED">
        <w:rPr>
          <w:rFonts w:eastAsia="Times New Roman" w:cs="Times New Roman"/>
          <w:color w:val="D4D4D4"/>
          <w:szCs w:val="24"/>
          <w:lang w:val="en-ID" w:eastAsia="en-ID"/>
        </w:rPr>
        <w:t xml:space="preserve"> (</w:t>
      </w:r>
      <w:r w:rsidRPr="00D135ED">
        <w:rPr>
          <w:rFonts w:eastAsia="Times New Roman" w:cs="Times New Roman"/>
          <w:color w:val="DCDCAA"/>
          <w:szCs w:val="24"/>
          <w:lang w:val="en-ID" w:eastAsia="en-ID"/>
        </w:rPr>
        <w:t>isset</w:t>
      </w:r>
      <w:r w:rsidRPr="00D135ED">
        <w:rPr>
          <w:rFonts w:eastAsia="Times New Roman" w:cs="Times New Roman"/>
          <w:color w:val="D4D4D4"/>
          <w:szCs w:val="24"/>
          <w:lang w:val="en-ID" w:eastAsia="en-ID"/>
        </w:rPr>
        <w:t>(</w:t>
      </w:r>
      <w:r w:rsidRPr="00D135ED">
        <w:rPr>
          <w:rFonts w:eastAsia="Times New Roman" w:cs="Times New Roman"/>
          <w:color w:val="9CDCFE"/>
          <w:szCs w:val="24"/>
          <w:lang w:val="en-ID" w:eastAsia="en-ID"/>
        </w:rPr>
        <w:t>$_POST</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'hilang'</w:t>
      </w:r>
      <w:r w:rsidRPr="00D135ED">
        <w:rPr>
          <w:rFonts w:eastAsia="Times New Roman" w:cs="Times New Roman"/>
          <w:color w:val="D4D4D4"/>
          <w:szCs w:val="24"/>
          <w:lang w:val="en-ID" w:eastAsia="en-ID"/>
        </w:rPr>
        <w:t>])) {</w:t>
      </w:r>
    </w:p>
    <w:p w14:paraId="19D677F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$nama</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w:t>
      </w:r>
    </w:p>
    <w:p w14:paraId="53C4B4B0"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$harga</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w:t>
      </w:r>
    </w:p>
    <w:p w14:paraId="3C54B71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w:t>
      </w:r>
    </w:p>
    <w:p w14:paraId="1901414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w:t>
      </w:r>
    </w:p>
    <w:p w14:paraId="6031282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w:t>
      </w:r>
    </w:p>
    <w:p w14:paraId="58DEAD0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$total_bayar</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w:t>
      </w:r>
    </w:p>
    <w:p w14:paraId="71A089E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$bonus</w:t>
      </w:r>
      <w:r w:rsidRPr="00D135ED">
        <w:rPr>
          <w:rFonts w:eastAsia="Times New Roman" w:cs="Times New Roman"/>
          <w:color w:val="D4D4D4"/>
          <w:szCs w:val="24"/>
          <w:lang w:val="en-ID" w:eastAsia="en-ID"/>
        </w:rPr>
        <w:t xml:space="preserve"> = </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w:t>
      </w:r>
    </w:p>
    <w:p w14:paraId="36D6809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5E10D4E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r w:rsidRPr="00D135ED">
        <w:rPr>
          <w:rFonts w:eastAsia="Times New Roman" w:cs="Times New Roman"/>
          <w:color w:val="569CD6"/>
          <w:szCs w:val="24"/>
          <w:lang w:val="en-ID" w:eastAsia="en-ID"/>
        </w:rPr>
        <w:t>?&gt;</w:t>
      </w:r>
    </w:p>
    <w:p w14:paraId="46C3D7B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p>
    <w:p w14:paraId="62384E3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html</w:t>
      </w:r>
      <w:r w:rsidRPr="00D135ED">
        <w:rPr>
          <w:rFonts w:eastAsia="Times New Roman" w:cs="Times New Roman"/>
          <w:color w:val="808080"/>
          <w:szCs w:val="24"/>
          <w:lang w:val="en-ID" w:eastAsia="en-ID"/>
        </w:rPr>
        <w:t>&gt;</w:t>
      </w:r>
    </w:p>
    <w:p w14:paraId="251E7F8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head</w:t>
      </w:r>
      <w:r w:rsidRPr="00D135ED">
        <w:rPr>
          <w:rFonts w:eastAsia="Times New Roman" w:cs="Times New Roman"/>
          <w:color w:val="808080"/>
          <w:szCs w:val="24"/>
          <w:lang w:val="en-ID" w:eastAsia="en-ID"/>
        </w:rPr>
        <w:t>&gt;</w:t>
      </w:r>
    </w:p>
    <w:p w14:paraId="1E0F6A8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title</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BOOK STORE</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title</w:t>
      </w:r>
      <w:r w:rsidRPr="00D135ED">
        <w:rPr>
          <w:rFonts w:eastAsia="Times New Roman" w:cs="Times New Roman"/>
          <w:color w:val="808080"/>
          <w:szCs w:val="24"/>
          <w:lang w:val="en-ID" w:eastAsia="en-ID"/>
        </w:rPr>
        <w:t>&gt;</w:t>
      </w:r>
    </w:p>
    <w:p w14:paraId="5076D35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style</w:t>
      </w:r>
      <w:r w:rsidRPr="00D135ED">
        <w:rPr>
          <w:rFonts w:eastAsia="Times New Roman" w:cs="Times New Roman"/>
          <w:color w:val="808080"/>
          <w:szCs w:val="24"/>
          <w:lang w:val="en-ID" w:eastAsia="en-ID"/>
        </w:rPr>
        <w:t>&gt;</w:t>
      </w:r>
    </w:p>
    <w:p w14:paraId="7996E567"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569CD6"/>
          <w:szCs w:val="24"/>
          <w:lang w:val="en-ID" w:eastAsia="en-ID"/>
        </w:rPr>
        <w:t>*</w:t>
      </w:r>
      <w:r w:rsidRPr="00D135ED">
        <w:rPr>
          <w:rFonts w:eastAsia="Times New Roman" w:cs="Times New Roman"/>
          <w:color w:val="D4D4D4"/>
          <w:szCs w:val="24"/>
          <w:lang w:val="en-ID" w:eastAsia="en-ID"/>
        </w:rPr>
        <w:t xml:space="preserve"> {</w:t>
      </w:r>
    </w:p>
    <w:p w14:paraId="2CEBAC1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font-family</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'Gill Sans'</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'Gill Sans MT'</w:t>
      </w:r>
      <w:r w:rsidRPr="00D135ED">
        <w:rPr>
          <w:rFonts w:eastAsia="Times New Roman" w:cs="Times New Roman"/>
          <w:color w:val="D4D4D4"/>
          <w:szCs w:val="24"/>
          <w:lang w:val="en-ID" w:eastAsia="en-ID"/>
        </w:rPr>
        <w:t xml:space="preserve">, Calibri, </w:t>
      </w:r>
      <w:r w:rsidRPr="00D135ED">
        <w:rPr>
          <w:rFonts w:eastAsia="Times New Roman" w:cs="Times New Roman"/>
          <w:color w:val="CE9178"/>
          <w:szCs w:val="24"/>
          <w:lang w:val="en-ID" w:eastAsia="en-ID"/>
        </w:rPr>
        <w:t>'Trebuchet MS'</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sans-serif</w:t>
      </w:r>
      <w:r w:rsidRPr="00D135ED">
        <w:rPr>
          <w:rFonts w:eastAsia="Times New Roman" w:cs="Times New Roman"/>
          <w:color w:val="D4D4D4"/>
          <w:szCs w:val="24"/>
          <w:lang w:val="en-ID" w:eastAsia="en-ID"/>
        </w:rPr>
        <w:t>;</w:t>
      </w:r>
    </w:p>
    <w:p w14:paraId="683591A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6A2155F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lastRenderedPageBreak/>
        <w:t xml:space="preserve">            </w:t>
      </w:r>
      <w:r w:rsidRPr="00D135ED">
        <w:rPr>
          <w:rFonts w:eastAsia="Times New Roman" w:cs="Times New Roman"/>
          <w:color w:val="D7BA7D"/>
          <w:szCs w:val="24"/>
          <w:lang w:val="en-ID" w:eastAsia="en-ID"/>
        </w:rPr>
        <w:t>body</w:t>
      </w:r>
      <w:r w:rsidRPr="00D135ED">
        <w:rPr>
          <w:rFonts w:eastAsia="Times New Roman" w:cs="Times New Roman"/>
          <w:color w:val="D4D4D4"/>
          <w:szCs w:val="24"/>
          <w:lang w:val="en-ID" w:eastAsia="en-ID"/>
        </w:rPr>
        <w:t>{</w:t>
      </w:r>
    </w:p>
    <w:p w14:paraId="1BEC85B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background-size</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auto</w:t>
      </w:r>
      <w:r w:rsidRPr="00D135ED">
        <w:rPr>
          <w:rFonts w:eastAsia="Times New Roman" w:cs="Times New Roman"/>
          <w:color w:val="D4D4D4"/>
          <w:szCs w:val="24"/>
          <w:lang w:val="en-ID" w:eastAsia="en-ID"/>
        </w:rPr>
        <w:t>;</w:t>
      </w:r>
    </w:p>
    <w:p w14:paraId="5BD320F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4DA468E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D7BA7D"/>
          <w:szCs w:val="24"/>
          <w:lang w:val="en-ID" w:eastAsia="en-ID"/>
        </w:rPr>
        <w:t>.penjualan</w:t>
      </w:r>
      <w:r w:rsidRPr="00D135ED">
        <w:rPr>
          <w:rFonts w:eastAsia="Times New Roman" w:cs="Times New Roman"/>
          <w:color w:val="D4D4D4"/>
          <w:szCs w:val="24"/>
          <w:lang w:val="en-ID" w:eastAsia="en-ID"/>
        </w:rPr>
        <w:t>{</w:t>
      </w:r>
    </w:p>
    <w:p w14:paraId="3758BF6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margin-top</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5%</w:t>
      </w:r>
      <w:r w:rsidRPr="00D135ED">
        <w:rPr>
          <w:rFonts w:eastAsia="Times New Roman" w:cs="Times New Roman"/>
          <w:color w:val="D4D4D4"/>
          <w:szCs w:val="24"/>
          <w:lang w:val="en-ID" w:eastAsia="en-ID"/>
        </w:rPr>
        <w:t>;</w:t>
      </w:r>
    </w:p>
    <w:p w14:paraId="62B3C4A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width</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max-content</w:t>
      </w:r>
      <w:r w:rsidRPr="00D135ED">
        <w:rPr>
          <w:rFonts w:eastAsia="Times New Roman" w:cs="Times New Roman"/>
          <w:color w:val="D4D4D4"/>
          <w:szCs w:val="24"/>
          <w:lang w:val="en-ID" w:eastAsia="en-ID"/>
        </w:rPr>
        <w:t>;</w:t>
      </w:r>
    </w:p>
    <w:p w14:paraId="258D477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background-color</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#b79676</w:t>
      </w:r>
      <w:r w:rsidRPr="00D135ED">
        <w:rPr>
          <w:rFonts w:eastAsia="Times New Roman" w:cs="Times New Roman"/>
          <w:color w:val="D4D4D4"/>
          <w:szCs w:val="24"/>
          <w:lang w:val="en-ID" w:eastAsia="en-ID"/>
        </w:rPr>
        <w:t>;</w:t>
      </w:r>
    </w:p>
    <w:p w14:paraId="37FC5F0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border</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5px</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solid</w:t>
      </w:r>
      <w:r w:rsidRPr="00D135ED">
        <w:rPr>
          <w:rFonts w:eastAsia="Times New Roman" w:cs="Times New Roman"/>
          <w:color w:val="D4D4D4"/>
          <w:szCs w:val="24"/>
          <w:lang w:val="en-ID" w:eastAsia="en-ID"/>
        </w:rPr>
        <w:t>;</w:t>
      </w:r>
    </w:p>
    <w:p w14:paraId="67D74AF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padding</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3%</w:t>
      </w:r>
      <w:r w:rsidRPr="00D135ED">
        <w:rPr>
          <w:rFonts w:eastAsia="Times New Roman" w:cs="Times New Roman"/>
          <w:color w:val="D4D4D4"/>
          <w:szCs w:val="24"/>
          <w:lang w:val="en-ID" w:eastAsia="en-ID"/>
        </w:rPr>
        <w:t>;</w:t>
      </w:r>
    </w:p>
    <w:p w14:paraId="4964C0D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border-radius</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20px</w:t>
      </w:r>
      <w:r w:rsidRPr="00D135ED">
        <w:rPr>
          <w:rFonts w:eastAsia="Times New Roman" w:cs="Times New Roman"/>
          <w:color w:val="D4D4D4"/>
          <w:szCs w:val="24"/>
          <w:lang w:val="en-ID" w:eastAsia="en-ID"/>
        </w:rPr>
        <w:t>;</w:t>
      </w:r>
    </w:p>
    <w:p w14:paraId="3948199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1E0B2D0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D7BA7D"/>
          <w:szCs w:val="24"/>
          <w:lang w:val="en-ID" w:eastAsia="en-ID"/>
        </w:rPr>
        <w:t>td</w:t>
      </w:r>
      <w:r w:rsidRPr="00D135ED">
        <w:rPr>
          <w:rFonts w:eastAsia="Times New Roman" w:cs="Times New Roman"/>
          <w:color w:val="D4D4D4"/>
          <w:szCs w:val="24"/>
          <w:lang w:val="en-ID" w:eastAsia="en-ID"/>
        </w:rPr>
        <w:t>{</w:t>
      </w:r>
    </w:p>
    <w:p w14:paraId="2DCBE1C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font-size</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18px</w:t>
      </w:r>
      <w:r w:rsidRPr="00D135ED">
        <w:rPr>
          <w:rFonts w:eastAsia="Times New Roman" w:cs="Times New Roman"/>
          <w:color w:val="D4D4D4"/>
          <w:szCs w:val="24"/>
          <w:lang w:val="en-ID" w:eastAsia="en-ID"/>
        </w:rPr>
        <w:t>;</w:t>
      </w:r>
    </w:p>
    <w:p w14:paraId="01A06C07"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025D03E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D7BA7D"/>
          <w:szCs w:val="24"/>
          <w:lang w:val="en-ID" w:eastAsia="en-ID"/>
        </w:rPr>
        <w:t>input</w:t>
      </w:r>
      <w:r w:rsidRPr="00D135ED">
        <w:rPr>
          <w:rFonts w:eastAsia="Times New Roman" w:cs="Times New Roman"/>
          <w:color w:val="D4D4D4"/>
          <w:szCs w:val="24"/>
          <w:lang w:val="en-ID" w:eastAsia="en-ID"/>
        </w:rPr>
        <w:t>{</w:t>
      </w:r>
    </w:p>
    <w:p w14:paraId="456AEFE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border-radius</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5px</w:t>
      </w:r>
      <w:r w:rsidRPr="00D135ED">
        <w:rPr>
          <w:rFonts w:eastAsia="Times New Roman" w:cs="Times New Roman"/>
          <w:color w:val="D4D4D4"/>
          <w:szCs w:val="24"/>
          <w:lang w:val="en-ID" w:eastAsia="en-ID"/>
        </w:rPr>
        <w:t>;</w:t>
      </w:r>
    </w:p>
    <w:p w14:paraId="328297D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57071A2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D7BA7D"/>
          <w:szCs w:val="24"/>
          <w:lang w:val="en-ID" w:eastAsia="en-ID"/>
        </w:rPr>
        <w:t>select</w:t>
      </w:r>
      <w:r w:rsidRPr="00D135ED">
        <w:rPr>
          <w:rFonts w:eastAsia="Times New Roman" w:cs="Times New Roman"/>
          <w:color w:val="D4D4D4"/>
          <w:szCs w:val="24"/>
          <w:lang w:val="en-ID" w:eastAsia="en-ID"/>
        </w:rPr>
        <w:t>{</w:t>
      </w:r>
    </w:p>
    <w:p w14:paraId="4683DD6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border-radius</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5px</w:t>
      </w:r>
      <w:r w:rsidRPr="00D135ED">
        <w:rPr>
          <w:rFonts w:eastAsia="Times New Roman" w:cs="Times New Roman"/>
          <w:color w:val="D4D4D4"/>
          <w:szCs w:val="24"/>
          <w:lang w:val="en-ID" w:eastAsia="en-ID"/>
        </w:rPr>
        <w:t>;</w:t>
      </w:r>
    </w:p>
    <w:p w14:paraId="4BD0B27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205AA1F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D7BA7D"/>
          <w:szCs w:val="24"/>
          <w:lang w:val="en-ID" w:eastAsia="en-ID"/>
        </w:rPr>
        <w:t>textarea</w:t>
      </w:r>
      <w:r w:rsidRPr="00D135ED">
        <w:rPr>
          <w:rFonts w:eastAsia="Times New Roman" w:cs="Times New Roman"/>
          <w:color w:val="D4D4D4"/>
          <w:szCs w:val="24"/>
          <w:lang w:val="en-ID" w:eastAsia="en-ID"/>
        </w:rPr>
        <w:t>{</w:t>
      </w:r>
    </w:p>
    <w:p w14:paraId="5003954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border-radius</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5px</w:t>
      </w:r>
      <w:r w:rsidRPr="00D135ED">
        <w:rPr>
          <w:rFonts w:eastAsia="Times New Roman" w:cs="Times New Roman"/>
          <w:color w:val="D4D4D4"/>
          <w:szCs w:val="24"/>
          <w:lang w:val="en-ID" w:eastAsia="en-ID"/>
        </w:rPr>
        <w:t>;</w:t>
      </w:r>
    </w:p>
    <w:p w14:paraId="3482D93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1AD4596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p>
    <w:p w14:paraId="5F762A9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D7BA7D"/>
          <w:szCs w:val="24"/>
          <w:lang w:val="en-ID" w:eastAsia="en-ID"/>
        </w:rPr>
        <w:t>.penjualan</w:t>
      </w:r>
      <w:r w:rsidRPr="00D135ED">
        <w:rPr>
          <w:rFonts w:eastAsia="Times New Roman" w:cs="Times New Roman"/>
          <w:color w:val="D4D4D4"/>
          <w:szCs w:val="24"/>
          <w:lang w:val="en-ID" w:eastAsia="en-ID"/>
        </w:rPr>
        <w:t xml:space="preserve"> </w:t>
      </w:r>
      <w:r w:rsidRPr="00D135ED">
        <w:rPr>
          <w:rFonts w:eastAsia="Times New Roman" w:cs="Times New Roman"/>
          <w:color w:val="D7BA7D"/>
          <w:szCs w:val="24"/>
          <w:lang w:val="en-ID" w:eastAsia="en-ID"/>
        </w:rPr>
        <w:t>button</w:t>
      </w:r>
      <w:r w:rsidRPr="00D135ED">
        <w:rPr>
          <w:rFonts w:eastAsia="Times New Roman" w:cs="Times New Roman"/>
          <w:color w:val="D4D4D4"/>
          <w:szCs w:val="24"/>
          <w:lang w:val="en-ID" w:eastAsia="en-ID"/>
        </w:rPr>
        <w:t xml:space="preserve"> {</w:t>
      </w:r>
    </w:p>
    <w:p w14:paraId="534BE35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padding</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10px</w:t>
      </w:r>
      <w:r w:rsidRPr="00D135ED">
        <w:rPr>
          <w:rFonts w:eastAsia="Times New Roman" w:cs="Times New Roman"/>
          <w:color w:val="D4D4D4"/>
          <w:szCs w:val="24"/>
          <w:lang w:val="en-ID" w:eastAsia="en-ID"/>
        </w:rPr>
        <w:t xml:space="preserve">;         </w:t>
      </w:r>
    </w:p>
    <w:p w14:paraId="215CE18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border-radius</w:t>
      </w:r>
      <w:r w:rsidRPr="00D135ED">
        <w:rPr>
          <w:rFonts w:eastAsia="Times New Roman" w:cs="Times New Roman"/>
          <w:color w:val="D4D4D4"/>
          <w:szCs w:val="24"/>
          <w:lang w:val="en-ID" w:eastAsia="en-ID"/>
        </w:rPr>
        <w:t xml:space="preserve">: </w:t>
      </w:r>
      <w:r w:rsidRPr="00D135ED">
        <w:rPr>
          <w:rFonts w:eastAsia="Times New Roman" w:cs="Times New Roman"/>
          <w:color w:val="B5CEA8"/>
          <w:szCs w:val="24"/>
          <w:lang w:val="en-ID" w:eastAsia="en-ID"/>
        </w:rPr>
        <w:t>5px</w:t>
      </w:r>
      <w:r w:rsidRPr="00D135ED">
        <w:rPr>
          <w:rFonts w:eastAsia="Times New Roman" w:cs="Times New Roman"/>
          <w:color w:val="D4D4D4"/>
          <w:szCs w:val="24"/>
          <w:lang w:val="en-ID" w:eastAsia="en-ID"/>
        </w:rPr>
        <w:t>;</w:t>
      </w:r>
    </w:p>
    <w:p w14:paraId="034429D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background-color</w:t>
      </w:r>
      <w:r w:rsidRPr="00D135ED">
        <w:rPr>
          <w:rFonts w:eastAsia="Times New Roman" w:cs="Times New Roman"/>
          <w:color w:val="D4D4D4"/>
          <w:szCs w:val="24"/>
          <w:lang w:val="en-ID" w:eastAsia="en-ID"/>
        </w:rPr>
        <w:t xml:space="preserve">: </w:t>
      </w:r>
      <w:r w:rsidRPr="00D135ED">
        <w:rPr>
          <w:rFonts w:eastAsia="Times New Roman" w:cs="Times New Roman"/>
          <w:color w:val="CE9178"/>
          <w:szCs w:val="24"/>
          <w:lang w:val="en-ID" w:eastAsia="en-ID"/>
        </w:rPr>
        <w:t>#e9e0d6</w:t>
      </w:r>
      <w:r w:rsidRPr="00D135ED">
        <w:rPr>
          <w:rFonts w:eastAsia="Times New Roman" w:cs="Times New Roman"/>
          <w:color w:val="D4D4D4"/>
          <w:szCs w:val="24"/>
          <w:lang w:val="en-ID" w:eastAsia="en-ID"/>
        </w:rPr>
        <w:t>;</w:t>
      </w:r>
    </w:p>
    <w:p w14:paraId="69051ED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w:t>
      </w:r>
    </w:p>
    <w:p w14:paraId="047D689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style</w:t>
      </w:r>
      <w:r w:rsidRPr="00D135ED">
        <w:rPr>
          <w:rFonts w:eastAsia="Times New Roman" w:cs="Times New Roman"/>
          <w:color w:val="808080"/>
          <w:szCs w:val="24"/>
          <w:lang w:val="en-ID" w:eastAsia="en-ID"/>
        </w:rPr>
        <w:t>&gt;</w:t>
      </w:r>
    </w:p>
    <w:p w14:paraId="5A21453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head</w:t>
      </w:r>
      <w:r w:rsidRPr="00D135ED">
        <w:rPr>
          <w:rFonts w:eastAsia="Times New Roman" w:cs="Times New Roman"/>
          <w:color w:val="808080"/>
          <w:szCs w:val="24"/>
          <w:lang w:val="en-ID" w:eastAsia="en-ID"/>
        </w:rPr>
        <w:t>&gt;</w:t>
      </w:r>
    </w:p>
    <w:p w14:paraId="49690DD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body</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background</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"buku.jpg"</w:t>
      </w:r>
      <w:r w:rsidRPr="00D135ED">
        <w:rPr>
          <w:rFonts w:eastAsia="Times New Roman" w:cs="Times New Roman"/>
          <w:color w:val="808080"/>
          <w:szCs w:val="24"/>
          <w:lang w:val="en-ID" w:eastAsia="en-ID"/>
        </w:rPr>
        <w:t>&gt;</w:t>
      </w:r>
    </w:p>
    <w:p w14:paraId="5E45008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lastRenderedPageBreak/>
        <w:t xml:space="preserve">        </w:t>
      </w:r>
      <w:r w:rsidRPr="00D135ED">
        <w:rPr>
          <w:rFonts w:eastAsia="Times New Roman" w:cs="Times New Roman"/>
          <w:color w:val="808080"/>
          <w:szCs w:val="24"/>
          <w:lang w:val="en-ID" w:eastAsia="en-ID"/>
        </w:rPr>
        <w:t>&lt;</w:t>
      </w:r>
      <w:r w:rsidRPr="00D135ED">
        <w:rPr>
          <w:rFonts w:eastAsia="Times New Roman" w:cs="Times New Roman"/>
          <w:color w:val="F44747"/>
          <w:szCs w:val="24"/>
          <w:lang w:val="en-ID" w:eastAsia="en-ID"/>
        </w:rPr>
        <w:t>center</w:t>
      </w:r>
      <w:r w:rsidRPr="00D135ED">
        <w:rPr>
          <w:rFonts w:eastAsia="Times New Roman" w:cs="Times New Roman"/>
          <w:color w:val="808080"/>
          <w:szCs w:val="24"/>
          <w:lang w:val="en-ID" w:eastAsia="en-ID"/>
        </w:rPr>
        <w:t>&gt;</w:t>
      </w:r>
    </w:p>
    <w:p w14:paraId="1831BB1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div</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class</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"penjualan"</w:t>
      </w:r>
      <w:r w:rsidRPr="00D135ED">
        <w:rPr>
          <w:rFonts w:eastAsia="Times New Roman" w:cs="Times New Roman"/>
          <w:color w:val="808080"/>
          <w:szCs w:val="24"/>
          <w:lang w:val="en-ID" w:eastAsia="en-ID"/>
        </w:rPr>
        <w:t>&gt;</w:t>
      </w:r>
    </w:p>
    <w:p w14:paraId="46E44EB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table</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cellpadding</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"5"</w:t>
      </w:r>
      <w:r w:rsidRPr="00D135ED">
        <w:rPr>
          <w:rFonts w:eastAsia="Times New Roman" w:cs="Times New Roman"/>
          <w:color w:val="808080"/>
          <w:szCs w:val="24"/>
          <w:lang w:val="en-ID" w:eastAsia="en-ID"/>
        </w:rPr>
        <w:t>&gt;</w:t>
      </w:r>
    </w:p>
    <w:p w14:paraId="3FAC434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caption</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h2</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BOOK STORE GRAMEDIA</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h2</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caption</w:t>
      </w:r>
      <w:r w:rsidRPr="00D135ED">
        <w:rPr>
          <w:rFonts w:eastAsia="Times New Roman" w:cs="Times New Roman"/>
          <w:color w:val="808080"/>
          <w:szCs w:val="24"/>
          <w:lang w:val="en-ID" w:eastAsia="en-ID"/>
        </w:rPr>
        <w:t>&gt;</w:t>
      </w:r>
    </w:p>
    <w:p w14:paraId="4E9EE11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form</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action</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method</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"post"</w:t>
      </w:r>
      <w:r w:rsidRPr="00D135ED">
        <w:rPr>
          <w:rFonts w:eastAsia="Times New Roman" w:cs="Times New Roman"/>
          <w:color w:val="808080"/>
          <w:szCs w:val="24"/>
          <w:lang w:val="en-ID" w:eastAsia="en-ID"/>
        </w:rPr>
        <w:t>&gt;</w:t>
      </w:r>
    </w:p>
    <w:p w14:paraId="402E6D2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6A9955"/>
          <w:szCs w:val="24"/>
          <w:lang w:val="en-ID" w:eastAsia="en-ID"/>
        </w:rPr>
        <w:t>&lt;!-- Method Post yaitu metode pengiriman data yang datanya tidak disimpan di URL --&gt;</w:t>
      </w:r>
    </w:p>
    <w:p w14:paraId="501E285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2FFD7947"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Nama Barang</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2A22681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04FF34C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4D97D57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select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"nama"</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id</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"nama"</w:t>
      </w:r>
      <w:r w:rsidRPr="00D135ED">
        <w:rPr>
          <w:rFonts w:eastAsia="Times New Roman" w:cs="Times New Roman"/>
          <w:color w:val="808080"/>
          <w:szCs w:val="24"/>
          <w:lang w:val="en-ID" w:eastAsia="en-ID"/>
        </w:rPr>
        <w:t>&gt;</w:t>
      </w:r>
    </w:p>
    <w:p w14:paraId="54E5DC2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option</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Laut Bercerita</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br</w:t>
      </w:r>
      <w:r w:rsidRPr="00D135ED">
        <w:rPr>
          <w:rFonts w:eastAsia="Times New Roman" w:cs="Times New Roman"/>
          <w:color w:val="808080"/>
          <w:szCs w:val="24"/>
          <w:lang w:val="en-ID" w:eastAsia="en-ID"/>
        </w:rPr>
        <w:t>&gt;</w:t>
      </w:r>
    </w:p>
    <w:p w14:paraId="113C73E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option</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Bumi</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br</w:t>
      </w:r>
      <w:r w:rsidRPr="00D135ED">
        <w:rPr>
          <w:rFonts w:eastAsia="Times New Roman" w:cs="Times New Roman"/>
          <w:color w:val="808080"/>
          <w:szCs w:val="24"/>
          <w:lang w:val="en-ID" w:eastAsia="en-ID"/>
        </w:rPr>
        <w:t>&gt;</w:t>
      </w:r>
    </w:p>
    <w:p w14:paraId="5738332C"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option</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Hujan</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br</w:t>
      </w:r>
      <w:r w:rsidRPr="00D135ED">
        <w:rPr>
          <w:rFonts w:eastAsia="Times New Roman" w:cs="Times New Roman"/>
          <w:color w:val="808080"/>
          <w:szCs w:val="24"/>
          <w:lang w:val="en-ID" w:eastAsia="en-ID"/>
        </w:rPr>
        <w:t>&gt;</w:t>
      </w:r>
    </w:p>
    <w:p w14:paraId="2210044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option</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Negeri Di Ujung Tanduk</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br</w:t>
      </w:r>
      <w:r w:rsidRPr="00D135ED">
        <w:rPr>
          <w:rFonts w:eastAsia="Times New Roman" w:cs="Times New Roman"/>
          <w:color w:val="808080"/>
          <w:szCs w:val="24"/>
          <w:lang w:val="en-ID" w:eastAsia="en-ID"/>
        </w:rPr>
        <w:t>&gt;</w:t>
      </w:r>
    </w:p>
    <w:p w14:paraId="5B81548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option</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Negeri Para Bedebah</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br</w:t>
      </w:r>
      <w:r w:rsidRPr="00D135ED">
        <w:rPr>
          <w:rFonts w:eastAsia="Times New Roman" w:cs="Times New Roman"/>
          <w:color w:val="808080"/>
          <w:szCs w:val="24"/>
          <w:lang w:val="en-ID" w:eastAsia="en-ID"/>
        </w:rPr>
        <w:t>&gt;</w:t>
      </w:r>
    </w:p>
    <w:p w14:paraId="0B94FAD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option</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Tentang Kamu</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br</w:t>
      </w:r>
      <w:r w:rsidRPr="00D135ED">
        <w:rPr>
          <w:rFonts w:eastAsia="Times New Roman" w:cs="Times New Roman"/>
          <w:color w:val="808080"/>
          <w:szCs w:val="24"/>
          <w:lang w:val="en-ID" w:eastAsia="en-ID"/>
        </w:rPr>
        <w:t>&gt;</w:t>
      </w:r>
    </w:p>
    <w:p w14:paraId="6D66DEB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select</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1E7C0F6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1868410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72939C7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Harga Barang</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23E70CF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71E8A04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input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type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"text"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"harga"</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size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"27"</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value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w:t>
      </w:r>
      <w:r w:rsidRPr="00D135ED">
        <w:rPr>
          <w:rFonts w:eastAsia="Times New Roman" w:cs="Times New Roman"/>
          <w:color w:val="569CD6"/>
          <w:szCs w:val="24"/>
          <w:lang w:val="en-ID" w:eastAsia="en-ID"/>
        </w:rPr>
        <w:t>&lt;?=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$harga</w:t>
      </w:r>
      <w:r w:rsidRPr="00D135ED">
        <w:rPr>
          <w:rFonts w:eastAsia="Times New Roman" w:cs="Times New Roman"/>
          <w:color w:val="D4D4D4"/>
          <w:szCs w:val="24"/>
          <w:lang w:val="en-ID" w:eastAsia="en-ID"/>
        </w:rPr>
        <w:t xml:space="preserve">; </w:t>
      </w:r>
      <w:r w:rsidRPr="00D135ED">
        <w:rPr>
          <w:rFonts w:eastAsia="Times New Roman" w:cs="Times New Roman"/>
          <w:color w:val="569CD6"/>
          <w:szCs w:val="24"/>
          <w:lang w:val="en-ID" w:eastAsia="en-ID"/>
        </w:rPr>
        <w:t>?&gt;</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required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0459305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6C9F3E3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34226C9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Jumlah Barang</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27ACC81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2A847E5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input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type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"number"</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"jumlah"</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size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"27"</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value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w:t>
      </w:r>
      <w:r w:rsidRPr="00D135ED">
        <w:rPr>
          <w:rFonts w:eastAsia="Times New Roman" w:cs="Times New Roman"/>
          <w:color w:val="569CD6"/>
          <w:szCs w:val="24"/>
          <w:lang w:val="en-ID" w:eastAsia="en-ID"/>
        </w:rPr>
        <w:t>&lt;?=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$jumlah</w:t>
      </w:r>
      <w:r w:rsidRPr="00D135ED">
        <w:rPr>
          <w:rFonts w:eastAsia="Times New Roman" w:cs="Times New Roman"/>
          <w:color w:val="D4D4D4"/>
          <w:szCs w:val="24"/>
          <w:lang w:val="en-ID" w:eastAsia="en-ID"/>
        </w:rPr>
        <w:t xml:space="preserve">; </w:t>
      </w:r>
      <w:r w:rsidRPr="00D135ED">
        <w:rPr>
          <w:rFonts w:eastAsia="Times New Roman" w:cs="Times New Roman"/>
          <w:color w:val="569CD6"/>
          <w:szCs w:val="24"/>
          <w:lang w:val="en-ID" w:eastAsia="en-ID"/>
        </w:rPr>
        <w:t>?&gt;</w:t>
      </w:r>
      <w:r w:rsidRPr="00D135ED">
        <w:rPr>
          <w:rFonts w:eastAsia="Times New Roman" w:cs="Times New Roman"/>
          <w:color w:val="CE9178"/>
          <w:szCs w:val="24"/>
          <w:lang w:val="en-ID" w:eastAsia="en-ID"/>
        </w:rPr>
        <w: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required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37EF5F4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75268C1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lastRenderedPageBreak/>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62DA41A0"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6A147229"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2D6C835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36F7380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button</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type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"submit"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"proses"</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BELI</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button</w:t>
      </w:r>
      <w:r w:rsidRPr="00D135ED">
        <w:rPr>
          <w:rFonts w:eastAsia="Times New Roman" w:cs="Times New Roman"/>
          <w:color w:val="808080"/>
          <w:szCs w:val="24"/>
          <w:lang w:val="en-ID" w:eastAsia="en-ID"/>
        </w:rPr>
        <w:t>&gt;</w:t>
      </w:r>
    </w:p>
    <w:p w14:paraId="452E6BA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button</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type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"submit"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"hilang"</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KOSONGKAN</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button</w:t>
      </w:r>
      <w:r w:rsidRPr="00D135ED">
        <w:rPr>
          <w:rFonts w:eastAsia="Times New Roman" w:cs="Times New Roman"/>
          <w:color w:val="808080"/>
          <w:szCs w:val="24"/>
          <w:lang w:val="en-ID" w:eastAsia="en-ID"/>
        </w:rPr>
        <w:t>&gt;</w:t>
      </w:r>
    </w:p>
    <w:p w14:paraId="20E55F4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1A841C2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5939C2D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form</w:t>
      </w:r>
      <w:r w:rsidRPr="00D135ED">
        <w:rPr>
          <w:rFonts w:eastAsia="Times New Roman" w:cs="Times New Roman"/>
          <w:color w:val="808080"/>
          <w:szCs w:val="24"/>
          <w:lang w:val="en-ID" w:eastAsia="en-ID"/>
        </w:rPr>
        <w:t>&gt;</w:t>
      </w:r>
    </w:p>
    <w:p w14:paraId="17F4797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18E3948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Total Harga</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6DC5ECE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5D1DA53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input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type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"text"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"total"</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size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"27"</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value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w:t>
      </w:r>
      <w:r w:rsidRPr="00D135ED">
        <w:rPr>
          <w:rFonts w:eastAsia="Times New Roman" w:cs="Times New Roman"/>
          <w:color w:val="569CD6"/>
          <w:szCs w:val="24"/>
          <w:lang w:val="en-ID" w:eastAsia="en-ID"/>
        </w:rPr>
        <w:t>&lt;?=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$harga_total</w:t>
      </w:r>
      <w:r w:rsidRPr="00D135ED">
        <w:rPr>
          <w:rFonts w:eastAsia="Times New Roman" w:cs="Times New Roman"/>
          <w:color w:val="D4D4D4"/>
          <w:szCs w:val="24"/>
          <w:lang w:val="en-ID" w:eastAsia="en-ID"/>
        </w:rPr>
        <w:t xml:space="preserve">; </w:t>
      </w:r>
      <w:r w:rsidRPr="00D135ED">
        <w:rPr>
          <w:rFonts w:eastAsia="Times New Roman" w:cs="Times New Roman"/>
          <w:color w:val="569CD6"/>
          <w:szCs w:val="24"/>
          <w:lang w:val="en-ID" w:eastAsia="en-ID"/>
        </w:rPr>
        <w:t>?&gt;</w:t>
      </w:r>
      <w:r w:rsidRPr="00D135ED">
        <w:rPr>
          <w:rFonts w:eastAsia="Times New Roman" w:cs="Times New Roman"/>
          <w:color w:val="CE9178"/>
          <w:szCs w:val="24"/>
          <w:lang w:val="en-ID" w:eastAsia="en-ID"/>
        </w:rPr>
        <w:t>"</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5559213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575B8E0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6E64569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Diskon</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1A5BCE7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4F0C171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input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type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"text"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"diskon"</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size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"27"</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value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w:t>
      </w:r>
      <w:r w:rsidRPr="00D135ED">
        <w:rPr>
          <w:rFonts w:eastAsia="Times New Roman" w:cs="Times New Roman"/>
          <w:color w:val="569CD6"/>
          <w:szCs w:val="24"/>
          <w:lang w:val="en-ID" w:eastAsia="en-ID"/>
        </w:rPr>
        <w:t>&lt;?=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$diskon</w:t>
      </w:r>
      <w:r w:rsidRPr="00D135ED">
        <w:rPr>
          <w:rFonts w:eastAsia="Times New Roman" w:cs="Times New Roman"/>
          <w:color w:val="D4D4D4"/>
          <w:szCs w:val="24"/>
          <w:lang w:val="en-ID" w:eastAsia="en-ID"/>
        </w:rPr>
        <w:t xml:space="preserve">; </w:t>
      </w:r>
      <w:r w:rsidRPr="00D135ED">
        <w:rPr>
          <w:rFonts w:eastAsia="Times New Roman" w:cs="Times New Roman"/>
          <w:color w:val="569CD6"/>
          <w:szCs w:val="24"/>
          <w:lang w:val="en-ID" w:eastAsia="en-ID"/>
        </w:rPr>
        <w:t>?&gt;</w:t>
      </w:r>
      <w:r w:rsidRPr="00D135ED">
        <w:rPr>
          <w:rFonts w:eastAsia="Times New Roman" w:cs="Times New Roman"/>
          <w:color w:val="CE9178"/>
          <w:szCs w:val="24"/>
          <w:lang w:val="en-ID" w:eastAsia="en-ID"/>
        </w:rPr>
        <w:t>"</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1DDE1310"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6B8E1A8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459BFB4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Total Bayar</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0C042EB6"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1780B404"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input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type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"text"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"total_bayar"</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size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"27"</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value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w:t>
      </w:r>
      <w:r w:rsidRPr="00D135ED">
        <w:rPr>
          <w:rFonts w:eastAsia="Times New Roman" w:cs="Times New Roman"/>
          <w:color w:val="569CD6"/>
          <w:szCs w:val="24"/>
          <w:lang w:val="en-ID" w:eastAsia="en-ID"/>
        </w:rPr>
        <w:t>&lt;?=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$total_bayar</w:t>
      </w:r>
      <w:r w:rsidRPr="00D135ED">
        <w:rPr>
          <w:rFonts w:eastAsia="Times New Roman" w:cs="Times New Roman"/>
          <w:color w:val="D4D4D4"/>
          <w:szCs w:val="24"/>
          <w:lang w:val="en-ID" w:eastAsia="en-ID"/>
        </w:rPr>
        <w:t xml:space="preserve">; </w:t>
      </w:r>
      <w:r w:rsidRPr="00D135ED">
        <w:rPr>
          <w:rFonts w:eastAsia="Times New Roman" w:cs="Times New Roman"/>
          <w:color w:val="569CD6"/>
          <w:szCs w:val="24"/>
          <w:lang w:val="en-ID" w:eastAsia="en-ID"/>
        </w:rPr>
        <w:t>?&gt;</w:t>
      </w:r>
      <w:r w:rsidRPr="00D135ED">
        <w:rPr>
          <w:rFonts w:eastAsia="Times New Roman" w:cs="Times New Roman"/>
          <w:color w:val="CE9178"/>
          <w:szCs w:val="24"/>
          <w:lang w:val="en-ID" w:eastAsia="en-ID"/>
        </w:rPr>
        <w:t>"</w:t>
      </w:r>
      <w:r w:rsidRPr="00D135ED">
        <w:rPr>
          <w:rFonts w:eastAsia="Times New Roman" w:cs="Times New Roman"/>
          <w:color w:val="808080"/>
          <w:szCs w:val="24"/>
          <w:lang w:val="en-ID" w:eastAsia="en-ID"/>
        </w:rPr>
        <w:t>&gt;&lt;/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3F86C443"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30240AC5"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71BDE588"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Bonus</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1D1B749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r w:rsidRPr="00D135ED">
        <w:rPr>
          <w:rFonts w:eastAsia="Times New Roman" w:cs="Times New Roman"/>
          <w:color w:val="D4D4D4"/>
          <w:szCs w:val="24"/>
          <w:lang w:val="en-ID" w:eastAsia="en-ID"/>
        </w:rPr>
        <w: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4153905A"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3DD5B6F2"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lastRenderedPageBreak/>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textarea</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name</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"bonus"</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id</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"bonus"</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cols</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"27"</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rows</w:t>
      </w:r>
      <w:r w:rsidRPr="00D135ED">
        <w:rPr>
          <w:rFonts w:eastAsia="Times New Roman" w:cs="Times New Roman"/>
          <w:color w:val="D4D4D4"/>
          <w:szCs w:val="24"/>
          <w:lang w:val="en-ID" w:eastAsia="en-ID"/>
        </w:rPr>
        <w:t>=</w:t>
      </w:r>
      <w:r w:rsidRPr="00D135ED">
        <w:rPr>
          <w:rFonts w:eastAsia="Times New Roman" w:cs="Times New Roman"/>
          <w:color w:val="CE9178"/>
          <w:szCs w:val="24"/>
          <w:lang w:val="en-ID" w:eastAsia="en-ID"/>
        </w:rPr>
        <w:t>"4"</w:t>
      </w:r>
      <w:r w:rsidRPr="00D135ED">
        <w:rPr>
          <w:rFonts w:eastAsia="Times New Roman" w:cs="Times New Roman"/>
          <w:color w:val="808080"/>
          <w:szCs w:val="24"/>
          <w:lang w:val="en-ID" w:eastAsia="en-ID"/>
        </w:rPr>
        <w:t>&gt;</w:t>
      </w:r>
      <w:r w:rsidRPr="00D135ED">
        <w:rPr>
          <w:rFonts w:eastAsia="Times New Roman" w:cs="Times New Roman"/>
          <w:color w:val="569CD6"/>
          <w:szCs w:val="24"/>
          <w:lang w:val="en-ID" w:eastAsia="en-ID"/>
        </w:rPr>
        <w:t>&lt;?=</w:t>
      </w:r>
      <w:r w:rsidRPr="00D135ED">
        <w:rPr>
          <w:rFonts w:eastAsia="Times New Roman" w:cs="Times New Roman"/>
          <w:color w:val="D4D4D4"/>
          <w:szCs w:val="24"/>
          <w:lang w:val="en-ID" w:eastAsia="en-ID"/>
        </w:rPr>
        <w:t xml:space="preserve"> </w:t>
      </w:r>
      <w:r w:rsidRPr="00D135ED">
        <w:rPr>
          <w:rFonts w:eastAsia="Times New Roman" w:cs="Times New Roman"/>
          <w:color w:val="9CDCFE"/>
          <w:szCs w:val="24"/>
          <w:lang w:val="en-ID" w:eastAsia="en-ID"/>
        </w:rPr>
        <w:t>$bonus</w:t>
      </w:r>
      <w:r w:rsidRPr="00D135ED">
        <w:rPr>
          <w:rFonts w:eastAsia="Times New Roman" w:cs="Times New Roman"/>
          <w:color w:val="D4D4D4"/>
          <w:szCs w:val="24"/>
          <w:lang w:val="en-ID" w:eastAsia="en-ID"/>
        </w:rPr>
        <w:t xml:space="preserve">; </w:t>
      </w:r>
      <w:r w:rsidRPr="00D135ED">
        <w:rPr>
          <w:rFonts w:eastAsia="Times New Roman" w:cs="Times New Roman"/>
          <w:color w:val="569CD6"/>
          <w:szCs w:val="24"/>
          <w:lang w:val="en-ID" w:eastAsia="en-ID"/>
        </w:rPr>
        <w:t>?&gt;</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textarea</w:t>
      </w:r>
      <w:r w:rsidRPr="00D135ED">
        <w:rPr>
          <w:rFonts w:eastAsia="Times New Roman" w:cs="Times New Roman"/>
          <w:color w:val="808080"/>
          <w:szCs w:val="24"/>
          <w:lang w:val="en-ID" w:eastAsia="en-ID"/>
        </w:rPr>
        <w:t>&gt;</w:t>
      </w:r>
    </w:p>
    <w:p w14:paraId="4AD82B1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td</w:t>
      </w:r>
      <w:r w:rsidRPr="00D135ED">
        <w:rPr>
          <w:rFonts w:eastAsia="Times New Roman" w:cs="Times New Roman"/>
          <w:color w:val="808080"/>
          <w:szCs w:val="24"/>
          <w:lang w:val="en-ID" w:eastAsia="en-ID"/>
        </w:rPr>
        <w:t>&gt;</w:t>
      </w:r>
    </w:p>
    <w:p w14:paraId="61FB097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tr</w:t>
      </w:r>
      <w:r w:rsidRPr="00D135ED">
        <w:rPr>
          <w:rFonts w:eastAsia="Times New Roman" w:cs="Times New Roman"/>
          <w:color w:val="808080"/>
          <w:szCs w:val="24"/>
          <w:lang w:val="en-ID" w:eastAsia="en-ID"/>
        </w:rPr>
        <w:t>&gt;</w:t>
      </w:r>
    </w:p>
    <w:p w14:paraId="76A820AE"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table</w:t>
      </w:r>
      <w:r w:rsidRPr="00D135ED">
        <w:rPr>
          <w:rFonts w:eastAsia="Times New Roman" w:cs="Times New Roman"/>
          <w:color w:val="808080"/>
          <w:szCs w:val="24"/>
          <w:lang w:val="en-ID" w:eastAsia="en-ID"/>
        </w:rPr>
        <w:t>&gt;</w:t>
      </w:r>
    </w:p>
    <w:p w14:paraId="2AFAA15B"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div</w:t>
      </w:r>
      <w:r w:rsidRPr="00D135ED">
        <w:rPr>
          <w:rFonts w:eastAsia="Times New Roman" w:cs="Times New Roman"/>
          <w:color w:val="808080"/>
          <w:szCs w:val="24"/>
          <w:lang w:val="en-ID" w:eastAsia="en-ID"/>
        </w:rPr>
        <w:t>&gt;</w:t>
      </w:r>
    </w:p>
    <w:p w14:paraId="6C0CFA7F"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F44747"/>
          <w:szCs w:val="24"/>
          <w:lang w:val="en-ID" w:eastAsia="en-ID"/>
        </w:rPr>
        <w:t>center</w:t>
      </w:r>
      <w:r w:rsidRPr="00D135ED">
        <w:rPr>
          <w:rFonts w:eastAsia="Times New Roman" w:cs="Times New Roman"/>
          <w:color w:val="808080"/>
          <w:szCs w:val="24"/>
          <w:lang w:val="en-ID" w:eastAsia="en-ID"/>
        </w:rPr>
        <w:t>&gt;</w:t>
      </w:r>
    </w:p>
    <w:p w14:paraId="48F2BD31"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D4D4D4"/>
          <w:szCs w:val="24"/>
          <w:lang w:val="en-ID" w:eastAsia="en-ID"/>
        </w:rPr>
        <w:t xml:space="preserve">    </w:t>
      </w: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body</w:t>
      </w:r>
      <w:r w:rsidRPr="00D135ED">
        <w:rPr>
          <w:rFonts w:eastAsia="Times New Roman" w:cs="Times New Roman"/>
          <w:color w:val="808080"/>
          <w:szCs w:val="24"/>
          <w:lang w:val="en-ID" w:eastAsia="en-ID"/>
        </w:rPr>
        <w:t>&gt;</w:t>
      </w:r>
    </w:p>
    <w:p w14:paraId="2350DFBD" w14:textId="77777777" w:rsidR="00D135ED" w:rsidRPr="00D135ED" w:rsidRDefault="00D135ED" w:rsidP="00901AA0">
      <w:pPr>
        <w:shd w:val="clear" w:color="auto" w:fill="1E1E1E"/>
        <w:spacing w:after="0" w:line="360" w:lineRule="auto"/>
        <w:ind w:left="567"/>
        <w:rPr>
          <w:rFonts w:eastAsia="Times New Roman" w:cs="Times New Roman"/>
          <w:color w:val="D4D4D4"/>
          <w:szCs w:val="24"/>
          <w:lang w:val="en-ID" w:eastAsia="en-ID"/>
        </w:rPr>
      </w:pPr>
      <w:r w:rsidRPr="00D135ED">
        <w:rPr>
          <w:rFonts w:eastAsia="Times New Roman" w:cs="Times New Roman"/>
          <w:color w:val="808080"/>
          <w:szCs w:val="24"/>
          <w:lang w:val="en-ID" w:eastAsia="en-ID"/>
        </w:rPr>
        <w:t>&lt;/</w:t>
      </w:r>
      <w:r w:rsidRPr="00D135ED">
        <w:rPr>
          <w:rFonts w:eastAsia="Times New Roman" w:cs="Times New Roman"/>
          <w:color w:val="569CD6"/>
          <w:szCs w:val="24"/>
          <w:lang w:val="en-ID" w:eastAsia="en-ID"/>
        </w:rPr>
        <w:t>html</w:t>
      </w:r>
      <w:r w:rsidRPr="00D135ED">
        <w:rPr>
          <w:rFonts w:eastAsia="Times New Roman" w:cs="Times New Roman"/>
          <w:color w:val="808080"/>
          <w:szCs w:val="24"/>
          <w:lang w:val="en-ID" w:eastAsia="en-ID"/>
        </w:rPr>
        <w:t>&gt;</w:t>
      </w:r>
    </w:p>
    <w:p w14:paraId="775ABB60" w14:textId="77777777" w:rsidR="00D135ED" w:rsidRPr="00D135ED" w:rsidRDefault="00D135ED" w:rsidP="00901AA0">
      <w:pPr>
        <w:spacing w:line="360" w:lineRule="auto"/>
        <w:rPr>
          <w:rFonts w:cs="Times New Roman"/>
          <w:szCs w:val="24"/>
          <w:lang w:val="en-US"/>
        </w:rPr>
      </w:pPr>
    </w:p>
    <w:p w14:paraId="6C6C7FC2" w14:textId="22BE5F91" w:rsidR="00D135ED" w:rsidRDefault="002E4F8F" w:rsidP="00901AA0">
      <w:pPr>
        <w:pStyle w:val="Heading2"/>
        <w:numPr>
          <w:ilvl w:val="0"/>
          <w:numId w:val="43"/>
        </w:numPr>
        <w:spacing w:before="0" w:line="360" w:lineRule="auto"/>
        <w:ind w:left="567" w:hanging="567"/>
        <w:rPr>
          <w:rFonts w:cs="Times New Roman"/>
          <w:b/>
          <w:bCs/>
          <w:color w:val="auto"/>
          <w:szCs w:val="24"/>
        </w:rPr>
      </w:pPr>
      <w:r w:rsidRPr="00D135ED">
        <w:rPr>
          <w:rFonts w:cs="Times New Roman"/>
          <w:b/>
          <w:bCs/>
          <w:color w:val="auto"/>
          <w:szCs w:val="24"/>
        </w:rPr>
        <w:t>Hasil</w:t>
      </w:r>
      <w:r w:rsidR="00D135ED" w:rsidRPr="00D135ED">
        <w:rPr>
          <w:rFonts w:cs="Times New Roman"/>
          <w:noProof/>
          <w:szCs w:val="24"/>
        </w:rPr>
        <w:drawing>
          <wp:inline distT="0" distB="0" distL="0" distR="0" wp14:anchorId="4BDB36BB" wp14:editId="3C95D06A">
            <wp:extent cx="4648840" cy="2615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7889" cy="2620320"/>
                    </a:xfrm>
                    <a:prstGeom prst="rect">
                      <a:avLst/>
                    </a:prstGeom>
                  </pic:spPr>
                </pic:pic>
              </a:graphicData>
            </a:graphic>
          </wp:inline>
        </w:drawing>
      </w:r>
    </w:p>
    <w:p w14:paraId="48BD88BE" w14:textId="4E4E8037" w:rsidR="00D135ED" w:rsidRPr="00D135ED" w:rsidRDefault="00D135ED" w:rsidP="00901AA0">
      <w:pPr>
        <w:spacing w:line="360" w:lineRule="auto"/>
        <w:ind w:firstLine="567"/>
        <w:jc w:val="both"/>
        <w:rPr>
          <w:lang w:val="en-US"/>
        </w:rPr>
      </w:pPr>
      <w:r>
        <w:rPr>
          <w:rFonts w:eastAsia="SimSun" w:cs="Times New Roman"/>
          <w:szCs w:val="24"/>
          <w:lang w:val="en-US"/>
        </w:rPr>
        <w:t>Pada pembuatan program form penjualan yang telah dibuat di atas menggunakan script PHP yang didalamnya terdapat rumus – rumus untuk menghitung harga, total harga sesuai jumlah barang, diskon, sekaligus menampilkan bonus dengan pembelian tertentu. Di dalam script ini juga menggunakan perulangan dalam perulangan, dimana perulangan switch case berada di dalam perulangan if elseif. Program ini menggunakan CSS Internal dengan menggunakan tag form di dalam HTMLnya. Selain itu, terdapat tag button untuk submit dan reset atau mengosongkan form.</w:t>
      </w:r>
    </w:p>
    <w:p w14:paraId="509D4881" w14:textId="50DB01FA" w:rsidR="002E4F8F" w:rsidRPr="00D135ED" w:rsidRDefault="002E4F8F" w:rsidP="00901AA0">
      <w:pPr>
        <w:spacing w:line="360" w:lineRule="auto"/>
        <w:jc w:val="center"/>
        <w:rPr>
          <w:rFonts w:cs="Times New Roman"/>
          <w:szCs w:val="24"/>
        </w:rPr>
      </w:pPr>
    </w:p>
    <w:p w14:paraId="16594D44" w14:textId="4158A5CD" w:rsidR="00C0012B" w:rsidRPr="00D135ED" w:rsidRDefault="002E4F8F" w:rsidP="00901AA0">
      <w:pPr>
        <w:spacing w:after="0" w:line="360" w:lineRule="auto"/>
        <w:rPr>
          <w:rFonts w:cs="Times New Roman"/>
          <w:szCs w:val="24"/>
        </w:rPr>
      </w:pPr>
      <w:r w:rsidRPr="00D135ED">
        <w:rPr>
          <w:rFonts w:cs="Times New Roman"/>
          <w:szCs w:val="24"/>
        </w:rPr>
        <w:br w:type="page"/>
      </w:r>
    </w:p>
    <w:p w14:paraId="22A56D46" w14:textId="0917AC58" w:rsidR="00EF5CAB" w:rsidRPr="00D135ED" w:rsidRDefault="00225DFF" w:rsidP="00901AA0">
      <w:pPr>
        <w:pStyle w:val="Heading1"/>
        <w:spacing w:before="0" w:line="360" w:lineRule="auto"/>
        <w:rPr>
          <w:rFonts w:cs="Times New Roman"/>
          <w:b/>
          <w:bCs/>
          <w:noProof/>
          <w:sz w:val="24"/>
          <w:szCs w:val="24"/>
          <w:lang w:eastAsia="id-ID"/>
        </w:rPr>
      </w:pPr>
      <w:r w:rsidRPr="00D135ED">
        <w:rPr>
          <w:rFonts w:cs="Times New Roman"/>
          <w:b/>
          <w:bCs/>
          <w:sz w:val="24"/>
          <w:szCs w:val="24"/>
        </w:rPr>
        <w:lastRenderedPageBreak/>
        <w:t xml:space="preserve">BAB </w:t>
      </w:r>
      <w:r w:rsidR="00C0012B" w:rsidRPr="00D135ED">
        <w:rPr>
          <w:rFonts w:cs="Times New Roman"/>
          <w:b/>
          <w:bCs/>
          <w:sz w:val="24"/>
          <w:szCs w:val="24"/>
        </w:rPr>
        <w:t>V</w:t>
      </w:r>
      <w:r w:rsidR="006A74EB" w:rsidRPr="00D135ED">
        <w:rPr>
          <w:rFonts w:cs="Times New Roman"/>
          <w:b/>
          <w:bCs/>
          <w:noProof/>
          <w:sz w:val="24"/>
          <w:szCs w:val="24"/>
          <w:lang w:eastAsia="id-ID"/>
        </w:rPr>
        <w:br/>
      </w:r>
      <w:r w:rsidRPr="00D135ED">
        <w:rPr>
          <w:rFonts w:cs="Times New Roman"/>
          <w:b/>
          <w:bCs/>
          <w:sz w:val="24"/>
          <w:szCs w:val="24"/>
        </w:rPr>
        <w:t xml:space="preserve">PENUTUP </w:t>
      </w:r>
    </w:p>
    <w:p w14:paraId="3F5DE39B" w14:textId="77777777" w:rsidR="00EF5CAB" w:rsidRPr="00D135ED" w:rsidRDefault="00EF5CAB" w:rsidP="00901AA0">
      <w:pPr>
        <w:spacing w:after="0" w:line="360" w:lineRule="auto"/>
        <w:rPr>
          <w:rFonts w:cs="Times New Roman"/>
          <w:szCs w:val="24"/>
        </w:rPr>
      </w:pPr>
    </w:p>
    <w:p w14:paraId="0FF18E99" w14:textId="77777777" w:rsidR="00EF5CAB" w:rsidRPr="00D135ED" w:rsidRDefault="00225DFF" w:rsidP="00901AA0">
      <w:pPr>
        <w:pStyle w:val="Heading2"/>
        <w:numPr>
          <w:ilvl w:val="1"/>
          <w:numId w:val="2"/>
        </w:numPr>
        <w:spacing w:before="0" w:line="360" w:lineRule="auto"/>
        <w:ind w:left="550" w:hanging="550"/>
        <w:rPr>
          <w:rFonts w:cs="Times New Roman"/>
          <w:b/>
          <w:bCs/>
          <w:szCs w:val="24"/>
        </w:rPr>
      </w:pPr>
      <w:r w:rsidRPr="00D135ED">
        <w:rPr>
          <w:rFonts w:cs="Times New Roman"/>
          <w:b/>
          <w:bCs/>
          <w:szCs w:val="24"/>
        </w:rPr>
        <w:t>Analisa</w:t>
      </w:r>
    </w:p>
    <w:p w14:paraId="261EA971" w14:textId="77777777" w:rsidR="002F2B7E" w:rsidRPr="00D135ED" w:rsidRDefault="00225DFF" w:rsidP="00901AA0">
      <w:pPr>
        <w:spacing w:after="0" w:line="360" w:lineRule="auto"/>
        <w:ind w:firstLine="550"/>
        <w:jc w:val="both"/>
        <w:rPr>
          <w:rFonts w:cs="Times New Roman"/>
          <w:szCs w:val="24"/>
        </w:rPr>
      </w:pPr>
      <w:r w:rsidRPr="00D135ED">
        <w:rPr>
          <w:rFonts w:cs="Times New Roman"/>
          <w:szCs w:val="24"/>
        </w:rPr>
        <w:t xml:space="preserve">Dari hasil praktikum, praktikan menganalisa </w:t>
      </w:r>
      <w:r w:rsidR="002F2B7E" w:rsidRPr="00D135ED">
        <w:rPr>
          <w:rFonts w:cs="Times New Roman"/>
          <w:szCs w:val="24"/>
        </w:rPr>
        <w:t>bahwa dalam membuat sebuah web menggunakan PHP, maka perlu menambahkan script PHP dalam dokumen HTML. Script ini digunakan untuk mengakses layanan Web dan mengubah halaman HTML statis menjadi halaman dinamis.</w:t>
      </w:r>
    </w:p>
    <w:p w14:paraId="0E36E2AF" w14:textId="01571F0F" w:rsidR="00EF5CAB" w:rsidRPr="00D135ED" w:rsidRDefault="002F2B7E" w:rsidP="00901AA0">
      <w:pPr>
        <w:spacing w:after="0" w:line="360" w:lineRule="auto"/>
        <w:ind w:firstLine="550"/>
        <w:jc w:val="both"/>
        <w:rPr>
          <w:rFonts w:cs="Times New Roman"/>
          <w:szCs w:val="24"/>
        </w:rPr>
      </w:pPr>
      <w:r w:rsidRPr="00D135ED">
        <w:rPr>
          <w:rFonts w:cs="Times New Roman"/>
          <w:szCs w:val="24"/>
        </w:rPr>
        <w:t>Dalam pembuatan program di atas, terdapat script PHP dan beberapa proses untuk halaman website yang akan dibuat. Halaman ini nantinya akan muncul di alamat PHP komputer pengguna.</w:t>
      </w:r>
    </w:p>
    <w:p w14:paraId="2BF10610" w14:textId="6D352CE7" w:rsidR="00EF5CAB" w:rsidRPr="00D135ED" w:rsidRDefault="00225DFF" w:rsidP="00901AA0">
      <w:pPr>
        <w:pStyle w:val="Heading2"/>
        <w:numPr>
          <w:ilvl w:val="1"/>
          <w:numId w:val="2"/>
        </w:numPr>
        <w:spacing w:before="0" w:line="360" w:lineRule="auto"/>
        <w:ind w:left="550" w:hanging="550"/>
        <w:rPr>
          <w:rFonts w:cs="Times New Roman"/>
          <w:b/>
          <w:bCs/>
          <w:szCs w:val="24"/>
        </w:rPr>
      </w:pPr>
      <w:r w:rsidRPr="00D135ED">
        <w:rPr>
          <w:rFonts w:cs="Times New Roman"/>
          <w:b/>
          <w:bCs/>
          <w:szCs w:val="24"/>
        </w:rPr>
        <w:t>Kesimpulan</w:t>
      </w:r>
    </w:p>
    <w:p w14:paraId="175F6804" w14:textId="31328B91" w:rsidR="000669A2" w:rsidRPr="006650CD" w:rsidRDefault="002F2B7E" w:rsidP="00901AA0">
      <w:pPr>
        <w:pStyle w:val="ListParagraph"/>
        <w:numPr>
          <w:ilvl w:val="0"/>
          <w:numId w:val="29"/>
        </w:numPr>
        <w:spacing w:line="360" w:lineRule="auto"/>
        <w:jc w:val="both"/>
        <w:rPr>
          <w:rFonts w:cs="Times New Roman"/>
          <w:szCs w:val="24"/>
          <w:lang w:val="en-US"/>
        </w:rPr>
      </w:pPr>
      <w:r w:rsidRPr="00D135ED">
        <w:rPr>
          <w:rFonts w:cs="Times New Roman"/>
          <w:color w:val="000000"/>
          <w:szCs w:val="24"/>
        </w:rPr>
        <w:t xml:space="preserve">PHP (Personal Home Page Tools) merupakan bahasa skrip yang digunakan untuk membuat halaman web yang dinamis. PHP bersifat </w:t>
      </w:r>
      <w:r w:rsidRPr="006650CD">
        <w:rPr>
          <w:rFonts w:cs="Times New Roman"/>
          <w:color w:val="000000"/>
          <w:szCs w:val="24"/>
        </w:rPr>
        <w:t>open source product.</w:t>
      </w:r>
    </w:p>
    <w:p w14:paraId="3CD44351" w14:textId="4A16D6B1" w:rsidR="002F2B7E" w:rsidRPr="00D135ED" w:rsidRDefault="002F2B7E" w:rsidP="00901AA0">
      <w:pPr>
        <w:pStyle w:val="ListParagraph"/>
        <w:numPr>
          <w:ilvl w:val="0"/>
          <w:numId w:val="29"/>
        </w:numPr>
        <w:spacing w:line="360" w:lineRule="auto"/>
        <w:jc w:val="both"/>
        <w:rPr>
          <w:rFonts w:cs="Times New Roman"/>
          <w:szCs w:val="24"/>
          <w:lang w:val="en-US"/>
        </w:rPr>
      </w:pPr>
      <w:r w:rsidRPr="00D135ED">
        <w:rPr>
          <w:rFonts w:cs="Times New Roman"/>
          <w:szCs w:val="24"/>
          <w:lang w:val="en-US"/>
        </w:rPr>
        <w:t>Terdapat beberapa aturan penulisan variabel, pilihan tipe data, operator, dan percabangan if serta switch dalam PHP.</w:t>
      </w:r>
    </w:p>
    <w:p w14:paraId="02D119A6" w14:textId="0908ADF3" w:rsidR="002F2B7E" w:rsidRPr="00D135ED" w:rsidRDefault="002F2B7E" w:rsidP="00901AA0">
      <w:pPr>
        <w:pStyle w:val="ListParagraph"/>
        <w:numPr>
          <w:ilvl w:val="0"/>
          <w:numId w:val="29"/>
        </w:numPr>
        <w:spacing w:line="360" w:lineRule="auto"/>
        <w:jc w:val="both"/>
        <w:rPr>
          <w:rFonts w:cs="Times New Roman"/>
          <w:szCs w:val="24"/>
          <w:lang w:val="en-US"/>
        </w:rPr>
      </w:pPr>
      <w:r w:rsidRPr="00D135ED">
        <w:rPr>
          <w:rFonts w:cs="Times New Roman"/>
          <w:szCs w:val="24"/>
          <w:lang w:val="en-US"/>
        </w:rPr>
        <w:t>Program yang telah diimplementasikan di atas menggunakan script PHP dan beberapa perintah untuk menampilkan halaman website kalkulator.</w:t>
      </w:r>
    </w:p>
    <w:sectPr w:rsidR="002F2B7E" w:rsidRPr="00D135ED" w:rsidSect="00AA30E8">
      <w:headerReference w:type="even" r:id="rId18"/>
      <w:headerReference w:type="default" r:id="rId19"/>
      <w:footerReference w:type="default" r:id="rId20"/>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0F101" w14:textId="77777777" w:rsidR="00E16D93" w:rsidRDefault="00E16D93">
      <w:pPr>
        <w:spacing w:after="0" w:line="240" w:lineRule="auto"/>
      </w:pPr>
      <w:r>
        <w:separator/>
      </w:r>
    </w:p>
  </w:endnote>
  <w:endnote w:type="continuationSeparator" w:id="0">
    <w:p w14:paraId="3AD085BB" w14:textId="77777777" w:rsidR="00E16D93" w:rsidRDefault="00E16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7EFBD" w14:textId="77777777" w:rsidR="00E16D93" w:rsidRDefault="00E16D93">
      <w:pPr>
        <w:spacing w:after="0" w:line="240" w:lineRule="auto"/>
      </w:pPr>
      <w:r>
        <w:separator/>
      </w:r>
    </w:p>
  </w:footnote>
  <w:footnote w:type="continuationSeparator" w:id="0">
    <w:p w14:paraId="74BA7195" w14:textId="77777777" w:rsidR="00E16D93" w:rsidRDefault="00E16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C534D912"/>
    <w:lvl w:ilvl="0">
      <w:start w:val="1"/>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EB5E58"/>
    <w:multiLevelType w:val="hybridMultilevel"/>
    <w:tmpl w:val="48FE8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33D66ED"/>
    <w:multiLevelType w:val="hybridMultilevel"/>
    <w:tmpl w:val="D4FC7602"/>
    <w:lvl w:ilvl="0" w:tplc="38090019">
      <w:start w:val="1"/>
      <w:numFmt w:val="lowerLetter"/>
      <w:lvlText w:val="%1."/>
      <w:lvlJc w:val="left"/>
      <w:pPr>
        <w:ind w:left="1630" w:hanging="360"/>
      </w:pPr>
    </w:lvl>
    <w:lvl w:ilvl="1" w:tplc="38090019" w:tentative="1">
      <w:start w:val="1"/>
      <w:numFmt w:val="lowerLetter"/>
      <w:lvlText w:val="%2."/>
      <w:lvlJc w:val="left"/>
      <w:pPr>
        <w:ind w:left="2350" w:hanging="360"/>
      </w:pPr>
    </w:lvl>
    <w:lvl w:ilvl="2" w:tplc="3809001B" w:tentative="1">
      <w:start w:val="1"/>
      <w:numFmt w:val="lowerRoman"/>
      <w:lvlText w:val="%3."/>
      <w:lvlJc w:val="right"/>
      <w:pPr>
        <w:ind w:left="3070" w:hanging="180"/>
      </w:pPr>
    </w:lvl>
    <w:lvl w:ilvl="3" w:tplc="3809000F" w:tentative="1">
      <w:start w:val="1"/>
      <w:numFmt w:val="decimal"/>
      <w:lvlText w:val="%4."/>
      <w:lvlJc w:val="left"/>
      <w:pPr>
        <w:ind w:left="3790" w:hanging="360"/>
      </w:pPr>
    </w:lvl>
    <w:lvl w:ilvl="4" w:tplc="38090019" w:tentative="1">
      <w:start w:val="1"/>
      <w:numFmt w:val="lowerLetter"/>
      <w:lvlText w:val="%5."/>
      <w:lvlJc w:val="left"/>
      <w:pPr>
        <w:ind w:left="4510" w:hanging="360"/>
      </w:pPr>
    </w:lvl>
    <w:lvl w:ilvl="5" w:tplc="3809001B" w:tentative="1">
      <w:start w:val="1"/>
      <w:numFmt w:val="lowerRoman"/>
      <w:lvlText w:val="%6."/>
      <w:lvlJc w:val="right"/>
      <w:pPr>
        <w:ind w:left="5230" w:hanging="180"/>
      </w:pPr>
    </w:lvl>
    <w:lvl w:ilvl="6" w:tplc="3809000F" w:tentative="1">
      <w:start w:val="1"/>
      <w:numFmt w:val="decimal"/>
      <w:lvlText w:val="%7."/>
      <w:lvlJc w:val="left"/>
      <w:pPr>
        <w:ind w:left="5950" w:hanging="360"/>
      </w:pPr>
    </w:lvl>
    <w:lvl w:ilvl="7" w:tplc="38090019" w:tentative="1">
      <w:start w:val="1"/>
      <w:numFmt w:val="lowerLetter"/>
      <w:lvlText w:val="%8."/>
      <w:lvlJc w:val="left"/>
      <w:pPr>
        <w:ind w:left="6670" w:hanging="360"/>
      </w:pPr>
    </w:lvl>
    <w:lvl w:ilvl="8" w:tplc="3809001B" w:tentative="1">
      <w:start w:val="1"/>
      <w:numFmt w:val="lowerRoman"/>
      <w:lvlText w:val="%9."/>
      <w:lvlJc w:val="right"/>
      <w:pPr>
        <w:ind w:left="7390" w:hanging="180"/>
      </w:pPr>
    </w:lvl>
  </w:abstractNum>
  <w:abstractNum w:abstractNumId="10" w15:restartNumberingAfterBreak="0">
    <w:nsid w:val="05C87615"/>
    <w:multiLevelType w:val="hybridMultilevel"/>
    <w:tmpl w:val="435C78D4"/>
    <w:lvl w:ilvl="0" w:tplc="81200C1E">
      <w:start w:val="1"/>
      <w:numFmt w:val="decimal"/>
      <w:lvlText w:val="%1."/>
      <w:lvlJc w:val="left"/>
      <w:pPr>
        <w:ind w:left="1211" w:hanging="360"/>
      </w:pPr>
      <w:rPr>
        <w:rFonts w:hint="default"/>
        <w:b/>
        <w:color w:val="00000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1" w15:restartNumberingAfterBreak="0">
    <w:nsid w:val="08880713"/>
    <w:multiLevelType w:val="hybridMultilevel"/>
    <w:tmpl w:val="8530EF52"/>
    <w:lvl w:ilvl="0" w:tplc="C2C22FE8">
      <w:start w:val="1"/>
      <w:numFmt w:val="decimal"/>
      <w:lvlText w:val="2.%1"/>
      <w:lvlJc w:val="left"/>
      <w:pPr>
        <w:ind w:left="720" w:hanging="360"/>
      </w:pPr>
      <w:rPr>
        <w:rFonts w:hint="default"/>
      </w:rPr>
    </w:lvl>
    <w:lvl w:ilvl="1" w:tplc="8A6A742E">
      <w:start w:val="1"/>
      <w:numFmt w:val="lowerLetter"/>
      <w:lvlText w:val="%2."/>
      <w:lvlJc w:val="left"/>
      <w:pPr>
        <w:ind w:left="1440" w:hanging="360"/>
      </w:pPr>
      <w:rPr>
        <w:rFonts w:hint="default"/>
        <w:b/>
        <w:color w:val="000000"/>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A9B0E03"/>
    <w:multiLevelType w:val="hybridMultilevel"/>
    <w:tmpl w:val="90188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BF56152"/>
    <w:multiLevelType w:val="hybridMultilevel"/>
    <w:tmpl w:val="6728CC82"/>
    <w:lvl w:ilvl="0" w:tplc="EDA431DC">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EBB54C1"/>
    <w:multiLevelType w:val="hybridMultilevel"/>
    <w:tmpl w:val="4586A02A"/>
    <w:lvl w:ilvl="0" w:tplc="18C4A0E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160B6A3C"/>
    <w:multiLevelType w:val="hybridMultilevel"/>
    <w:tmpl w:val="7DA0CA5C"/>
    <w:lvl w:ilvl="0" w:tplc="38090015">
      <w:start w:val="1"/>
      <w:numFmt w:val="upperLetter"/>
      <w:lvlText w:val="%1."/>
      <w:lvlJc w:val="left"/>
      <w:pPr>
        <w:ind w:left="1630" w:hanging="360"/>
      </w:pPr>
    </w:lvl>
    <w:lvl w:ilvl="1" w:tplc="38090019" w:tentative="1">
      <w:start w:val="1"/>
      <w:numFmt w:val="lowerLetter"/>
      <w:lvlText w:val="%2."/>
      <w:lvlJc w:val="left"/>
      <w:pPr>
        <w:ind w:left="2350" w:hanging="360"/>
      </w:pPr>
    </w:lvl>
    <w:lvl w:ilvl="2" w:tplc="3809001B" w:tentative="1">
      <w:start w:val="1"/>
      <w:numFmt w:val="lowerRoman"/>
      <w:lvlText w:val="%3."/>
      <w:lvlJc w:val="right"/>
      <w:pPr>
        <w:ind w:left="3070" w:hanging="180"/>
      </w:pPr>
    </w:lvl>
    <w:lvl w:ilvl="3" w:tplc="3809000F" w:tentative="1">
      <w:start w:val="1"/>
      <w:numFmt w:val="decimal"/>
      <w:lvlText w:val="%4."/>
      <w:lvlJc w:val="left"/>
      <w:pPr>
        <w:ind w:left="3790" w:hanging="360"/>
      </w:pPr>
    </w:lvl>
    <w:lvl w:ilvl="4" w:tplc="38090019" w:tentative="1">
      <w:start w:val="1"/>
      <w:numFmt w:val="lowerLetter"/>
      <w:lvlText w:val="%5."/>
      <w:lvlJc w:val="left"/>
      <w:pPr>
        <w:ind w:left="4510" w:hanging="360"/>
      </w:pPr>
    </w:lvl>
    <w:lvl w:ilvl="5" w:tplc="3809001B" w:tentative="1">
      <w:start w:val="1"/>
      <w:numFmt w:val="lowerRoman"/>
      <w:lvlText w:val="%6."/>
      <w:lvlJc w:val="right"/>
      <w:pPr>
        <w:ind w:left="5230" w:hanging="180"/>
      </w:pPr>
    </w:lvl>
    <w:lvl w:ilvl="6" w:tplc="3809000F" w:tentative="1">
      <w:start w:val="1"/>
      <w:numFmt w:val="decimal"/>
      <w:lvlText w:val="%7."/>
      <w:lvlJc w:val="left"/>
      <w:pPr>
        <w:ind w:left="5950" w:hanging="360"/>
      </w:pPr>
    </w:lvl>
    <w:lvl w:ilvl="7" w:tplc="38090019" w:tentative="1">
      <w:start w:val="1"/>
      <w:numFmt w:val="lowerLetter"/>
      <w:lvlText w:val="%8."/>
      <w:lvlJc w:val="left"/>
      <w:pPr>
        <w:ind w:left="6670" w:hanging="360"/>
      </w:pPr>
    </w:lvl>
    <w:lvl w:ilvl="8" w:tplc="3809001B" w:tentative="1">
      <w:start w:val="1"/>
      <w:numFmt w:val="lowerRoman"/>
      <w:lvlText w:val="%9."/>
      <w:lvlJc w:val="right"/>
      <w:pPr>
        <w:ind w:left="7390" w:hanging="180"/>
      </w:pPr>
    </w:lvl>
  </w:abstractNum>
  <w:abstractNum w:abstractNumId="16" w15:restartNumberingAfterBreak="0">
    <w:nsid w:val="16B8441A"/>
    <w:multiLevelType w:val="hybridMultilevel"/>
    <w:tmpl w:val="AF7CA3E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7" w15:restartNumberingAfterBreak="0">
    <w:nsid w:val="1A9C0CC9"/>
    <w:multiLevelType w:val="hybridMultilevel"/>
    <w:tmpl w:val="AFEEB00C"/>
    <w:lvl w:ilvl="0" w:tplc="38090019">
      <w:start w:val="1"/>
      <w:numFmt w:val="lowerLetter"/>
      <w:lvlText w:val="%1."/>
      <w:lvlJc w:val="left"/>
      <w:pPr>
        <w:ind w:left="1287" w:hanging="360"/>
      </w:pPr>
    </w:lvl>
    <w:lvl w:ilvl="1" w:tplc="38090019">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F134B6C"/>
    <w:multiLevelType w:val="hybridMultilevel"/>
    <w:tmpl w:val="6F3245B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 w15:restartNumberingAfterBreak="0">
    <w:nsid w:val="20F475E3"/>
    <w:multiLevelType w:val="hybridMultilevel"/>
    <w:tmpl w:val="9746E2A2"/>
    <w:lvl w:ilvl="0" w:tplc="38090001">
      <w:start w:val="1"/>
      <w:numFmt w:val="bullet"/>
      <w:lvlText w:val=""/>
      <w:lvlJc w:val="left"/>
      <w:pPr>
        <w:ind w:left="1600" w:hanging="360"/>
      </w:pPr>
      <w:rPr>
        <w:rFonts w:ascii="Symbol" w:hAnsi="Symbol" w:hint="default"/>
      </w:rPr>
    </w:lvl>
    <w:lvl w:ilvl="1" w:tplc="38090003" w:tentative="1">
      <w:start w:val="1"/>
      <w:numFmt w:val="bullet"/>
      <w:lvlText w:val="o"/>
      <w:lvlJc w:val="left"/>
      <w:pPr>
        <w:ind w:left="2320" w:hanging="360"/>
      </w:pPr>
      <w:rPr>
        <w:rFonts w:ascii="Courier New" w:hAnsi="Courier New" w:cs="Courier New" w:hint="default"/>
      </w:rPr>
    </w:lvl>
    <w:lvl w:ilvl="2" w:tplc="38090005" w:tentative="1">
      <w:start w:val="1"/>
      <w:numFmt w:val="bullet"/>
      <w:lvlText w:val=""/>
      <w:lvlJc w:val="left"/>
      <w:pPr>
        <w:ind w:left="3040" w:hanging="360"/>
      </w:pPr>
      <w:rPr>
        <w:rFonts w:ascii="Wingdings" w:hAnsi="Wingdings" w:hint="default"/>
      </w:rPr>
    </w:lvl>
    <w:lvl w:ilvl="3" w:tplc="38090001" w:tentative="1">
      <w:start w:val="1"/>
      <w:numFmt w:val="bullet"/>
      <w:lvlText w:val=""/>
      <w:lvlJc w:val="left"/>
      <w:pPr>
        <w:ind w:left="3760" w:hanging="360"/>
      </w:pPr>
      <w:rPr>
        <w:rFonts w:ascii="Symbol" w:hAnsi="Symbol" w:hint="default"/>
      </w:rPr>
    </w:lvl>
    <w:lvl w:ilvl="4" w:tplc="38090003" w:tentative="1">
      <w:start w:val="1"/>
      <w:numFmt w:val="bullet"/>
      <w:lvlText w:val="o"/>
      <w:lvlJc w:val="left"/>
      <w:pPr>
        <w:ind w:left="4480" w:hanging="360"/>
      </w:pPr>
      <w:rPr>
        <w:rFonts w:ascii="Courier New" w:hAnsi="Courier New" w:cs="Courier New" w:hint="default"/>
      </w:rPr>
    </w:lvl>
    <w:lvl w:ilvl="5" w:tplc="38090005" w:tentative="1">
      <w:start w:val="1"/>
      <w:numFmt w:val="bullet"/>
      <w:lvlText w:val=""/>
      <w:lvlJc w:val="left"/>
      <w:pPr>
        <w:ind w:left="5200" w:hanging="360"/>
      </w:pPr>
      <w:rPr>
        <w:rFonts w:ascii="Wingdings" w:hAnsi="Wingdings" w:hint="default"/>
      </w:rPr>
    </w:lvl>
    <w:lvl w:ilvl="6" w:tplc="38090001" w:tentative="1">
      <w:start w:val="1"/>
      <w:numFmt w:val="bullet"/>
      <w:lvlText w:val=""/>
      <w:lvlJc w:val="left"/>
      <w:pPr>
        <w:ind w:left="5920" w:hanging="360"/>
      </w:pPr>
      <w:rPr>
        <w:rFonts w:ascii="Symbol" w:hAnsi="Symbol" w:hint="default"/>
      </w:rPr>
    </w:lvl>
    <w:lvl w:ilvl="7" w:tplc="38090003" w:tentative="1">
      <w:start w:val="1"/>
      <w:numFmt w:val="bullet"/>
      <w:lvlText w:val="o"/>
      <w:lvlJc w:val="left"/>
      <w:pPr>
        <w:ind w:left="6640" w:hanging="360"/>
      </w:pPr>
      <w:rPr>
        <w:rFonts w:ascii="Courier New" w:hAnsi="Courier New" w:cs="Courier New" w:hint="default"/>
      </w:rPr>
    </w:lvl>
    <w:lvl w:ilvl="8" w:tplc="38090005" w:tentative="1">
      <w:start w:val="1"/>
      <w:numFmt w:val="bullet"/>
      <w:lvlText w:val=""/>
      <w:lvlJc w:val="left"/>
      <w:pPr>
        <w:ind w:left="7360" w:hanging="360"/>
      </w:pPr>
      <w:rPr>
        <w:rFonts w:ascii="Wingdings" w:hAnsi="Wingdings" w:hint="default"/>
      </w:rPr>
    </w:lvl>
  </w:abstractNum>
  <w:abstractNum w:abstractNumId="20"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1D10B7D"/>
    <w:multiLevelType w:val="hybridMultilevel"/>
    <w:tmpl w:val="924C03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953036F"/>
    <w:multiLevelType w:val="hybridMultilevel"/>
    <w:tmpl w:val="46FCC4E6"/>
    <w:lvl w:ilvl="0" w:tplc="7012C1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2D501C19"/>
    <w:multiLevelType w:val="hybridMultilevel"/>
    <w:tmpl w:val="B5EA6C0A"/>
    <w:lvl w:ilvl="0" w:tplc="232A653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B3752C"/>
    <w:multiLevelType w:val="hybridMultilevel"/>
    <w:tmpl w:val="B72242A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EA204B"/>
    <w:multiLevelType w:val="hybridMultilevel"/>
    <w:tmpl w:val="75FA73B0"/>
    <w:lvl w:ilvl="0" w:tplc="FC68AA8E">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26"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CB7B33"/>
    <w:multiLevelType w:val="hybridMultilevel"/>
    <w:tmpl w:val="AA0C2DB6"/>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5614A66"/>
    <w:multiLevelType w:val="hybridMultilevel"/>
    <w:tmpl w:val="DBEEEC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05B093E"/>
    <w:multiLevelType w:val="hybridMultilevel"/>
    <w:tmpl w:val="5CE8878E"/>
    <w:lvl w:ilvl="0" w:tplc="2DC42F0C">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31" w15:restartNumberingAfterBreak="0">
    <w:nsid w:val="50DD75B2"/>
    <w:multiLevelType w:val="hybridMultilevel"/>
    <w:tmpl w:val="F96653C2"/>
    <w:lvl w:ilvl="0" w:tplc="8F8EB4E4">
      <w:start w:val="1"/>
      <w:numFmt w:val="bullet"/>
      <w:lvlText w:val="§"/>
      <w:lvlJc w:val="left"/>
      <w:pPr>
        <w:ind w:left="5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C2EB56">
      <w:start w:val="1"/>
      <w:numFmt w:val="bullet"/>
      <w:lvlText w:val="o"/>
      <w:lvlJc w:val="left"/>
      <w:pPr>
        <w:ind w:left="10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D7F2E71C">
      <w:start w:val="1"/>
      <w:numFmt w:val="bullet"/>
      <w:lvlText w:val="▪"/>
      <w:lvlJc w:val="left"/>
      <w:pPr>
        <w:ind w:left="18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DA6AAF6E">
      <w:start w:val="1"/>
      <w:numFmt w:val="bullet"/>
      <w:lvlText w:val="•"/>
      <w:lvlJc w:val="left"/>
      <w:pPr>
        <w:ind w:left="25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97C4D2BC">
      <w:start w:val="1"/>
      <w:numFmt w:val="bullet"/>
      <w:lvlText w:val="o"/>
      <w:lvlJc w:val="left"/>
      <w:pPr>
        <w:ind w:left="32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A0A0854">
      <w:start w:val="1"/>
      <w:numFmt w:val="bullet"/>
      <w:lvlText w:val="▪"/>
      <w:lvlJc w:val="left"/>
      <w:pPr>
        <w:ind w:left="39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DD2A25DC">
      <w:start w:val="1"/>
      <w:numFmt w:val="bullet"/>
      <w:lvlText w:val="•"/>
      <w:lvlJc w:val="left"/>
      <w:pPr>
        <w:ind w:left="46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66089FA">
      <w:start w:val="1"/>
      <w:numFmt w:val="bullet"/>
      <w:lvlText w:val="o"/>
      <w:lvlJc w:val="left"/>
      <w:pPr>
        <w:ind w:left="54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BAFAA020">
      <w:start w:val="1"/>
      <w:numFmt w:val="bullet"/>
      <w:lvlText w:val="▪"/>
      <w:lvlJc w:val="left"/>
      <w:pPr>
        <w:ind w:left="61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57495DA1"/>
    <w:multiLevelType w:val="hybridMultilevel"/>
    <w:tmpl w:val="6E647958"/>
    <w:lvl w:ilvl="0" w:tplc="9B26A34A">
      <w:start w:val="4"/>
      <w:numFmt w:val="decimal"/>
      <w:lvlText w:val="%1."/>
      <w:lvlJc w:val="left"/>
      <w:pPr>
        <w:ind w:left="7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562A0BE">
      <w:start w:val="1"/>
      <w:numFmt w:val="lowerLetter"/>
      <w:lvlText w:val="%2"/>
      <w:lvlJc w:val="left"/>
      <w:pPr>
        <w:ind w:left="12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43A6A4E">
      <w:start w:val="1"/>
      <w:numFmt w:val="lowerRoman"/>
      <w:lvlText w:val="%3"/>
      <w:lvlJc w:val="left"/>
      <w:pPr>
        <w:ind w:left="19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CC6CBFA">
      <w:start w:val="1"/>
      <w:numFmt w:val="decimal"/>
      <w:lvlText w:val="%4"/>
      <w:lvlJc w:val="left"/>
      <w:pPr>
        <w:ind w:left="26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7EE3772">
      <w:start w:val="1"/>
      <w:numFmt w:val="lowerLetter"/>
      <w:lvlText w:val="%5"/>
      <w:lvlJc w:val="left"/>
      <w:pPr>
        <w:ind w:left="3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9EC863C">
      <w:start w:val="1"/>
      <w:numFmt w:val="lowerRoman"/>
      <w:lvlText w:val="%6"/>
      <w:lvlJc w:val="left"/>
      <w:pPr>
        <w:ind w:left="4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15CED38">
      <w:start w:val="1"/>
      <w:numFmt w:val="decimal"/>
      <w:lvlText w:val="%7"/>
      <w:lvlJc w:val="left"/>
      <w:pPr>
        <w:ind w:left="4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BEAF96C">
      <w:start w:val="1"/>
      <w:numFmt w:val="lowerLetter"/>
      <w:lvlText w:val="%8"/>
      <w:lvlJc w:val="left"/>
      <w:pPr>
        <w:ind w:left="5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38852BA">
      <w:start w:val="1"/>
      <w:numFmt w:val="lowerRoman"/>
      <w:lvlText w:val="%9"/>
      <w:lvlJc w:val="left"/>
      <w:pPr>
        <w:ind w:left="6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3" w15:restartNumberingAfterBreak="0">
    <w:nsid w:val="5BBC044F"/>
    <w:multiLevelType w:val="hybridMultilevel"/>
    <w:tmpl w:val="8BBE8D14"/>
    <w:lvl w:ilvl="0" w:tplc="21D6597E">
      <w:start w:val="1"/>
      <w:numFmt w:val="lowerLetter"/>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34" w15:restartNumberingAfterBreak="0">
    <w:nsid w:val="5F71430C"/>
    <w:multiLevelType w:val="hybridMultilevel"/>
    <w:tmpl w:val="FEA6AE4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56052E8"/>
    <w:multiLevelType w:val="hybridMultilevel"/>
    <w:tmpl w:val="A7668424"/>
    <w:lvl w:ilvl="0" w:tplc="263E6A26">
      <w:start w:val="1"/>
      <w:numFmt w:val="lowerLetter"/>
      <w:lvlText w:val="%1."/>
      <w:lvlJc w:val="left"/>
      <w:pPr>
        <w:ind w:left="910" w:hanging="360"/>
      </w:pPr>
      <w:rPr>
        <w:rFonts w:hint="default"/>
      </w:rPr>
    </w:lvl>
    <w:lvl w:ilvl="1" w:tplc="38090019">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36" w15:restartNumberingAfterBreak="0">
    <w:nsid w:val="65EF4914"/>
    <w:multiLevelType w:val="hybridMultilevel"/>
    <w:tmpl w:val="4B9E61AA"/>
    <w:lvl w:ilvl="0" w:tplc="3809000B">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7" w15:restartNumberingAfterBreak="0">
    <w:nsid w:val="68FD0C0D"/>
    <w:multiLevelType w:val="hybridMultilevel"/>
    <w:tmpl w:val="123ABFFC"/>
    <w:lvl w:ilvl="0" w:tplc="DD7C60C6">
      <w:start w:val="1"/>
      <w:numFmt w:val="decimal"/>
      <w:lvlText w:val="%1."/>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B965CB8">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2E812E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38265C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D202E40">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62C8F3C">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E36668A">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452D3F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CAFAFC">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8" w15:restartNumberingAfterBreak="0">
    <w:nsid w:val="6DCF7735"/>
    <w:multiLevelType w:val="hybridMultilevel"/>
    <w:tmpl w:val="7ABAD38C"/>
    <w:lvl w:ilvl="0" w:tplc="6F9ADC0C">
      <w:start w:val="1"/>
      <w:numFmt w:val="decimal"/>
      <w:lvlText w:val="%1."/>
      <w:lvlJc w:val="left"/>
      <w:pPr>
        <w:ind w:left="378" w:hanging="360"/>
      </w:pPr>
      <w:rPr>
        <w:rFonts w:ascii="Times" w:hAnsi="Times" w:cs="Times" w:hint="default"/>
        <w:color w:val="000000"/>
        <w:sz w:val="19"/>
      </w:rPr>
    </w:lvl>
    <w:lvl w:ilvl="1" w:tplc="38090019" w:tentative="1">
      <w:start w:val="1"/>
      <w:numFmt w:val="lowerLetter"/>
      <w:lvlText w:val="%2."/>
      <w:lvlJc w:val="left"/>
      <w:pPr>
        <w:ind w:left="1098" w:hanging="360"/>
      </w:pPr>
    </w:lvl>
    <w:lvl w:ilvl="2" w:tplc="3809001B" w:tentative="1">
      <w:start w:val="1"/>
      <w:numFmt w:val="lowerRoman"/>
      <w:lvlText w:val="%3."/>
      <w:lvlJc w:val="right"/>
      <w:pPr>
        <w:ind w:left="1818" w:hanging="180"/>
      </w:pPr>
    </w:lvl>
    <w:lvl w:ilvl="3" w:tplc="3809000F" w:tentative="1">
      <w:start w:val="1"/>
      <w:numFmt w:val="decimal"/>
      <w:lvlText w:val="%4."/>
      <w:lvlJc w:val="left"/>
      <w:pPr>
        <w:ind w:left="2538" w:hanging="360"/>
      </w:pPr>
    </w:lvl>
    <w:lvl w:ilvl="4" w:tplc="38090019" w:tentative="1">
      <w:start w:val="1"/>
      <w:numFmt w:val="lowerLetter"/>
      <w:lvlText w:val="%5."/>
      <w:lvlJc w:val="left"/>
      <w:pPr>
        <w:ind w:left="3258" w:hanging="360"/>
      </w:pPr>
    </w:lvl>
    <w:lvl w:ilvl="5" w:tplc="3809001B" w:tentative="1">
      <w:start w:val="1"/>
      <w:numFmt w:val="lowerRoman"/>
      <w:lvlText w:val="%6."/>
      <w:lvlJc w:val="right"/>
      <w:pPr>
        <w:ind w:left="3978" w:hanging="180"/>
      </w:pPr>
    </w:lvl>
    <w:lvl w:ilvl="6" w:tplc="3809000F" w:tentative="1">
      <w:start w:val="1"/>
      <w:numFmt w:val="decimal"/>
      <w:lvlText w:val="%7."/>
      <w:lvlJc w:val="left"/>
      <w:pPr>
        <w:ind w:left="4698" w:hanging="360"/>
      </w:pPr>
    </w:lvl>
    <w:lvl w:ilvl="7" w:tplc="38090019" w:tentative="1">
      <w:start w:val="1"/>
      <w:numFmt w:val="lowerLetter"/>
      <w:lvlText w:val="%8."/>
      <w:lvlJc w:val="left"/>
      <w:pPr>
        <w:ind w:left="5418" w:hanging="360"/>
      </w:pPr>
    </w:lvl>
    <w:lvl w:ilvl="8" w:tplc="3809001B" w:tentative="1">
      <w:start w:val="1"/>
      <w:numFmt w:val="lowerRoman"/>
      <w:lvlText w:val="%9."/>
      <w:lvlJc w:val="right"/>
      <w:pPr>
        <w:ind w:left="6138" w:hanging="180"/>
      </w:pPr>
    </w:lvl>
  </w:abstractNum>
  <w:abstractNum w:abstractNumId="39" w15:restartNumberingAfterBreak="0">
    <w:nsid w:val="749C67E3"/>
    <w:multiLevelType w:val="hybridMultilevel"/>
    <w:tmpl w:val="95A8B876"/>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4F94D47"/>
    <w:multiLevelType w:val="multilevel"/>
    <w:tmpl w:val="454A851A"/>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59818B4"/>
    <w:multiLevelType w:val="hybridMultilevel"/>
    <w:tmpl w:val="721C1000"/>
    <w:lvl w:ilvl="0" w:tplc="DD96626E">
      <w:start w:val="1"/>
      <w:numFmt w:val="decimal"/>
      <w:lvlText w:val="4.%1."/>
      <w:lvlJc w:val="left"/>
      <w:pPr>
        <w:ind w:left="1270" w:hanging="360"/>
      </w:pPr>
      <w:rPr>
        <w:rFonts w:hint="default"/>
      </w:rPr>
    </w:lvl>
    <w:lvl w:ilvl="1" w:tplc="38090019" w:tentative="1">
      <w:start w:val="1"/>
      <w:numFmt w:val="lowerLetter"/>
      <w:lvlText w:val="%2."/>
      <w:lvlJc w:val="left"/>
      <w:pPr>
        <w:ind w:left="1990" w:hanging="360"/>
      </w:pPr>
    </w:lvl>
    <w:lvl w:ilvl="2" w:tplc="3809001B" w:tentative="1">
      <w:start w:val="1"/>
      <w:numFmt w:val="lowerRoman"/>
      <w:lvlText w:val="%3."/>
      <w:lvlJc w:val="right"/>
      <w:pPr>
        <w:ind w:left="2710" w:hanging="180"/>
      </w:pPr>
    </w:lvl>
    <w:lvl w:ilvl="3" w:tplc="3809000F" w:tentative="1">
      <w:start w:val="1"/>
      <w:numFmt w:val="decimal"/>
      <w:lvlText w:val="%4."/>
      <w:lvlJc w:val="left"/>
      <w:pPr>
        <w:ind w:left="3430" w:hanging="360"/>
      </w:pPr>
    </w:lvl>
    <w:lvl w:ilvl="4" w:tplc="38090019" w:tentative="1">
      <w:start w:val="1"/>
      <w:numFmt w:val="lowerLetter"/>
      <w:lvlText w:val="%5."/>
      <w:lvlJc w:val="left"/>
      <w:pPr>
        <w:ind w:left="4150" w:hanging="360"/>
      </w:pPr>
    </w:lvl>
    <w:lvl w:ilvl="5" w:tplc="3809001B" w:tentative="1">
      <w:start w:val="1"/>
      <w:numFmt w:val="lowerRoman"/>
      <w:lvlText w:val="%6."/>
      <w:lvlJc w:val="right"/>
      <w:pPr>
        <w:ind w:left="4870" w:hanging="180"/>
      </w:pPr>
    </w:lvl>
    <w:lvl w:ilvl="6" w:tplc="3809000F" w:tentative="1">
      <w:start w:val="1"/>
      <w:numFmt w:val="decimal"/>
      <w:lvlText w:val="%7."/>
      <w:lvlJc w:val="left"/>
      <w:pPr>
        <w:ind w:left="5590" w:hanging="360"/>
      </w:pPr>
    </w:lvl>
    <w:lvl w:ilvl="7" w:tplc="38090019" w:tentative="1">
      <w:start w:val="1"/>
      <w:numFmt w:val="lowerLetter"/>
      <w:lvlText w:val="%8."/>
      <w:lvlJc w:val="left"/>
      <w:pPr>
        <w:ind w:left="6310" w:hanging="360"/>
      </w:pPr>
    </w:lvl>
    <w:lvl w:ilvl="8" w:tplc="3809001B" w:tentative="1">
      <w:start w:val="1"/>
      <w:numFmt w:val="lowerRoman"/>
      <w:lvlText w:val="%9."/>
      <w:lvlJc w:val="right"/>
      <w:pPr>
        <w:ind w:left="7030" w:hanging="180"/>
      </w:pPr>
    </w:lvl>
  </w:abstractNum>
  <w:abstractNum w:abstractNumId="42" w15:restartNumberingAfterBreak="0">
    <w:nsid w:val="75B3368C"/>
    <w:multiLevelType w:val="hybridMultilevel"/>
    <w:tmpl w:val="A2D8CC8C"/>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D2A0A0A"/>
    <w:multiLevelType w:val="multilevel"/>
    <w:tmpl w:val="FDB48AE4"/>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066D46"/>
    <w:multiLevelType w:val="hybridMultilevel"/>
    <w:tmpl w:val="B2447930"/>
    <w:lvl w:ilvl="0" w:tplc="B78E6EFA">
      <w:start w:val="1"/>
      <w:numFmt w:val="decimal"/>
      <w:lvlText w:val="%1."/>
      <w:lvlJc w:val="left"/>
      <w:pPr>
        <w:ind w:left="5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B0635CE">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C3EBCD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E80792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75A426A">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31679E2">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307E66">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168B32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B7CB9B0">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856388884">
    <w:abstractNumId w:val="4"/>
  </w:num>
  <w:num w:numId="2" w16cid:durableId="1003053395">
    <w:abstractNumId w:val="29"/>
  </w:num>
  <w:num w:numId="3" w16cid:durableId="1585143955">
    <w:abstractNumId w:val="0"/>
  </w:num>
  <w:num w:numId="4" w16cid:durableId="1543862061">
    <w:abstractNumId w:val="2"/>
  </w:num>
  <w:num w:numId="5" w16cid:durableId="1311903154">
    <w:abstractNumId w:val="1"/>
  </w:num>
  <w:num w:numId="6" w16cid:durableId="912466934">
    <w:abstractNumId w:val="3"/>
  </w:num>
  <w:num w:numId="7" w16cid:durableId="374502972">
    <w:abstractNumId w:val="5"/>
  </w:num>
  <w:num w:numId="8" w16cid:durableId="1323311476">
    <w:abstractNumId w:val="7"/>
  </w:num>
  <w:num w:numId="9" w16cid:durableId="1644844947">
    <w:abstractNumId w:val="20"/>
  </w:num>
  <w:num w:numId="10" w16cid:durableId="1525750675">
    <w:abstractNumId w:val="43"/>
  </w:num>
  <w:num w:numId="11" w16cid:durableId="1795519856">
    <w:abstractNumId w:val="26"/>
  </w:num>
  <w:num w:numId="12" w16cid:durableId="1008096633">
    <w:abstractNumId w:val="40"/>
  </w:num>
  <w:num w:numId="13" w16cid:durableId="1657495733">
    <w:abstractNumId w:val="37"/>
  </w:num>
  <w:num w:numId="14" w16cid:durableId="1486317471">
    <w:abstractNumId w:val="12"/>
  </w:num>
  <w:num w:numId="15" w16cid:durableId="1543637011">
    <w:abstractNumId w:val="44"/>
  </w:num>
  <w:num w:numId="16" w16cid:durableId="754975321">
    <w:abstractNumId w:val="28"/>
  </w:num>
  <w:num w:numId="17" w16cid:durableId="1366950862">
    <w:abstractNumId w:val="31"/>
  </w:num>
  <w:num w:numId="18" w16cid:durableId="93135288">
    <w:abstractNumId w:val="32"/>
  </w:num>
  <w:num w:numId="19" w16cid:durableId="777987899">
    <w:abstractNumId w:val="22"/>
  </w:num>
  <w:num w:numId="20" w16cid:durableId="1564679673">
    <w:abstractNumId w:val="25"/>
  </w:num>
  <w:num w:numId="21" w16cid:durableId="2032300613">
    <w:abstractNumId w:val="8"/>
  </w:num>
  <w:num w:numId="22" w16cid:durableId="1484736750">
    <w:abstractNumId w:val="23"/>
  </w:num>
  <w:num w:numId="23" w16cid:durableId="130484982">
    <w:abstractNumId w:val="19"/>
  </w:num>
  <w:num w:numId="24" w16cid:durableId="1066100849">
    <w:abstractNumId w:val="35"/>
  </w:num>
  <w:num w:numId="25" w16cid:durableId="1299802879">
    <w:abstractNumId w:val="15"/>
  </w:num>
  <w:num w:numId="26" w16cid:durableId="872422918">
    <w:abstractNumId w:val="9"/>
  </w:num>
  <w:num w:numId="27" w16cid:durableId="550311371">
    <w:abstractNumId w:val="10"/>
  </w:num>
  <w:num w:numId="28" w16cid:durableId="896092014">
    <w:abstractNumId w:val="16"/>
  </w:num>
  <w:num w:numId="29" w16cid:durableId="1068577321">
    <w:abstractNumId w:val="30"/>
  </w:num>
  <w:num w:numId="30" w16cid:durableId="631057556">
    <w:abstractNumId w:val="36"/>
  </w:num>
  <w:num w:numId="31" w16cid:durableId="1675455017">
    <w:abstractNumId w:val="34"/>
  </w:num>
  <w:num w:numId="32" w16cid:durableId="2110732491">
    <w:abstractNumId w:val="33"/>
  </w:num>
  <w:num w:numId="33" w16cid:durableId="1240672681">
    <w:abstractNumId w:val="42"/>
  </w:num>
  <w:num w:numId="34" w16cid:durableId="685790459">
    <w:abstractNumId w:val="39"/>
  </w:num>
  <w:num w:numId="35" w16cid:durableId="196549423">
    <w:abstractNumId w:val="11"/>
  </w:num>
  <w:num w:numId="36" w16cid:durableId="2067991834">
    <w:abstractNumId w:val="24"/>
  </w:num>
  <w:num w:numId="37" w16cid:durableId="471141938">
    <w:abstractNumId w:val="27"/>
  </w:num>
  <w:num w:numId="38" w16cid:durableId="702830725">
    <w:abstractNumId w:val="21"/>
  </w:num>
  <w:num w:numId="39" w16cid:durableId="1145778386">
    <w:abstractNumId w:val="38"/>
  </w:num>
  <w:num w:numId="40" w16cid:durableId="661011643">
    <w:abstractNumId w:val="17"/>
  </w:num>
  <w:num w:numId="41" w16cid:durableId="1005085689">
    <w:abstractNumId w:val="14"/>
  </w:num>
  <w:num w:numId="42" w16cid:durableId="80570304">
    <w:abstractNumId w:val="13"/>
  </w:num>
  <w:num w:numId="43" w16cid:durableId="218131148">
    <w:abstractNumId w:val="41"/>
  </w:num>
  <w:num w:numId="44" w16cid:durableId="13433877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15E79"/>
    <w:rsid w:val="000166D6"/>
    <w:rsid w:val="000233C5"/>
    <w:rsid w:val="000669A2"/>
    <w:rsid w:val="00097ABB"/>
    <w:rsid w:val="000A4BD2"/>
    <w:rsid w:val="000A7CAA"/>
    <w:rsid w:val="00117A06"/>
    <w:rsid w:val="001663FC"/>
    <w:rsid w:val="00193EAC"/>
    <w:rsid w:val="002055B1"/>
    <w:rsid w:val="00210498"/>
    <w:rsid w:val="00220B4B"/>
    <w:rsid w:val="00225DFF"/>
    <w:rsid w:val="002307B6"/>
    <w:rsid w:val="002374C4"/>
    <w:rsid w:val="0029309E"/>
    <w:rsid w:val="0029502B"/>
    <w:rsid w:val="002A3C26"/>
    <w:rsid w:val="002A42A6"/>
    <w:rsid w:val="002A7485"/>
    <w:rsid w:val="002B671F"/>
    <w:rsid w:val="002B7EB7"/>
    <w:rsid w:val="002E4F8F"/>
    <w:rsid w:val="002F0947"/>
    <w:rsid w:val="002F2B7E"/>
    <w:rsid w:val="0031236F"/>
    <w:rsid w:val="00313C64"/>
    <w:rsid w:val="00392DFA"/>
    <w:rsid w:val="003A08FD"/>
    <w:rsid w:val="003B4DC4"/>
    <w:rsid w:val="003C3889"/>
    <w:rsid w:val="003D76B7"/>
    <w:rsid w:val="003E3E32"/>
    <w:rsid w:val="003F53F3"/>
    <w:rsid w:val="00437909"/>
    <w:rsid w:val="0048207D"/>
    <w:rsid w:val="004A112B"/>
    <w:rsid w:val="004A5448"/>
    <w:rsid w:val="004B3D43"/>
    <w:rsid w:val="004C6BE6"/>
    <w:rsid w:val="00501608"/>
    <w:rsid w:val="00534081"/>
    <w:rsid w:val="00547B96"/>
    <w:rsid w:val="005639B9"/>
    <w:rsid w:val="005B75A0"/>
    <w:rsid w:val="00612C53"/>
    <w:rsid w:val="0062369B"/>
    <w:rsid w:val="00661B4B"/>
    <w:rsid w:val="006650CD"/>
    <w:rsid w:val="006754EE"/>
    <w:rsid w:val="006A74EB"/>
    <w:rsid w:val="006B1F77"/>
    <w:rsid w:val="006B43CC"/>
    <w:rsid w:val="00721031"/>
    <w:rsid w:val="007478EC"/>
    <w:rsid w:val="00792168"/>
    <w:rsid w:val="007B4C32"/>
    <w:rsid w:val="007C0F81"/>
    <w:rsid w:val="007C155E"/>
    <w:rsid w:val="007D3BDA"/>
    <w:rsid w:val="00807313"/>
    <w:rsid w:val="008731BF"/>
    <w:rsid w:val="00884943"/>
    <w:rsid w:val="00890CA6"/>
    <w:rsid w:val="008D5A92"/>
    <w:rsid w:val="008E7145"/>
    <w:rsid w:val="00901AA0"/>
    <w:rsid w:val="00913E35"/>
    <w:rsid w:val="00916F0B"/>
    <w:rsid w:val="00955BAD"/>
    <w:rsid w:val="00956E54"/>
    <w:rsid w:val="00983585"/>
    <w:rsid w:val="0098530A"/>
    <w:rsid w:val="00A069A6"/>
    <w:rsid w:val="00A12A84"/>
    <w:rsid w:val="00A14ADD"/>
    <w:rsid w:val="00A165BA"/>
    <w:rsid w:val="00A311D7"/>
    <w:rsid w:val="00A42D42"/>
    <w:rsid w:val="00A464A8"/>
    <w:rsid w:val="00A50C7C"/>
    <w:rsid w:val="00AA30E8"/>
    <w:rsid w:val="00AA37B1"/>
    <w:rsid w:val="00B157B5"/>
    <w:rsid w:val="00B31829"/>
    <w:rsid w:val="00B4643B"/>
    <w:rsid w:val="00BD193A"/>
    <w:rsid w:val="00C0012B"/>
    <w:rsid w:val="00C02077"/>
    <w:rsid w:val="00C37B73"/>
    <w:rsid w:val="00C93557"/>
    <w:rsid w:val="00CD4303"/>
    <w:rsid w:val="00CF5672"/>
    <w:rsid w:val="00D135ED"/>
    <w:rsid w:val="00D40042"/>
    <w:rsid w:val="00D51ED7"/>
    <w:rsid w:val="00D62580"/>
    <w:rsid w:val="00D85691"/>
    <w:rsid w:val="00DA7182"/>
    <w:rsid w:val="00DA7A66"/>
    <w:rsid w:val="00DC6CEA"/>
    <w:rsid w:val="00DD564F"/>
    <w:rsid w:val="00DF0035"/>
    <w:rsid w:val="00E04071"/>
    <w:rsid w:val="00E16D93"/>
    <w:rsid w:val="00E37C22"/>
    <w:rsid w:val="00E63882"/>
    <w:rsid w:val="00E64946"/>
    <w:rsid w:val="00E72FC9"/>
    <w:rsid w:val="00EA7A8D"/>
    <w:rsid w:val="00EB64E9"/>
    <w:rsid w:val="00EC0DE0"/>
    <w:rsid w:val="00ED2F57"/>
    <w:rsid w:val="00EF5CAB"/>
    <w:rsid w:val="00F00240"/>
    <w:rsid w:val="00F07590"/>
    <w:rsid w:val="00F07A6E"/>
    <w:rsid w:val="00F209AA"/>
    <w:rsid w:val="00F34BF8"/>
    <w:rsid w:val="00F37593"/>
    <w:rsid w:val="00F412F4"/>
    <w:rsid w:val="00F5357A"/>
    <w:rsid w:val="00F64569"/>
    <w:rsid w:val="00F75900"/>
    <w:rsid w:val="00F77F4B"/>
    <w:rsid w:val="00FA7B72"/>
    <w:rsid w:val="00FC0346"/>
    <w:rsid w:val="00FC637E"/>
    <w:rsid w:val="00FD6163"/>
    <w:rsid w:val="00FF1C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A069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069A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A069A6"/>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9176">
      <w:bodyDiv w:val="1"/>
      <w:marLeft w:val="0"/>
      <w:marRight w:val="0"/>
      <w:marTop w:val="0"/>
      <w:marBottom w:val="0"/>
      <w:divBdr>
        <w:top w:val="none" w:sz="0" w:space="0" w:color="auto"/>
        <w:left w:val="none" w:sz="0" w:space="0" w:color="auto"/>
        <w:bottom w:val="none" w:sz="0" w:space="0" w:color="auto"/>
        <w:right w:val="none" w:sz="0" w:space="0" w:color="auto"/>
      </w:divBdr>
    </w:div>
    <w:div w:id="270674710">
      <w:bodyDiv w:val="1"/>
      <w:marLeft w:val="0"/>
      <w:marRight w:val="0"/>
      <w:marTop w:val="0"/>
      <w:marBottom w:val="0"/>
      <w:divBdr>
        <w:top w:val="none" w:sz="0" w:space="0" w:color="auto"/>
        <w:left w:val="none" w:sz="0" w:space="0" w:color="auto"/>
        <w:bottom w:val="none" w:sz="0" w:space="0" w:color="auto"/>
        <w:right w:val="none" w:sz="0" w:space="0" w:color="auto"/>
      </w:divBdr>
    </w:div>
    <w:div w:id="286392323">
      <w:bodyDiv w:val="1"/>
      <w:marLeft w:val="0"/>
      <w:marRight w:val="0"/>
      <w:marTop w:val="0"/>
      <w:marBottom w:val="0"/>
      <w:divBdr>
        <w:top w:val="none" w:sz="0" w:space="0" w:color="auto"/>
        <w:left w:val="none" w:sz="0" w:space="0" w:color="auto"/>
        <w:bottom w:val="none" w:sz="0" w:space="0" w:color="auto"/>
        <w:right w:val="none" w:sz="0" w:space="0" w:color="auto"/>
      </w:divBdr>
    </w:div>
    <w:div w:id="321736571">
      <w:bodyDiv w:val="1"/>
      <w:marLeft w:val="0"/>
      <w:marRight w:val="0"/>
      <w:marTop w:val="0"/>
      <w:marBottom w:val="0"/>
      <w:divBdr>
        <w:top w:val="none" w:sz="0" w:space="0" w:color="auto"/>
        <w:left w:val="none" w:sz="0" w:space="0" w:color="auto"/>
        <w:bottom w:val="none" w:sz="0" w:space="0" w:color="auto"/>
        <w:right w:val="none" w:sz="0" w:space="0" w:color="auto"/>
      </w:divBdr>
      <w:divsChild>
        <w:div w:id="1259211680">
          <w:marLeft w:val="0"/>
          <w:marRight w:val="0"/>
          <w:marTop w:val="0"/>
          <w:marBottom w:val="0"/>
          <w:divBdr>
            <w:top w:val="none" w:sz="0" w:space="0" w:color="auto"/>
            <w:left w:val="none" w:sz="0" w:space="0" w:color="auto"/>
            <w:bottom w:val="none" w:sz="0" w:space="0" w:color="auto"/>
            <w:right w:val="none" w:sz="0" w:space="0" w:color="auto"/>
          </w:divBdr>
          <w:divsChild>
            <w:div w:id="208229285">
              <w:marLeft w:val="0"/>
              <w:marRight w:val="0"/>
              <w:marTop w:val="0"/>
              <w:marBottom w:val="0"/>
              <w:divBdr>
                <w:top w:val="none" w:sz="0" w:space="0" w:color="auto"/>
                <w:left w:val="none" w:sz="0" w:space="0" w:color="auto"/>
                <w:bottom w:val="none" w:sz="0" w:space="0" w:color="auto"/>
                <w:right w:val="none" w:sz="0" w:space="0" w:color="auto"/>
              </w:divBdr>
            </w:div>
            <w:div w:id="1980643817">
              <w:marLeft w:val="0"/>
              <w:marRight w:val="0"/>
              <w:marTop w:val="0"/>
              <w:marBottom w:val="0"/>
              <w:divBdr>
                <w:top w:val="none" w:sz="0" w:space="0" w:color="auto"/>
                <w:left w:val="none" w:sz="0" w:space="0" w:color="auto"/>
                <w:bottom w:val="none" w:sz="0" w:space="0" w:color="auto"/>
                <w:right w:val="none" w:sz="0" w:space="0" w:color="auto"/>
              </w:divBdr>
            </w:div>
            <w:div w:id="959804653">
              <w:marLeft w:val="0"/>
              <w:marRight w:val="0"/>
              <w:marTop w:val="0"/>
              <w:marBottom w:val="0"/>
              <w:divBdr>
                <w:top w:val="none" w:sz="0" w:space="0" w:color="auto"/>
                <w:left w:val="none" w:sz="0" w:space="0" w:color="auto"/>
                <w:bottom w:val="none" w:sz="0" w:space="0" w:color="auto"/>
                <w:right w:val="none" w:sz="0" w:space="0" w:color="auto"/>
              </w:divBdr>
            </w:div>
            <w:div w:id="1219590087">
              <w:marLeft w:val="0"/>
              <w:marRight w:val="0"/>
              <w:marTop w:val="0"/>
              <w:marBottom w:val="0"/>
              <w:divBdr>
                <w:top w:val="none" w:sz="0" w:space="0" w:color="auto"/>
                <w:left w:val="none" w:sz="0" w:space="0" w:color="auto"/>
                <w:bottom w:val="none" w:sz="0" w:space="0" w:color="auto"/>
                <w:right w:val="none" w:sz="0" w:space="0" w:color="auto"/>
              </w:divBdr>
            </w:div>
            <w:div w:id="893738093">
              <w:marLeft w:val="0"/>
              <w:marRight w:val="0"/>
              <w:marTop w:val="0"/>
              <w:marBottom w:val="0"/>
              <w:divBdr>
                <w:top w:val="none" w:sz="0" w:space="0" w:color="auto"/>
                <w:left w:val="none" w:sz="0" w:space="0" w:color="auto"/>
                <w:bottom w:val="none" w:sz="0" w:space="0" w:color="auto"/>
                <w:right w:val="none" w:sz="0" w:space="0" w:color="auto"/>
              </w:divBdr>
            </w:div>
            <w:div w:id="1915623800">
              <w:marLeft w:val="0"/>
              <w:marRight w:val="0"/>
              <w:marTop w:val="0"/>
              <w:marBottom w:val="0"/>
              <w:divBdr>
                <w:top w:val="none" w:sz="0" w:space="0" w:color="auto"/>
                <w:left w:val="none" w:sz="0" w:space="0" w:color="auto"/>
                <w:bottom w:val="none" w:sz="0" w:space="0" w:color="auto"/>
                <w:right w:val="none" w:sz="0" w:space="0" w:color="auto"/>
              </w:divBdr>
            </w:div>
            <w:div w:id="349530483">
              <w:marLeft w:val="0"/>
              <w:marRight w:val="0"/>
              <w:marTop w:val="0"/>
              <w:marBottom w:val="0"/>
              <w:divBdr>
                <w:top w:val="none" w:sz="0" w:space="0" w:color="auto"/>
                <w:left w:val="none" w:sz="0" w:space="0" w:color="auto"/>
                <w:bottom w:val="none" w:sz="0" w:space="0" w:color="auto"/>
                <w:right w:val="none" w:sz="0" w:space="0" w:color="auto"/>
              </w:divBdr>
            </w:div>
            <w:div w:id="110132984">
              <w:marLeft w:val="0"/>
              <w:marRight w:val="0"/>
              <w:marTop w:val="0"/>
              <w:marBottom w:val="0"/>
              <w:divBdr>
                <w:top w:val="none" w:sz="0" w:space="0" w:color="auto"/>
                <w:left w:val="none" w:sz="0" w:space="0" w:color="auto"/>
                <w:bottom w:val="none" w:sz="0" w:space="0" w:color="auto"/>
                <w:right w:val="none" w:sz="0" w:space="0" w:color="auto"/>
              </w:divBdr>
            </w:div>
            <w:div w:id="229311233">
              <w:marLeft w:val="0"/>
              <w:marRight w:val="0"/>
              <w:marTop w:val="0"/>
              <w:marBottom w:val="0"/>
              <w:divBdr>
                <w:top w:val="none" w:sz="0" w:space="0" w:color="auto"/>
                <w:left w:val="none" w:sz="0" w:space="0" w:color="auto"/>
                <w:bottom w:val="none" w:sz="0" w:space="0" w:color="auto"/>
                <w:right w:val="none" w:sz="0" w:space="0" w:color="auto"/>
              </w:divBdr>
            </w:div>
            <w:div w:id="1292127001">
              <w:marLeft w:val="0"/>
              <w:marRight w:val="0"/>
              <w:marTop w:val="0"/>
              <w:marBottom w:val="0"/>
              <w:divBdr>
                <w:top w:val="none" w:sz="0" w:space="0" w:color="auto"/>
                <w:left w:val="none" w:sz="0" w:space="0" w:color="auto"/>
                <w:bottom w:val="none" w:sz="0" w:space="0" w:color="auto"/>
                <w:right w:val="none" w:sz="0" w:space="0" w:color="auto"/>
              </w:divBdr>
            </w:div>
            <w:div w:id="171184363">
              <w:marLeft w:val="0"/>
              <w:marRight w:val="0"/>
              <w:marTop w:val="0"/>
              <w:marBottom w:val="0"/>
              <w:divBdr>
                <w:top w:val="none" w:sz="0" w:space="0" w:color="auto"/>
                <w:left w:val="none" w:sz="0" w:space="0" w:color="auto"/>
                <w:bottom w:val="none" w:sz="0" w:space="0" w:color="auto"/>
                <w:right w:val="none" w:sz="0" w:space="0" w:color="auto"/>
              </w:divBdr>
            </w:div>
            <w:div w:id="71124664">
              <w:marLeft w:val="0"/>
              <w:marRight w:val="0"/>
              <w:marTop w:val="0"/>
              <w:marBottom w:val="0"/>
              <w:divBdr>
                <w:top w:val="none" w:sz="0" w:space="0" w:color="auto"/>
                <w:left w:val="none" w:sz="0" w:space="0" w:color="auto"/>
                <w:bottom w:val="none" w:sz="0" w:space="0" w:color="auto"/>
                <w:right w:val="none" w:sz="0" w:space="0" w:color="auto"/>
              </w:divBdr>
            </w:div>
            <w:div w:id="790396184">
              <w:marLeft w:val="0"/>
              <w:marRight w:val="0"/>
              <w:marTop w:val="0"/>
              <w:marBottom w:val="0"/>
              <w:divBdr>
                <w:top w:val="none" w:sz="0" w:space="0" w:color="auto"/>
                <w:left w:val="none" w:sz="0" w:space="0" w:color="auto"/>
                <w:bottom w:val="none" w:sz="0" w:space="0" w:color="auto"/>
                <w:right w:val="none" w:sz="0" w:space="0" w:color="auto"/>
              </w:divBdr>
            </w:div>
            <w:div w:id="1057314170">
              <w:marLeft w:val="0"/>
              <w:marRight w:val="0"/>
              <w:marTop w:val="0"/>
              <w:marBottom w:val="0"/>
              <w:divBdr>
                <w:top w:val="none" w:sz="0" w:space="0" w:color="auto"/>
                <w:left w:val="none" w:sz="0" w:space="0" w:color="auto"/>
                <w:bottom w:val="none" w:sz="0" w:space="0" w:color="auto"/>
                <w:right w:val="none" w:sz="0" w:space="0" w:color="auto"/>
              </w:divBdr>
            </w:div>
            <w:div w:id="1484270864">
              <w:marLeft w:val="0"/>
              <w:marRight w:val="0"/>
              <w:marTop w:val="0"/>
              <w:marBottom w:val="0"/>
              <w:divBdr>
                <w:top w:val="none" w:sz="0" w:space="0" w:color="auto"/>
                <w:left w:val="none" w:sz="0" w:space="0" w:color="auto"/>
                <w:bottom w:val="none" w:sz="0" w:space="0" w:color="auto"/>
                <w:right w:val="none" w:sz="0" w:space="0" w:color="auto"/>
              </w:divBdr>
            </w:div>
            <w:div w:id="1265335624">
              <w:marLeft w:val="0"/>
              <w:marRight w:val="0"/>
              <w:marTop w:val="0"/>
              <w:marBottom w:val="0"/>
              <w:divBdr>
                <w:top w:val="none" w:sz="0" w:space="0" w:color="auto"/>
                <w:left w:val="none" w:sz="0" w:space="0" w:color="auto"/>
                <w:bottom w:val="none" w:sz="0" w:space="0" w:color="auto"/>
                <w:right w:val="none" w:sz="0" w:space="0" w:color="auto"/>
              </w:divBdr>
            </w:div>
            <w:div w:id="1654794514">
              <w:marLeft w:val="0"/>
              <w:marRight w:val="0"/>
              <w:marTop w:val="0"/>
              <w:marBottom w:val="0"/>
              <w:divBdr>
                <w:top w:val="none" w:sz="0" w:space="0" w:color="auto"/>
                <w:left w:val="none" w:sz="0" w:space="0" w:color="auto"/>
                <w:bottom w:val="none" w:sz="0" w:space="0" w:color="auto"/>
                <w:right w:val="none" w:sz="0" w:space="0" w:color="auto"/>
              </w:divBdr>
            </w:div>
            <w:div w:id="512036680">
              <w:marLeft w:val="0"/>
              <w:marRight w:val="0"/>
              <w:marTop w:val="0"/>
              <w:marBottom w:val="0"/>
              <w:divBdr>
                <w:top w:val="none" w:sz="0" w:space="0" w:color="auto"/>
                <w:left w:val="none" w:sz="0" w:space="0" w:color="auto"/>
                <w:bottom w:val="none" w:sz="0" w:space="0" w:color="auto"/>
                <w:right w:val="none" w:sz="0" w:space="0" w:color="auto"/>
              </w:divBdr>
            </w:div>
            <w:div w:id="1457944703">
              <w:marLeft w:val="0"/>
              <w:marRight w:val="0"/>
              <w:marTop w:val="0"/>
              <w:marBottom w:val="0"/>
              <w:divBdr>
                <w:top w:val="none" w:sz="0" w:space="0" w:color="auto"/>
                <w:left w:val="none" w:sz="0" w:space="0" w:color="auto"/>
                <w:bottom w:val="none" w:sz="0" w:space="0" w:color="auto"/>
                <w:right w:val="none" w:sz="0" w:space="0" w:color="auto"/>
              </w:divBdr>
            </w:div>
            <w:div w:id="1251357497">
              <w:marLeft w:val="0"/>
              <w:marRight w:val="0"/>
              <w:marTop w:val="0"/>
              <w:marBottom w:val="0"/>
              <w:divBdr>
                <w:top w:val="none" w:sz="0" w:space="0" w:color="auto"/>
                <w:left w:val="none" w:sz="0" w:space="0" w:color="auto"/>
                <w:bottom w:val="none" w:sz="0" w:space="0" w:color="auto"/>
                <w:right w:val="none" w:sz="0" w:space="0" w:color="auto"/>
              </w:divBdr>
            </w:div>
            <w:div w:id="866673671">
              <w:marLeft w:val="0"/>
              <w:marRight w:val="0"/>
              <w:marTop w:val="0"/>
              <w:marBottom w:val="0"/>
              <w:divBdr>
                <w:top w:val="none" w:sz="0" w:space="0" w:color="auto"/>
                <w:left w:val="none" w:sz="0" w:space="0" w:color="auto"/>
                <w:bottom w:val="none" w:sz="0" w:space="0" w:color="auto"/>
                <w:right w:val="none" w:sz="0" w:space="0" w:color="auto"/>
              </w:divBdr>
            </w:div>
            <w:div w:id="46952658">
              <w:marLeft w:val="0"/>
              <w:marRight w:val="0"/>
              <w:marTop w:val="0"/>
              <w:marBottom w:val="0"/>
              <w:divBdr>
                <w:top w:val="none" w:sz="0" w:space="0" w:color="auto"/>
                <w:left w:val="none" w:sz="0" w:space="0" w:color="auto"/>
                <w:bottom w:val="none" w:sz="0" w:space="0" w:color="auto"/>
                <w:right w:val="none" w:sz="0" w:space="0" w:color="auto"/>
              </w:divBdr>
            </w:div>
            <w:div w:id="1656031041">
              <w:marLeft w:val="0"/>
              <w:marRight w:val="0"/>
              <w:marTop w:val="0"/>
              <w:marBottom w:val="0"/>
              <w:divBdr>
                <w:top w:val="none" w:sz="0" w:space="0" w:color="auto"/>
                <w:left w:val="none" w:sz="0" w:space="0" w:color="auto"/>
                <w:bottom w:val="none" w:sz="0" w:space="0" w:color="auto"/>
                <w:right w:val="none" w:sz="0" w:space="0" w:color="auto"/>
              </w:divBdr>
            </w:div>
            <w:div w:id="1553542221">
              <w:marLeft w:val="0"/>
              <w:marRight w:val="0"/>
              <w:marTop w:val="0"/>
              <w:marBottom w:val="0"/>
              <w:divBdr>
                <w:top w:val="none" w:sz="0" w:space="0" w:color="auto"/>
                <w:left w:val="none" w:sz="0" w:space="0" w:color="auto"/>
                <w:bottom w:val="none" w:sz="0" w:space="0" w:color="auto"/>
                <w:right w:val="none" w:sz="0" w:space="0" w:color="auto"/>
              </w:divBdr>
            </w:div>
            <w:div w:id="431046970">
              <w:marLeft w:val="0"/>
              <w:marRight w:val="0"/>
              <w:marTop w:val="0"/>
              <w:marBottom w:val="0"/>
              <w:divBdr>
                <w:top w:val="none" w:sz="0" w:space="0" w:color="auto"/>
                <w:left w:val="none" w:sz="0" w:space="0" w:color="auto"/>
                <w:bottom w:val="none" w:sz="0" w:space="0" w:color="auto"/>
                <w:right w:val="none" w:sz="0" w:space="0" w:color="auto"/>
              </w:divBdr>
            </w:div>
            <w:div w:id="1726106601">
              <w:marLeft w:val="0"/>
              <w:marRight w:val="0"/>
              <w:marTop w:val="0"/>
              <w:marBottom w:val="0"/>
              <w:divBdr>
                <w:top w:val="none" w:sz="0" w:space="0" w:color="auto"/>
                <w:left w:val="none" w:sz="0" w:space="0" w:color="auto"/>
                <w:bottom w:val="none" w:sz="0" w:space="0" w:color="auto"/>
                <w:right w:val="none" w:sz="0" w:space="0" w:color="auto"/>
              </w:divBdr>
            </w:div>
            <w:div w:id="1403288286">
              <w:marLeft w:val="0"/>
              <w:marRight w:val="0"/>
              <w:marTop w:val="0"/>
              <w:marBottom w:val="0"/>
              <w:divBdr>
                <w:top w:val="none" w:sz="0" w:space="0" w:color="auto"/>
                <w:left w:val="none" w:sz="0" w:space="0" w:color="auto"/>
                <w:bottom w:val="none" w:sz="0" w:space="0" w:color="auto"/>
                <w:right w:val="none" w:sz="0" w:space="0" w:color="auto"/>
              </w:divBdr>
            </w:div>
            <w:div w:id="1415780125">
              <w:marLeft w:val="0"/>
              <w:marRight w:val="0"/>
              <w:marTop w:val="0"/>
              <w:marBottom w:val="0"/>
              <w:divBdr>
                <w:top w:val="none" w:sz="0" w:space="0" w:color="auto"/>
                <w:left w:val="none" w:sz="0" w:space="0" w:color="auto"/>
                <w:bottom w:val="none" w:sz="0" w:space="0" w:color="auto"/>
                <w:right w:val="none" w:sz="0" w:space="0" w:color="auto"/>
              </w:divBdr>
            </w:div>
            <w:div w:id="1070956299">
              <w:marLeft w:val="0"/>
              <w:marRight w:val="0"/>
              <w:marTop w:val="0"/>
              <w:marBottom w:val="0"/>
              <w:divBdr>
                <w:top w:val="none" w:sz="0" w:space="0" w:color="auto"/>
                <w:left w:val="none" w:sz="0" w:space="0" w:color="auto"/>
                <w:bottom w:val="none" w:sz="0" w:space="0" w:color="auto"/>
                <w:right w:val="none" w:sz="0" w:space="0" w:color="auto"/>
              </w:divBdr>
            </w:div>
            <w:div w:id="77870193">
              <w:marLeft w:val="0"/>
              <w:marRight w:val="0"/>
              <w:marTop w:val="0"/>
              <w:marBottom w:val="0"/>
              <w:divBdr>
                <w:top w:val="none" w:sz="0" w:space="0" w:color="auto"/>
                <w:left w:val="none" w:sz="0" w:space="0" w:color="auto"/>
                <w:bottom w:val="none" w:sz="0" w:space="0" w:color="auto"/>
                <w:right w:val="none" w:sz="0" w:space="0" w:color="auto"/>
              </w:divBdr>
            </w:div>
            <w:div w:id="1835293391">
              <w:marLeft w:val="0"/>
              <w:marRight w:val="0"/>
              <w:marTop w:val="0"/>
              <w:marBottom w:val="0"/>
              <w:divBdr>
                <w:top w:val="none" w:sz="0" w:space="0" w:color="auto"/>
                <w:left w:val="none" w:sz="0" w:space="0" w:color="auto"/>
                <w:bottom w:val="none" w:sz="0" w:space="0" w:color="auto"/>
                <w:right w:val="none" w:sz="0" w:space="0" w:color="auto"/>
              </w:divBdr>
            </w:div>
            <w:div w:id="1675952703">
              <w:marLeft w:val="0"/>
              <w:marRight w:val="0"/>
              <w:marTop w:val="0"/>
              <w:marBottom w:val="0"/>
              <w:divBdr>
                <w:top w:val="none" w:sz="0" w:space="0" w:color="auto"/>
                <w:left w:val="none" w:sz="0" w:space="0" w:color="auto"/>
                <w:bottom w:val="none" w:sz="0" w:space="0" w:color="auto"/>
                <w:right w:val="none" w:sz="0" w:space="0" w:color="auto"/>
              </w:divBdr>
            </w:div>
            <w:div w:id="624505587">
              <w:marLeft w:val="0"/>
              <w:marRight w:val="0"/>
              <w:marTop w:val="0"/>
              <w:marBottom w:val="0"/>
              <w:divBdr>
                <w:top w:val="none" w:sz="0" w:space="0" w:color="auto"/>
                <w:left w:val="none" w:sz="0" w:space="0" w:color="auto"/>
                <w:bottom w:val="none" w:sz="0" w:space="0" w:color="auto"/>
                <w:right w:val="none" w:sz="0" w:space="0" w:color="auto"/>
              </w:divBdr>
            </w:div>
            <w:div w:id="507866786">
              <w:marLeft w:val="0"/>
              <w:marRight w:val="0"/>
              <w:marTop w:val="0"/>
              <w:marBottom w:val="0"/>
              <w:divBdr>
                <w:top w:val="none" w:sz="0" w:space="0" w:color="auto"/>
                <w:left w:val="none" w:sz="0" w:space="0" w:color="auto"/>
                <w:bottom w:val="none" w:sz="0" w:space="0" w:color="auto"/>
                <w:right w:val="none" w:sz="0" w:space="0" w:color="auto"/>
              </w:divBdr>
            </w:div>
            <w:div w:id="1729769532">
              <w:marLeft w:val="0"/>
              <w:marRight w:val="0"/>
              <w:marTop w:val="0"/>
              <w:marBottom w:val="0"/>
              <w:divBdr>
                <w:top w:val="none" w:sz="0" w:space="0" w:color="auto"/>
                <w:left w:val="none" w:sz="0" w:space="0" w:color="auto"/>
                <w:bottom w:val="none" w:sz="0" w:space="0" w:color="auto"/>
                <w:right w:val="none" w:sz="0" w:space="0" w:color="auto"/>
              </w:divBdr>
            </w:div>
            <w:div w:id="18511192">
              <w:marLeft w:val="0"/>
              <w:marRight w:val="0"/>
              <w:marTop w:val="0"/>
              <w:marBottom w:val="0"/>
              <w:divBdr>
                <w:top w:val="none" w:sz="0" w:space="0" w:color="auto"/>
                <w:left w:val="none" w:sz="0" w:space="0" w:color="auto"/>
                <w:bottom w:val="none" w:sz="0" w:space="0" w:color="auto"/>
                <w:right w:val="none" w:sz="0" w:space="0" w:color="auto"/>
              </w:divBdr>
            </w:div>
            <w:div w:id="1798916141">
              <w:marLeft w:val="0"/>
              <w:marRight w:val="0"/>
              <w:marTop w:val="0"/>
              <w:marBottom w:val="0"/>
              <w:divBdr>
                <w:top w:val="none" w:sz="0" w:space="0" w:color="auto"/>
                <w:left w:val="none" w:sz="0" w:space="0" w:color="auto"/>
                <w:bottom w:val="none" w:sz="0" w:space="0" w:color="auto"/>
                <w:right w:val="none" w:sz="0" w:space="0" w:color="auto"/>
              </w:divBdr>
            </w:div>
            <w:div w:id="2009478527">
              <w:marLeft w:val="0"/>
              <w:marRight w:val="0"/>
              <w:marTop w:val="0"/>
              <w:marBottom w:val="0"/>
              <w:divBdr>
                <w:top w:val="none" w:sz="0" w:space="0" w:color="auto"/>
                <w:left w:val="none" w:sz="0" w:space="0" w:color="auto"/>
                <w:bottom w:val="none" w:sz="0" w:space="0" w:color="auto"/>
                <w:right w:val="none" w:sz="0" w:space="0" w:color="auto"/>
              </w:divBdr>
            </w:div>
            <w:div w:id="1614904154">
              <w:marLeft w:val="0"/>
              <w:marRight w:val="0"/>
              <w:marTop w:val="0"/>
              <w:marBottom w:val="0"/>
              <w:divBdr>
                <w:top w:val="none" w:sz="0" w:space="0" w:color="auto"/>
                <w:left w:val="none" w:sz="0" w:space="0" w:color="auto"/>
                <w:bottom w:val="none" w:sz="0" w:space="0" w:color="auto"/>
                <w:right w:val="none" w:sz="0" w:space="0" w:color="auto"/>
              </w:divBdr>
            </w:div>
            <w:div w:id="1309017592">
              <w:marLeft w:val="0"/>
              <w:marRight w:val="0"/>
              <w:marTop w:val="0"/>
              <w:marBottom w:val="0"/>
              <w:divBdr>
                <w:top w:val="none" w:sz="0" w:space="0" w:color="auto"/>
                <w:left w:val="none" w:sz="0" w:space="0" w:color="auto"/>
                <w:bottom w:val="none" w:sz="0" w:space="0" w:color="auto"/>
                <w:right w:val="none" w:sz="0" w:space="0" w:color="auto"/>
              </w:divBdr>
            </w:div>
            <w:div w:id="2024161202">
              <w:marLeft w:val="0"/>
              <w:marRight w:val="0"/>
              <w:marTop w:val="0"/>
              <w:marBottom w:val="0"/>
              <w:divBdr>
                <w:top w:val="none" w:sz="0" w:space="0" w:color="auto"/>
                <w:left w:val="none" w:sz="0" w:space="0" w:color="auto"/>
                <w:bottom w:val="none" w:sz="0" w:space="0" w:color="auto"/>
                <w:right w:val="none" w:sz="0" w:space="0" w:color="auto"/>
              </w:divBdr>
            </w:div>
            <w:div w:id="706098991">
              <w:marLeft w:val="0"/>
              <w:marRight w:val="0"/>
              <w:marTop w:val="0"/>
              <w:marBottom w:val="0"/>
              <w:divBdr>
                <w:top w:val="none" w:sz="0" w:space="0" w:color="auto"/>
                <w:left w:val="none" w:sz="0" w:space="0" w:color="auto"/>
                <w:bottom w:val="none" w:sz="0" w:space="0" w:color="auto"/>
                <w:right w:val="none" w:sz="0" w:space="0" w:color="auto"/>
              </w:divBdr>
            </w:div>
            <w:div w:id="466894177">
              <w:marLeft w:val="0"/>
              <w:marRight w:val="0"/>
              <w:marTop w:val="0"/>
              <w:marBottom w:val="0"/>
              <w:divBdr>
                <w:top w:val="none" w:sz="0" w:space="0" w:color="auto"/>
                <w:left w:val="none" w:sz="0" w:space="0" w:color="auto"/>
                <w:bottom w:val="none" w:sz="0" w:space="0" w:color="auto"/>
                <w:right w:val="none" w:sz="0" w:space="0" w:color="auto"/>
              </w:divBdr>
            </w:div>
            <w:div w:id="1405110042">
              <w:marLeft w:val="0"/>
              <w:marRight w:val="0"/>
              <w:marTop w:val="0"/>
              <w:marBottom w:val="0"/>
              <w:divBdr>
                <w:top w:val="none" w:sz="0" w:space="0" w:color="auto"/>
                <w:left w:val="none" w:sz="0" w:space="0" w:color="auto"/>
                <w:bottom w:val="none" w:sz="0" w:space="0" w:color="auto"/>
                <w:right w:val="none" w:sz="0" w:space="0" w:color="auto"/>
              </w:divBdr>
            </w:div>
            <w:div w:id="1568148665">
              <w:marLeft w:val="0"/>
              <w:marRight w:val="0"/>
              <w:marTop w:val="0"/>
              <w:marBottom w:val="0"/>
              <w:divBdr>
                <w:top w:val="none" w:sz="0" w:space="0" w:color="auto"/>
                <w:left w:val="none" w:sz="0" w:space="0" w:color="auto"/>
                <w:bottom w:val="none" w:sz="0" w:space="0" w:color="auto"/>
                <w:right w:val="none" w:sz="0" w:space="0" w:color="auto"/>
              </w:divBdr>
            </w:div>
            <w:div w:id="507402127">
              <w:marLeft w:val="0"/>
              <w:marRight w:val="0"/>
              <w:marTop w:val="0"/>
              <w:marBottom w:val="0"/>
              <w:divBdr>
                <w:top w:val="none" w:sz="0" w:space="0" w:color="auto"/>
                <w:left w:val="none" w:sz="0" w:space="0" w:color="auto"/>
                <w:bottom w:val="none" w:sz="0" w:space="0" w:color="auto"/>
                <w:right w:val="none" w:sz="0" w:space="0" w:color="auto"/>
              </w:divBdr>
            </w:div>
            <w:div w:id="838235545">
              <w:marLeft w:val="0"/>
              <w:marRight w:val="0"/>
              <w:marTop w:val="0"/>
              <w:marBottom w:val="0"/>
              <w:divBdr>
                <w:top w:val="none" w:sz="0" w:space="0" w:color="auto"/>
                <w:left w:val="none" w:sz="0" w:space="0" w:color="auto"/>
                <w:bottom w:val="none" w:sz="0" w:space="0" w:color="auto"/>
                <w:right w:val="none" w:sz="0" w:space="0" w:color="auto"/>
              </w:divBdr>
            </w:div>
            <w:div w:id="475609341">
              <w:marLeft w:val="0"/>
              <w:marRight w:val="0"/>
              <w:marTop w:val="0"/>
              <w:marBottom w:val="0"/>
              <w:divBdr>
                <w:top w:val="none" w:sz="0" w:space="0" w:color="auto"/>
                <w:left w:val="none" w:sz="0" w:space="0" w:color="auto"/>
                <w:bottom w:val="none" w:sz="0" w:space="0" w:color="auto"/>
                <w:right w:val="none" w:sz="0" w:space="0" w:color="auto"/>
              </w:divBdr>
            </w:div>
            <w:div w:id="1319990964">
              <w:marLeft w:val="0"/>
              <w:marRight w:val="0"/>
              <w:marTop w:val="0"/>
              <w:marBottom w:val="0"/>
              <w:divBdr>
                <w:top w:val="none" w:sz="0" w:space="0" w:color="auto"/>
                <w:left w:val="none" w:sz="0" w:space="0" w:color="auto"/>
                <w:bottom w:val="none" w:sz="0" w:space="0" w:color="auto"/>
                <w:right w:val="none" w:sz="0" w:space="0" w:color="auto"/>
              </w:divBdr>
            </w:div>
            <w:div w:id="1975789337">
              <w:marLeft w:val="0"/>
              <w:marRight w:val="0"/>
              <w:marTop w:val="0"/>
              <w:marBottom w:val="0"/>
              <w:divBdr>
                <w:top w:val="none" w:sz="0" w:space="0" w:color="auto"/>
                <w:left w:val="none" w:sz="0" w:space="0" w:color="auto"/>
                <w:bottom w:val="none" w:sz="0" w:space="0" w:color="auto"/>
                <w:right w:val="none" w:sz="0" w:space="0" w:color="auto"/>
              </w:divBdr>
            </w:div>
            <w:div w:id="210532837">
              <w:marLeft w:val="0"/>
              <w:marRight w:val="0"/>
              <w:marTop w:val="0"/>
              <w:marBottom w:val="0"/>
              <w:divBdr>
                <w:top w:val="none" w:sz="0" w:space="0" w:color="auto"/>
                <w:left w:val="none" w:sz="0" w:space="0" w:color="auto"/>
                <w:bottom w:val="none" w:sz="0" w:space="0" w:color="auto"/>
                <w:right w:val="none" w:sz="0" w:space="0" w:color="auto"/>
              </w:divBdr>
            </w:div>
            <w:div w:id="1833763218">
              <w:marLeft w:val="0"/>
              <w:marRight w:val="0"/>
              <w:marTop w:val="0"/>
              <w:marBottom w:val="0"/>
              <w:divBdr>
                <w:top w:val="none" w:sz="0" w:space="0" w:color="auto"/>
                <w:left w:val="none" w:sz="0" w:space="0" w:color="auto"/>
                <w:bottom w:val="none" w:sz="0" w:space="0" w:color="auto"/>
                <w:right w:val="none" w:sz="0" w:space="0" w:color="auto"/>
              </w:divBdr>
            </w:div>
            <w:div w:id="964778390">
              <w:marLeft w:val="0"/>
              <w:marRight w:val="0"/>
              <w:marTop w:val="0"/>
              <w:marBottom w:val="0"/>
              <w:divBdr>
                <w:top w:val="none" w:sz="0" w:space="0" w:color="auto"/>
                <w:left w:val="none" w:sz="0" w:space="0" w:color="auto"/>
                <w:bottom w:val="none" w:sz="0" w:space="0" w:color="auto"/>
                <w:right w:val="none" w:sz="0" w:space="0" w:color="auto"/>
              </w:divBdr>
            </w:div>
            <w:div w:id="2039231150">
              <w:marLeft w:val="0"/>
              <w:marRight w:val="0"/>
              <w:marTop w:val="0"/>
              <w:marBottom w:val="0"/>
              <w:divBdr>
                <w:top w:val="none" w:sz="0" w:space="0" w:color="auto"/>
                <w:left w:val="none" w:sz="0" w:space="0" w:color="auto"/>
                <w:bottom w:val="none" w:sz="0" w:space="0" w:color="auto"/>
                <w:right w:val="none" w:sz="0" w:space="0" w:color="auto"/>
              </w:divBdr>
            </w:div>
            <w:div w:id="1255867059">
              <w:marLeft w:val="0"/>
              <w:marRight w:val="0"/>
              <w:marTop w:val="0"/>
              <w:marBottom w:val="0"/>
              <w:divBdr>
                <w:top w:val="none" w:sz="0" w:space="0" w:color="auto"/>
                <w:left w:val="none" w:sz="0" w:space="0" w:color="auto"/>
                <w:bottom w:val="none" w:sz="0" w:space="0" w:color="auto"/>
                <w:right w:val="none" w:sz="0" w:space="0" w:color="auto"/>
              </w:divBdr>
            </w:div>
            <w:div w:id="598559222">
              <w:marLeft w:val="0"/>
              <w:marRight w:val="0"/>
              <w:marTop w:val="0"/>
              <w:marBottom w:val="0"/>
              <w:divBdr>
                <w:top w:val="none" w:sz="0" w:space="0" w:color="auto"/>
                <w:left w:val="none" w:sz="0" w:space="0" w:color="auto"/>
                <w:bottom w:val="none" w:sz="0" w:space="0" w:color="auto"/>
                <w:right w:val="none" w:sz="0" w:space="0" w:color="auto"/>
              </w:divBdr>
            </w:div>
            <w:div w:id="2143889399">
              <w:marLeft w:val="0"/>
              <w:marRight w:val="0"/>
              <w:marTop w:val="0"/>
              <w:marBottom w:val="0"/>
              <w:divBdr>
                <w:top w:val="none" w:sz="0" w:space="0" w:color="auto"/>
                <w:left w:val="none" w:sz="0" w:space="0" w:color="auto"/>
                <w:bottom w:val="none" w:sz="0" w:space="0" w:color="auto"/>
                <w:right w:val="none" w:sz="0" w:space="0" w:color="auto"/>
              </w:divBdr>
            </w:div>
            <w:div w:id="861406812">
              <w:marLeft w:val="0"/>
              <w:marRight w:val="0"/>
              <w:marTop w:val="0"/>
              <w:marBottom w:val="0"/>
              <w:divBdr>
                <w:top w:val="none" w:sz="0" w:space="0" w:color="auto"/>
                <w:left w:val="none" w:sz="0" w:space="0" w:color="auto"/>
                <w:bottom w:val="none" w:sz="0" w:space="0" w:color="auto"/>
                <w:right w:val="none" w:sz="0" w:space="0" w:color="auto"/>
              </w:divBdr>
            </w:div>
            <w:div w:id="1894415887">
              <w:marLeft w:val="0"/>
              <w:marRight w:val="0"/>
              <w:marTop w:val="0"/>
              <w:marBottom w:val="0"/>
              <w:divBdr>
                <w:top w:val="none" w:sz="0" w:space="0" w:color="auto"/>
                <w:left w:val="none" w:sz="0" w:space="0" w:color="auto"/>
                <w:bottom w:val="none" w:sz="0" w:space="0" w:color="auto"/>
                <w:right w:val="none" w:sz="0" w:space="0" w:color="auto"/>
              </w:divBdr>
            </w:div>
            <w:div w:id="937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2507">
      <w:bodyDiv w:val="1"/>
      <w:marLeft w:val="0"/>
      <w:marRight w:val="0"/>
      <w:marTop w:val="0"/>
      <w:marBottom w:val="0"/>
      <w:divBdr>
        <w:top w:val="none" w:sz="0" w:space="0" w:color="auto"/>
        <w:left w:val="none" w:sz="0" w:space="0" w:color="auto"/>
        <w:bottom w:val="none" w:sz="0" w:space="0" w:color="auto"/>
        <w:right w:val="none" w:sz="0" w:space="0" w:color="auto"/>
      </w:divBdr>
      <w:divsChild>
        <w:div w:id="1059207256">
          <w:marLeft w:val="0"/>
          <w:marRight w:val="0"/>
          <w:marTop w:val="0"/>
          <w:marBottom w:val="0"/>
          <w:divBdr>
            <w:top w:val="none" w:sz="0" w:space="0" w:color="auto"/>
            <w:left w:val="none" w:sz="0" w:space="0" w:color="auto"/>
            <w:bottom w:val="none" w:sz="0" w:space="0" w:color="auto"/>
            <w:right w:val="none" w:sz="0" w:space="0" w:color="auto"/>
          </w:divBdr>
          <w:divsChild>
            <w:div w:id="703099596">
              <w:marLeft w:val="0"/>
              <w:marRight w:val="0"/>
              <w:marTop w:val="0"/>
              <w:marBottom w:val="0"/>
              <w:divBdr>
                <w:top w:val="none" w:sz="0" w:space="0" w:color="auto"/>
                <w:left w:val="none" w:sz="0" w:space="0" w:color="auto"/>
                <w:bottom w:val="none" w:sz="0" w:space="0" w:color="auto"/>
                <w:right w:val="none" w:sz="0" w:space="0" w:color="auto"/>
              </w:divBdr>
            </w:div>
            <w:div w:id="877664109">
              <w:marLeft w:val="0"/>
              <w:marRight w:val="0"/>
              <w:marTop w:val="0"/>
              <w:marBottom w:val="0"/>
              <w:divBdr>
                <w:top w:val="none" w:sz="0" w:space="0" w:color="auto"/>
                <w:left w:val="none" w:sz="0" w:space="0" w:color="auto"/>
                <w:bottom w:val="none" w:sz="0" w:space="0" w:color="auto"/>
                <w:right w:val="none" w:sz="0" w:space="0" w:color="auto"/>
              </w:divBdr>
            </w:div>
            <w:div w:id="967513859">
              <w:marLeft w:val="0"/>
              <w:marRight w:val="0"/>
              <w:marTop w:val="0"/>
              <w:marBottom w:val="0"/>
              <w:divBdr>
                <w:top w:val="none" w:sz="0" w:space="0" w:color="auto"/>
                <w:left w:val="none" w:sz="0" w:space="0" w:color="auto"/>
                <w:bottom w:val="none" w:sz="0" w:space="0" w:color="auto"/>
                <w:right w:val="none" w:sz="0" w:space="0" w:color="auto"/>
              </w:divBdr>
            </w:div>
            <w:div w:id="1761875161">
              <w:marLeft w:val="0"/>
              <w:marRight w:val="0"/>
              <w:marTop w:val="0"/>
              <w:marBottom w:val="0"/>
              <w:divBdr>
                <w:top w:val="none" w:sz="0" w:space="0" w:color="auto"/>
                <w:left w:val="none" w:sz="0" w:space="0" w:color="auto"/>
                <w:bottom w:val="none" w:sz="0" w:space="0" w:color="auto"/>
                <w:right w:val="none" w:sz="0" w:space="0" w:color="auto"/>
              </w:divBdr>
            </w:div>
            <w:div w:id="1225138948">
              <w:marLeft w:val="0"/>
              <w:marRight w:val="0"/>
              <w:marTop w:val="0"/>
              <w:marBottom w:val="0"/>
              <w:divBdr>
                <w:top w:val="none" w:sz="0" w:space="0" w:color="auto"/>
                <w:left w:val="none" w:sz="0" w:space="0" w:color="auto"/>
                <w:bottom w:val="none" w:sz="0" w:space="0" w:color="auto"/>
                <w:right w:val="none" w:sz="0" w:space="0" w:color="auto"/>
              </w:divBdr>
            </w:div>
            <w:div w:id="1891457007">
              <w:marLeft w:val="0"/>
              <w:marRight w:val="0"/>
              <w:marTop w:val="0"/>
              <w:marBottom w:val="0"/>
              <w:divBdr>
                <w:top w:val="none" w:sz="0" w:space="0" w:color="auto"/>
                <w:left w:val="none" w:sz="0" w:space="0" w:color="auto"/>
                <w:bottom w:val="none" w:sz="0" w:space="0" w:color="auto"/>
                <w:right w:val="none" w:sz="0" w:space="0" w:color="auto"/>
              </w:divBdr>
            </w:div>
            <w:div w:id="2124154317">
              <w:marLeft w:val="0"/>
              <w:marRight w:val="0"/>
              <w:marTop w:val="0"/>
              <w:marBottom w:val="0"/>
              <w:divBdr>
                <w:top w:val="none" w:sz="0" w:space="0" w:color="auto"/>
                <w:left w:val="none" w:sz="0" w:space="0" w:color="auto"/>
                <w:bottom w:val="none" w:sz="0" w:space="0" w:color="auto"/>
                <w:right w:val="none" w:sz="0" w:space="0" w:color="auto"/>
              </w:divBdr>
            </w:div>
            <w:div w:id="616643339">
              <w:marLeft w:val="0"/>
              <w:marRight w:val="0"/>
              <w:marTop w:val="0"/>
              <w:marBottom w:val="0"/>
              <w:divBdr>
                <w:top w:val="none" w:sz="0" w:space="0" w:color="auto"/>
                <w:left w:val="none" w:sz="0" w:space="0" w:color="auto"/>
                <w:bottom w:val="none" w:sz="0" w:space="0" w:color="auto"/>
                <w:right w:val="none" w:sz="0" w:space="0" w:color="auto"/>
              </w:divBdr>
            </w:div>
            <w:div w:id="1028022266">
              <w:marLeft w:val="0"/>
              <w:marRight w:val="0"/>
              <w:marTop w:val="0"/>
              <w:marBottom w:val="0"/>
              <w:divBdr>
                <w:top w:val="none" w:sz="0" w:space="0" w:color="auto"/>
                <w:left w:val="none" w:sz="0" w:space="0" w:color="auto"/>
                <w:bottom w:val="none" w:sz="0" w:space="0" w:color="auto"/>
                <w:right w:val="none" w:sz="0" w:space="0" w:color="auto"/>
              </w:divBdr>
            </w:div>
            <w:div w:id="202597529">
              <w:marLeft w:val="0"/>
              <w:marRight w:val="0"/>
              <w:marTop w:val="0"/>
              <w:marBottom w:val="0"/>
              <w:divBdr>
                <w:top w:val="none" w:sz="0" w:space="0" w:color="auto"/>
                <w:left w:val="none" w:sz="0" w:space="0" w:color="auto"/>
                <w:bottom w:val="none" w:sz="0" w:space="0" w:color="auto"/>
                <w:right w:val="none" w:sz="0" w:space="0" w:color="auto"/>
              </w:divBdr>
            </w:div>
            <w:div w:id="1634797022">
              <w:marLeft w:val="0"/>
              <w:marRight w:val="0"/>
              <w:marTop w:val="0"/>
              <w:marBottom w:val="0"/>
              <w:divBdr>
                <w:top w:val="none" w:sz="0" w:space="0" w:color="auto"/>
                <w:left w:val="none" w:sz="0" w:space="0" w:color="auto"/>
                <w:bottom w:val="none" w:sz="0" w:space="0" w:color="auto"/>
                <w:right w:val="none" w:sz="0" w:space="0" w:color="auto"/>
              </w:divBdr>
            </w:div>
            <w:div w:id="391538225">
              <w:marLeft w:val="0"/>
              <w:marRight w:val="0"/>
              <w:marTop w:val="0"/>
              <w:marBottom w:val="0"/>
              <w:divBdr>
                <w:top w:val="none" w:sz="0" w:space="0" w:color="auto"/>
                <w:left w:val="none" w:sz="0" w:space="0" w:color="auto"/>
                <w:bottom w:val="none" w:sz="0" w:space="0" w:color="auto"/>
                <w:right w:val="none" w:sz="0" w:space="0" w:color="auto"/>
              </w:divBdr>
            </w:div>
            <w:div w:id="2110344901">
              <w:marLeft w:val="0"/>
              <w:marRight w:val="0"/>
              <w:marTop w:val="0"/>
              <w:marBottom w:val="0"/>
              <w:divBdr>
                <w:top w:val="none" w:sz="0" w:space="0" w:color="auto"/>
                <w:left w:val="none" w:sz="0" w:space="0" w:color="auto"/>
                <w:bottom w:val="none" w:sz="0" w:space="0" w:color="auto"/>
                <w:right w:val="none" w:sz="0" w:space="0" w:color="auto"/>
              </w:divBdr>
            </w:div>
            <w:div w:id="37633163">
              <w:marLeft w:val="0"/>
              <w:marRight w:val="0"/>
              <w:marTop w:val="0"/>
              <w:marBottom w:val="0"/>
              <w:divBdr>
                <w:top w:val="none" w:sz="0" w:space="0" w:color="auto"/>
                <w:left w:val="none" w:sz="0" w:space="0" w:color="auto"/>
                <w:bottom w:val="none" w:sz="0" w:space="0" w:color="auto"/>
                <w:right w:val="none" w:sz="0" w:space="0" w:color="auto"/>
              </w:divBdr>
            </w:div>
            <w:div w:id="1158232147">
              <w:marLeft w:val="0"/>
              <w:marRight w:val="0"/>
              <w:marTop w:val="0"/>
              <w:marBottom w:val="0"/>
              <w:divBdr>
                <w:top w:val="none" w:sz="0" w:space="0" w:color="auto"/>
                <w:left w:val="none" w:sz="0" w:space="0" w:color="auto"/>
                <w:bottom w:val="none" w:sz="0" w:space="0" w:color="auto"/>
                <w:right w:val="none" w:sz="0" w:space="0" w:color="auto"/>
              </w:divBdr>
            </w:div>
            <w:div w:id="1802919783">
              <w:marLeft w:val="0"/>
              <w:marRight w:val="0"/>
              <w:marTop w:val="0"/>
              <w:marBottom w:val="0"/>
              <w:divBdr>
                <w:top w:val="none" w:sz="0" w:space="0" w:color="auto"/>
                <w:left w:val="none" w:sz="0" w:space="0" w:color="auto"/>
                <w:bottom w:val="none" w:sz="0" w:space="0" w:color="auto"/>
                <w:right w:val="none" w:sz="0" w:space="0" w:color="auto"/>
              </w:divBdr>
            </w:div>
            <w:div w:id="568614936">
              <w:marLeft w:val="0"/>
              <w:marRight w:val="0"/>
              <w:marTop w:val="0"/>
              <w:marBottom w:val="0"/>
              <w:divBdr>
                <w:top w:val="none" w:sz="0" w:space="0" w:color="auto"/>
                <w:left w:val="none" w:sz="0" w:space="0" w:color="auto"/>
                <w:bottom w:val="none" w:sz="0" w:space="0" w:color="auto"/>
                <w:right w:val="none" w:sz="0" w:space="0" w:color="auto"/>
              </w:divBdr>
            </w:div>
            <w:div w:id="682391074">
              <w:marLeft w:val="0"/>
              <w:marRight w:val="0"/>
              <w:marTop w:val="0"/>
              <w:marBottom w:val="0"/>
              <w:divBdr>
                <w:top w:val="none" w:sz="0" w:space="0" w:color="auto"/>
                <w:left w:val="none" w:sz="0" w:space="0" w:color="auto"/>
                <w:bottom w:val="none" w:sz="0" w:space="0" w:color="auto"/>
                <w:right w:val="none" w:sz="0" w:space="0" w:color="auto"/>
              </w:divBdr>
            </w:div>
            <w:div w:id="771439639">
              <w:marLeft w:val="0"/>
              <w:marRight w:val="0"/>
              <w:marTop w:val="0"/>
              <w:marBottom w:val="0"/>
              <w:divBdr>
                <w:top w:val="none" w:sz="0" w:space="0" w:color="auto"/>
                <w:left w:val="none" w:sz="0" w:space="0" w:color="auto"/>
                <w:bottom w:val="none" w:sz="0" w:space="0" w:color="auto"/>
                <w:right w:val="none" w:sz="0" w:space="0" w:color="auto"/>
              </w:divBdr>
            </w:div>
            <w:div w:id="1212500391">
              <w:marLeft w:val="0"/>
              <w:marRight w:val="0"/>
              <w:marTop w:val="0"/>
              <w:marBottom w:val="0"/>
              <w:divBdr>
                <w:top w:val="none" w:sz="0" w:space="0" w:color="auto"/>
                <w:left w:val="none" w:sz="0" w:space="0" w:color="auto"/>
                <w:bottom w:val="none" w:sz="0" w:space="0" w:color="auto"/>
                <w:right w:val="none" w:sz="0" w:space="0" w:color="auto"/>
              </w:divBdr>
            </w:div>
            <w:div w:id="514851098">
              <w:marLeft w:val="0"/>
              <w:marRight w:val="0"/>
              <w:marTop w:val="0"/>
              <w:marBottom w:val="0"/>
              <w:divBdr>
                <w:top w:val="none" w:sz="0" w:space="0" w:color="auto"/>
                <w:left w:val="none" w:sz="0" w:space="0" w:color="auto"/>
                <w:bottom w:val="none" w:sz="0" w:space="0" w:color="auto"/>
                <w:right w:val="none" w:sz="0" w:space="0" w:color="auto"/>
              </w:divBdr>
            </w:div>
            <w:div w:id="1529567107">
              <w:marLeft w:val="0"/>
              <w:marRight w:val="0"/>
              <w:marTop w:val="0"/>
              <w:marBottom w:val="0"/>
              <w:divBdr>
                <w:top w:val="none" w:sz="0" w:space="0" w:color="auto"/>
                <w:left w:val="none" w:sz="0" w:space="0" w:color="auto"/>
                <w:bottom w:val="none" w:sz="0" w:space="0" w:color="auto"/>
                <w:right w:val="none" w:sz="0" w:space="0" w:color="auto"/>
              </w:divBdr>
            </w:div>
            <w:div w:id="1784882323">
              <w:marLeft w:val="0"/>
              <w:marRight w:val="0"/>
              <w:marTop w:val="0"/>
              <w:marBottom w:val="0"/>
              <w:divBdr>
                <w:top w:val="none" w:sz="0" w:space="0" w:color="auto"/>
                <w:left w:val="none" w:sz="0" w:space="0" w:color="auto"/>
                <w:bottom w:val="none" w:sz="0" w:space="0" w:color="auto"/>
                <w:right w:val="none" w:sz="0" w:space="0" w:color="auto"/>
              </w:divBdr>
            </w:div>
            <w:div w:id="805204271">
              <w:marLeft w:val="0"/>
              <w:marRight w:val="0"/>
              <w:marTop w:val="0"/>
              <w:marBottom w:val="0"/>
              <w:divBdr>
                <w:top w:val="none" w:sz="0" w:space="0" w:color="auto"/>
                <w:left w:val="none" w:sz="0" w:space="0" w:color="auto"/>
                <w:bottom w:val="none" w:sz="0" w:space="0" w:color="auto"/>
                <w:right w:val="none" w:sz="0" w:space="0" w:color="auto"/>
              </w:divBdr>
            </w:div>
            <w:div w:id="1096369065">
              <w:marLeft w:val="0"/>
              <w:marRight w:val="0"/>
              <w:marTop w:val="0"/>
              <w:marBottom w:val="0"/>
              <w:divBdr>
                <w:top w:val="none" w:sz="0" w:space="0" w:color="auto"/>
                <w:left w:val="none" w:sz="0" w:space="0" w:color="auto"/>
                <w:bottom w:val="none" w:sz="0" w:space="0" w:color="auto"/>
                <w:right w:val="none" w:sz="0" w:space="0" w:color="auto"/>
              </w:divBdr>
            </w:div>
            <w:div w:id="1079601821">
              <w:marLeft w:val="0"/>
              <w:marRight w:val="0"/>
              <w:marTop w:val="0"/>
              <w:marBottom w:val="0"/>
              <w:divBdr>
                <w:top w:val="none" w:sz="0" w:space="0" w:color="auto"/>
                <w:left w:val="none" w:sz="0" w:space="0" w:color="auto"/>
                <w:bottom w:val="none" w:sz="0" w:space="0" w:color="auto"/>
                <w:right w:val="none" w:sz="0" w:space="0" w:color="auto"/>
              </w:divBdr>
            </w:div>
            <w:div w:id="983049692">
              <w:marLeft w:val="0"/>
              <w:marRight w:val="0"/>
              <w:marTop w:val="0"/>
              <w:marBottom w:val="0"/>
              <w:divBdr>
                <w:top w:val="none" w:sz="0" w:space="0" w:color="auto"/>
                <w:left w:val="none" w:sz="0" w:space="0" w:color="auto"/>
                <w:bottom w:val="none" w:sz="0" w:space="0" w:color="auto"/>
                <w:right w:val="none" w:sz="0" w:space="0" w:color="auto"/>
              </w:divBdr>
            </w:div>
            <w:div w:id="112797644">
              <w:marLeft w:val="0"/>
              <w:marRight w:val="0"/>
              <w:marTop w:val="0"/>
              <w:marBottom w:val="0"/>
              <w:divBdr>
                <w:top w:val="none" w:sz="0" w:space="0" w:color="auto"/>
                <w:left w:val="none" w:sz="0" w:space="0" w:color="auto"/>
                <w:bottom w:val="none" w:sz="0" w:space="0" w:color="auto"/>
                <w:right w:val="none" w:sz="0" w:space="0" w:color="auto"/>
              </w:divBdr>
            </w:div>
            <w:div w:id="1123966686">
              <w:marLeft w:val="0"/>
              <w:marRight w:val="0"/>
              <w:marTop w:val="0"/>
              <w:marBottom w:val="0"/>
              <w:divBdr>
                <w:top w:val="none" w:sz="0" w:space="0" w:color="auto"/>
                <w:left w:val="none" w:sz="0" w:space="0" w:color="auto"/>
                <w:bottom w:val="none" w:sz="0" w:space="0" w:color="auto"/>
                <w:right w:val="none" w:sz="0" w:space="0" w:color="auto"/>
              </w:divBdr>
            </w:div>
            <w:div w:id="460880047">
              <w:marLeft w:val="0"/>
              <w:marRight w:val="0"/>
              <w:marTop w:val="0"/>
              <w:marBottom w:val="0"/>
              <w:divBdr>
                <w:top w:val="none" w:sz="0" w:space="0" w:color="auto"/>
                <w:left w:val="none" w:sz="0" w:space="0" w:color="auto"/>
                <w:bottom w:val="none" w:sz="0" w:space="0" w:color="auto"/>
                <w:right w:val="none" w:sz="0" w:space="0" w:color="auto"/>
              </w:divBdr>
            </w:div>
            <w:div w:id="260112720">
              <w:marLeft w:val="0"/>
              <w:marRight w:val="0"/>
              <w:marTop w:val="0"/>
              <w:marBottom w:val="0"/>
              <w:divBdr>
                <w:top w:val="none" w:sz="0" w:space="0" w:color="auto"/>
                <w:left w:val="none" w:sz="0" w:space="0" w:color="auto"/>
                <w:bottom w:val="none" w:sz="0" w:space="0" w:color="auto"/>
                <w:right w:val="none" w:sz="0" w:space="0" w:color="auto"/>
              </w:divBdr>
            </w:div>
            <w:div w:id="1776902455">
              <w:marLeft w:val="0"/>
              <w:marRight w:val="0"/>
              <w:marTop w:val="0"/>
              <w:marBottom w:val="0"/>
              <w:divBdr>
                <w:top w:val="none" w:sz="0" w:space="0" w:color="auto"/>
                <w:left w:val="none" w:sz="0" w:space="0" w:color="auto"/>
                <w:bottom w:val="none" w:sz="0" w:space="0" w:color="auto"/>
                <w:right w:val="none" w:sz="0" w:space="0" w:color="auto"/>
              </w:divBdr>
            </w:div>
            <w:div w:id="330720941">
              <w:marLeft w:val="0"/>
              <w:marRight w:val="0"/>
              <w:marTop w:val="0"/>
              <w:marBottom w:val="0"/>
              <w:divBdr>
                <w:top w:val="none" w:sz="0" w:space="0" w:color="auto"/>
                <w:left w:val="none" w:sz="0" w:space="0" w:color="auto"/>
                <w:bottom w:val="none" w:sz="0" w:space="0" w:color="auto"/>
                <w:right w:val="none" w:sz="0" w:space="0" w:color="auto"/>
              </w:divBdr>
            </w:div>
            <w:div w:id="838084303">
              <w:marLeft w:val="0"/>
              <w:marRight w:val="0"/>
              <w:marTop w:val="0"/>
              <w:marBottom w:val="0"/>
              <w:divBdr>
                <w:top w:val="none" w:sz="0" w:space="0" w:color="auto"/>
                <w:left w:val="none" w:sz="0" w:space="0" w:color="auto"/>
                <w:bottom w:val="none" w:sz="0" w:space="0" w:color="auto"/>
                <w:right w:val="none" w:sz="0" w:space="0" w:color="auto"/>
              </w:divBdr>
            </w:div>
            <w:div w:id="1489054086">
              <w:marLeft w:val="0"/>
              <w:marRight w:val="0"/>
              <w:marTop w:val="0"/>
              <w:marBottom w:val="0"/>
              <w:divBdr>
                <w:top w:val="none" w:sz="0" w:space="0" w:color="auto"/>
                <w:left w:val="none" w:sz="0" w:space="0" w:color="auto"/>
                <w:bottom w:val="none" w:sz="0" w:space="0" w:color="auto"/>
                <w:right w:val="none" w:sz="0" w:space="0" w:color="auto"/>
              </w:divBdr>
            </w:div>
            <w:div w:id="96340543">
              <w:marLeft w:val="0"/>
              <w:marRight w:val="0"/>
              <w:marTop w:val="0"/>
              <w:marBottom w:val="0"/>
              <w:divBdr>
                <w:top w:val="none" w:sz="0" w:space="0" w:color="auto"/>
                <w:left w:val="none" w:sz="0" w:space="0" w:color="auto"/>
                <w:bottom w:val="none" w:sz="0" w:space="0" w:color="auto"/>
                <w:right w:val="none" w:sz="0" w:space="0" w:color="auto"/>
              </w:divBdr>
            </w:div>
            <w:div w:id="181555704">
              <w:marLeft w:val="0"/>
              <w:marRight w:val="0"/>
              <w:marTop w:val="0"/>
              <w:marBottom w:val="0"/>
              <w:divBdr>
                <w:top w:val="none" w:sz="0" w:space="0" w:color="auto"/>
                <w:left w:val="none" w:sz="0" w:space="0" w:color="auto"/>
                <w:bottom w:val="none" w:sz="0" w:space="0" w:color="auto"/>
                <w:right w:val="none" w:sz="0" w:space="0" w:color="auto"/>
              </w:divBdr>
            </w:div>
            <w:div w:id="1016735984">
              <w:marLeft w:val="0"/>
              <w:marRight w:val="0"/>
              <w:marTop w:val="0"/>
              <w:marBottom w:val="0"/>
              <w:divBdr>
                <w:top w:val="none" w:sz="0" w:space="0" w:color="auto"/>
                <w:left w:val="none" w:sz="0" w:space="0" w:color="auto"/>
                <w:bottom w:val="none" w:sz="0" w:space="0" w:color="auto"/>
                <w:right w:val="none" w:sz="0" w:space="0" w:color="auto"/>
              </w:divBdr>
            </w:div>
            <w:div w:id="476533168">
              <w:marLeft w:val="0"/>
              <w:marRight w:val="0"/>
              <w:marTop w:val="0"/>
              <w:marBottom w:val="0"/>
              <w:divBdr>
                <w:top w:val="none" w:sz="0" w:space="0" w:color="auto"/>
                <w:left w:val="none" w:sz="0" w:space="0" w:color="auto"/>
                <w:bottom w:val="none" w:sz="0" w:space="0" w:color="auto"/>
                <w:right w:val="none" w:sz="0" w:space="0" w:color="auto"/>
              </w:divBdr>
            </w:div>
            <w:div w:id="1703941272">
              <w:marLeft w:val="0"/>
              <w:marRight w:val="0"/>
              <w:marTop w:val="0"/>
              <w:marBottom w:val="0"/>
              <w:divBdr>
                <w:top w:val="none" w:sz="0" w:space="0" w:color="auto"/>
                <w:left w:val="none" w:sz="0" w:space="0" w:color="auto"/>
                <w:bottom w:val="none" w:sz="0" w:space="0" w:color="auto"/>
                <w:right w:val="none" w:sz="0" w:space="0" w:color="auto"/>
              </w:divBdr>
            </w:div>
            <w:div w:id="388505625">
              <w:marLeft w:val="0"/>
              <w:marRight w:val="0"/>
              <w:marTop w:val="0"/>
              <w:marBottom w:val="0"/>
              <w:divBdr>
                <w:top w:val="none" w:sz="0" w:space="0" w:color="auto"/>
                <w:left w:val="none" w:sz="0" w:space="0" w:color="auto"/>
                <w:bottom w:val="none" w:sz="0" w:space="0" w:color="auto"/>
                <w:right w:val="none" w:sz="0" w:space="0" w:color="auto"/>
              </w:divBdr>
            </w:div>
            <w:div w:id="1908029607">
              <w:marLeft w:val="0"/>
              <w:marRight w:val="0"/>
              <w:marTop w:val="0"/>
              <w:marBottom w:val="0"/>
              <w:divBdr>
                <w:top w:val="none" w:sz="0" w:space="0" w:color="auto"/>
                <w:left w:val="none" w:sz="0" w:space="0" w:color="auto"/>
                <w:bottom w:val="none" w:sz="0" w:space="0" w:color="auto"/>
                <w:right w:val="none" w:sz="0" w:space="0" w:color="auto"/>
              </w:divBdr>
            </w:div>
            <w:div w:id="1880430138">
              <w:marLeft w:val="0"/>
              <w:marRight w:val="0"/>
              <w:marTop w:val="0"/>
              <w:marBottom w:val="0"/>
              <w:divBdr>
                <w:top w:val="none" w:sz="0" w:space="0" w:color="auto"/>
                <w:left w:val="none" w:sz="0" w:space="0" w:color="auto"/>
                <w:bottom w:val="none" w:sz="0" w:space="0" w:color="auto"/>
                <w:right w:val="none" w:sz="0" w:space="0" w:color="auto"/>
              </w:divBdr>
            </w:div>
            <w:div w:id="892162209">
              <w:marLeft w:val="0"/>
              <w:marRight w:val="0"/>
              <w:marTop w:val="0"/>
              <w:marBottom w:val="0"/>
              <w:divBdr>
                <w:top w:val="none" w:sz="0" w:space="0" w:color="auto"/>
                <w:left w:val="none" w:sz="0" w:space="0" w:color="auto"/>
                <w:bottom w:val="none" w:sz="0" w:space="0" w:color="auto"/>
                <w:right w:val="none" w:sz="0" w:space="0" w:color="auto"/>
              </w:divBdr>
            </w:div>
            <w:div w:id="1241450778">
              <w:marLeft w:val="0"/>
              <w:marRight w:val="0"/>
              <w:marTop w:val="0"/>
              <w:marBottom w:val="0"/>
              <w:divBdr>
                <w:top w:val="none" w:sz="0" w:space="0" w:color="auto"/>
                <w:left w:val="none" w:sz="0" w:space="0" w:color="auto"/>
                <w:bottom w:val="none" w:sz="0" w:space="0" w:color="auto"/>
                <w:right w:val="none" w:sz="0" w:space="0" w:color="auto"/>
              </w:divBdr>
            </w:div>
            <w:div w:id="1077701924">
              <w:marLeft w:val="0"/>
              <w:marRight w:val="0"/>
              <w:marTop w:val="0"/>
              <w:marBottom w:val="0"/>
              <w:divBdr>
                <w:top w:val="none" w:sz="0" w:space="0" w:color="auto"/>
                <w:left w:val="none" w:sz="0" w:space="0" w:color="auto"/>
                <w:bottom w:val="none" w:sz="0" w:space="0" w:color="auto"/>
                <w:right w:val="none" w:sz="0" w:space="0" w:color="auto"/>
              </w:divBdr>
            </w:div>
            <w:div w:id="495925270">
              <w:marLeft w:val="0"/>
              <w:marRight w:val="0"/>
              <w:marTop w:val="0"/>
              <w:marBottom w:val="0"/>
              <w:divBdr>
                <w:top w:val="none" w:sz="0" w:space="0" w:color="auto"/>
                <w:left w:val="none" w:sz="0" w:space="0" w:color="auto"/>
                <w:bottom w:val="none" w:sz="0" w:space="0" w:color="auto"/>
                <w:right w:val="none" w:sz="0" w:space="0" w:color="auto"/>
              </w:divBdr>
            </w:div>
            <w:div w:id="974605006">
              <w:marLeft w:val="0"/>
              <w:marRight w:val="0"/>
              <w:marTop w:val="0"/>
              <w:marBottom w:val="0"/>
              <w:divBdr>
                <w:top w:val="none" w:sz="0" w:space="0" w:color="auto"/>
                <w:left w:val="none" w:sz="0" w:space="0" w:color="auto"/>
                <w:bottom w:val="none" w:sz="0" w:space="0" w:color="auto"/>
                <w:right w:val="none" w:sz="0" w:space="0" w:color="auto"/>
              </w:divBdr>
            </w:div>
            <w:div w:id="1282493556">
              <w:marLeft w:val="0"/>
              <w:marRight w:val="0"/>
              <w:marTop w:val="0"/>
              <w:marBottom w:val="0"/>
              <w:divBdr>
                <w:top w:val="none" w:sz="0" w:space="0" w:color="auto"/>
                <w:left w:val="none" w:sz="0" w:space="0" w:color="auto"/>
                <w:bottom w:val="none" w:sz="0" w:space="0" w:color="auto"/>
                <w:right w:val="none" w:sz="0" w:space="0" w:color="auto"/>
              </w:divBdr>
            </w:div>
            <w:div w:id="163863409">
              <w:marLeft w:val="0"/>
              <w:marRight w:val="0"/>
              <w:marTop w:val="0"/>
              <w:marBottom w:val="0"/>
              <w:divBdr>
                <w:top w:val="none" w:sz="0" w:space="0" w:color="auto"/>
                <w:left w:val="none" w:sz="0" w:space="0" w:color="auto"/>
                <w:bottom w:val="none" w:sz="0" w:space="0" w:color="auto"/>
                <w:right w:val="none" w:sz="0" w:space="0" w:color="auto"/>
              </w:divBdr>
            </w:div>
            <w:div w:id="533883547">
              <w:marLeft w:val="0"/>
              <w:marRight w:val="0"/>
              <w:marTop w:val="0"/>
              <w:marBottom w:val="0"/>
              <w:divBdr>
                <w:top w:val="none" w:sz="0" w:space="0" w:color="auto"/>
                <w:left w:val="none" w:sz="0" w:space="0" w:color="auto"/>
                <w:bottom w:val="none" w:sz="0" w:space="0" w:color="auto"/>
                <w:right w:val="none" w:sz="0" w:space="0" w:color="auto"/>
              </w:divBdr>
            </w:div>
            <w:div w:id="1860780610">
              <w:marLeft w:val="0"/>
              <w:marRight w:val="0"/>
              <w:marTop w:val="0"/>
              <w:marBottom w:val="0"/>
              <w:divBdr>
                <w:top w:val="none" w:sz="0" w:space="0" w:color="auto"/>
                <w:left w:val="none" w:sz="0" w:space="0" w:color="auto"/>
                <w:bottom w:val="none" w:sz="0" w:space="0" w:color="auto"/>
                <w:right w:val="none" w:sz="0" w:space="0" w:color="auto"/>
              </w:divBdr>
            </w:div>
            <w:div w:id="1893687368">
              <w:marLeft w:val="0"/>
              <w:marRight w:val="0"/>
              <w:marTop w:val="0"/>
              <w:marBottom w:val="0"/>
              <w:divBdr>
                <w:top w:val="none" w:sz="0" w:space="0" w:color="auto"/>
                <w:left w:val="none" w:sz="0" w:space="0" w:color="auto"/>
                <w:bottom w:val="none" w:sz="0" w:space="0" w:color="auto"/>
                <w:right w:val="none" w:sz="0" w:space="0" w:color="auto"/>
              </w:divBdr>
            </w:div>
            <w:div w:id="1541749486">
              <w:marLeft w:val="0"/>
              <w:marRight w:val="0"/>
              <w:marTop w:val="0"/>
              <w:marBottom w:val="0"/>
              <w:divBdr>
                <w:top w:val="none" w:sz="0" w:space="0" w:color="auto"/>
                <w:left w:val="none" w:sz="0" w:space="0" w:color="auto"/>
                <w:bottom w:val="none" w:sz="0" w:space="0" w:color="auto"/>
                <w:right w:val="none" w:sz="0" w:space="0" w:color="auto"/>
              </w:divBdr>
            </w:div>
            <w:div w:id="1253734121">
              <w:marLeft w:val="0"/>
              <w:marRight w:val="0"/>
              <w:marTop w:val="0"/>
              <w:marBottom w:val="0"/>
              <w:divBdr>
                <w:top w:val="none" w:sz="0" w:space="0" w:color="auto"/>
                <w:left w:val="none" w:sz="0" w:space="0" w:color="auto"/>
                <w:bottom w:val="none" w:sz="0" w:space="0" w:color="auto"/>
                <w:right w:val="none" w:sz="0" w:space="0" w:color="auto"/>
              </w:divBdr>
            </w:div>
            <w:div w:id="80369247">
              <w:marLeft w:val="0"/>
              <w:marRight w:val="0"/>
              <w:marTop w:val="0"/>
              <w:marBottom w:val="0"/>
              <w:divBdr>
                <w:top w:val="none" w:sz="0" w:space="0" w:color="auto"/>
                <w:left w:val="none" w:sz="0" w:space="0" w:color="auto"/>
                <w:bottom w:val="none" w:sz="0" w:space="0" w:color="auto"/>
                <w:right w:val="none" w:sz="0" w:space="0" w:color="auto"/>
              </w:divBdr>
            </w:div>
            <w:div w:id="293364959">
              <w:marLeft w:val="0"/>
              <w:marRight w:val="0"/>
              <w:marTop w:val="0"/>
              <w:marBottom w:val="0"/>
              <w:divBdr>
                <w:top w:val="none" w:sz="0" w:space="0" w:color="auto"/>
                <w:left w:val="none" w:sz="0" w:space="0" w:color="auto"/>
                <w:bottom w:val="none" w:sz="0" w:space="0" w:color="auto"/>
                <w:right w:val="none" w:sz="0" w:space="0" w:color="auto"/>
              </w:divBdr>
            </w:div>
            <w:div w:id="1721517531">
              <w:marLeft w:val="0"/>
              <w:marRight w:val="0"/>
              <w:marTop w:val="0"/>
              <w:marBottom w:val="0"/>
              <w:divBdr>
                <w:top w:val="none" w:sz="0" w:space="0" w:color="auto"/>
                <w:left w:val="none" w:sz="0" w:space="0" w:color="auto"/>
                <w:bottom w:val="none" w:sz="0" w:space="0" w:color="auto"/>
                <w:right w:val="none" w:sz="0" w:space="0" w:color="auto"/>
              </w:divBdr>
            </w:div>
            <w:div w:id="2033610291">
              <w:marLeft w:val="0"/>
              <w:marRight w:val="0"/>
              <w:marTop w:val="0"/>
              <w:marBottom w:val="0"/>
              <w:divBdr>
                <w:top w:val="none" w:sz="0" w:space="0" w:color="auto"/>
                <w:left w:val="none" w:sz="0" w:space="0" w:color="auto"/>
                <w:bottom w:val="none" w:sz="0" w:space="0" w:color="auto"/>
                <w:right w:val="none" w:sz="0" w:space="0" w:color="auto"/>
              </w:divBdr>
            </w:div>
            <w:div w:id="1243369604">
              <w:marLeft w:val="0"/>
              <w:marRight w:val="0"/>
              <w:marTop w:val="0"/>
              <w:marBottom w:val="0"/>
              <w:divBdr>
                <w:top w:val="none" w:sz="0" w:space="0" w:color="auto"/>
                <w:left w:val="none" w:sz="0" w:space="0" w:color="auto"/>
                <w:bottom w:val="none" w:sz="0" w:space="0" w:color="auto"/>
                <w:right w:val="none" w:sz="0" w:space="0" w:color="auto"/>
              </w:divBdr>
            </w:div>
            <w:div w:id="125514442">
              <w:marLeft w:val="0"/>
              <w:marRight w:val="0"/>
              <w:marTop w:val="0"/>
              <w:marBottom w:val="0"/>
              <w:divBdr>
                <w:top w:val="none" w:sz="0" w:space="0" w:color="auto"/>
                <w:left w:val="none" w:sz="0" w:space="0" w:color="auto"/>
                <w:bottom w:val="none" w:sz="0" w:space="0" w:color="auto"/>
                <w:right w:val="none" w:sz="0" w:space="0" w:color="auto"/>
              </w:divBdr>
            </w:div>
            <w:div w:id="154610645">
              <w:marLeft w:val="0"/>
              <w:marRight w:val="0"/>
              <w:marTop w:val="0"/>
              <w:marBottom w:val="0"/>
              <w:divBdr>
                <w:top w:val="none" w:sz="0" w:space="0" w:color="auto"/>
                <w:left w:val="none" w:sz="0" w:space="0" w:color="auto"/>
                <w:bottom w:val="none" w:sz="0" w:space="0" w:color="auto"/>
                <w:right w:val="none" w:sz="0" w:space="0" w:color="auto"/>
              </w:divBdr>
            </w:div>
            <w:div w:id="388264134">
              <w:marLeft w:val="0"/>
              <w:marRight w:val="0"/>
              <w:marTop w:val="0"/>
              <w:marBottom w:val="0"/>
              <w:divBdr>
                <w:top w:val="none" w:sz="0" w:space="0" w:color="auto"/>
                <w:left w:val="none" w:sz="0" w:space="0" w:color="auto"/>
                <w:bottom w:val="none" w:sz="0" w:space="0" w:color="auto"/>
                <w:right w:val="none" w:sz="0" w:space="0" w:color="auto"/>
              </w:divBdr>
            </w:div>
            <w:div w:id="21279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0308">
      <w:bodyDiv w:val="1"/>
      <w:marLeft w:val="0"/>
      <w:marRight w:val="0"/>
      <w:marTop w:val="0"/>
      <w:marBottom w:val="0"/>
      <w:divBdr>
        <w:top w:val="none" w:sz="0" w:space="0" w:color="auto"/>
        <w:left w:val="none" w:sz="0" w:space="0" w:color="auto"/>
        <w:bottom w:val="none" w:sz="0" w:space="0" w:color="auto"/>
        <w:right w:val="none" w:sz="0" w:space="0" w:color="auto"/>
      </w:divBdr>
    </w:div>
    <w:div w:id="439420407">
      <w:bodyDiv w:val="1"/>
      <w:marLeft w:val="0"/>
      <w:marRight w:val="0"/>
      <w:marTop w:val="0"/>
      <w:marBottom w:val="0"/>
      <w:divBdr>
        <w:top w:val="none" w:sz="0" w:space="0" w:color="auto"/>
        <w:left w:val="none" w:sz="0" w:space="0" w:color="auto"/>
        <w:bottom w:val="none" w:sz="0" w:space="0" w:color="auto"/>
        <w:right w:val="none" w:sz="0" w:space="0" w:color="auto"/>
      </w:divBdr>
      <w:divsChild>
        <w:div w:id="388967314">
          <w:marLeft w:val="0"/>
          <w:marRight w:val="0"/>
          <w:marTop w:val="0"/>
          <w:marBottom w:val="0"/>
          <w:divBdr>
            <w:top w:val="none" w:sz="0" w:space="0" w:color="auto"/>
            <w:left w:val="none" w:sz="0" w:space="0" w:color="auto"/>
            <w:bottom w:val="none" w:sz="0" w:space="0" w:color="auto"/>
            <w:right w:val="none" w:sz="0" w:space="0" w:color="auto"/>
          </w:divBdr>
          <w:divsChild>
            <w:div w:id="1469781860">
              <w:marLeft w:val="0"/>
              <w:marRight w:val="0"/>
              <w:marTop w:val="0"/>
              <w:marBottom w:val="0"/>
              <w:divBdr>
                <w:top w:val="none" w:sz="0" w:space="0" w:color="auto"/>
                <w:left w:val="none" w:sz="0" w:space="0" w:color="auto"/>
                <w:bottom w:val="none" w:sz="0" w:space="0" w:color="auto"/>
                <w:right w:val="none" w:sz="0" w:space="0" w:color="auto"/>
              </w:divBdr>
            </w:div>
            <w:div w:id="1739009120">
              <w:marLeft w:val="0"/>
              <w:marRight w:val="0"/>
              <w:marTop w:val="0"/>
              <w:marBottom w:val="0"/>
              <w:divBdr>
                <w:top w:val="none" w:sz="0" w:space="0" w:color="auto"/>
                <w:left w:val="none" w:sz="0" w:space="0" w:color="auto"/>
                <w:bottom w:val="none" w:sz="0" w:space="0" w:color="auto"/>
                <w:right w:val="none" w:sz="0" w:space="0" w:color="auto"/>
              </w:divBdr>
            </w:div>
            <w:div w:id="1898661476">
              <w:marLeft w:val="0"/>
              <w:marRight w:val="0"/>
              <w:marTop w:val="0"/>
              <w:marBottom w:val="0"/>
              <w:divBdr>
                <w:top w:val="none" w:sz="0" w:space="0" w:color="auto"/>
                <w:left w:val="none" w:sz="0" w:space="0" w:color="auto"/>
                <w:bottom w:val="none" w:sz="0" w:space="0" w:color="auto"/>
                <w:right w:val="none" w:sz="0" w:space="0" w:color="auto"/>
              </w:divBdr>
            </w:div>
            <w:div w:id="111098139">
              <w:marLeft w:val="0"/>
              <w:marRight w:val="0"/>
              <w:marTop w:val="0"/>
              <w:marBottom w:val="0"/>
              <w:divBdr>
                <w:top w:val="none" w:sz="0" w:space="0" w:color="auto"/>
                <w:left w:val="none" w:sz="0" w:space="0" w:color="auto"/>
                <w:bottom w:val="none" w:sz="0" w:space="0" w:color="auto"/>
                <w:right w:val="none" w:sz="0" w:space="0" w:color="auto"/>
              </w:divBdr>
            </w:div>
            <w:div w:id="1523979389">
              <w:marLeft w:val="0"/>
              <w:marRight w:val="0"/>
              <w:marTop w:val="0"/>
              <w:marBottom w:val="0"/>
              <w:divBdr>
                <w:top w:val="none" w:sz="0" w:space="0" w:color="auto"/>
                <w:left w:val="none" w:sz="0" w:space="0" w:color="auto"/>
                <w:bottom w:val="none" w:sz="0" w:space="0" w:color="auto"/>
                <w:right w:val="none" w:sz="0" w:space="0" w:color="auto"/>
              </w:divBdr>
            </w:div>
            <w:div w:id="223759428">
              <w:marLeft w:val="0"/>
              <w:marRight w:val="0"/>
              <w:marTop w:val="0"/>
              <w:marBottom w:val="0"/>
              <w:divBdr>
                <w:top w:val="none" w:sz="0" w:space="0" w:color="auto"/>
                <w:left w:val="none" w:sz="0" w:space="0" w:color="auto"/>
                <w:bottom w:val="none" w:sz="0" w:space="0" w:color="auto"/>
                <w:right w:val="none" w:sz="0" w:space="0" w:color="auto"/>
              </w:divBdr>
            </w:div>
            <w:div w:id="1749380541">
              <w:marLeft w:val="0"/>
              <w:marRight w:val="0"/>
              <w:marTop w:val="0"/>
              <w:marBottom w:val="0"/>
              <w:divBdr>
                <w:top w:val="none" w:sz="0" w:space="0" w:color="auto"/>
                <w:left w:val="none" w:sz="0" w:space="0" w:color="auto"/>
                <w:bottom w:val="none" w:sz="0" w:space="0" w:color="auto"/>
                <w:right w:val="none" w:sz="0" w:space="0" w:color="auto"/>
              </w:divBdr>
            </w:div>
            <w:div w:id="247080859">
              <w:marLeft w:val="0"/>
              <w:marRight w:val="0"/>
              <w:marTop w:val="0"/>
              <w:marBottom w:val="0"/>
              <w:divBdr>
                <w:top w:val="none" w:sz="0" w:space="0" w:color="auto"/>
                <w:left w:val="none" w:sz="0" w:space="0" w:color="auto"/>
                <w:bottom w:val="none" w:sz="0" w:space="0" w:color="auto"/>
                <w:right w:val="none" w:sz="0" w:space="0" w:color="auto"/>
              </w:divBdr>
            </w:div>
            <w:div w:id="1726636150">
              <w:marLeft w:val="0"/>
              <w:marRight w:val="0"/>
              <w:marTop w:val="0"/>
              <w:marBottom w:val="0"/>
              <w:divBdr>
                <w:top w:val="none" w:sz="0" w:space="0" w:color="auto"/>
                <w:left w:val="none" w:sz="0" w:space="0" w:color="auto"/>
                <w:bottom w:val="none" w:sz="0" w:space="0" w:color="auto"/>
                <w:right w:val="none" w:sz="0" w:space="0" w:color="auto"/>
              </w:divBdr>
            </w:div>
            <w:div w:id="1117409040">
              <w:marLeft w:val="0"/>
              <w:marRight w:val="0"/>
              <w:marTop w:val="0"/>
              <w:marBottom w:val="0"/>
              <w:divBdr>
                <w:top w:val="none" w:sz="0" w:space="0" w:color="auto"/>
                <w:left w:val="none" w:sz="0" w:space="0" w:color="auto"/>
                <w:bottom w:val="none" w:sz="0" w:space="0" w:color="auto"/>
                <w:right w:val="none" w:sz="0" w:space="0" w:color="auto"/>
              </w:divBdr>
            </w:div>
            <w:div w:id="684017364">
              <w:marLeft w:val="0"/>
              <w:marRight w:val="0"/>
              <w:marTop w:val="0"/>
              <w:marBottom w:val="0"/>
              <w:divBdr>
                <w:top w:val="none" w:sz="0" w:space="0" w:color="auto"/>
                <w:left w:val="none" w:sz="0" w:space="0" w:color="auto"/>
                <w:bottom w:val="none" w:sz="0" w:space="0" w:color="auto"/>
                <w:right w:val="none" w:sz="0" w:space="0" w:color="auto"/>
              </w:divBdr>
            </w:div>
            <w:div w:id="1441805043">
              <w:marLeft w:val="0"/>
              <w:marRight w:val="0"/>
              <w:marTop w:val="0"/>
              <w:marBottom w:val="0"/>
              <w:divBdr>
                <w:top w:val="none" w:sz="0" w:space="0" w:color="auto"/>
                <w:left w:val="none" w:sz="0" w:space="0" w:color="auto"/>
                <w:bottom w:val="none" w:sz="0" w:space="0" w:color="auto"/>
                <w:right w:val="none" w:sz="0" w:space="0" w:color="auto"/>
              </w:divBdr>
            </w:div>
            <w:div w:id="627247951">
              <w:marLeft w:val="0"/>
              <w:marRight w:val="0"/>
              <w:marTop w:val="0"/>
              <w:marBottom w:val="0"/>
              <w:divBdr>
                <w:top w:val="none" w:sz="0" w:space="0" w:color="auto"/>
                <w:left w:val="none" w:sz="0" w:space="0" w:color="auto"/>
                <w:bottom w:val="none" w:sz="0" w:space="0" w:color="auto"/>
                <w:right w:val="none" w:sz="0" w:space="0" w:color="auto"/>
              </w:divBdr>
            </w:div>
            <w:div w:id="1916091233">
              <w:marLeft w:val="0"/>
              <w:marRight w:val="0"/>
              <w:marTop w:val="0"/>
              <w:marBottom w:val="0"/>
              <w:divBdr>
                <w:top w:val="none" w:sz="0" w:space="0" w:color="auto"/>
                <w:left w:val="none" w:sz="0" w:space="0" w:color="auto"/>
                <w:bottom w:val="none" w:sz="0" w:space="0" w:color="auto"/>
                <w:right w:val="none" w:sz="0" w:space="0" w:color="auto"/>
              </w:divBdr>
            </w:div>
            <w:div w:id="377625520">
              <w:marLeft w:val="0"/>
              <w:marRight w:val="0"/>
              <w:marTop w:val="0"/>
              <w:marBottom w:val="0"/>
              <w:divBdr>
                <w:top w:val="none" w:sz="0" w:space="0" w:color="auto"/>
                <w:left w:val="none" w:sz="0" w:space="0" w:color="auto"/>
                <w:bottom w:val="none" w:sz="0" w:space="0" w:color="auto"/>
                <w:right w:val="none" w:sz="0" w:space="0" w:color="auto"/>
              </w:divBdr>
            </w:div>
            <w:div w:id="1279485126">
              <w:marLeft w:val="0"/>
              <w:marRight w:val="0"/>
              <w:marTop w:val="0"/>
              <w:marBottom w:val="0"/>
              <w:divBdr>
                <w:top w:val="none" w:sz="0" w:space="0" w:color="auto"/>
                <w:left w:val="none" w:sz="0" w:space="0" w:color="auto"/>
                <w:bottom w:val="none" w:sz="0" w:space="0" w:color="auto"/>
                <w:right w:val="none" w:sz="0" w:space="0" w:color="auto"/>
              </w:divBdr>
            </w:div>
            <w:div w:id="608197038">
              <w:marLeft w:val="0"/>
              <w:marRight w:val="0"/>
              <w:marTop w:val="0"/>
              <w:marBottom w:val="0"/>
              <w:divBdr>
                <w:top w:val="none" w:sz="0" w:space="0" w:color="auto"/>
                <w:left w:val="none" w:sz="0" w:space="0" w:color="auto"/>
                <w:bottom w:val="none" w:sz="0" w:space="0" w:color="auto"/>
                <w:right w:val="none" w:sz="0" w:space="0" w:color="auto"/>
              </w:divBdr>
            </w:div>
            <w:div w:id="346979697">
              <w:marLeft w:val="0"/>
              <w:marRight w:val="0"/>
              <w:marTop w:val="0"/>
              <w:marBottom w:val="0"/>
              <w:divBdr>
                <w:top w:val="none" w:sz="0" w:space="0" w:color="auto"/>
                <w:left w:val="none" w:sz="0" w:space="0" w:color="auto"/>
                <w:bottom w:val="none" w:sz="0" w:space="0" w:color="auto"/>
                <w:right w:val="none" w:sz="0" w:space="0" w:color="auto"/>
              </w:divBdr>
            </w:div>
            <w:div w:id="2025474486">
              <w:marLeft w:val="0"/>
              <w:marRight w:val="0"/>
              <w:marTop w:val="0"/>
              <w:marBottom w:val="0"/>
              <w:divBdr>
                <w:top w:val="none" w:sz="0" w:space="0" w:color="auto"/>
                <w:left w:val="none" w:sz="0" w:space="0" w:color="auto"/>
                <w:bottom w:val="none" w:sz="0" w:space="0" w:color="auto"/>
                <w:right w:val="none" w:sz="0" w:space="0" w:color="auto"/>
              </w:divBdr>
            </w:div>
            <w:div w:id="1521890900">
              <w:marLeft w:val="0"/>
              <w:marRight w:val="0"/>
              <w:marTop w:val="0"/>
              <w:marBottom w:val="0"/>
              <w:divBdr>
                <w:top w:val="none" w:sz="0" w:space="0" w:color="auto"/>
                <w:left w:val="none" w:sz="0" w:space="0" w:color="auto"/>
                <w:bottom w:val="none" w:sz="0" w:space="0" w:color="auto"/>
                <w:right w:val="none" w:sz="0" w:space="0" w:color="auto"/>
              </w:divBdr>
            </w:div>
            <w:div w:id="1576353236">
              <w:marLeft w:val="0"/>
              <w:marRight w:val="0"/>
              <w:marTop w:val="0"/>
              <w:marBottom w:val="0"/>
              <w:divBdr>
                <w:top w:val="none" w:sz="0" w:space="0" w:color="auto"/>
                <w:left w:val="none" w:sz="0" w:space="0" w:color="auto"/>
                <w:bottom w:val="none" w:sz="0" w:space="0" w:color="auto"/>
                <w:right w:val="none" w:sz="0" w:space="0" w:color="auto"/>
              </w:divBdr>
            </w:div>
            <w:div w:id="3011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20673">
      <w:bodyDiv w:val="1"/>
      <w:marLeft w:val="0"/>
      <w:marRight w:val="0"/>
      <w:marTop w:val="0"/>
      <w:marBottom w:val="0"/>
      <w:divBdr>
        <w:top w:val="none" w:sz="0" w:space="0" w:color="auto"/>
        <w:left w:val="none" w:sz="0" w:space="0" w:color="auto"/>
        <w:bottom w:val="none" w:sz="0" w:space="0" w:color="auto"/>
        <w:right w:val="none" w:sz="0" w:space="0" w:color="auto"/>
      </w:divBdr>
      <w:divsChild>
        <w:div w:id="593560266">
          <w:marLeft w:val="0"/>
          <w:marRight w:val="0"/>
          <w:marTop w:val="0"/>
          <w:marBottom w:val="0"/>
          <w:divBdr>
            <w:top w:val="none" w:sz="0" w:space="0" w:color="auto"/>
            <w:left w:val="none" w:sz="0" w:space="0" w:color="auto"/>
            <w:bottom w:val="none" w:sz="0" w:space="0" w:color="auto"/>
            <w:right w:val="none" w:sz="0" w:space="0" w:color="auto"/>
          </w:divBdr>
          <w:divsChild>
            <w:div w:id="531184452">
              <w:marLeft w:val="0"/>
              <w:marRight w:val="0"/>
              <w:marTop w:val="0"/>
              <w:marBottom w:val="0"/>
              <w:divBdr>
                <w:top w:val="none" w:sz="0" w:space="0" w:color="auto"/>
                <w:left w:val="none" w:sz="0" w:space="0" w:color="auto"/>
                <w:bottom w:val="none" w:sz="0" w:space="0" w:color="auto"/>
                <w:right w:val="none" w:sz="0" w:space="0" w:color="auto"/>
              </w:divBdr>
            </w:div>
            <w:div w:id="1263224310">
              <w:marLeft w:val="0"/>
              <w:marRight w:val="0"/>
              <w:marTop w:val="0"/>
              <w:marBottom w:val="0"/>
              <w:divBdr>
                <w:top w:val="none" w:sz="0" w:space="0" w:color="auto"/>
                <w:left w:val="none" w:sz="0" w:space="0" w:color="auto"/>
                <w:bottom w:val="none" w:sz="0" w:space="0" w:color="auto"/>
                <w:right w:val="none" w:sz="0" w:space="0" w:color="auto"/>
              </w:divBdr>
            </w:div>
            <w:div w:id="12730671">
              <w:marLeft w:val="0"/>
              <w:marRight w:val="0"/>
              <w:marTop w:val="0"/>
              <w:marBottom w:val="0"/>
              <w:divBdr>
                <w:top w:val="none" w:sz="0" w:space="0" w:color="auto"/>
                <w:left w:val="none" w:sz="0" w:space="0" w:color="auto"/>
                <w:bottom w:val="none" w:sz="0" w:space="0" w:color="auto"/>
                <w:right w:val="none" w:sz="0" w:space="0" w:color="auto"/>
              </w:divBdr>
            </w:div>
            <w:div w:id="1213079634">
              <w:marLeft w:val="0"/>
              <w:marRight w:val="0"/>
              <w:marTop w:val="0"/>
              <w:marBottom w:val="0"/>
              <w:divBdr>
                <w:top w:val="none" w:sz="0" w:space="0" w:color="auto"/>
                <w:left w:val="none" w:sz="0" w:space="0" w:color="auto"/>
                <w:bottom w:val="none" w:sz="0" w:space="0" w:color="auto"/>
                <w:right w:val="none" w:sz="0" w:space="0" w:color="auto"/>
              </w:divBdr>
            </w:div>
            <w:div w:id="1965580382">
              <w:marLeft w:val="0"/>
              <w:marRight w:val="0"/>
              <w:marTop w:val="0"/>
              <w:marBottom w:val="0"/>
              <w:divBdr>
                <w:top w:val="none" w:sz="0" w:space="0" w:color="auto"/>
                <w:left w:val="none" w:sz="0" w:space="0" w:color="auto"/>
                <w:bottom w:val="none" w:sz="0" w:space="0" w:color="auto"/>
                <w:right w:val="none" w:sz="0" w:space="0" w:color="auto"/>
              </w:divBdr>
            </w:div>
            <w:div w:id="349262904">
              <w:marLeft w:val="0"/>
              <w:marRight w:val="0"/>
              <w:marTop w:val="0"/>
              <w:marBottom w:val="0"/>
              <w:divBdr>
                <w:top w:val="none" w:sz="0" w:space="0" w:color="auto"/>
                <w:left w:val="none" w:sz="0" w:space="0" w:color="auto"/>
                <w:bottom w:val="none" w:sz="0" w:space="0" w:color="auto"/>
                <w:right w:val="none" w:sz="0" w:space="0" w:color="auto"/>
              </w:divBdr>
            </w:div>
            <w:div w:id="221447848">
              <w:marLeft w:val="0"/>
              <w:marRight w:val="0"/>
              <w:marTop w:val="0"/>
              <w:marBottom w:val="0"/>
              <w:divBdr>
                <w:top w:val="none" w:sz="0" w:space="0" w:color="auto"/>
                <w:left w:val="none" w:sz="0" w:space="0" w:color="auto"/>
                <w:bottom w:val="none" w:sz="0" w:space="0" w:color="auto"/>
                <w:right w:val="none" w:sz="0" w:space="0" w:color="auto"/>
              </w:divBdr>
            </w:div>
            <w:div w:id="1968966940">
              <w:marLeft w:val="0"/>
              <w:marRight w:val="0"/>
              <w:marTop w:val="0"/>
              <w:marBottom w:val="0"/>
              <w:divBdr>
                <w:top w:val="none" w:sz="0" w:space="0" w:color="auto"/>
                <w:left w:val="none" w:sz="0" w:space="0" w:color="auto"/>
                <w:bottom w:val="none" w:sz="0" w:space="0" w:color="auto"/>
                <w:right w:val="none" w:sz="0" w:space="0" w:color="auto"/>
              </w:divBdr>
            </w:div>
            <w:div w:id="1697611626">
              <w:marLeft w:val="0"/>
              <w:marRight w:val="0"/>
              <w:marTop w:val="0"/>
              <w:marBottom w:val="0"/>
              <w:divBdr>
                <w:top w:val="none" w:sz="0" w:space="0" w:color="auto"/>
                <w:left w:val="none" w:sz="0" w:space="0" w:color="auto"/>
                <w:bottom w:val="none" w:sz="0" w:space="0" w:color="auto"/>
                <w:right w:val="none" w:sz="0" w:space="0" w:color="auto"/>
              </w:divBdr>
            </w:div>
            <w:div w:id="1040855988">
              <w:marLeft w:val="0"/>
              <w:marRight w:val="0"/>
              <w:marTop w:val="0"/>
              <w:marBottom w:val="0"/>
              <w:divBdr>
                <w:top w:val="none" w:sz="0" w:space="0" w:color="auto"/>
                <w:left w:val="none" w:sz="0" w:space="0" w:color="auto"/>
                <w:bottom w:val="none" w:sz="0" w:space="0" w:color="auto"/>
                <w:right w:val="none" w:sz="0" w:space="0" w:color="auto"/>
              </w:divBdr>
            </w:div>
            <w:div w:id="409426579">
              <w:marLeft w:val="0"/>
              <w:marRight w:val="0"/>
              <w:marTop w:val="0"/>
              <w:marBottom w:val="0"/>
              <w:divBdr>
                <w:top w:val="none" w:sz="0" w:space="0" w:color="auto"/>
                <w:left w:val="none" w:sz="0" w:space="0" w:color="auto"/>
                <w:bottom w:val="none" w:sz="0" w:space="0" w:color="auto"/>
                <w:right w:val="none" w:sz="0" w:space="0" w:color="auto"/>
              </w:divBdr>
            </w:div>
            <w:div w:id="1241602980">
              <w:marLeft w:val="0"/>
              <w:marRight w:val="0"/>
              <w:marTop w:val="0"/>
              <w:marBottom w:val="0"/>
              <w:divBdr>
                <w:top w:val="none" w:sz="0" w:space="0" w:color="auto"/>
                <w:left w:val="none" w:sz="0" w:space="0" w:color="auto"/>
                <w:bottom w:val="none" w:sz="0" w:space="0" w:color="auto"/>
                <w:right w:val="none" w:sz="0" w:space="0" w:color="auto"/>
              </w:divBdr>
            </w:div>
            <w:div w:id="1191996034">
              <w:marLeft w:val="0"/>
              <w:marRight w:val="0"/>
              <w:marTop w:val="0"/>
              <w:marBottom w:val="0"/>
              <w:divBdr>
                <w:top w:val="none" w:sz="0" w:space="0" w:color="auto"/>
                <w:left w:val="none" w:sz="0" w:space="0" w:color="auto"/>
                <w:bottom w:val="none" w:sz="0" w:space="0" w:color="auto"/>
                <w:right w:val="none" w:sz="0" w:space="0" w:color="auto"/>
              </w:divBdr>
            </w:div>
            <w:div w:id="786505455">
              <w:marLeft w:val="0"/>
              <w:marRight w:val="0"/>
              <w:marTop w:val="0"/>
              <w:marBottom w:val="0"/>
              <w:divBdr>
                <w:top w:val="none" w:sz="0" w:space="0" w:color="auto"/>
                <w:left w:val="none" w:sz="0" w:space="0" w:color="auto"/>
                <w:bottom w:val="none" w:sz="0" w:space="0" w:color="auto"/>
                <w:right w:val="none" w:sz="0" w:space="0" w:color="auto"/>
              </w:divBdr>
            </w:div>
            <w:div w:id="1137188276">
              <w:marLeft w:val="0"/>
              <w:marRight w:val="0"/>
              <w:marTop w:val="0"/>
              <w:marBottom w:val="0"/>
              <w:divBdr>
                <w:top w:val="none" w:sz="0" w:space="0" w:color="auto"/>
                <w:left w:val="none" w:sz="0" w:space="0" w:color="auto"/>
                <w:bottom w:val="none" w:sz="0" w:space="0" w:color="auto"/>
                <w:right w:val="none" w:sz="0" w:space="0" w:color="auto"/>
              </w:divBdr>
            </w:div>
            <w:div w:id="548347584">
              <w:marLeft w:val="0"/>
              <w:marRight w:val="0"/>
              <w:marTop w:val="0"/>
              <w:marBottom w:val="0"/>
              <w:divBdr>
                <w:top w:val="none" w:sz="0" w:space="0" w:color="auto"/>
                <w:left w:val="none" w:sz="0" w:space="0" w:color="auto"/>
                <w:bottom w:val="none" w:sz="0" w:space="0" w:color="auto"/>
                <w:right w:val="none" w:sz="0" w:space="0" w:color="auto"/>
              </w:divBdr>
            </w:div>
            <w:div w:id="715816188">
              <w:marLeft w:val="0"/>
              <w:marRight w:val="0"/>
              <w:marTop w:val="0"/>
              <w:marBottom w:val="0"/>
              <w:divBdr>
                <w:top w:val="none" w:sz="0" w:space="0" w:color="auto"/>
                <w:left w:val="none" w:sz="0" w:space="0" w:color="auto"/>
                <w:bottom w:val="none" w:sz="0" w:space="0" w:color="auto"/>
                <w:right w:val="none" w:sz="0" w:space="0" w:color="auto"/>
              </w:divBdr>
            </w:div>
            <w:div w:id="1862085481">
              <w:marLeft w:val="0"/>
              <w:marRight w:val="0"/>
              <w:marTop w:val="0"/>
              <w:marBottom w:val="0"/>
              <w:divBdr>
                <w:top w:val="none" w:sz="0" w:space="0" w:color="auto"/>
                <w:left w:val="none" w:sz="0" w:space="0" w:color="auto"/>
                <w:bottom w:val="none" w:sz="0" w:space="0" w:color="auto"/>
                <w:right w:val="none" w:sz="0" w:space="0" w:color="auto"/>
              </w:divBdr>
            </w:div>
            <w:div w:id="2008631740">
              <w:marLeft w:val="0"/>
              <w:marRight w:val="0"/>
              <w:marTop w:val="0"/>
              <w:marBottom w:val="0"/>
              <w:divBdr>
                <w:top w:val="none" w:sz="0" w:space="0" w:color="auto"/>
                <w:left w:val="none" w:sz="0" w:space="0" w:color="auto"/>
                <w:bottom w:val="none" w:sz="0" w:space="0" w:color="auto"/>
                <w:right w:val="none" w:sz="0" w:space="0" w:color="auto"/>
              </w:divBdr>
            </w:div>
            <w:div w:id="1356688204">
              <w:marLeft w:val="0"/>
              <w:marRight w:val="0"/>
              <w:marTop w:val="0"/>
              <w:marBottom w:val="0"/>
              <w:divBdr>
                <w:top w:val="none" w:sz="0" w:space="0" w:color="auto"/>
                <w:left w:val="none" w:sz="0" w:space="0" w:color="auto"/>
                <w:bottom w:val="none" w:sz="0" w:space="0" w:color="auto"/>
                <w:right w:val="none" w:sz="0" w:space="0" w:color="auto"/>
              </w:divBdr>
            </w:div>
            <w:div w:id="1786462161">
              <w:marLeft w:val="0"/>
              <w:marRight w:val="0"/>
              <w:marTop w:val="0"/>
              <w:marBottom w:val="0"/>
              <w:divBdr>
                <w:top w:val="none" w:sz="0" w:space="0" w:color="auto"/>
                <w:left w:val="none" w:sz="0" w:space="0" w:color="auto"/>
                <w:bottom w:val="none" w:sz="0" w:space="0" w:color="auto"/>
                <w:right w:val="none" w:sz="0" w:space="0" w:color="auto"/>
              </w:divBdr>
            </w:div>
            <w:div w:id="1215194530">
              <w:marLeft w:val="0"/>
              <w:marRight w:val="0"/>
              <w:marTop w:val="0"/>
              <w:marBottom w:val="0"/>
              <w:divBdr>
                <w:top w:val="none" w:sz="0" w:space="0" w:color="auto"/>
                <w:left w:val="none" w:sz="0" w:space="0" w:color="auto"/>
                <w:bottom w:val="none" w:sz="0" w:space="0" w:color="auto"/>
                <w:right w:val="none" w:sz="0" w:space="0" w:color="auto"/>
              </w:divBdr>
            </w:div>
            <w:div w:id="235552932">
              <w:marLeft w:val="0"/>
              <w:marRight w:val="0"/>
              <w:marTop w:val="0"/>
              <w:marBottom w:val="0"/>
              <w:divBdr>
                <w:top w:val="none" w:sz="0" w:space="0" w:color="auto"/>
                <w:left w:val="none" w:sz="0" w:space="0" w:color="auto"/>
                <w:bottom w:val="none" w:sz="0" w:space="0" w:color="auto"/>
                <w:right w:val="none" w:sz="0" w:space="0" w:color="auto"/>
              </w:divBdr>
            </w:div>
            <w:div w:id="1781413477">
              <w:marLeft w:val="0"/>
              <w:marRight w:val="0"/>
              <w:marTop w:val="0"/>
              <w:marBottom w:val="0"/>
              <w:divBdr>
                <w:top w:val="none" w:sz="0" w:space="0" w:color="auto"/>
                <w:left w:val="none" w:sz="0" w:space="0" w:color="auto"/>
                <w:bottom w:val="none" w:sz="0" w:space="0" w:color="auto"/>
                <w:right w:val="none" w:sz="0" w:space="0" w:color="auto"/>
              </w:divBdr>
            </w:div>
            <w:div w:id="1557474324">
              <w:marLeft w:val="0"/>
              <w:marRight w:val="0"/>
              <w:marTop w:val="0"/>
              <w:marBottom w:val="0"/>
              <w:divBdr>
                <w:top w:val="none" w:sz="0" w:space="0" w:color="auto"/>
                <w:left w:val="none" w:sz="0" w:space="0" w:color="auto"/>
                <w:bottom w:val="none" w:sz="0" w:space="0" w:color="auto"/>
                <w:right w:val="none" w:sz="0" w:space="0" w:color="auto"/>
              </w:divBdr>
            </w:div>
            <w:div w:id="433288131">
              <w:marLeft w:val="0"/>
              <w:marRight w:val="0"/>
              <w:marTop w:val="0"/>
              <w:marBottom w:val="0"/>
              <w:divBdr>
                <w:top w:val="none" w:sz="0" w:space="0" w:color="auto"/>
                <w:left w:val="none" w:sz="0" w:space="0" w:color="auto"/>
                <w:bottom w:val="none" w:sz="0" w:space="0" w:color="auto"/>
                <w:right w:val="none" w:sz="0" w:space="0" w:color="auto"/>
              </w:divBdr>
            </w:div>
            <w:div w:id="693579242">
              <w:marLeft w:val="0"/>
              <w:marRight w:val="0"/>
              <w:marTop w:val="0"/>
              <w:marBottom w:val="0"/>
              <w:divBdr>
                <w:top w:val="none" w:sz="0" w:space="0" w:color="auto"/>
                <w:left w:val="none" w:sz="0" w:space="0" w:color="auto"/>
                <w:bottom w:val="none" w:sz="0" w:space="0" w:color="auto"/>
                <w:right w:val="none" w:sz="0" w:space="0" w:color="auto"/>
              </w:divBdr>
            </w:div>
            <w:div w:id="2007396596">
              <w:marLeft w:val="0"/>
              <w:marRight w:val="0"/>
              <w:marTop w:val="0"/>
              <w:marBottom w:val="0"/>
              <w:divBdr>
                <w:top w:val="none" w:sz="0" w:space="0" w:color="auto"/>
                <w:left w:val="none" w:sz="0" w:space="0" w:color="auto"/>
                <w:bottom w:val="none" w:sz="0" w:space="0" w:color="auto"/>
                <w:right w:val="none" w:sz="0" w:space="0" w:color="auto"/>
              </w:divBdr>
            </w:div>
            <w:div w:id="1501920576">
              <w:marLeft w:val="0"/>
              <w:marRight w:val="0"/>
              <w:marTop w:val="0"/>
              <w:marBottom w:val="0"/>
              <w:divBdr>
                <w:top w:val="none" w:sz="0" w:space="0" w:color="auto"/>
                <w:left w:val="none" w:sz="0" w:space="0" w:color="auto"/>
                <w:bottom w:val="none" w:sz="0" w:space="0" w:color="auto"/>
                <w:right w:val="none" w:sz="0" w:space="0" w:color="auto"/>
              </w:divBdr>
            </w:div>
            <w:div w:id="539822512">
              <w:marLeft w:val="0"/>
              <w:marRight w:val="0"/>
              <w:marTop w:val="0"/>
              <w:marBottom w:val="0"/>
              <w:divBdr>
                <w:top w:val="none" w:sz="0" w:space="0" w:color="auto"/>
                <w:left w:val="none" w:sz="0" w:space="0" w:color="auto"/>
                <w:bottom w:val="none" w:sz="0" w:space="0" w:color="auto"/>
                <w:right w:val="none" w:sz="0" w:space="0" w:color="auto"/>
              </w:divBdr>
            </w:div>
            <w:div w:id="566963424">
              <w:marLeft w:val="0"/>
              <w:marRight w:val="0"/>
              <w:marTop w:val="0"/>
              <w:marBottom w:val="0"/>
              <w:divBdr>
                <w:top w:val="none" w:sz="0" w:space="0" w:color="auto"/>
                <w:left w:val="none" w:sz="0" w:space="0" w:color="auto"/>
                <w:bottom w:val="none" w:sz="0" w:space="0" w:color="auto"/>
                <w:right w:val="none" w:sz="0" w:space="0" w:color="auto"/>
              </w:divBdr>
            </w:div>
            <w:div w:id="571083537">
              <w:marLeft w:val="0"/>
              <w:marRight w:val="0"/>
              <w:marTop w:val="0"/>
              <w:marBottom w:val="0"/>
              <w:divBdr>
                <w:top w:val="none" w:sz="0" w:space="0" w:color="auto"/>
                <w:left w:val="none" w:sz="0" w:space="0" w:color="auto"/>
                <w:bottom w:val="none" w:sz="0" w:space="0" w:color="auto"/>
                <w:right w:val="none" w:sz="0" w:space="0" w:color="auto"/>
              </w:divBdr>
            </w:div>
            <w:div w:id="308750753">
              <w:marLeft w:val="0"/>
              <w:marRight w:val="0"/>
              <w:marTop w:val="0"/>
              <w:marBottom w:val="0"/>
              <w:divBdr>
                <w:top w:val="none" w:sz="0" w:space="0" w:color="auto"/>
                <w:left w:val="none" w:sz="0" w:space="0" w:color="auto"/>
                <w:bottom w:val="none" w:sz="0" w:space="0" w:color="auto"/>
                <w:right w:val="none" w:sz="0" w:space="0" w:color="auto"/>
              </w:divBdr>
            </w:div>
            <w:div w:id="360597933">
              <w:marLeft w:val="0"/>
              <w:marRight w:val="0"/>
              <w:marTop w:val="0"/>
              <w:marBottom w:val="0"/>
              <w:divBdr>
                <w:top w:val="none" w:sz="0" w:space="0" w:color="auto"/>
                <w:left w:val="none" w:sz="0" w:space="0" w:color="auto"/>
                <w:bottom w:val="none" w:sz="0" w:space="0" w:color="auto"/>
                <w:right w:val="none" w:sz="0" w:space="0" w:color="auto"/>
              </w:divBdr>
            </w:div>
            <w:div w:id="299848773">
              <w:marLeft w:val="0"/>
              <w:marRight w:val="0"/>
              <w:marTop w:val="0"/>
              <w:marBottom w:val="0"/>
              <w:divBdr>
                <w:top w:val="none" w:sz="0" w:space="0" w:color="auto"/>
                <w:left w:val="none" w:sz="0" w:space="0" w:color="auto"/>
                <w:bottom w:val="none" w:sz="0" w:space="0" w:color="auto"/>
                <w:right w:val="none" w:sz="0" w:space="0" w:color="auto"/>
              </w:divBdr>
            </w:div>
            <w:div w:id="2014986805">
              <w:marLeft w:val="0"/>
              <w:marRight w:val="0"/>
              <w:marTop w:val="0"/>
              <w:marBottom w:val="0"/>
              <w:divBdr>
                <w:top w:val="none" w:sz="0" w:space="0" w:color="auto"/>
                <w:left w:val="none" w:sz="0" w:space="0" w:color="auto"/>
                <w:bottom w:val="none" w:sz="0" w:space="0" w:color="auto"/>
                <w:right w:val="none" w:sz="0" w:space="0" w:color="auto"/>
              </w:divBdr>
            </w:div>
            <w:div w:id="2128085874">
              <w:marLeft w:val="0"/>
              <w:marRight w:val="0"/>
              <w:marTop w:val="0"/>
              <w:marBottom w:val="0"/>
              <w:divBdr>
                <w:top w:val="none" w:sz="0" w:space="0" w:color="auto"/>
                <w:left w:val="none" w:sz="0" w:space="0" w:color="auto"/>
                <w:bottom w:val="none" w:sz="0" w:space="0" w:color="auto"/>
                <w:right w:val="none" w:sz="0" w:space="0" w:color="auto"/>
              </w:divBdr>
            </w:div>
            <w:div w:id="1010986480">
              <w:marLeft w:val="0"/>
              <w:marRight w:val="0"/>
              <w:marTop w:val="0"/>
              <w:marBottom w:val="0"/>
              <w:divBdr>
                <w:top w:val="none" w:sz="0" w:space="0" w:color="auto"/>
                <w:left w:val="none" w:sz="0" w:space="0" w:color="auto"/>
                <w:bottom w:val="none" w:sz="0" w:space="0" w:color="auto"/>
                <w:right w:val="none" w:sz="0" w:space="0" w:color="auto"/>
              </w:divBdr>
            </w:div>
            <w:div w:id="675695778">
              <w:marLeft w:val="0"/>
              <w:marRight w:val="0"/>
              <w:marTop w:val="0"/>
              <w:marBottom w:val="0"/>
              <w:divBdr>
                <w:top w:val="none" w:sz="0" w:space="0" w:color="auto"/>
                <w:left w:val="none" w:sz="0" w:space="0" w:color="auto"/>
                <w:bottom w:val="none" w:sz="0" w:space="0" w:color="auto"/>
                <w:right w:val="none" w:sz="0" w:space="0" w:color="auto"/>
              </w:divBdr>
            </w:div>
            <w:div w:id="226839395">
              <w:marLeft w:val="0"/>
              <w:marRight w:val="0"/>
              <w:marTop w:val="0"/>
              <w:marBottom w:val="0"/>
              <w:divBdr>
                <w:top w:val="none" w:sz="0" w:space="0" w:color="auto"/>
                <w:left w:val="none" w:sz="0" w:space="0" w:color="auto"/>
                <w:bottom w:val="none" w:sz="0" w:space="0" w:color="auto"/>
                <w:right w:val="none" w:sz="0" w:space="0" w:color="auto"/>
              </w:divBdr>
            </w:div>
            <w:div w:id="1161239878">
              <w:marLeft w:val="0"/>
              <w:marRight w:val="0"/>
              <w:marTop w:val="0"/>
              <w:marBottom w:val="0"/>
              <w:divBdr>
                <w:top w:val="none" w:sz="0" w:space="0" w:color="auto"/>
                <w:left w:val="none" w:sz="0" w:space="0" w:color="auto"/>
                <w:bottom w:val="none" w:sz="0" w:space="0" w:color="auto"/>
                <w:right w:val="none" w:sz="0" w:space="0" w:color="auto"/>
              </w:divBdr>
            </w:div>
            <w:div w:id="533273858">
              <w:marLeft w:val="0"/>
              <w:marRight w:val="0"/>
              <w:marTop w:val="0"/>
              <w:marBottom w:val="0"/>
              <w:divBdr>
                <w:top w:val="none" w:sz="0" w:space="0" w:color="auto"/>
                <w:left w:val="none" w:sz="0" w:space="0" w:color="auto"/>
                <w:bottom w:val="none" w:sz="0" w:space="0" w:color="auto"/>
                <w:right w:val="none" w:sz="0" w:space="0" w:color="auto"/>
              </w:divBdr>
            </w:div>
            <w:div w:id="1655834729">
              <w:marLeft w:val="0"/>
              <w:marRight w:val="0"/>
              <w:marTop w:val="0"/>
              <w:marBottom w:val="0"/>
              <w:divBdr>
                <w:top w:val="none" w:sz="0" w:space="0" w:color="auto"/>
                <w:left w:val="none" w:sz="0" w:space="0" w:color="auto"/>
                <w:bottom w:val="none" w:sz="0" w:space="0" w:color="auto"/>
                <w:right w:val="none" w:sz="0" w:space="0" w:color="auto"/>
              </w:divBdr>
            </w:div>
            <w:div w:id="551886862">
              <w:marLeft w:val="0"/>
              <w:marRight w:val="0"/>
              <w:marTop w:val="0"/>
              <w:marBottom w:val="0"/>
              <w:divBdr>
                <w:top w:val="none" w:sz="0" w:space="0" w:color="auto"/>
                <w:left w:val="none" w:sz="0" w:space="0" w:color="auto"/>
                <w:bottom w:val="none" w:sz="0" w:space="0" w:color="auto"/>
                <w:right w:val="none" w:sz="0" w:space="0" w:color="auto"/>
              </w:divBdr>
            </w:div>
            <w:div w:id="1503008124">
              <w:marLeft w:val="0"/>
              <w:marRight w:val="0"/>
              <w:marTop w:val="0"/>
              <w:marBottom w:val="0"/>
              <w:divBdr>
                <w:top w:val="none" w:sz="0" w:space="0" w:color="auto"/>
                <w:left w:val="none" w:sz="0" w:space="0" w:color="auto"/>
                <w:bottom w:val="none" w:sz="0" w:space="0" w:color="auto"/>
                <w:right w:val="none" w:sz="0" w:space="0" w:color="auto"/>
              </w:divBdr>
            </w:div>
            <w:div w:id="1066075106">
              <w:marLeft w:val="0"/>
              <w:marRight w:val="0"/>
              <w:marTop w:val="0"/>
              <w:marBottom w:val="0"/>
              <w:divBdr>
                <w:top w:val="none" w:sz="0" w:space="0" w:color="auto"/>
                <w:left w:val="none" w:sz="0" w:space="0" w:color="auto"/>
                <w:bottom w:val="none" w:sz="0" w:space="0" w:color="auto"/>
                <w:right w:val="none" w:sz="0" w:space="0" w:color="auto"/>
              </w:divBdr>
            </w:div>
            <w:div w:id="2026595709">
              <w:marLeft w:val="0"/>
              <w:marRight w:val="0"/>
              <w:marTop w:val="0"/>
              <w:marBottom w:val="0"/>
              <w:divBdr>
                <w:top w:val="none" w:sz="0" w:space="0" w:color="auto"/>
                <w:left w:val="none" w:sz="0" w:space="0" w:color="auto"/>
                <w:bottom w:val="none" w:sz="0" w:space="0" w:color="auto"/>
                <w:right w:val="none" w:sz="0" w:space="0" w:color="auto"/>
              </w:divBdr>
            </w:div>
            <w:div w:id="131215845">
              <w:marLeft w:val="0"/>
              <w:marRight w:val="0"/>
              <w:marTop w:val="0"/>
              <w:marBottom w:val="0"/>
              <w:divBdr>
                <w:top w:val="none" w:sz="0" w:space="0" w:color="auto"/>
                <w:left w:val="none" w:sz="0" w:space="0" w:color="auto"/>
                <w:bottom w:val="none" w:sz="0" w:space="0" w:color="auto"/>
                <w:right w:val="none" w:sz="0" w:space="0" w:color="auto"/>
              </w:divBdr>
            </w:div>
            <w:div w:id="761804645">
              <w:marLeft w:val="0"/>
              <w:marRight w:val="0"/>
              <w:marTop w:val="0"/>
              <w:marBottom w:val="0"/>
              <w:divBdr>
                <w:top w:val="none" w:sz="0" w:space="0" w:color="auto"/>
                <w:left w:val="none" w:sz="0" w:space="0" w:color="auto"/>
                <w:bottom w:val="none" w:sz="0" w:space="0" w:color="auto"/>
                <w:right w:val="none" w:sz="0" w:space="0" w:color="auto"/>
              </w:divBdr>
            </w:div>
            <w:div w:id="841745490">
              <w:marLeft w:val="0"/>
              <w:marRight w:val="0"/>
              <w:marTop w:val="0"/>
              <w:marBottom w:val="0"/>
              <w:divBdr>
                <w:top w:val="none" w:sz="0" w:space="0" w:color="auto"/>
                <w:left w:val="none" w:sz="0" w:space="0" w:color="auto"/>
                <w:bottom w:val="none" w:sz="0" w:space="0" w:color="auto"/>
                <w:right w:val="none" w:sz="0" w:space="0" w:color="auto"/>
              </w:divBdr>
            </w:div>
            <w:div w:id="988241445">
              <w:marLeft w:val="0"/>
              <w:marRight w:val="0"/>
              <w:marTop w:val="0"/>
              <w:marBottom w:val="0"/>
              <w:divBdr>
                <w:top w:val="none" w:sz="0" w:space="0" w:color="auto"/>
                <w:left w:val="none" w:sz="0" w:space="0" w:color="auto"/>
                <w:bottom w:val="none" w:sz="0" w:space="0" w:color="auto"/>
                <w:right w:val="none" w:sz="0" w:space="0" w:color="auto"/>
              </w:divBdr>
            </w:div>
            <w:div w:id="1140609233">
              <w:marLeft w:val="0"/>
              <w:marRight w:val="0"/>
              <w:marTop w:val="0"/>
              <w:marBottom w:val="0"/>
              <w:divBdr>
                <w:top w:val="none" w:sz="0" w:space="0" w:color="auto"/>
                <w:left w:val="none" w:sz="0" w:space="0" w:color="auto"/>
                <w:bottom w:val="none" w:sz="0" w:space="0" w:color="auto"/>
                <w:right w:val="none" w:sz="0" w:space="0" w:color="auto"/>
              </w:divBdr>
            </w:div>
            <w:div w:id="178396257">
              <w:marLeft w:val="0"/>
              <w:marRight w:val="0"/>
              <w:marTop w:val="0"/>
              <w:marBottom w:val="0"/>
              <w:divBdr>
                <w:top w:val="none" w:sz="0" w:space="0" w:color="auto"/>
                <w:left w:val="none" w:sz="0" w:space="0" w:color="auto"/>
                <w:bottom w:val="none" w:sz="0" w:space="0" w:color="auto"/>
                <w:right w:val="none" w:sz="0" w:space="0" w:color="auto"/>
              </w:divBdr>
            </w:div>
            <w:div w:id="1303266494">
              <w:marLeft w:val="0"/>
              <w:marRight w:val="0"/>
              <w:marTop w:val="0"/>
              <w:marBottom w:val="0"/>
              <w:divBdr>
                <w:top w:val="none" w:sz="0" w:space="0" w:color="auto"/>
                <w:left w:val="none" w:sz="0" w:space="0" w:color="auto"/>
                <w:bottom w:val="none" w:sz="0" w:space="0" w:color="auto"/>
                <w:right w:val="none" w:sz="0" w:space="0" w:color="auto"/>
              </w:divBdr>
            </w:div>
            <w:div w:id="1531801330">
              <w:marLeft w:val="0"/>
              <w:marRight w:val="0"/>
              <w:marTop w:val="0"/>
              <w:marBottom w:val="0"/>
              <w:divBdr>
                <w:top w:val="none" w:sz="0" w:space="0" w:color="auto"/>
                <w:left w:val="none" w:sz="0" w:space="0" w:color="auto"/>
                <w:bottom w:val="none" w:sz="0" w:space="0" w:color="auto"/>
                <w:right w:val="none" w:sz="0" w:space="0" w:color="auto"/>
              </w:divBdr>
            </w:div>
            <w:div w:id="1819879834">
              <w:marLeft w:val="0"/>
              <w:marRight w:val="0"/>
              <w:marTop w:val="0"/>
              <w:marBottom w:val="0"/>
              <w:divBdr>
                <w:top w:val="none" w:sz="0" w:space="0" w:color="auto"/>
                <w:left w:val="none" w:sz="0" w:space="0" w:color="auto"/>
                <w:bottom w:val="none" w:sz="0" w:space="0" w:color="auto"/>
                <w:right w:val="none" w:sz="0" w:space="0" w:color="auto"/>
              </w:divBdr>
            </w:div>
            <w:div w:id="423720718">
              <w:marLeft w:val="0"/>
              <w:marRight w:val="0"/>
              <w:marTop w:val="0"/>
              <w:marBottom w:val="0"/>
              <w:divBdr>
                <w:top w:val="none" w:sz="0" w:space="0" w:color="auto"/>
                <w:left w:val="none" w:sz="0" w:space="0" w:color="auto"/>
                <w:bottom w:val="none" w:sz="0" w:space="0" w:color="auto"/>
                <w:right w:val="none" w:sz="0" w:space="0" w:color="auto"/>
              </w:divBdr>
            </w:div>
            <w:div w:id="200168408">
              <w:marLeft w:val="0"/>
              <w:marRight w:val="0"/>
              <w:marTop w:val="0"/>
              <w:marBottom w:val="0"/>
              <w:divBdr>
                <w:top w:val="none" w:sz="0" w:space="0" w:color="auto"/>
                <w:left w:val="none" w:sz="0" w:space="0" w:color="auto"/>
                <w:bottom w:val="none" w:sz="0" w:space="0" w:color="auto"/>
                <w:right w:val="none" w:sz="0" w:space="0" w:color="auto"/>
              </w:divBdr>
            </w:div>
            <w:div w:id="617567826">
              <w:marLeft w:val="0"/>
              <w:marRight w:val="0"/>
              <w:marTop w:val="0"/>
              <w:marBottom w:val="0"/>
              <w:divBdr>
                <w:top w:val="none" w:sz="0" w:space="0" w:color="auto"/>
                <w:left w:val="none" w:sz="0" w:space="0" w:color="auto"/>
                <w:bottom w:val="none" w:sz="0" w:space="0" w:color="auto"/>
                <w:right w:val="none" w:sz="0" w:space="0" w:color="auto"/>
              </w:divBdr>
            </w:div>
            <w:div w:id="946236545">
              <w:marLeft w:val="0"/>
              <w:marRight w:val="0"/>
              <w:marTop w:val="0"/>
              <w:marBottom w:val="0"/>
              <w:divBdr>
                <w:top w:val="none" w:sz="0" w:space="0" w:color="auto"/>
                <w:left w:val="none" w:sz="0" w:space="0" w:color="auto"/>
                <w:bottom w:val="none" w:sz="0" w:space="0" w:color="auto"/>
                <w:right w:val="none" w:sz="0" w:space="0" w:color="auto"/>
              </w:divBdr>
            </w:div>
            <w:div w:id="763918901">
              <w:marLeft w:val="0"/>
              <w:marRight w:val="0"/>
              <w:marTop w:val="0"/>
              <w:marBottom w:val="0"/>
              <w:divBdr>
                <w:top w:val="none" w:sz="0" w:space="0" w:color="auto"/>
                <w:left w:val="none" w:sz="0" w:space="0" w:color="auto"/>
                <w:bottom w:val="none" w:sz="0" w:space="0" w:color="auto"/>
                <w:right w:val="none" w:sz="0" w:space="0" w:color="auto"/>
              </w:divBdr>
            </w:div>
            <w:div w:id="1918634445">
              <w:marLeft w:val="0"/>
              <w:marRight w:val="0"/>
              <w:marTop w:val="0"/>
              <w:marBottom w:val="0"/>
              <w:divBdr>
                <w:top w:val="none" w:sz="0" w:space="0" w:color="auto"/>
                <w:left w:val="none" w:sz="0" w:space="0" w:color="auto"/>
                <w:bottom w:val="none" w:sz="0" w:space="0" w:color="auto"/>
                <w:right w:val="none" w:sz="0" w:space="0" w:color="auto"/>
              </w:divBdr>
            </w:div>
            <w:div w:id="2114326444">
              <w:marLeft w:val="0"/>
              <w:marRight w:val="0"/>
              <w:marTop w:val="0"/>
              <w:marBottom w:val="0"/>
              <w:divBdr>
                <w:top w:val="none" w:sz="0" w:space="0" w:color="auto"/>
                <w:left w:val="none" w:sz="0" w:space="0" w:color="auto"/>
                <w:bottom w:val="none" w:sz="0" w:space="0" w:color="auto"/>
                <w:right w:val="none" w:sz="0" w:space="0" w:color="auto"/>
              </w:divBdr>
            </w:div>
            <w:div w:id="1100226475">
              <w:marLeft w:val="0"/>
              <w:marRight w:val="0"/>
              <w:marTop w:val="0"/>
              <w:marBottom w:val="0"/>
              <w:divBdr>
                <w:top w:val="none" w:sz="0" w:space="0" w:color="auto"/>
                <w:left w:val="none" w:sz="0" w:space="0" w:color="auto"/>
                <w:bottom w:val="none" w:sz="0" w:space="0" w:color="auto"/>
                <w:right w:val="none" w:sz="0" w:space="0" w:color="auto"/>
              </w:divBdr>
            </w:div>
            <w:div w:id="1965767135">
              <w:marLeft w:val="0"/>
              <w:marRight w:val="0"/>
              <w:marTop w:val="0"/>
              <w:marBottom w:val="0"/>
              <w:divBdr>
                <w:top w:val="none" w:sz="0" w:space="0" w:color="auto"/>
                <w:left w:val="none" w:sz="0" w:space="0" w:color="auto"/>
                <w:bottom w:val="none" w:sz="0" w:space="0" w:color="auto"/>
                <w:right w:val="none" w:sz="0" w:space="0" w:color="auto"/>
              </w:divBdr>
            </w:div>
            <w:div w:id="1179738124">
              <w:marLeft w:val="0"/>
              <w:marRight w:val="0"/>
              <w:marTop w:val="0"/>
              <w:marBottom w:val="0"/>
              <w:divBdr>
                <w:top w:val="none" w:sz="0" w:space="0" w:color="auto"/>
                <w:left w:val="none" w:sz="0" w:space="0" w:color="auto"/>
                <w:bottom w:val="none" w:sz="0" w:space="0" w:color="auto"/>
                <w:right w:val="none" w:sz="0" w:space="0" w:color="auto"/>
              </w:divBdr>
            </w:div>
            <w:div w:id="1648588444">
              <w:marLeft w:val="0"/>
              <w:marRight w:val="0"/>
              <w:marTop w:val="0"/>
              <w:marBottom w:val="0"/>
              <w:divBdr>
                <w:top w:val="none" w:sz="0" w:space="0" w:color="auto"/>
                <w:left w:val="none" w:sz="0" w:space="0" w:color="auto"/>
                <w:bottom w:val="none" w:sz="0" w:space="0" w:color="auto"/>
                <w:right w:val="none" w:sz="0" w:space="0" w:color="auto"/>
              </w:divBdr>
            </w:div>
            <w:div w:id="1754088345">
              <w:marLeft w:val="0"/>
              <w:marRight w:val="0"/>
              <w:marTop w:val="0"/>
              <w:marBottom w:val="0"/>
              <w:divBdr>
                <w:top w:val="none" w:sz="0" w:space="0" w:color="auto"/>
                <w:left w:val="none" w:sz="0" w:space="0" w:color="auto"/>
                <w:bottom w:val="none" w:sz="0" w:space="0" w:color="auto"/>
                <w:right w:val="none" w:sz="0" w:space="0" w:color="auto"/>
              </w:divBdr>
            </w:div>
            <w:div w:id="1852724090">
              <w:marLeft w:val="0"/>
              <w:marRight w:val="0"/>
              <w:marTop w:val="0"/>
              <w:marBottom w:val="0"/>
              <w:divBdr>
                <w:top w:val="none" w:sz="0" w:space="0" w:color="auto"/>
                <w:left w:val="none" w:sz="0" w:space="0" w:color="auto"/>
                <w:bottom w:val="none" w:sz="0" w:space="0" w:color="auto"/>
                <w:right w:val="none" w:sz="0" w:space="0" w:color="auto"/>
              </w:divBdr>
            </w:div>
            <w:div w:id="172300652">
              <w:marLeft w:val="0"/>
              <w:marRight w:val="0"/>
              <w:marTop w:val="0"/>
              <w:marBottom w:val="0"/>
              <w:divBdr>
                <w:top w:val="none" w:sz="0" w:space="0" w:color="auto"/>
                <w:left w:val="none" w:sz="0" w:space="0" w:color="auto"/>
                <w:bottom w:val="none" w:sz="0" w:space="0" w:color="auto"/>
                <w:right w:val="none" w:sz="0" w:space="0" w:color="auto"/>
              </w:divBdr>
            </w:div>
            <w:div w:id="1276869233">
              <w:marLeft w:val="0"/>
              <w:marRight w:val="0"/>
              <w:marTop w:val="0"/>
              <w:marBottom w:val="0"/>
              <w:divBdr>
                <w:top w:val="none" w:sz="0" w:space="0" w:color="auto"/>
                <w:left w:val="none" w:sz="0" w:space="0" w:color="auto"/>
                <w:bottom w:val="none" w:sz="0" w:space="0" w:color="auto"/>
                <w:right w:val="none" w:sz="0" w:space="0" w:color="auto"/>
              </w:divBdr>
            </w:div>
            <w:div w:id="2027250139">
              <w:marLeft w:val="0"/>
              <w:marRight w:val="0"/>
              <w:marTop w:val="0"/>
              <w:marBottom w:val="0"/>
              <w:divBdr>
                <w:top w:val="none" w:sz="0" w:space="0" w:color="auto"/>
                <w:left w:val="none" w:sz="0" w:space="0" w:color="auto"/>
                <w:bottom w:val="none" w:sz="0" w:space="0" w:color="auto"/>
                <w:right w:val="none" w:sz="0" w:space="0" w:color="auto"/>
              </w:divBdr>
            </w:div>
            <w:div w:id="1106079863">
              <w:marLeft w:val="0"/>
              <w:marRight w:val="0"/>
              <w:marTop w:val="0"/>
              <w:marBottom w:val="0"/>
              <w:divBdr>
                <w:top w:val="none" w:sz="0" w:space="0" w:color="auto"/>
                <w:left w:val="none" w:sz="0" w:space="0" w:color="auto"/>
                <w:bottom w:val="none" w:sz="0" w:space="0" w:color="auto"/>
                <w:right w:val="none" w:sz="0" w:space="0" w:color="auto"/>
              </w:divBdr>
            </w:div>
            <w:div w:id="984503594">
              <w:marLeft w:val="0"/>
              <w:marRight w:val="0"/>
              <w:marTop w:val="0"/>
              <w:marBottom w:val="0"/>
              <w:divBdr>
                <w:top w:val="none" w:sz="0" w:space="0" w:color="auto"/>
                <w:left w:val="none" w:sz="0" w:space="0" w:color="auto"/>
                <w:bottom w:val="none" w:sz="0" w:space="0" w:color="auto"/>
                <w:right w:val="none" w:sz="0" w:space="0" w:color="auto"/>
              </w:divBdr>
            </w:div>
            <w:div w:id="1129665775">
              <w:marLeft w:val="0"/>
              <w:marRight w:val="0"/>
              <w:marTop w:val="0"/>
              <w:marBottom w:val="0"/>
              <w:divBdr>
                <w:top w:val="none" w:sz="0" w:space="0" w:color="auto"/>
                <w:left w:val="none" w:sz="0" w:space="0" w:color="auto"/>
                <w:bottom w:val="none" w:sz="0" w:space="0" w:color="auto"/>
                <w:right w:val="none" w:sz="0" w:space="0" w:color="auto"/>
              </w:divBdr>
            </w:div>
            <w:div w:id="109974984">
              <w:marLeft w:val="0"/>
              <w:marRight w:val="0"/>
              <w:marTop w:val="0"/>
              <w:marBottom w:val="0"/>
              <w:divBdr>
                <w:top w:val="none" w:sz="0" w:space="0" w:color="auto"/>
                <w:left w:val="none" w:sz="0" w:space="0" w:color="auto"/>
                <w:bottom w:val="none" w:sz="0" w:space="0" w:color="auto"/>
                <w:right w:val="none" w:sz="0" w:space="0" w:color="auto"/>
              </w:divBdr>
            </w:div>
            <w:div w:id="644624399">
              <w:marLeft w:val="0"/>
              <w:marRight w:val="0"/>
              <w:marTop w:val="0"/>
              <w:marBottom w:val="0"/>
              <w:divBdr>
                <w:top w:val="none" w:sz="0" w:space="0" w:color="auto"/>
                <w:left w:val="none" w:sz="0" w:space="0" w:color="auto"/>
                <w:bottom w:val="none" w:sz="0" w:space="0" w:color="auto"/>
                <w:right w:val="none" w:sz="0" w:space="0" w:color="auto"/>
              </w:divBdr>
            </w:div>
            <w:div w:id="1013802599">
              <w:marLeft w:val="0"/>
              <w:marRight w:val="0"/>
              <w:marTop w:val="0"/>
              <w:marBottom w:val="0"/>
              <w:divBdr>
                <w:top w:val="none" w:sz="0" w:space="0" w:color="auto"/>
                <w:left w:val="none" w:sz="0" w:space="0" w:color="auto"/>
                <w:bottom w:val="none" w:sz="0" w:space="0" w:color="auto"/>
                <w:right w:val="none" w:sz="0" w:space="0" w:color="auto"/>
              </w:divBdr>
            </w:div>
            <w:div w:id="648901877">
              <w:marLeft w:val="0"/>
              <w:marRight w:val="0"/>
              <w:marTop w:val="0"/>
              <w:marBottom w:val="0"/>
              <w:divBdr>
                <w:top w:val="none" w:sz="0" w:space="0" w:color="auto"/>
                <w:left w:val="none" w:sz="0" w:space="0" w:color="auto"/>
                <w:bottom w:val="none" w:sz="0" w:space="0" w:color="auto"/>
                <w:right w:val="none" w:sz="0" w:space="0" w:color="auto"/>
              </w:divBdr>
            </w:div>
            <w:div w:id="87697486">
              <w:marLeft w:val="0"/>
              <w:marRight w:val="0"/>
              <w:marTop w:val="0"/>
              <w:marBottom w:val="0"/>
              <w:divBdr>
                <w:top w:val="none" w:sz="0" w:space="0" w:color="auto"/>
                <w:left w:val="none" w:sz="0" w:space="0" w:color="auto"/>
                <w:bottom w:val="none" w:sz="0" w:space="0" w:color="auto"/>
                <w:right w:val="none" w:sz="0" w:space="0" w:color="auto"/>
              </w:divBdr>
            </w:div>
            <w:div w:id="1218052141">
              <w:marLeft w:val="0"/>
              <w:marRight w:val="0"/>
              <w:marTop w:val="0"/>
              <w:marBottom w:val="0"/>
              <w:divBdr>
                <w:top w:val="none" w:sz="0" w:space="0" w:color="auto"/>
                <w:left w:val="none" w:sz="0" w:space="0" w:color="auto"/>
                <w:bottom w:val="none" w:sz="0" w:space="0" w:color="auto"/>
                <w:right w:val="none" w:sz="0" w:space="0" w:color="auto"/>
              </w:divBdr>
            </w:div>
            <w:div w:id="1086875635">
              <w:marLeft w:val="0"/>
              <w:marRight w:val="0"/>
              <w:marTop w:val="0"/>
              <w:marBottom w:val="0"/>
              <w:divBdr>
                <w:top w:val="none" w:sz="0" w:space="0" w:color="auto"/>
                <w:left w:val="none" w:sz="0" w:space="0" w:color="auto"/>
                <w:bottom w:val="none" w:sz="0" w:space="0" w:color="auto"/>
                <w:right w:val="none" w:sz="0" w:space="0" w:color="auto"/>
              </w:divBdr>
            </w:div>
            <w:div w:id="251663619">
              <w:marLeft w:val="0"/>
              <w:marRight w:val="0"/>
              <w:marTop w:val="0"/>
              <w:marBottom w:val="0"/>
              <w:divBdr>
                <w:top w:val="none" w:sz="0" w:space="0" w:color="auto"/>
                <w:left w:val="none" w:sz="0" w:space="0" w:color="auto"/>
                <w:bottom w:val="none" w:sz="0" w:space="0" w:color="auto"/>
                <w:right w:val="none" w:sz="0" w:space="0" w:color="auto"/>
              </w:divBdr>
            </w:div>
            <w:div w:id="410855351">
              <w:marLeft w:val="0"/>
              <w:marRight w:val="0"/>
              <w:marTop w:val="0"/>
              <w:marBottom w:val="0"/>
              <w:divBdr>
                <w:top w:val="none" w:sz="0" w:space="0" w:color="auto"/>
                <w:left w:val="none" w:sz="0" w:space="0" w:color="auto"/>
                <w:bottom w:val="none" w:sz="0" w:space="0" w:color="auto"/>
                <w:right w:val="none" w:sz="0" w:space="0" w:color="auto"/>
              </w:divBdr>
            </w:div>
            <w:div w:id="7824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909">
      <w:bodyDiv w:val="1"/>
      <w:marLeft w:val="0"/>
      <w:marRight w:val="0"/>
      <w:marTop w:val="0"/>
      <w:marBottom w:val="0"/>
      <w:divBdr>
        <w:top w:val="none" w:sz="0" w:space="0" w:color="auto"/>
        <w:left w:val="none" w:sz="0" w:space="0" w:color="auto"/>
        <w:bottom w:val="none" w:sz="0" w:space="0" w:color="auto"/>
        <w:right w:val="none" w:sz="0" w:space="0" w:color="auto"/>
      </w:divBdr>
    </w:div>
    <w:div w:id="563570534">
      <w:bodyDiv w:val="1"/>
      <w:marLeft w:val="0"/>
      <w:marRight w:val="0"/>
      <w:marTop w:val="0"/>
      <w:marBottom w:val="0"/>
      <w:divBdr>
        <w:top w:val="none" w:sz="0" w:space="0" w:color="auto"/>
        <w:left w:val="none" w:sz="0" w:space="0" w:color="auto"/>
        <w:bottom w:val="none" w:sz="0" w:space="0" w:color="auto"/>
        <w:right w:val="none" w:sz="0" w:space="0" w:color="auto"/>
      </w:divBdr>
      <w:divsChild>
        <w:div w:id="954824877">
          <w:marLeft w:val="0"/>
          <w:marRight w:val="0"/>
          <w:marTop w:val="0"/>
          <w:marBottom w:val="0"/>
          <w:divBdr>
            <w:top w:val="none" w:sz="0" w:space="0" w:color="auto"/>
            <w:left w:val="none" w:sz="0" w:space="0" w:color="auto"/>
            <w:bottom w:val="none" w:sz="0" w:space="0" w:color="auto"/>
            <w:right w:val="none" w:sz="0" w:space="0" w:color="auto"/>
          </w:divBdr>
          <w:divsChild>
            <w:div w:id="969632410">
              <w:marLeft w:val="0"/>
              <w:marRight w:val="0"/>
              <w:marTop w:val="0"/>
              <w:marBottom w:val="0"/>
              <w:divBdr>
                <w:top w:val="none" w:sz="0" w:space="0" w:color="auto"/>
                <w:left w:val="none" w:sz="0" w:space="0" w:color="auto"/>
                <w:bottom w:val="none" w:sz="0" w:space="0" w:color="auto"/>
                <w:right w:val="none" w:sz="0" w:space="0" w:color="auto"/>
              </w:divBdr>
            </w:div>
            <w:div w:id="1143423998">
              <w:marLeft w:val="0"/>
              <w:marRight w:val="0"/>
              <w:marTop w:val="0"/>
              <w:marBottom w:val="0"/>
              <w:divBdr>
                <w:top w:val="none" w:sz="0" w:space="0" w:color="auto"/>
                <w:left w:val="none" w:sz="0" w:space="0" w:color="auto"/>
                <w:bottom w:val="none" w:sz="0" w:space="0" w:color="auto"/>
                <w:right w:val="none" w:sz="0" w:space="0" w:color="auto"/>
              </w:divBdr>
            </w:div>
            <w:div w:id="62992650">
              <w:marLeft w:val="0"/>
              <w:marRight w:val="0"/>
              <w:marTop w:val="0"/>
              <w:marBottom w:val="0"/>
              <w:divBdr>
                <w:top w:val="none" w:sz="0" w:space="0" w:color="auto"/>
                <w:left w:val="none" w:sz="0" w:space="0" w:color="auto"/>
                <w:bottom w:val="none" w:sz="0" w:space="0" w:color="auto"/>
                <w:right w:val="none" w:sz="0" w:space="0" w:color="auto"/>
              </w:divBdr>
            </w:div>
            <w:div w:id="1610355819">
              <w:marLeft w:val="0"/>
              <w:marRight w:val="0"/>
              <w:marTop w:val="0"/>
              <w:marBottom w:val="0"/>
              <w:divBdr>
                <w:top w:val="none" w:sz="0" w:space="0" w:color="auto"/>
                <w:left w:val="none" w:sz="0" w:space="0" w:color="auto"/>
                <w:bottom w:val="none" w:sz="0" w:space="0" w:color="auto"/>
                <w:right w:val="none" w:sz="0" w:space="0" w:color="auto"/>
              </w:divBdr>
            </w:div>
            <w:div w:id="1591113507">
              <w:marLeft w:val="0"/>
              <w:marRight w:val="0"/>
              <w:marTop w:val="0"/>
              <w:marBottom w:val="0"/>
              <w:divBdr>
                <w:top w:val="none" w:sz="0" w:space="0" w:color="auto"/>
                <w:left w:val="none" w:sz="0" w:space="0" w:color="auto"/>
                <w:bottom w:val="none" w:sz="0" w:space="0" w:color="auto"/>
                <w:right w:val="none" w:sz="0" w:space="0" w:color="auto"/>
              </w:divBdr>
            </w:div>
            <w:div w:id="922883108">
              <w:marLeft w:val="0"/>
              <w:marRight w:val="0"/>
              <w:marTop w:val="0"/>
              <w:marBottom w:val="0"/>
              <w:divBdr>
                <w:top w:val="none" w:sz="0" w:space="0" w:color="auto"/>
                <w:left w:val="none" w:sz="0" w:space="0" w:color="auto"/>
                <w:bottom w:val="none" w:sz="0" w:space="0" w:color="auto"/>
                <w:right w:val="none" w:sz="0" w:space="0" w:color="auto"/>
              </w:divBdr>
            </w:div>
            <w:div w:id="703676332">
              <w:marLeft w:val="0"/>
              <w:marRight w:val="0"/>
              <w:marTop w:val="0"/>
              <w:marBottom w:val="0"/>
              <w:divBdr>
                <w:top w:val="none" w:sz="0" w:space="0" w:color="auto"/>
                <w:left w:val="none" w:sz="0" w:space="0" w:color="auto"/>
                <w:bottom w:val="none" w:sz="0" w:space="0" w:color="auto"/>
                <w:right w:val="none" w:sz="0" w:space="0" w:color="auto"/>
              </w:divBdr>
            </w:div>
            <w:div w:id="1328440017">
              <w:marLeft w:val="0"/>
              <w:marRight w:val="0"/>
              <w:marTop w:val="0"/>
              <w:marBottom w:val="0"/>
              <w:divBdr>
                <w:top w:val="none" w:sz="0" w:space="0" w:color="auto"/>
                <w:left w:val="none" w:sz="0" w:space="0" w:color="auto"/>
                <w:bottom w:val="none" w:sz="0" w:space="0" w:color="auto"/>
                <w:right w:val="none" w:sz="0" w:space="0" w:color="auto"/>
              </w:divBdr>
            </w:div>
            <w:div w:id="109709310">
              <w:marLeft w:val="0"/>
              <w:marRight w:val="0"/>
              <w:marTop w:val="0"/>
              <w:marBottom w:val="0"/>
              <w:divBdr>
                <w:top w:val="none" w:sz="0" w:space="0" w:color="auto"/>
                <w:left w:val="none" w:sz="0" w:space="0" w:color="auto"/>
                <w:bottom w:val="none" w:sz="0" w:space="0" w:color="auto"/>
                <w:right w:val="none" w:sz="0" w:space="0" w:color="auto"/>
              </w:divBdr>
            </w:div>
            <w:div w:id="778257472">
              <w:marLeft w:val="0"/>
              <w:marRight w:val="0"/>
              <w:marTop w:val="0"/>
              <w:marBottom w:val="0"/>
              <w:divBdr>
                <w:top w:val="none" w:sz="0" w:space="0" w:color="auto"/>
                <w:left w:val="none" w:sz="0" w:space="0" w:color="auto"/>
                <w:bottom w:val="none" w:sz="0" w:space="0" w:color="auto"/>
                <w:right w:val="none" w:sz="0" w:space="0" w:color="auto"/>
              </w:divBdr>
            </w:div>
            <w:div w:id="1648776891">
              <w:marLeft w:val="0"/>
              <w:marRight w:val="0"/>
              <w:marTop w:val="0"/>
              <w:marBottom w:val="0"/>
              <w:divBdr>
                <w:top w:val="none" w:sz="0" w:space="0" w:color="auto"/>
                <w:left w:val="none" w:sz="0" w:space="0" w:color="auto"/>
                <w:bottom w:val="none" w:sz="0" w:space="0" w:color="auto"/>
                <w:right w:val="none" w:sz="0" w:space="0" w:color="auto"/>
              </w:divBdr>
            </w:div>
            <w:div w:id="1984849377">
              <w:marLeft w:val="0"/>
              <w:marRight w:val="0"/>
              <w:marTop w:val="0"/>
              <w:marBottom w:val="0"/>
              <w:divBdr>
                <w:top w:val="none" w:sz="0" w:space="0" w:color="auto"/>
                <w:left w:val="none" w:sz="0" w:space="0" w:color="auto"/>
                <w:bottom w:val="none" w:sz="0" w:space="0" w:color="auto"/>
                <w:right w:val="none" w:sz="0" w:space="0" w:color="auto"/>
              </w:divBdr>
            </w:div>
            <w:div w:id="433093774">
              <w:marLeft w:val="0"/>
              <w:marRight w:val="0"/>
              <w:marTop w:val="0"/>
              <w:marBottom w:val="0"/>
              <w:divBdr>
                <w:top w:val="none" w:sz="0" w:space="0" w:color="auto"/>
                <w:left w:val="none" w:sz="0" w:space="0" w:color="auto"/>
                <w:bottom w:val="none" w:sz="0" w:space="0" w:color="auto"/>
                <w:right w:val="none" w:sz="0" w:space="0" w:color="auto"/>
              </w:divBdr>
            </w:div>
            <w:div w:id="10647882">
              <w:marLeft w:val="0"/>
              <w:marRight w:val="0"/>
              <w:marTop w:val="0"/>
              <w:marBottom w:val="0"/>
              <w:divBdr>
                <w:top w:val="none" w:sz="0" w:space="0" w:color="auto"/>
                <w:left w:val="none" w:sz="0" w:space="0" w:color="auto"/>
                <w:bottom w:val="none" w:sz="0" w:space="0" w:color="auto"/>
                <w:right w:val="none" w:sz="0" w:space="0" w:color="auto"/>
              </w:divBdr>
            </w:div>
            <w:div w:id="750079139">
              <w:marLeft w:val="0"/>
              <w:marRight w:val="0"/>
              <w:marTop w:val="0"/>
              <w:marBottom w:val="0"/>
              <w:divBdr>
                <w:top w:val="none" w:sz="0" w:space="0" w:color="auto"/>
                <w:left w:val="none" w:sz="0" w:space="0" w:color="auto"/>
                <w:bottom w:val="none" w:sz="0" w:space="0" w:color="auto"/>
                <w:right w:val="none" w:sz="0" w:space="0" w:color="auto"/>
              </w:divBdr>
            </w:div>
            <w:div w:id="627442703">
              <w:marLeft w:val="0"/>
              <w:marRight w:val="0"/>
              <w:marTop w:val="0"/>
              <w:marBottom w:val="0"/>
              <w:divBdr>
                <w:top w:val="none" w:sz="0" w:space="0" w:color="auto"/>
                <w:left w:val="none" w:sz="0" w:space="0" w:color="auto"/>
                <w:bottom w:val="none" w:sz="0" w:space="0" w:color="auto"/>
                <w:right w:val="none" w:sz="0" w:space="0" w:color="auto"/>
              </w:divBdr>
            </w:div>
            <w:div w:id="1211922365">
              <w:marLeft w:val="0"/>
              <w:marRight w:val="0"/>
              <w:marTop w:val="0"/>
              <w:marBottom w:val="0"/>
              <w:divBdr>
                <w:top w:val="none" w:sz="0" w:space="0" w:color="auto"/>
                <w:left w:val="none" w:sz="0" w:space="0" w:color="auto"/>
                <w:bottom w:val="none" w:sz="0" w:space="0" w:color="auto"/>
                <w:right w:val="none" w:sz="0" w:space="0" w:color="auto"/>
              </w:divBdr>
            </w:div>
            <w:div w:id="853348897">
              <w:marLeft w:val="0"/>
              <w:marRight w:val="0"/>
              <w:marTop w:val="0"/>
              <w:marBottom w:val="0"/>
              <w:divBdr>
                <w:top w:val="none" w:sz="0" w:space="0" w:color="auto"/>
                <w:left w:val="none" w:sz="0" w:space="0" w:color="auto"/>
                <w:bottom w:val="none" w:sz="0" w:space="0" w:color="auto"/>
                <w:right w:val="none" w:sz="0" w:space="0" w:color="auto"/>
              </w:divBdr>
            </w:div>
            <w:div w:id="399906390">
              <w:marLeft w:val="0"/>
              <w:marRight w:val="0"/>
              <w:marTop w:val="0"/>
              <w:marBottom w:val="0"/>
              <w:divBdr>
                <w:top w:val="none" w:sz="0" w:space="0" w:color="auto"/>
                <w:left w:val="none" w:sz="0" w:space="0" w:color="auto"/>
                <w:bottom w:val="none" w:sz="0" w:space="0" w:color="auto"/>
                <w:right w:val="none" w:sz="0" w:space="0" w:color="auto"/>
              </w:divBdr>
            </w:div>
            <w:div w:id="2072724869">
              <w:marLeft w:val="0"/>
              <w:marRight w:val="0"/>
              <w:marTop w:val="0"/>
              <w:marBottom w:val="0"/>
              <w:divBdr>
                <w:top w:val="none" w:sz="0" w:space="0" w:color="auto"/>
                <w:left w:val="none" w:sz="0" w:space="0" w:color="auto"/>
                <w:bottom w:val="none" w:sz="0" w:space="0" w:color="auto"/>
                <w:right w:val="none" w:sz="0" w:space="0" w:color="auto"/>
              </w:divBdr>
            </w:div>
            <w:div w:id="523136650">
              <w:marLeft w:val="0"/>
              <w:marRight w:val="0"/>
              <w:marTop w:val="0"/>
              <w:marBottom w:val="0"/>
              <w:divBdr>
                <w:top w:val="none" w:sz="0" w:space="0" w:color="auto"/>
                <w:left w:val="none" w:sz="0" w:space="0" w:color="auto"/>
                <w:bottom w:val="none" w:sz="0" w:space="0" w:color="auto"/>
                <w:right w:val="none" w:sz="0" w:space="0" w:color="auto"/>
              </w:divBdr>
            </w:div>
            <w:div w:id="1521432418">
              <w:marLeft w:val="0"/>
              <w:marRight w:val="0"/>
              <w:marTop w:val="0"/>
              <w:marBottom w:val="0"/>
              <w:divBdr>
                <w:top w:val="none" w:sz="0" w:space="0" w:color="auto"/>
                <w:left w:val="none" w:sz="0" w:space="0" w:color="auto"/>
                <w:bottom w:val="none" w:sz="0" w:space="0" w:color="auto"/>
                <w:right w:val="none" w:sz="0" w:space="0" w:color="auto"/>
              </w:divBdr>
            </w:div>
            <w:div w:id="951326095">
              <w:marLeft w:val="0"/>
              <w:marRight w:val="0"/>
              <w:marTop w:val="0"/>
              <w:marBottom w:val="0"/>
              <w:divBdr>
                <w:top w:val="none" w:sz="0" w:space="0" w:color="auto"/>
                <w:left w:val="none" w:sz="0" w:space="0" w:color="auto"/>
                <w:bottom w:val="none" w:sz="0" w:space="0" w:color="auto"/>
                <w:right w:val="none" w:sz="0" w:space="0" w:color="auto"/>
              </w:divBdr>
            </w:div>
            <w:div w:id="583953224">
              <w:marLeft w:val="0"/>
              <w:marRight w:val="0"/>
              <w:marTop w:val="0"/>
              <w:marBottom w:val="0"/>
              <w:divBdr>
                <w:top w:val="none" w:sz="0" w:space="0" w:color="auto"/>
                <w:left w:val="none" w:sz="0" w:space="0" w:color="auto"/>
                <w:bottom w:val="none" w:sz="0" w:space="0" w:color="auto"/>
                <w:right w:val="none" w:sz="0" w:space="0" w:color="auto"/>
              </w:divBdr>
            </w:div>
            <w:div w:id="1124154401">
              <w:marLeft w:val="0"/>
              <w:marRight w:val="0"/>
              <w:marTop w:val="0"/>
              <w:marBottom w:val="0"/>
              <w:divBdr>
                <w:top w:val="none" w:sz="0" w:space="0" w:color="auto"/>
                <w:left w:val="none" w:sz="0" w:space="0" w:color="auto"/>
                <w:bottom w:val="none" w:sz="0" w:space="0" w:color="auto"/>
                <w:right w:val="none" w:sz="0" w:space="0" w:color="auto"/>
              </w:divBdr>
            </w:div>
            <w:div w:id="1164080985">
              <w:marLeft w:val="0"/>
              <w:marRight w:val="0"/>
              <w:marTop w:val="0"/>
              <w:marBottom w:val="0"/>
              <w:divBdr>
                <w:top w:val="none" w:sz="0" w:space="0" w:color="auto"/>
                <w:left w:val="none" w:sz="0" w:space="0" w:color="auto"/>
                <w:bottom w:val="none" w:sz="0" w:space="0" w:color="auto"/>
                <w:right w:val="none" w:sz="0" w:space="0" w:color="auto"/>
              </w:divBdr>
            </w:div>
            <w:div w:id="873463839">
              <w:marLeft w:val="0"/>
              <w:marRight w:val="0"/>
              <w:marTop w:val="0"/>
              <w:marBottom w:val="0"/>
              <w:divBdr>
                <w:top w:val="none" w:sz="0" w:space="0" w:color="auto"/>
                <w:left w:val="none" w:sz="0" w:space="0" w:color="auto"/>
                <w:bottom w:val="none" w:sz="0" w:space="0" w:color="auto"/>
                <w:right w:val="none" w:sz="0" w:space="0" w:color="auto"/>
              </w:divBdr>
            </w:div>
            <w:div w:id="728040794">
              <w:marLeft w:val="0"/>
              <w:marRight w:val="0"/>
              <w:marTop w:val="0"/>
              <w:marBottom w:val="0"/>
              <w:divBdr>
                <w:top w:val="none" w:sz="0" w:space="0" w:color="auto"/>
                <w:left w:val="none" w:sz="0" w:space="0" w:color="auto"/>
                <w:bottom w:val="none" w:sz="0" w:space="0" w:color="auto"/>
                <w:right w:val="none" w:sz="0" w:space="0" w:color="auto"/>
              </w:divBdr>
            </w:div>
            <w:div w:id="1510022900">
              <w:marLeft w:val="0"/>
              <w:marRight w:val="0"/>
              <w:marTop w:val="0"/>
              <w:marBottom w:val="0"/>
              <w:divBdr>
                <w:top w:val="none" w:sz="0" w:space="0" w:color="auto"/>
                <w:left w:val="none" w:sz="0" w:space="0" w:color="auto"/>
                <w:bottom w:val="none" w:sz="0" w:space="0" w:color="auto"/>
                <w:right w:val="none" w:sz="0" w:space="0" w:color="auto"/>
              </w:divBdr>
            </w:div>
            <w:div w:id="2080862884">
              <w:marLeft w:val="0"/>
              <w:marRight w:val="0"/>
              <w:marTop w:val="0"/>
              <w:marBottom w:val="0"/>
              <w:divBdr>
                <w:top w:val="none" w:sz="0" w:space="0" w:color="auto"/>
                <w:left w:val="none" w:sz="0" w:space="0" w:color="auto"/>
                <w:bottom w:val="none" w:sz="0" w:space="0" w:color="auto"/>
                <w:right w:val="none" w:sz="0" w:space="0" w:color="auto"/>
              </w:divBdr>
            </w:div>
            <w:div w:id="909576441">
              <w:marLeft w:val="0"/>
              <w:marRight w:val="0"/>
              <w:marTop w:val="0"/>
              <w:marBottom w:val="0"/>
              <w:divBdr>
                <w:top w:val="none" w:sz="0" w:space="0" w:color="auto"/>
                <w:left w:val="none" w:sz="0" w:space="0" w:color="auto"/>
                <w:bottom w:val="none" w:sz="0" w:space="0" w:color="auto"/>
                <w:right w:val="none" w:sz="0" w:space="0" w:color="auto"/>
              </w:divBdr>
            </w:div>
            <w:div w:id="993950035">
              <w:marLeft w:val="0"/>
              <w:marRight w:val="0"/>
              <w:marTop w:val="0"/>
              <w:marBottom w:val="0"/>
              <w:divBdr>
                <w:top w:val="none" w:sz="0" w:space="0" w:color="auto"/>
                <w:left w:val="none" w:sz="0" w:space="0" w:color="auto"/>
                <w:bottom w:val="none" w:sz="0" w:space="0" w:color="auto"/>
                <w:right w:val="none" w:sz="0" w:space="0" w:color="auto"/>
              </w:divBdr>
            </w:div>
            <w:div w:id="143279922">
              <w:marLeft w:val="0"/>
              <w:marRight w:val="0"/>
              <w:marTop w:val="0"/>
              <w:marBottom w:val="0"/>
              <w:divBdr>
                <w:top w:val="none" w:sz="0" w:space="0" w:color="auto"/>
                <w:left w:val="none" w:sz="0" w:space="0" w:color="auto"/>
                <w:bottom w:val="none" w:sz="0" w:space="0" w:color="auto"/>
                <w:right w:val="none" w:sz="0" w:space="0" w:color="auto"/>
              </w:divBdr>
            </w:div>
            <w:div w:id="1986355512">
              <w:marLeft w:val="0"/>
              <w:marRight w:val="0"/>
              <w:marTop w:val="0"/>
              <w:marBottom w:val="0"/>
              <w:divBdr>
                <w:top w:val="none" w:sz="0" w:space="0" w:color="auto"/>
                <w:left w:val="none" w:sz="0" w:space="0" w:color="auto"/>
                <w:bottom w:val="none" w:sz="0" w:space="0" w:color="auto"/>
                <w:right w:val="none" w:sz="0" w:space="0" w:color="auto"/>
              </w:divBdr>
            </w:div>
            <w:div w:id="1225487786">
              <w:marLeft w:val="0"/>
              <w:marRight w:val="0"/>
              <w:marTop w:val="0"/>
              <w:marBottom w:val="0"/>
              <w:divBdr>
                <w:top w:val="none" w:sz="0" w:space="0" w:color="auto"/>
                <w:left w:val="none" w:sz="0" w:space="0" w:color="auto"/>
                <w:bottom w:val="none" w:sz="0" w:space="0" w:color="auto"/>
                <w:right w:val="none" w:sz="0" w:space="0" w:color="auto"/>
              </w:divBdr>
            </w:div>
            <w:div w:id="332223793">
              <w:marLeft w:val="0"/>
              <w:marRight w:val="0"/>
              <w:marTop w:val="0"/>
              <w:marBottom w:val="0"/>
              <w:divBdr>
                <w:top w:val="none" w:sz="0" w:space="0" w:color="auto"/>
                <w:left w:val="none" w:sz="0" w:space="0" w:color="auto"/>
                <w:bottom w:val="none" w:sz="0" w:space="0" w:color="auto"/>
                <w:right w:val="none" w:sz="0" w:space="0" w:color="auto"/>
              </w:divBdr>
            </w:div>
            <w:div w:id="1776712388">
              <w:marLeft w:val="0"/>
              <w:marRight w:val="0"/>
              <w:marTop w:val="0"/>
              <w:marBottom w:val="0"/>
              <w:divBdr>
                <w:top w:val="none" w:sz="0" w:space="0" w:color="auto"/>
                <w:left w:val="none" w:sz="0" w:space="0" w:color="auto"/>
                <w:bottom w:val="none" w:sz="0" w:space="0" w:color="auto"/>
                <w:right w:val="none" w:sz="0" w:space="0" w:color="auto"/>
              </w:divBdr>
            </w:div>
            <w:div w:id="1407149551">
              <w:marLeft w:val="0"/>
              <w:marRight w:val="0"/>
              <w:marTop w:val="0"/>
              <w:marBottom w:val="0"/>
              <w:divBdr>
                <w:top w:val="none" w:sz="0" w:space="0" w:color="auto"/>
                <w:left w:val="none" w:sz="0" w:space="0" w:color="auto"/>
                <w:bottom w:val="none" w:sz="0" w:space="0" w:color="auto"/>
                <w:right w:val="none" w:sz="0" w:space="0" w:color="auto"/>
              </w:divBdr>
            </w:div>
            <w:div w:id="637801273">
              <w:marLeft w:val="0"/>
              <w:marRight w:val="0"/>
              <w:marTop w:val="0"/>
              <w:marBottom w:val="0"/>
              <w:divBdr>
                <w:top w:val="none" w:sz="0" w:space="0" w:color="auto"/>
                <w:left w:val="none" w:sz="0" w:space="0" w:color="auto"/>
                <w:bottom w:val="none" w:sz="0" w:space="0" w:color="auto"/>
                <w:right w:val="none" w:sz="0" w:space="0" w:color="auto"/>
              </w:divBdr>
            </w:div>
            <w:div w:id="2140492601">
              <w:marLeft w:val="0"/>
              <w:marRight w:val="0"/>
              <w:marTop w:val="0"/>
              <w:marBottom w:val="0"/>
              <w:divBdr>
                <w:top w:val="none" w:sz="0" w:space="0" w:color="auto"/>
                <w:left w:val="none" w:sz="0" w:space="0" w:color="auto"/>
                <w:bottom w:val="none" w:sz="0" w:space="0" w:color="auto"/>
                <w:right w:val="none" w:sz="0" w:space="0" w:color="auto"/>
              </w:divBdr>
            </w:div>
            <w:div w:id="1187209706">
              <w:marLeft w:val="0"/>
              <w:marRight w:val="0"/>
              <w:marTop w:val="0"/>
              <w:marBottom w:val="0"/>
              <w:divBdr>
                <w:top w:val="none" w:sz="0" w:space="0" w:color="auto"/>
                <w:left w:val="none" w:sz="0" w:space="0" w:color="auto"/>
                <w:bottom w:val="none" w:sz="0" w:space="0" w:color="auto"/>
                <w:right w:val="none" w:sz="0" w:space="0" w:color="auto"/>
              </w:divBdr>
            </w:div>
            <w:div w:id="2132477131">
              <w:marLeft w:val="0"/>
              <w:marRight w:val="0"/>
              <w:marTop w:val="0"/>
              <w:marBottom w:val="0"/>
              <w:divBdr>
                <w:top w:val="none" w:sz="0" w:space="0" w:color="auto"/>
                <w:left w:val="none" w:sz="0" w:space="0" w:color="auto"/>
                <w:bottom w:val="none" w:sz="0" w:space="0" w:color="auto"/>
                <w:right w:val="none" w:sz="0" w:space="0" w:color="auto"/>
              </w:divBdr>
            </w:div>
            <w:div w:id="1541359223">
              <w:marLeft w:val="0"/>
              <w:marRight w:val="0"/>
              <w:marTop w:val="0"/>
              <w:marBottom w:val="0"/>
              <w:divBdr>
                <w:top w:val="none" w:sz="0" w:space="0" w:color="auto"/>
                <w:left w:val="none" w:sz="0" w:space="0" w:color="auto"/>
                <w:bottom w:val="none" w:sz="0" w:space="0" w:color="auto"/>
                <w:right w:val="none" w:sz="0" w:space="0" w:color="auto"/>
              </w:divBdr>
            </w:div>
            <w:div w:id="1321227388">
              <w:marLeft w:val="0"/>
              <w:marRight w:val="0"/>
              <w:marTop w:val="0"/>
              <w:marBottom w:val="0"/>
              <w:divBdr>
                <w:top w:val="none" w:sz="0" w:space="0" w:color="auto"/>
                <w:left w:val="none" w:sz="0" w:space="0" w:color="auto"/>
                <w:bottom w:val="none" w:sz="0" w:space="0" w:color="auto"/>
                <w:right w:val="none" w:sz="0" w:space="0" w:color="auto"/>
              </w:divBdr>
            </w:div>
            <w:div w:id="928612271">
              <w:marLeft w:val="0"/>
              <w:marRight w:val="0"/>
              <w:marTop w:val="0"/>
              <w:marBottom w:val="0"/>
              <w:divBdr>
                <w:top w:val="none" w:sz="0" w:space="0" w:color="auto"/>
                <w:left w:val="none" w:sz="0" w:space="0" w:color="auto"/>
                <w:bottom w:val="none" w:sz="0" w:space="0" w:color="auto"/>
                <w:right w:val="none" w:sz="0" w:space="0" w:color="auto"/>
              </w:divBdr>
            </w:div>
            <w:div w:id="320473201">
              <w:marLeft w:val="0"/>
              <w:marRight w:val="0"/>
              <w:marTop w:val="0"/>
              <w:marBottom w:val="0"/>
              <w:divBdr>
                <w:top w:val="none" w:sz="0" w:space="0" w:color="auto"/>
                <w:left w:val="none" w:sz="0" w:space="0" w:color="auto"/>
                <w:bottom w:val="none" w:sz="0" w:space="0" w:color="auto"/>
                <w:right w:val="none" w:sz="0" w:space="0" w:color="auto"/>
              </w:divBdr>
            </w:div>
            <w:div w:id="1418672388">
              <w:marLeft w:val="0"/>
              <w:marRight w:val="0"/>
              <w:marTop w:val="0"/>
              <w:marBottom w:val="0"/>
              <w:divBdr>
                <w:top w:val="none" w:sz="0" w:space="0" w:color="auto"/>
                <w:left w:val="none" w:sz="0" w:space="0" w:color="auto"/>
                <w:bottom w:val="none" w:sz="0" w:space="0" w:color="auto"/>
                <w:right w:val="none" w:sz="0" w:space="0" w:color="auto"/>
              </w:divBdr>
            </w:div>
            <w:div w:id="1905219727">
              <w:marLeft w:val="0"/>
              <w:marRight w:val="0"/>
              <w:marTop w:val="0"/>
              <w:marBottom w:val="0"/>
              <w:divBdr>
                <w:top w:val="none" w:sz="0" w:space="0" w:color="auto"/>
                <w:left w:val="none" w:sz="0" w:space="0" w:color="auto"/>
                <w:bottom w:val="none" w:sz="0" w:space="0" w:color="auto"/>
                <w:right w:val="none" w:sz="0" w:space="0" w:color="auto"/>
              </w:divBdr>
            </w:div>
            <w:div w:id="171844334">
              <w:marLeft w:val="0"/>
              <w:marRight w:val="0"/>
              <w:marTop w:val="0"/>
              <w:marBottom w:val="0"/>
              <w:divBdr>
                <w:top w:val="none" w:sz="0" w:space="0" w:color="auto"/>
                <w:left w:val="none" w:sz="0" w:space="0" w:color="auto"/>
                <w:bottom w:val="none" w:sz="0" w:space="0" w:color="auto"/>
                <w:right w:val="none" w:sz="0" w:space="0" w:color="auto"/>
              </w:divBdr>
            </w:div>
            <w:div w:id="481848284">
              <w:marLeft w:val="0"/>
              <w:marRight w:val="0"/>
              <w:marTop w:val="0"/>
              <w:marBottom w:val="0"/>
              <w:divBdr>
                <w:top w:val="none" w:sz="0" w:space="0" w:color="auto"/>
                <w:left w:val="none" w:sz="0" w:space="0" w:color="auto"/>
                <w:bottom w:val="none" w:sz="0" w:space="0" w:color="auto"/>
                <w:right w:val="none" w:sz="0" w:space="0" w:color="auto"/>
              </w:divBdr>
            </w:div>
            <w:div w:id="1842086530">
              <w:marLeft w:val="0"/>
              <w:marRight w:val="0"/>
              <w:marTop w:val="0"/>
              <w:marBottom w:val="0"/>
              <w:divBdr>
                <w:top w:val="none" w:sz="0" w:space="0" w:color="auto"/>
                <w:left w:val="none" w:sz="0" w:space="0" w:color="auto"/>
                <w:bottom w:val="none" w:sz="0" w:space="0" w:color="auto"/>
                <w:right w:val="none" w:sz="0" w:space="0" w:color="auto"/>
              </w:divBdr>
            </w:div>
            <w:div w:id="1177579720">
              <w:marLeft w:val="0"/>
              <w:marRight w:val="0"/>
              <w:marTop w:val="0"/>
              <w:marBottom w:val="0"/>
              <w:divBdr>
                <w:top w:val="none" w:sz="0" w:space="0" w:color="auto"/>
                <w:left w:val="none" w:sz="0" w:space="0" w:color="auto"/>
                <w:bottom w:val="none" w:sz="0" w:space="0" w:color="auto"/>
                <w:right w:val="none" w:sz="0" w:space="0" w:color="auto"/>
              </w:divBdr>
            </w:div>
            <w:div w:id="1242760015">
              <w:marLeft w:val="0"/>
              <w:marRight w:val="0"/>
              <w:marTop w:val="0"/>
              <w:marBottom w:val="0"/>
              <w:divBdr>
                <w:top w:val="none" w:sz="0" w:space="0" w:color="auto"/>
                <w:left w:val="none" w:sz="0" w:space="0" w:color="auto"/>
                <w:bottom w:val="none" w:sz="0" w:space="0" w:color="auto"/>
                <w:right w:val="none" w:sz="0" w:space="0" w:color="auto"/>
              </w:divBdr>
            </w:div>
            <w:div w:id="1860194866">
              <w:marLeft w:val="0"/>
              <w:marRight w:val="0"/>
              <w:marTop w:val="0"/>
              <w:marBottom w:val="0"/>
              <w:divBdr>
                <w:top w:val="none" w:sz="0" w:space="0" w:color="auto"/>
                <w:left w:val="none" w:sz="0" w:space="0" w:color="auto"/>
                <w:bottom w:val="none" w:sz="0" w:space="0" w:color="auto"/>
                <w:right w:val="none" w:sz="0" w:space="0" w:color="auto"/>
              </w:divBdr>
            </w:div>
            <w:div w:id="1717044173">
              <w:marLeft w:val="0"/>
              <w:marRight w:val="0"/>
              <w:marTop w:val="0"/>
              <w:marBottom w:val="0"/>
              <w:divBdr>
                <w:top w:val="none" w:sz="0" w:space="0" w:color="auto"/>
                <w:left w:val="none" w:sz="0" w:space="0" w:color="auto"/>
                <w:bottom w:val="none" w:sz="0" w:space="0" w:color="auto"/>
                <w:right w:val="none" w:sz="0" w:space="0" w:color="auto"/>
              </w:divBdr>
            </w:div>
            <w:div w:id="1250315831">
              <w:marLeft w:val="0"/>
              <w:marRight w:val="0"/>
              <w:marTop w:val="0"/>
              <w:marBottom w:val="0"/>
              <w:divBdr>
                <w:top w:val="none" w:sz="0" w:space="0" w:color="auto"/>
                <w:left w:val="none" w:sz="0" w:space="0" w:color="auto"/>
                <w:bottom w:val="none" w:sz="0" w:space="0" w:color="auto"/>
                <w:right w:val="none" w:sz="0" w:space="0" w:color="auto"/>
              </w:divBdr>
            </w:div>
            <w:div w:id="786001957">
              <w:marLeft w:val="0"/>
              <w:marRight w:val="0"/>
              <w:marTop w:val="0"/>
              <w:marBottom w:val="0"/>
              <w:divBdr>
                <w:top w:val="none" w:sz="0" w:space="0" w:color="auto"/>
                <w:left w:val="none" w:sz="0" w:space="0" w:color="auto"/>
                <w:bottom w:val="none" w:sz="0" w:space="0" w:color="auto"/>
                <w:right w:val="none" w:sz="0" w:space="0" w:color="auto"/>
              </w:divBdr>
            </w:div>
            <w:div w:id="1485270017">
              <w:marLeft w:val="0"/>
              <w:marRight w:val="0"/>
              <w:marTop w:val="0"/>
              <w:marBottom w:val="0"/>
              <w:divBdr>
                <w:top w:val="none" w:sz="0" w:space="0" w:color="auto"/>
                <w:left w:val="none" w:sz="0" w:space="0" w:color="auto"/>
                <w:bottom w:val="none" w:sz="0" w:space="0" w:color="auto"/>
                <w:right w:val="none" w:sz="0" w:space="0" w:color="auto"/>
              </w:divBdr>
            </w:div>
            <w:div w:id="132841892">
              <w:marLeft w:val="0"/>
              <w:marRight w:val="0"/>
              <w:marTop w:val="0"/>
              <w:marBottom w:val="0"/>
              <w:divBdr>
                <w:top w:val="none" w:sz="0" w:space="0" w:color="auto"/>
                <w:left w:val="none" w:sz="0" w:space="0" w:color="auto"/>
                <w:bottom w:val="none" w:sz="0" w:space="0" w:color="auto"/>
                <w:right w:val="none" w:sz="0" w:space="0" w:color="auto"/>
              </w:divBdr>
            </w:div>
            <w:div w:id="18000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2669">
      <w:bodyDiv w:val="1"/>
      <w:marLeft w:val="0"/>
      <w:marRight w:val="0"/>
      <w:marTop w:val="0"/>
      <w:marBottom w:val="0"/>
      <w:divBdr>
        <w:top w:val="none" w:sz="0" w:space="0" w:color="auto"/>
        <w:left w:val="none" w:sz="0" w:space="0" w:color="auto"/>
        <w:bottom w:val="none" w:sz="0" w:space="0" w:color="auto"/>
        <w:right w:val="none" w:sz="0" w:space="0" w:color="auto"/>
      </w:divBdr>
    </w:div>
    <w:div w:id="585264631">
      <w:bodyDiv w:val="1"/>
      <w:marLeft w:val="0"/>
      <w:marRight w:val="0"/>
      <w:marTop w:val="0"/>
      <w:marBottom w:val="0"/>
      <w:divBdr>
        <w:top w:val="none" w:sz="0" w:space="0" w:color="auto"/>
        <w:left w:val="none" w:sz="0" w:space="0" w:color="auto"/>
        <w:bottom w:val="none" w:sz="0" w:space="0" w:color="auto"/>
        <w:right w:val="none" w:sz="0" w:space="0" w:color="auto"/>
      </w:divBdr>
    </w:div>
    <w:div w:id="600456323">
      <w:bodyDiv w:val="1"/>
      <w:marLeft w:val="0"/>
      <w:marRight w:val="0"/>
      <w:marTop w:val="0"/>
      <w:marBottom w:val="0"/>
      <w:divBdr>
        <w:top w:val="none" w:sz="0" w:space="0" w:color="auto"/>
        <w:left w:val="none" w:sz="0" w:space="0" w:color="auto"/>
        <w:bottom w:val="none" w:sz="0" w:space="0" w:color="auto"/>
        <w:right w:val="none" w:sz="0" w:space="0" w:color="auto"/>
      </w:divBdr>
    </w:div>
    <w:div w:id="640427738">
      <w:bodyDiv w:val="1"/>
      <w:marLeft w:val="0"/>
      <w:marRight w:val="0"/>
      <w:marTop w:val="0"/>
      <w:marBottom w:val="0"/>
      <w:divBdr>
        <w:top w:val="none" w:sz="0" w:space="0" w:color="auto"/>
        <w:left w:val="none" w:sz="0" w:space="0" w:color="auto"/>
        <w:bottom w:val="none" w:sz="0" w:space="0" w:color="auto"/>
        <w:right w:val="none" w:sz="0" w:space="0" w:color="auto"/>
      </w:divBdr>
    </w:div>
    <w:div w:id="679628068">
      <w:bodyDiv w:val="1"/>
      <w:marLeft w:val="0"/>
      <w:marRight w:val="0"/>
      <w:marTop w:val="0"/>
      <w:marBottom w:val="0"/>
      <w:divBdr>
        <w:top w:val="none" w:sz="0" w:space="0" w:color="auto"/>
        <w:left w:val="none" w:sz="0" w:space="0" w:color="auto"/>
        <w:bottom w:val="none" w:sz="0" w:space="0" w:color="auto"/>
        <w:right w:val="none" w:sz="0" w:space="0" w:color="auto"/>
      </w:divBdr>
    </w:div>
    <w:div w:id="682826493">
      <w:bodyDiv w:val="1"/>
      <w:marLeft w:val="0"/>
      <w:marRight w:val="0"/>
      <w:marTop w:val="0"/>
      <w:marBottom w:val="0"/>
      <w:divBdr>
        <w:top w:val="none" w:sz="0" w:space="0" w:color="auto"/>
        <w:left w:val="none" w:sz="0" w:space="0" w:color="auto"/>
        <w:bottom w:val="none" w:sz="0" w:space="0" w:color="auto"/>
        <w:right w:val="none" w:sz="0" w:space="0" w:color="auto"/>
      </w:divBdr>
    </w:div>
    <w:div w:id="737291464">
      <w:bodyDiv w:val="1"/>
      <w:marLeft w:val="0"/>
      <w:marRight w:val="0"/>
      <w:marTop w:val="0"/>
      <w:marBottom w:val="0"/>
      <w:divBdr>
        <w:top w:val="none" w:sz="0" w:space="0" w:color="auto"/>
        <w:left w:val="none" w:sz="0" w:space="0" w:color="auto"/>
        <w:bottom w:val="none" w:sz="0" w:space="0" w:color="auto"/>
        <w:right w:val="none" w:sz="0" w:space="0" w:color="auto"/>
      </w:divBdr>
      <w:divsChild>
        <w:div w:id="63458817">
          <w:marLeft w:val="0"/>
          <w:marRight w:val="0"/>
          <w:marTop w:val="0"/>
          <w:marBottom w:val="0"/>
          <w:divBdr>
            <w:top w:val="none" w:sz="0" w:space="0" w:color="auto"/>
            <w:left w:val="none" w:sz="0" w:space="0" w:color="auto"/>
            <w:bottom w:val="none" w:sz="0" w:space="0" w:color="auto"/>
            <w:right w:val="none" w:sz="0" w:space="0" w:color="auto"/>
          </w:divBdr>
          <w:divsChild>
            <w:div w:id="739593852">
              <w:marLeft w:val="0"/>
              <w:marRight w:val="0"/>
              <w:marTop w:val="0"/>
              <w:marBottom w:val="0"/>
              <w:divBdr>
                <w:top w:val="none" w:sz="0" w:space="0" w:color="auto"/>
                <w:left w:val="none" w:sz="0" w:space="0" w:color="auto"/>
                <w:bottom w:val="none" w:sz="0" w:space="0" w:color="auto"/>
                <w:right w:val="none" w:sz="0" w:space="0" w:color="auto"/>
              </w:divBdr>
            </w:div>
            <w:div w:id="455178004">
              <w:marLeft w:val="0"/>
              <w:marRight w:val="0"/>
              <w:marTop w:val="0"/>
              <w:marBottom w:val="0"/>
              <w:divBdr>
                <w:top w:val="none" w:sz="0" w:space="0" w:color="auto"/>
                <w:left w:val="none" w:sz="0" w:space="0" w:color="auto"/>
                <w:bottom w:val="none" w:sz="0" w:space="0" w:color="auto"/>
                <w:right w:val="none" w:sz="0" w:space="0" w:color="auto"/>
              </w:divBdr>
            </w:div>
            <w:div w:id="2002466593">
              <w:marLeft w:val="0"/>
              <w:marRight w:val="0"/>
              <w:marTop w:val="0"/>
              <w:marBottom w:val="0"/>
              <w:divBdr>
                <w:top w:val="none" w:sz="0" w:space="0" w:color="auto"/>
                <w:left w:val="none" w:sz="0" w:space="0" w:color="auto"/>
                <w:bottom w:val="none" w:sz="0" w:space="0" w:color="auto"/>
                <w:right w:val="none" w:sz="0" w:space="0" w:color="auto"/>
              </w:divBdr>
            </w:div>
            <w:div w:id="1960333637">
              <w:marLeft w:val="0"/>
              <w:marRight w:val="0"/>
              <w:marTop w:val="0"/>
              <w:marBottom w:val="0"/>
              <w:divBdr>
                <w:top w:val="none" w:sz="0" w:space="0" w:color="auto"/>
                <w:left w:val="none" w:sz="0" w:space="0" w:color="auto"/>
                <w:bottom w:val="none" w:sz="0" w:space="0" w:color="auto"/>
                <w:right w:val="none" w:sz="0" w:space="0" w:color="auto"/>
              </w:divBdr>
            </w:div>
            <w:div w:id="1483505121">
              <w:marLeft w:val="0"/>
              <w:marRight w:val="0"/>
              <w:marTop w:val="0"/>
              <w:marBottom w:val="0"/>
              <w:divBdr>
                <w:top w:val="none" w:sz="0" w:space="0" w:color="auto"/>
                <w:left w:val="none" w:sz="0" w:space="0" w:color="auto"/>
                <w:bottom w:val="none" w:sz="0" w:space="0" w:color="auto"/>
                <w:right w:val="none" w:sz="0" w:space="0" w:color="auto"/>
              </w:divBdr>
            </w:div>
            <w:div w:id="1509909463">
              <w:marLeft w:val="0"/>
              <w:marRight w:val="0"/>
              <w:marTop w:val="0"/>
              <w:marBottom w:val="0"/>
              <w:divBdr>
                <w:top w:val="none" w:sz="0" w:space="0" w:color="auto"/>
                <w:left w:val="none" w:sz="0" w:space="0" w:color="auto"/>
                <w:bottom w:val="none" w:sz="0" w:space="0" w:color="auto"/>
                <w:right w:val="none" w:sz="0" w:space="0" w:color="auto"/>
              </w:divBdr>
            </w:div>
            <w:div w:id="1237741414">
              <w:marLeft w:val="0"/>
              <w:marRight w:val="0"/>
              <w:marTop w:val="0"/>
              <w:marBottom w:val="0"/>
              <w:divBdr>
                <w:top w:val="none" w:sz="0" w:space="0" w:color="auto"/>
                <w:left w:val="none" w:sz="0" w:space="0" w:color="auto"/>
                <w:bottom w:val="none" w:sz="0" w:space="0" w:color="auto"/>
                <w:right w:val="none" w:sz="0" w:space="0" w:color="auto"/>
              </w:divBdr>
            </w:div>
            <w:div w:id="1273174799">
              <w:marLeft w:val="0"/>
              <w:marRight w:val="0"/>
              <w:marTop w:val="0"/>
              <w:marBottom w:val="0"/>
              <w:divBdr>
                <w:top w:val="none" w:sz="0" w:space="0" w:color="auto"/>
                <w:left w:val="none" w:sz="0" w:space="0" w:color="auto"/>
                <w:bottom w:val="none" w:sz="0" w:space="0" w:color="auto"/>
                <w:right w:val="none" w:sz="0" w:space="0" w:color="auto"/>
              </w:divBdr>
            </w:div>
            <w:div w:id="515733008">
              <w:marLeft w:val="0"/>
              <w:marRight w:val="0"/>
              <w:marTop w:val="0"/>
              <w:marBottom w:val="0"/>
              <w:divBdr>
                <w:top w:val="none" w:sz="0" w:space="0" w:color="auto"/>
                <w:left w:val="none" w:sz="0" w:space="0" w:color="auto"/>
                <w:bottom w:val="none" w:sz="0" w:space="0" w:color="auto"/>
                <w:right w:val="none" w:sz="0" w:space="0" w:color="auto"/>
              </w:divBdr>
            </w:div>
            <w:div w:id="2112357453">
              <w:marLeft w:val="0"/>
              <w:marRight w:val="0"/>
              <w:marTop w:val="0"/>
              <w:marBottom w:val="0"/>
              <w:divBdr>
                <w:top w:val="none" w:sz="0" w:space="0" w:color="auto"/>
                <w:left w:val="none" w:sz="0" w:space="0" w:color="auto"/>
                <w:bottom w:val="none" w:sz="0" w:space="0" w:color="auto"/>
                <w:right w:val="none" w:sz="0" w:space="0" w:color="auto"/>
              </w:divBdr>
            </w:div>
            <w:div w:id="294339005">
              <w:marLeft w:val="0"/>
              <w:marRight w:val="0"/>
              <w:marTop w:val="0"/>
              <w:marBottom w:val="0"/>
              <w:divBdr>
                <w:top w:val="none" w:sz="0" w:space="0" w:color="auto"/>
                <w:left w:val="none" w:sz="0" w:space="0" w:color="auto"/>
                <w:bottom w:val="none" w:sz="0" w:space="0" w:color="auto"/>
                <w:right w:val="none" w:sz="0" w:space="0" w:color="auto"/>
              </w:divBdr>
            </w:div>
            <w:div w:id="321663793">
              <w:marLeft w:val="0"/>
              <w:marRight w:val="0"/>
              <w:marTop w:val="0"/>
              <w:marBottom w:val="0"/>
              <w:divBdr>
                <w:top w:val="none" w:sz="0" w:space="0" w:color="auto"/>
                <w:left w:val="none" w:sz="0" w:space="0" w:color="auto"/>
                <w:bottom w:val="none" w:sz="0" w:space="0" w:color="auto"/>
                <w:right w:val="none" w:sz="0" w:space="0" w:color="auto"/>
              </w:divBdr>
            </w:div>
            <w:div w:id="1867476253">
              <w:marLeft w:val="0"/>
              <w:marRight w:val="0"/>
              <w:marTop w:val="0"/>
              <w:marBottom w:val="0"/>
              <w:divBdr>
                <w:top w:val="none" w:sz="0" w:space="0" w:color="auto"/>
                <w:left w:val="none" w:sz="0" w:space="0" w:color="auto"/>
                <w:bottom w:val="none" w:sz="0" w:space="0" w:color="auto"/>
                <w:right w:val="none" w:sz="0" w:space="0" w:color="auto"/>
              </w:divBdr>
            </w:div>
            <w:div w:id="699087822">
              <w:marLeft w:val="0"/>
              <w:marRight w:val="0"/>
              <w:marTop w:val="0"/>
              <w:marBottom w:val="0"/>
              <w:divBdr>
                <w:top w:val="none" w:sz="0" w:space="0" w:color="auto"/>
                <w:left w:val="none" w:sz="0" w:space="0" w:color="auto"/>
                <w:bottom w:val="none" w:sz="0" w:space="0" w:color="auto"/>
                <w:right w:val="none" w:sz="0" w:space="0" w:color="auto"/>
              </w:divBdr>
            </w:div>
            <w:div w:id="1975065602">
              <w:marLeft w:val="0"/>
              <w:marRight w:val="0"/>
              <w:marTop w:val="0"/>
              <w:marBottom w:val="0"/>
              <w:divBdr>
                <w:top w:val="none" w:sz="0" w:space="0" w:color="auto"/>
                <w:left w:val="none" w:sz="0" w:space="0" w:color="auto"/>
                <w:bottom w:val="none" w:sz="0" w:space="0" w:color="auto"/>
                <w:right w:val="none" w:sz="0" w:space="0" w:color="auto"/>
              </w:divBdr>
            </w:div>
            <w:div w:id="289438734">
              <w:marLeft w:val="0"/>
              <w:marRight w:val="0"/>
              <w:marTop w:val="0"/>
              <w:marBottom w:val="0"/>
              <w:divBdr>
                <w:top w:val="none" w:sz="0" w:space="0" w:color="auto"/>
                <w:left w:val="none" w:sz="0" w:space="0" w:color="auto"/>
                <w:bottom w:val="none" w:sz="0" w:space="0" w:color="auto"/>
                <w:right w:val="none" w:sz="0" w:space="0" w:color="auto"/>
              </w:divBdr>
            </w:div>
            <w:div w:id="1583181133">
              <w:marLeft w:val="0"/>
              <w:marRight w:val="0"/>
              <w:marTop w:val="0"/>
              <w:marBottom w:val="0"/>
              <w:divBdr>
                <w:top w:val="none" w:sz="0" w:space="0" w:color="auto"/>
                <w:left w:val="none" w:sz="0" w:space="0" w:color="auto"/>
                <w:bottom w:val="none" w:sz="0" w:space="0" w:color="auto"/>
                <w:right w:val="none" w:sz="0" w:space="0" w:color="auto"/>
              </w:divBdr>
            </w:div>
            <w:div w:id="1453087072">
              <w:marLeft w:val="0"/>
              <w:marRight w:val="0"/>
              <w:marTop w:val="0"/>
              <w:marBottom w:val="0"/>
              <w:divBdr>
                <w:top w:val="none" w:sz="0" w:space="0" w:color="auto"/>
                <w:left w:val="none" w:sz="0" w:space="0" w:color="auto"/>
                <w:bottom w:val="none" w:sz="0" w:space="0" w:color="auto"/>
                <w:right w:val="none" w:sz="0" w:space="0" w:color="auto"/>
              </w:divBdr>
            </w:div>
            <w:div w:id="1648515477">
              <w:marLeft w:val="0"/>
              <w:marRight w:val="0"/>
              <w:marTop w:val="0"/>
              <w:marBottom w:val="0"/>
              <w:divBdr>
                <w:top w:val="none" w:sz="0" w:space="0" w:color="auto"/>
                <w:left w:val="none" w:sz="0" w:space="0" w:color="auto"/>
                <w:bottom w:val="none" w:sz="0" w:space="0" w:color="auto"/>
                <w:right w:val="none" w:sz="0" w:space="0" w:color="auto"/>
              </w:divBdr>
            </w:div>
            <w:div w:id="1338078558">
              <w:marLeft w:val="0"/>
              <w:marRight w:val="0"/>
              <w:marTop w:val="0"/>
              <w:marBottom w:val="0"/>
              <w:divBdr>
                <w:top w:val="none" w:sz="0" w:space="0" w:color="auto"/>
                <w:left w:val="none" w:sz="0" w:space="0" w:color="auto"/>
                <w:bottom w:val="none" w:sz="0" w:space="0" w:color="auto"/>
                <w:right w:val="none" w:sz="0" w:space="0" w:color="auto"/>
              </w:divBdr>
            </w:div>
            <w:div w:id="1292711312">
              <w:marLeft w:val="0"/>
              <w:marRight w:val="0"/>
              <w:marTop w:val="0"/>
              <w:marBottom w:val="0"/>
              <w:divBdr>
                <w:top w:val="none" w:sz="0" w:space="0" w:color="auto"/>
                <w:left w:val="none" w:sz="0" w:space="0" w:color="auto"/>
                <w:bottom w:val="none" w:sz="0" w:space="0" w:color="auto"/>
                <w:right w:val="none" w:sz="0" w:space="0" w:color="auto"/>
              </w:divBdr>
            </w:div>
            <w:div w:id="1654413625">
              <w:marLeft w:val="0"/>
              <w:marRight w:val="0"/>
              <w:marTop w:val="0"/>
              <w:marBottom w:val="0"/>
              <w:divBdr>
                <w:top w:val="none" w:sz="0" w:space="0" w:color="auto"/>
                <w:left w:val="none" w:sz="0" w:space="0" w:color="auto"/>
                <w:bottom w:val="none" w:sz="0" w:space="0" w:color="auto"/>
                <w:right w:val="none" w:sz="0" w:space="0" w:color="auto"/>
              </w:divBdr>
            </w:div>
            <w:div w:id="2014724985">
              <w:marLeft w:val="0"/>
              <w:marRight w:val="0"/>
              <w:marTop w:val="0"/>
              <w:marBottom w:val="0"/>
              <w:divBdr>
                <w:top w:val="none" w:sz="0" w:space="0" w:color="auto"/>
                <w:left w:val="none" w:sz="0" w:space="0" w:color="auto"/>
                <w:bottom w:val="none" w:sz="0" w:space="0" w:color="auto"/>
                <w:right w:val="none" w:sz="0" w:space="0" w:color="auto"/>
              </w:divBdr>
            </w:div>
            <w:div w:id="329215626">
              <w:marLeft w:val="0"/>
              <w:marRight w:val="0"/>
              <w:marTop w:val="0"/>
              <w:marBottom w:val="0"/>
              <w:divBdr>
                <w:top w:val="none" w:sz="0" w:space="0" w:color="auto"/>
                <w:left w:val="none" w:sz="0" w:space="0" w:color="auto"/>
                <w:bottom w:val="none" w:sz="0" w:space="0" w:color="auto"/>
                <w:right w:val="none" w:sz="0" w:space="0" w:color="auto"/>
              </w:divBdr>
            </w:div>
            <w:div w:id="978850540">
              <w:marLeft w:val="0"/>
              <w:marRight w:val="0"/>
              <w:marTop w:val="0"/>
              <w:marBottom w:val="0"/>
              <w:divBdr>
                <w:top w:val="none" w:sz="0" w:space="0" w:color="auto"/>
                <w:left w:val="none" w:sz="0" w:space="0" w:color="auto"/>
                <w:bottom w:val="none" w:sz="0" w:space="0" w:color="auto"/>
                <w:right w:val="none" w:sz="0" w:space="0" w:color="auto"/>
              </w:divBdr>
            </w:div>
            <w:div w:id="12150112">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69870592">
              <w:marLeft w:val="0"/>
              <w:marRight w:val="0"/>
              <w:marTop w:val="0"/>
              <w:marBottom w:val="0"/>
              <w:divBdr>
                <w:top w:val="none" w:sz="0" w:space="0" w:color="auto"/>
                <w:left w:val="none" w:sz="0" w:space="0" w:color="auto"/>
                <w:bottom w:val="none" w:sz="0" w:space="0" w:color="auto"/>
                <w:right w:val="none" w:sz="0" w:space="0" w:color="auto"/>
              </w:divBdr>
            </w:div>
            <w:div w:id="126510797">
              <w:marLeft w:val="0"/>
              <w:marRight w:val="0"/>
              <w:marTop w:val="0"/>
              <w:marBottom w:val="0"/>
              <w:divBdr>
                <w:top w:val="none" w:sz="0" w:space="0" w:color="auto"/>
                <w:left w:val="none" w:sz="0" w:space="0" w:color="auto"/>
                <w:bottom w:val="none" w:sz="0" w:space="0" w:color="auto"/>
                <w:right w:val="none" w:sz="0" w:space="0" w:color="auto"/>
              </w:divBdr>
            </w:div>
            <w:div w:id="1756776615">
              <w:marLeft w:val="0"/>
              <w:marRight w:val="0"/>
              <w:marTop w:val="0"/>
              <w:marBottom w:val="0"/>
              <w:divBdr>
                <w:top w:val="none" w:sz="0" w:space="0" w:color="auto"/>
                <w:left w:val="none" w:sz="0" w:space="0" w:color="auto"/>
                <w:bottom w:val="none" w:sz="0" w:space="0" w:color="auto"/>
                <w:right w:val="none" w:sz="0" w:space="0" w:color="auto"/>
              </w:divBdr>
            </w:div>
            <w:div w:id="1310747978">
              <w:marLeft w:val="0"/>
              <w:marRight w:val="0"/>
              <w:marTop w:val="0"/>
              <w:marBottom w:val="0"/>
              <w:divBdr>
                <w:top w:val="none" w:sz="0" w:space="0" w:color="auto"/>
                <w:left w:val="none" w:sz="0" w:space="0" w:color="auto"/>
                <w:bottom w:val="none" w:sz="0" w:space="0" w:color="auto"/>
                <w:right w:val="none" w:sz="0" w:space="0" w:color="auto"/>
              </w:divBdr>
            </w:div>
            <w:div w:id="1259094546">
              <w:marLeft w:val="0"/>
              <w:marRight w:val="0"/>
              <w:marTop w:val="0"/>
              <w:marBottom w:val="0"/>
              <w:divBdr>
                <w:top w:val="none" w:sz="0" w:space="0" w:color="auto"/>
                <w:left w:val="none" w:sz="0" w:space="0" w:color="auto"/>
                <w:bottom w:val="none" w:sz="0" w:space="0" w:color="auto"/>
                <w:right w:val="none" w:sz="0" w:space="0" w:color="auto"/>
              </w:divBdr>
            </w:div>
            <w:div w:id="920993200">
              <w:marLeft w:val="0"/>
              <w:marRight w:val="0"/>
              <w:marTop w:val="0"/>
              <w:marBottom w:val="0"/>
              <w:divBdr>
                <w:top w:val="none" w:sz="0" w:space="0" w:color="auto"/>
                <w:left w:val="none" w:sz="0" w:space="0" w:color="auto"/>
                <w:bottom w:val="none" w:sz="0" w:space="0" w:color="auto"/>
                <w:right w:val="none" w:sz="0" w:space="0" w:color="auto"/>
              </w:divBdr>
            </w:div>
            <w:div w:id="331759757">
              <w:marLeft w:val="0"/>
              <w:marRight w:val="0"/>
              <w:marTop w:val="0"/>
              <w:marBottom w:val="0"/>
              <w:divBdr>
                <w:top w:val="none" w:sz="0" w:space="0" w:color="auto"/>
                <w:left w:val="none" w:sz="0" w:space="0" w:color="auto"/>
                <w:bottom w:val="none" w:sz="0" w:space="0" w:color="auto"/>
                <w:right w:val="none" w:sz="0" w:space="0" w:color="auto"/>
              </w:divBdr>
            </w:div>
            <w:div w:id="1768887640">
              <w:marLeft w:val="0"/>
              <w:marRight w:val="0"/>
              <w:marTop w:val="0"/>
              <w:marBottom w:val="0"/>
              <w:divBdr>
                <w:top w:val="none" w:sz="0" w:space="0" w:color="auto"/>
                <w:left w:val="none" w:sz="0" w:space="0" w:color="auto"/>
                <w:bottom w:val="none" w:sz="0" w:space="0" w:color="auto"/>
                <w:right w:val="none" w:sz="0" w:space="0" w:color="auto"/>
              </w:divBdr>
            </w:div>
            <w:div w:id="1599947612">
              <w:marLeft w:val="0"/>
              <w:marRight w:val="0"/>
              <w:marTop w:val="0"/>
              <w:marBottom w:val="0"/>
              <w:divBdr>
                <w:top w:val="none" w:sz="0" w:space="0" w:color="auto"/>
                <w:left w:val="none" w:sz="0" w:space="0" w:color="auto"/>
                <w:bottom w:val="none" w:sz="0" w:space="0" w:color="auto"/>
                <w:right w:val="none" w:sz="0" w:space="0" w:color="auto"/>
              </w:divBdr>
            </w:div>
            <w:div w:id="1032919256">
              <w:marLeft w:val="0"/>
              <w:marRight w:val="0"/>
              <w:marTop w:val="0"/>
              <w:marBottom w:val="0"/>
              <w:divBdr>
                <w:top w:val="none" w:sz="0" w:space="0" w:color="auto"/>
                <w:left w:val="none" w:sz="0" w:space="0" w:color="auto"/>
                <w:bottom w:val="none" w:sz="0" w:space="0" w:color="auto"/>
                <w:right w:val="none" w:sz="0" w:space="0" w:color="auto"/>
              </w:divBdr>
            </w:div>
            <w:div w:id="624429510">
              <w:marLeft w:val="0"/>
              <w:marRight w:val="0"/>
              <w:marTop w:val="0"/>
              <w:marBottom w:val="0"/>
              <w:divBdr>
                <w:top w:val="none" w:sz="0" w:space="0" w:color="auto"/>
                <w:left w:val="none" w:sz="0" w:space="0" w:color="auto"/>
                <w:bottom w:val="none" w:sz="0" w:space="0" w:color="auto"/>
                <w:right w:val="none" w:sz="0" w:space="0" w:color="auto"/>
              </w:divBdr>
            </w:div>
            <w:div w:id="43527988">
              <w:marLeft w:val="0"/>
              <w:marRight w:val="0"/>
              <w:marTop w:val="0"/>
              <w:marBottom w:val="0"/>
              <w:divBdr>
                <w:top w:val="none" w:sz="0" w:space="0" w:color="auto"/>
                <w:left w:val="none" w:sz="0" w:space="0" w:color="auto"/>
                <w:bottom w:val="none" w:sz="0" w:space="0" w:color="auto"/>
                <w:right w:val="none" w:sz="0" w:space="0" w:color="auto"/>
              </w:divBdr>
            </w:div>
            <w:div w:id="12073944">
              <w:marLeft w:val="0"/>
              <w:marRight w:val="0"/>
              <w:marTop w:val="0"/>
              <w:marBottom w:val="0"/>
              <w:divBdr>
                <w:top w:val="none" w:sz="0" w:space="0" w:color="auto"/>
                <w:left w:val="none" w:sz="0" w:space="0" w:color="auto"/>
                <w:bottom w:val="none" w:sz="0" w:space="0" w:color="auto"/>
                <w:right w:val="none" w:sz="0" w:space="0" w:color="auto"/>
              </w:divBdr>
            </w:div>
            <w:div w:id="1910186354">
              <w:marLeft w:val="0"/>
              <w:marRight w:val="0"/>
              <w:marTop w:val="0"/>
              <w:marBottom w:val="0"/>
              <w:divBdr>
                <w:top w:val="none" w:sz="0" w:space="0" w:color="auto"/>
                <w:left w:val="none" w:sz="0" w:space="0" w:color="auto"/>
                <w:bottom w:val="none" w:sz="0" w:space="0" w:color="auto"/>
                <w:right w:val="none" w:sz="0" w:space="0" w:color="auto"/>
              </w:divBdr>
            </w:div>
            <w:div w:id="915045002">
              <w:marLeft w:val="0"/>
              <w:marRight w:val="0"/>
              <w:marTop w:val="0"/>
              <w:marBottom w:val="0"/>
              <w:divBdr>
                <w:top w:val="none" w:sz="0" w:space="0" w:color="auto"/>
                <w:left w:val="none" w:sz="0" w:space="0" w:color="auto"/>
                <w:bottom w:val="none" w:sz="0" w:space="0" w:color="auto"/>
                <w:right w:val="none" w:sz="0" w:space="0" w:color="auto"/>
              </w:divBdr>
            </w:div>
            <w:div w:id="941841677">
              <w:marLeft w:val="0"/>
              <w:marRight w:val="0"/>
              <w:marTop w:val="0"/>
              <w:marBottom w:val="0"/>
              <w:divBdr>
                <w:top w:val="none" w:sz="0" w:space="0" w:color="auto"/>
                <w:left w:val="none" w:sz="0" w:space="0" w:color="auto"/>
                <w:bottom w:val="none" w:sz="0" w:space="0" w:color="auto"/>
                <w:right w:val="none" w:sz="0" w:space="0" w:color="auto"/>
              </w:divBdr>
            </w:div>
            <w:div w:id="1351832704">
              <w:marLeft w:val="0"/>
              <w:marRight w:val="0"/>
              <w:marTop w:val="0"/>
              <w:marBottom w:val="0"/>
              <w:divBdr>
                <w:top w:val="none" w:sz="0" w:space="0" w:color="auto"/>
                <w:left w:val="none" w:sz="0" w:space="0" w:color="auto"/>
                <w:bottom w:val="none" w:sz="0" w:space="0" w:color="auto"/>
                <w:right w:val="none" w:sz="0" w:space="0" w:color="auto"/>
              </w:divBdr>
            </w:div>
            <w:div w:id="1693993574">
              <w:marLeft w:val="0"/>
              <w:marRight w:val="0"/>
              <w:marTop w:val="0"/>
              <w:marBottom w:val="0"/>
              <w:divBdr>
                <w:top w:val="none" w:sz="0" w:space="0" w:color="auto"/>
                <w:left w:val="none" w:sz="0" w:space="0" w:color="auto"/>
                <w:bottom w:val="none" w:sz="0" w:space="0" w:color="auto"/>
                <w:right w:val="none" w:sz="0" w:space="0" w:color="auto"/>
              </w:divBdr>
            </w:div>
            <w:div w:id="1291940630">
              <w:marLeft w:val="0"/>
              <w:marRight w:val="0"/>
              <w:marTop w:val="0"/>
              <w:marBottom w:val="0"/>
              <w:divBdr>
                <w:top w:val="none" w:sz="0" w:space="0" w:color="auto"/>
                <w:left w:val="none" w:sz="0" w:space="0" w:color="auto"/>
                <w:bottom w:val="none" w:sz="0" w:space="0" w:color="auto"/>
                <w:right w:val="none" w:sz="0" w:space="0" w:color="auto"/>
              </w:divBdr>
            </w:div>
            <w:div w:id="1306818076">
              <w:marLeft w:val="0"/>
              <w:marRight w:val="0"/>
              <w:marTop w:val="0"/>
              <w:marBottom w:val="0"/>
              <w:divBdr>
                <w:top w:val="none" w:sz="0" w:space="0" w:color="auto"/>
                <w:left w:val="none" w:sz="0" w:space="0" w:color="auto"/>
                <w:bottom w:val="none" w:sz="0" w:space="0" w:color="auto"/>
                <w:right w:val="none" w:sz="0" w:space="0" w:color="auto"/>
              </w:divBdr>
            </w:div>
            <w:div w:id="1184439878">
              <w:marLeft w:val="0"/>
              <w:marRight w:val="0"/>
              <w:marTop w:val="0"/>
              <w:marBottom w:val="0"/>
              <w:divBdr>
                <w:top w:val="none" w:sz="0" w:space="0" w:color="auto"/>
                <w:left w:val="none" w:sz="0" w:space="0" w:color="auto"/>
                <w:bottom w:val="none" w:sz="0" w:space="0" w:color="auto"/>
                <w:right w:val="none" w:sz="0" w:space="0" w:color="auto"/>
              </w:divBdr>
            </w:div>
            <w:div w:id="90206600">
              <w:marLeft w:val="0"/>
              <w:marRight w:val="0"/>
              <w:marTop w:val="0"/>
              <w:marBottom w:val="0"/>
              <w:divBdr>
                <w:top w:val="none" w:sz="0" w:space="0" w:color="auto"/>
                <w:left w:val="none" w:sz="0" w:space="0" w:color="auto"/>
                <w:bottom w:val="none" w:sz="0" w:space="0" w:color="auto"/>
                <w:right w:val="none" w:sz="0" w:space="0" w:color="auto"/>
              </w:divBdr>
            </w:div>
            <w:div w:id="351222175">
              <w:marLeft w:val="0"/>
              <w:marRight w:val="0"/>
              <w:marTop w:val="0"/>
              <w:marBottom w:val="0"/>
              <w:divBdr>
                <w:top w:val="none" w:sz="0" w:space="0" w:color="auto"/>
                <w:left w:val="none" w:sz="0" w:space="0" w:color="auto"/>
                <w:bottom w:val="none" w:sz="0" w:space="0" w:color="auto"/>
                <w:right w:val="none" w:sz="0" w:space="0" w:color="auto"/>
              </w:divBdr>
            </w:div>
            <w:div w:id="327441591">
              <w:marLeft w:val="0"/>
              <w:marRight w:val="0"/>
              <w:marTop w:val="0"/>
              <w:marBottom w:val="0"/>
              <w:divBdr>
                <w:top w:val="none" w:sz="0" w:space="0" w:color="auto"/>
                <w:left w:val="none" w:sz="0" w:space="0" w:color="auto"/>
                <w:bottom w:val="none" w:sz="0" w:space="0" w:color="auto"/>
                <w:right w:val="none" w:sz="0" w:space="0" w:color="auto"/>
              </w:divBdr>
            </w:div>
            <w:div w:id="1776368652">
              <w:marLeft w:val="0"/>
              <w:marRight w:val="0"/>
              <w:marTop w:val="0"/>
              <w:marBottom w:val="0"/>
              <w:divBdr>
                <w:top w:val="none" w:sz="0" w:space="0" w:color="auto"/>
                <w:left w:val="none" w:sz="0" w:space="0" w:color="auto"/>
                <w:bottom w:val="none" w:sz="0" w:space="0" w:color="auto"/>
                <w:right w:val="none" w:sz="0" w:space="0" w:color="auto"/>
              </w:divBdr>
            </w:div>
            <w:div w:id="1088577062">
              <w:marLeft w:val="0"/>
              <w:marRight w:val="0"/>
              <w:marTop w:val="0"/>
              <w:marBottom w:val="0"/>
              <w:divBdr>
                <w:top w:val="none" w:sz="0" w:space="0" w:color="auto"/>
                <w:left w:val="none" w:sz="0" w:space="0" w:color="auto"/>
                <w:bottom w:val="none" w:sz="0" w:space="0" w:color="auto"/>
                <w:right w:val="none" w:sz="0" w:space="0" w:color="auto"/>
              </w:divBdr>
            </w:div>
            <w:div w:id="175579543">
              <w:marLeft w:val="0"/>
              <w:marRight w:val="0"/>
              <w:marTop w:val="0"/>
              <w:marBottom w:val="0"/>
              <w:divBdr>
                <w:top w:val="none" w:sz="0" w:space="0" w:color="auto"/>
                <w:left w:val="none" w:sz="0" w:space="0" w:color="auto"/>
                <w:bottom w:val="none" w:sz="0" w:space="0" w:color="auto"/>
                <w:right w:val="none" w:sz="0" w:space="0" w:color="auto"/>
              </w:divBdr>
            </w:div>
            <w:div w:id="557939730">
              <w:marLeft w:val="0"/>
              <w:marRight w:val="0"/>
              <w:marTop w:val="0"/>
              <w:marBottom w:val="0"/>
              <w:divBdr>
                <w:top w:val="none" w:sz="0" w:space="0" w:color="auto"/>
                <w:left w:val="none" w:sz="0" w:space="0" w:color="auto"/>
                <w:bottom w:val="none" w:sz="0" w:space="0" w:color="auto"/>
                <w:right w:val="none" w:sz="0" w:space="0" w:color="auto"/>
              </w:divBdr>
            </w:div>
            <w:div w:id="2089646666">
              <w:marLeft w:val="0"/>
              <w:marRight w:val="0"/>
              <w:marTop w:val="0"/>
              <w:marBottom w:val="0"/>
              <w:divBdr>
                <w:top w:val="none" w:sz="0" w:space="0" w:color="auto"/>
                <w:left w:val="none" w:sz="0" w:space="0" w:color="auto"/>
                <w:bottom w:val="none" w:sz="0" w:space="0" w:color="auto"/>
                <w:right w:val="none" w:sz="0" w:space="0" w:color="auto"/>
              </w:divBdr>
            </w:div>
            <w:div w:id="438916894">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9677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2319">
      <w:bodyDiv w:val="1"/>
      <w:marLeft w:val="0"/>
      <w:marRight w:val="0"/>
      <w:marTop w:val="0"/>
      <w:marBottom w:val="0"/>
      <w:divBdr>
        <w:top w:val="none" w:sz="0" w:space="0" w:color="auto"/>
        <w:left w:val="none" w:sz="0" w:space="0" w:color="auto"/>
        <w:bottom w:val="none" w:sz="0" w:space="0" w:color="auto"/>
        <w:right w:val="none" w:sz="0" w:space="0" w:color="auto"/>
      </w:divBdr>
    </w:div>
    <w:div w:id="827282982">
      <w:bodyDiv w:val="1"/>
      <w:marLeft w:val="0"/>
      <w:marRight w:val="0"/>
      <w:marTop w:val="0"/>
      <w:marBottom w:val="0"/>
      <w:divBdr>
        <w:top w:val="none" w:sz="0" w:space="0" w:color="auto"/>
        <w:left w:val="none" w:sz="0" w:space="0" w:color="auto"/>
        <w:bottom w:val="none" w:sz="0" w:space="0" w:color="auto"/>
        <w:right w:val="none" w:sz="0" w:space="0" w:color="auto"/>
      </w:divBdr>
      <w:divsChild>
        <w:div w:id="1698432642">
          <w:marLeft w:val="0"/>
          <w:marRight w:val="0"/>
          <w:marTop w:val="0"/>
          <w:marBottom w:val="0"/>
          <w:divBdr>
            <w:top w:val="none" w:sz="0" w:space="0" w:color="auto"/>
            <w:left w:val="none" w:sz="0" w:space="0" w:color="auto"/>
            <w:bottom w:val="none" w:sz="0" w:space="0" w:color="auto"/>
            <w:right w:val="none" w:sz="0" w:space="0" w:color="auto"/>
          </w:divBdr>
          <w:divsChild>
            <w:div w:id="320697324">
              <w:marLeft w:val="0"/>
              <w:marRight w:val="0"/>
              <w:marTop w:val="0"/>
              <w:marBottom w:val="0"/>
              <w:divBdr>
                <w:top w:val="none" w:sz="0" w:space="0" w:color="auto"/>
                <w:left w:val="none" w:sz="0" w:space="0" w:color="auto"/>
                <w:bottom w:val="none" w:sz="0" w:space="0" w:color="auto"/>
                <w:right w:val="none" w:sz="0" w:space="0" w:color="auto"/>
              </w:divBdr>
            </w:div>
            <w:div w:id="1130515862">
              <w:marLeft w:val="0"/>
              <w:marRight w:val="0"/>
              <w:marTop w:val="0"/>
              <w:marBottom w:val="0"/>
              <w:divBdr>
                <w:top w:val="none" w:sz="0" w:space="0" w:color="auto"/>
                <w:left w:val="none" w:sz="0" w:space="0" w:color="auto"/>
                <w:bottom w:val="none" w:sz="0" w:space="0" w:color="auto"/>
                <w:right w:val="none" w:sz="0" w:space="0" w:color="auto"/>
              </w:divBdr>
            </w:div>
            <w:div w:id="321281905">
              <w:marLeft w:val="0"/>
              <w:marRight w:val="0"/>
              <w:marTop w:val="0"/>
              <w:marBottom w:val="0"/>
              <w:divBdr>
                <w:top w:val="none" w:sz="0" w:space="0" w:color="auto"/>
                <w:left w:val="none" w:sz="0" w:space="0" w:color="auto"/>
                <w:bottom w:val="none" w:sz="0" w:space="0" w:color="auto"/>
                <w:right w:val="none" w:sz="0" w:space="0" w:color="auto"/>
              </w:divBdr>
            </w:div>
            <w:div w:id="431097975">
              <w:marLeft w:val="0"/>
              <w:marRight w:val="0"/>
              <w:marTop w:val="0"/>
              <w:marBottom w:val="0"/>
              <w:divBdr>
                <w:top w:val="none" w:sz="0" w:space="0" w:color="auto"/>
                <w:left w:val="none" w:sz="0" w:space="0" w:color="auto"/>
                <w:bottom w:val="none" w:sz="0" w:space="0" w:color="auto"/>
                <w:right w:val="none" w:sz="0" w:space="0" w:color="auto"/>
              </w:divBdr>
            </w:div>
            <w:div w:id="1101800505">
              <w:marLeft w:val="0"/>
              <w:marRight w:val="0"/>
              <w:marTop w:val="0"/>
              <w:marBottom w:val="0"/>
              <w:divBdr>
                <w:top w:val="none" w:sz="0" w:space="0" w:color="auto"/>
                <w:left w:val="none" w:sz="0" w:space="0" w:color="auto"/>
                <w:bottom w:val="none" w:sz="0" w:space="0" w:color="auto"/>
                <w:right w:val="none" w:sz="0" w:space="0" w:color="auto"/>
              </w:divBdr>
            </w:div>
            <w:div w:id="1035352922">
              <w:marLeft w:val="0"/>
              <w:marRight w:val="0"/>
              <w:marTop w:val="0"/>
              <w:marBottom w:val="0"/>
              <w:divBdr>
                <w:top w:val="none" w:sz="0" w:space="0" w:color="auto"/>
                <w:left w:val="none" w:sz="0" w:space="0" w:color="auto"/>
                <w:bottom w:val="none" w:sz="0" w:space="0" w:color="auto"/>
                <w:right w:val="none" w:sz="0" w:space="0" w:color="auto"/>
              </w:divBdr>
            </w:div>
            <w:div w:id="1982494761">
              <w:marLeft w:val="0"/>
              <w:marRight w:val="0"/>
              <w:marTop w:val="0"/>
              <w:marBottom w:val="0"/>
              <w:divBdr>
                <w:top w:val="none" w:sz="0" w:space="0" w:color="auto"/>
                <w:left w:val="none" w:sz="0" w:space="0" w:color="auto"/>
                <w:bottom w:val="none" w:sz="0" w:space="0" w:color="auto"/>
                <w:right w:val="none" w:sz="0" w:space="0" w:color="auto"/>
              </w:divBdr>
            </w:div>
            <w:div w:id="1961374028">
              <w:marLeft w:val="0"/>
              <w:marRight w:val="0"/>
              <w:marTop w:val="0"/>
              <w:marBottom w:val="0"/>
              <w:divBdr>
                <w:top w:val="none" w:sz="0" w:space="0" w:color="auto"/>
                <w:left w:val="none" w:sz="0" w:space="0" w:color="auto"/>
                <w:bottom w:val="none" w:sz="0" w:space="0" w:color="auto"/>
                <w:right w:val="none" w:sz="0" w:space="0" w:color="auto"/>
              </w:divBdr>
            </w:div>
            <w:div w:id="1440446586">
              <w:marLeft w:val="0"/>
              <w:marRight w:val="0"/>
              <w:marTop w:val="0"/>
              <w:marBottom w:val="0"/>
              <w:divBdr>
                <w:top w:val="none" w:sz="0" w:space="0" w:color="auto"/>
                <w:left w:val="none" w:sz="0" w:space="0" w:color="auto"/>
                <w:bottom w:val="none" w:sz="0" w:space="0" w:color="auto"/>
                <w:right w:val="none" w:sz="0" w:space="0" w:color="auto"/>
              </w:divBdr>
            </w:div>
            <w:div w:id="2125417266">
              <w:marLeft w:val="0"/>
              <w:marRight w:val="0"/>
              <w:marTop w:val="0"/>
              <w:marBottom w:val="0"/>
              <w:divBdr>
                <w:top w:val="none" w:sz="0" w:space="0" w:color="auto"/>
                <w:left w:val="none" w:sz="0" w:space="0" w:color="auto"/>
                <w:bottom w:val="none" w:sz="0" w:space="0" w:color="auto"/>
                <w:right w:val="none" w:sz="0" w:space="0" w:color="auto"/>
              </w:divBdr>
            </w:div>
            <w:div w:id="1340892110">
              <w:marLeft w:val="0"/>
              <w:marRight w:val="0"/>
              <w:marTop w:val="0"/>
              <w:marBottom w:val="0"/>
              <w:divBdr>
                <w:top w:val="none" w:sz="0" w:space="0" w:color="auto"/>
                <w:left w:val="none" w:sz="0" w:space="0" w:color="auto"/>
                <w:bottom w:val="none" w:sz="0" w:space="0" w:color="auto"/>
                <w:right w:val="none" w:sz="0" w:space="0" w:color="auto"/>
              </w:divBdr>
            </w:div>
            <w:div w:id="2138789441">
              <w:marLeft w:val="0"/>
              <w:marRight w:val="0"/>
              <w:marTop w:val="0"/>
              <w:marBottom w:val="0"/>
              <w:divBdr>
                <w:top w:val="none" w:sz="0" w:space="0" w:color="auto"/>
                <w:left w:val="none" w:sz="0" w:space="0" w:color="auto"/>
                <w:bottom w:val="none" w:sz="0" w:space="0" w:color="auto"/>
                <w:right w:val="none" w:sz="0" w:space="0" w:color="auto"/>
              </w:divBdr>
            </w:div>
            <w:div w:id="493691662">
              <w:marLeft w:val="0"/>
              <w:marRight w:val="0"/>
              <w:marTop w:val="0"/>
              <w:marBottom w:val="0"/>
              <w:divBdr>
                <w:top w:val="none" w:sz="0" w:space="0" w:color="auto"/>
                <w:left w:val="none" w:sz="0" w:space="0" w:color="auto"/>
                <w:bottom w:val="none" w:sz="0" w:space="0" w:color="auto"/>
                <w:right w:val="none" w:sz="0" w:space="0" w:color="auto"/>
              </w:divBdr>
            </w:div>
            <w:div w:id="1509172618">
              <w:marLeft w:val="0"/>
              <w:marRight w:val="0"/>
              <w:marTop w:val="0"/>
              <w:marBottom w:val="0"/>
              <w:divBdr>
                <w:top w:val="none" w:sz="0" w:space="0" w:color="auto"/>
                <w:left w:val="none" w:sz="0" w:space="0" w:color="auto"/>
                <w:bottom w:val="none" w:sz="0" w:space="0" w:color="auto"/>
                <w:right w:val="none" w:sz="0" w:space="0" w:color="auto"/>
              </w:divBdr>
            </w:div>
            <w:div w:id="885095222">
              <w:marLeft w:val="0"/>
              <w:marRight w:val="0"/>
              <w:marTop w:val="0"/>
              <w:marBottom w:val="0"/>
              <w:divBdr>
                <w:top w:val="none" w:sz="0" w:space="0" w:color="auto"/>
                <w:left w:val="none" w:sz="0" w:space="0" w:color="auto"/>
                <w:bottom w:val="none" w:sz="0" w:space="0" w:color="auto"/>
                <w:right w:val="none" w:sz="0" w:space="0" w:color="auto"/>
              </w:divBdr>
            </w:div>
            <w:div w:id="1654286324">
              <w:marLeft w:val="0"/>
              <w:marRight w:val="0"/>
              <w:marTop w:val="0"/>
              <w:marBottom w:val="0"/>
              <w:divBdr>
                <w:top w:val="none" w:sz="0" w:space="0" w:color="auto"/>
                <w:left w:val="none" w:sz="0" w:space="0" w:color="auto"/>
                <w:bottom w:val="none" w:sz="0" w:space="0" w:color="auto"/>
                <w:right w:val="none" w:sz="0" w:space="0" w:color="auto"/>
              </w:divBdr>
            </w:div>
            <w:div w:id="675110070">
              <w:marLeft w:val="0"/>
              <w:marRight w:val="0"/>
              <w:marTop w:val="0"/>
              <w:marBottom w:val="0"/>
              <w:divBdr>
                <w:top w:val="none" w:sz="0" w:space="0" w:color="auto"/>
                <w:left w:val="none" w:sz="0" w:space="0" w:color="auto"/>
                <w:bottom w:val="none" w:sz="0" w:space="0" w:color="auto"/>
                <w:right w:val="none" w:sz="0" w:space="0" w:color="auto"/>
              </w:divBdr>
            </w:div>
            <w:div w:id="1519615962">
              <w:marLeft w:val="0"/>
              <w:marRight w:val="0"/>
              <w:marTop w:val="0"/>
              <w:marBottom w:val="0"/>
              <w:divBdr>
                <w:top w:val="none" w:sz="0" w:space="0" w:color="auto"/>
                <w:left w:val="none" w:sz="0" w:space="0" w:color="auto"/>
                <w:bottom w:val="none" w:sz="0" w:space="0" w:color="auto"/>
                <w:right w:val="none" w:sz="0" w:space="0" w:color="auto"/>
              </w:divBdr>
            </w:div>
            <w:div w:id="49037854">
              <w:marLeft w:val="0"/>
              <w:marRight w:val="0"/>
              <w:marTop w:val="0"/>
              <w:marBottom w:val="0"/>
              <w:divBdr>
                <w:top w:val="none" w:sz="0" w:space="0" w:color="auto"/>
                <w:left w:val="none" w:sz="0" w:space="0" w:color="auto"/>
                <w:bottom w:val="none" w:sz="0" w:space="0" w:color="auto"/>
                <w:right w:val="none" w:sz="0" w:space="0" w:color="auto"/>
              </w:divBdr>
            </w:div>
            <w:div w:id="547573510">
              <w:marLeft w:val="0"/>
              <w:marRight w:val="0"/>
              <w:marTop w:val="0"/>
              <w:marBottom w:val="0"/>
              <w:divBdr>
                <w:top w:val="none" w:sz="0" w:space="0" w:color="auto"/>
                <w:left w:val="none" w:sz="0" w:space="0" w:color="auto"/>
                <w:bottom w:val="none" w:sz="0" w:space="0" w:color="auto"/>
                <w:right w:val="none" w:sz="0" w:space="0" w:color="auto"/>
              </w:divBdr>
            </w:div>
            <w:div w:id="909195789">
              <w:marLeft w:val="0"/>
              <w:marRight w:val="0"/>
              <w:marTop w:val="0"/>
              <w:marBottom w:val="0"/>
              <w:divBdr>
                <w:top w:val="none" w:sz="0" w:space="0" w:color="auto"/>
                <w:left w:val="none" w:sz="0" w:space="0" w:color="auto"/>
                <w:bottom w:val="none" w:sz="0" w:space="0" w:color="auto"/>
                <w:right w:val="none" w:sz="0" w:space="0" w:color="auto"/>
              </w:divBdr>
            </w:div>
            <w:div w:id="732312207">
              <w:marLeft w:val="0"/>
              <w:marRight w:val="0"/>
              <w:marTop w:val="0"/>
              <w:marBottom w:val="0"/>
              <w:divBdr>
                <w:top w:val="none" w:sz="0" w:space="0" w:color="auto"/>
                <w:left w:val="none" w:sz="0" w:space="0" w:color="auto"/>
                <w:bottom w:val="none" w:sz="0" w:space="0" w:color="auto"/>
                <w:right w:val="none" w:sz="0" w:space="0" w:color="auto"/>
              </w:divBdr>
            </w:div>
            <w:div w:id="1015308439">
              <w:marLeft w:val="0"/>
              <w:marRight w:val="0"/>
              <w:marTop w:val="0"/>
              <w:marBottom w:val="0"/>
              <w:divBdr>
                <w:top w:val="none" w:sz="0" w:space="0" w:color="auto"/>
                <w:left w:val="none" w:sz="0" w:space="0" w:color="auto"/>
                <w:bottom w:val="none" w:sz="0" w:space="0" w:color="auto"/>
                <w:right w:val="none" w:sz="0" w:space="0" w:color="auto"/>
              </w:divBdr>
            </w:div>
            <w:div w:id="698160128">
              <w:marLeft w:val="0"/>
              <w:marRight w:val="0"/>
              <w:marTop w:val="0"/>
              <w:marBottom w:val="0"/>
              <w:divBdr>
                <w:top w:val="none" w:sz="0" w:space="0" w:color="auto"/>
                <w:left w:val="none" w:sz="0" w:space="0" w:color="auto"/>
                <w:bottom w:val="none" w:sz="0" w:space="0" w:color="auto"/>
                <w:right w:val="none" w:sz="0" w:space="0" w:color="auto"/>
              </w:divBdr>
            </w:div>
            <w:div w:id="1442988725">
              <w:marLeft w:val="0"/>
              <w:marRight w:val="0"/>
              <w:marTop w:val="0"/>
              <w:marBottom w:val="0"/>
              <w:divBdr>
                <w:top w:val="none" w:sz="0" w:space="0" w:color="auto"/>
                <w:left w:val="none" w:sz="0" w:space="0" w:color="auto"/>
                <w:bottom w:val="none" w:sz="0" w:space="0" w:color="auto"/>
                <w:right w:val="none" w:sz="0" w:space="0" w:color="auto"/>
              </w:divBdr>
            </w:div>
            <w:div w:id="879778863">
              <w:marLeft w:val="0"/>
              <w:marRight w:val="0"/>
              <w:marTop w:val="0"/>
              <w:marBottom w:val="0"/>
              <w:divBdr>
                <w:top w:val="none" w:sz="0" w:space="0" w:color="auto"/>
                <w:left w:val="none" w:sz="0" w:space="0" w:color="auto"/>
                <w:bottom w:val="none" w:sz="0" w:space="0" w:color="auto"/>
                <w:right w:val="none" w:sz="0" w:space="0" w:color="auto"/>
              </w:divBdr>
            </w:div>
            <w:div w:id="745882561">
              <w:marLeft w:val="0"/>
              <w:marRight w:val="0"/>
              <w:marTop w:val="0"/>
              <w:marBottom w:val="0"/>
              <w:divBdr>
                <w:top w:val="none" w:sz="0" w:space="0" w:color="auto"/>
                <w:left w:val="none" w:sz="0" w:space="0" w:color="auto"/>
                <w:bottom w:val="none" w:sz="0" w:space="0" w:color="auto"/>
                <w:right w:val="none" w:sz="0" w:space="0" w:color="auto"/>
              </w:divBdr>
            </w:div>
            <w:div w:id="1290085303">
              <w:marLeft w:val="0"/>
              <w:marRight w:val="0"/>
              <w:marTop w:val="0"/>
              <w:marBottom w:val="0"/>
              <w:divBdr>
                <w:top w:val="none" w:sz="0" w:space="0" w:color="auto"/>
                <w:left w:val="none" w:sz="0" w:space="0" w:color="auto"/>
                <w:bottom w:val="none" w:sz="0" w:space="0" w:color="auto"/>
                <w:right w:val="none" w:sz="0" w:space="0" w:color="auto"/>
              </w:divBdr>
            </w:div>
            <w:div w:id="1211306711">
              <w:marLeft w:val="0"/>
              <w:marRight w:val="0"/>
              <w:marTop w:val="0"/>
              <w:marBottom w:val="0"/>
              <w:divBdr>
                <w:top w:val="none" w:sz="0" w:space="0" w:color="auto"/>
                <w:left w:val="none" w:sz="0" w:space="0" w:color="auto"/>
                <w:bottom w:val="none" w:sz="0" w:space="0" w:color="auto"/>
                <w:right w:val="none" w:sz="0" w:space="0" w:color="auto"/>
              </w:divBdr>
            </w:div>
            <w:div w:id="1452241560">
              <w:marLeft w:val="0"/>
              <w:marRight w:val="0"/>
              <w:marTop w:val="0"/>
              <w:marBottom w:val="0"/>
              <w:divBdr>
                <w:top w:val="none" w:sz="0" w:space="0" w:color="auto"/>
                <w:left w:val="none" w:sz="0" w:space="0" w:color="auto"/>
                <w:bottom w:val="none" w:sz="0" w:space="0" w:color="auto"/>
                <w:right w:val="none" w:sz="0" w:space="0" w:color="auto"/>
              </w:divBdr>
            </w:div>
            <w:div w:id="1670592858">
              <w:marLeft w:val="0"/>
              <w:marRight w:val="0"/>
              <w:marTop w:val="0"/>
              <w:marBottom w:val="0"/>
              <w:divBdr>
                <w:top w:val="none" w:sz="0" w:space="0" w:color="auto"/>
                <w:left w:val="none" w:sz="0" w:space="0" w:color="auto"/>
                <w:bottom w:val="none" w:sz="0" w:space="0" w:color="auto"/>
                <w:right w:val="none" w:sz="0" w:space="0" w:color="auto"/>
              </w:divBdr>
            </w:div>
            <w:div w:id="1538471212">
              <w:marLeft w:val="0"/>
              <w:marRight w:val="0"/>
              <w:marTop w:val="0"/>
              <w:marBottom w:val="0"/>
              <w:divBdr>
                <w:top w:val="none" w:sz="0" w:space="0" w:color="auto"/>
                <w:left w:val="none" w:sz="0" w:space="0" w:color="auto"/>
                <w:bottom w:val="none" w:sz="0" w:space="0" w:color="auto"/>
                <w:right w:val="none" w:sz="0" w:space="0" w:color="auto"/>
              </w:divBdr>
            </w:div>
            <w:div w:id="1691881673">
              <w:marLeft w:val="0"/>
              <w:marRight w:val="0"/>
              <w:marTop w:val="0"/>
              <w:marBottom w:val="0"/>
              <w:divBdr>
                <w:top w:val="none" w:sz="0" w:space="0" w:color="auto"/>
                <w:left w:val="none" w:sz="0" w:space="0" w:color="auto"/>
                <w:bottom w:val="none" w:sz="0" w:space="0" w:color="auto"/>
                <w:right w:val="none" w:sz="0" w:space="0" w:color="auto"/>
              </w:divBdr>
            </w:div>
            <w:div w:id="1902790469">
              <w:marLeft w:val="0"/>
              <w:marRight w:val="0"/>
              <w:marTop w:val="0"/>
              <w:marBottom w:val="0"/>
              <w:divBdr>
                <w:top w:val="none" w:sz="0" w:space="0" w:color="auto"/>
                <w:left w:val="none" w:sz="0" w:space="0" w:color="auto"/>
                <w:bottom w:val="none" w:sz="0" w:space="0" w:color="auto"/>
                <w:right w:val="none" w:sz="0" w:space="0" w:color="auto"/>
              </w:divBdr>
            </w:div>
            <w:div w:id="1339894203">
              <w:marLeft w:val="0"/>
              <w:marRight w:val="0"/>
              <w:marTop w:val="0"/>
              <w:marBottom w:val="0"/>
              <w:divBdr>
                <w:top w:val="none" w:sz="0" w:space="0" w:color="auto"/>
                <w:left w:val="none" w:sz="0" w:space="0" w:color="auto"/>
                <w:bottom w:val="none" w:sz="0" w:space="0" w:color="auto"/>
                <w:right w:val="none" w:sz="0" w:space="0" w:color="auto"/>
              </w:divBdr>
            </w:div>
            <w:div w:id="1957712067">
              <w:marLeft w:val="0"/>
              <w:marRight w:val="0"/>
              <w:marTop w:val="0"/>
              <w:marBottom w:val="0"/>
              <w:divBdr>
                <w:top w:val="none" w:sz="0" w:space="0" w:color="auto"/>
                <w:left w:val="none" w:sz="0" w:space="0" w:color="auto"/>
                <w:bottom w:val="none" w:sz="0" w:space="0" w:color="auto"/>
                <w:right w:val="none" w:sz="0" w:space="0" w:color="auto"/>
              </w:divBdr>
            </w:div>
            <w:div w:id="20495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920">
      <w:bodyDiv w:val="1"/>
      <w:marLeft w:val="0"/>
      <w:marRight w:val="0"/>
      <w:marTop w:val="0"/>
      <w:marBottom w:val="0"/>
      <w:divBdr>
        <w:top w:val="none" w:sz="0" w:space="0" w:color="auto"/>
        <w:left w:val="none" w:sz="0" w:space="0" w:color="auto"/>
        <w:bottom w:val="none" w:sz="0" w:space="0" w:color="auto"/>
        <w:right w:val="none" w:sz="0" w:space="0" w:color="auto"/>
      </w:divBdr>
    </w:div>
    <w:div w:id="932322008">
      <w:bodyDiv w:val="1"/>
      <w:marLeft w:val="0"/>
      <w:marRight w:val="0"/>
      <w:marTop w:val="0"/>
      <w:marBottom w:val="0"/>
      <w:divBdr>
        <w:top w:val="none" w:sz="0" w:space="0" w:color="auto"/>
        <w:left w:val="none" w:sz="0" w:space="0" w:color="auto"/>
        <w:bottom w:val="none" w:sz="0" w:space="0" w:color="auto"/>
        <w:right w:val="none" w:sz="0" w:space="0" w:color="auto"/>
      </w:divBdr>
    </w:div>
    <w:div w:id="1015381687">
      <w:bodyDiv w:val="1"/>
      <w:marLeft w:val="0"/>
      <w:marRight w:val="0"/>
      <w:marTop w:val="0"/>
      <w:marBottom w:val="0"/>
      <w:divBdr>
        <w:top w:val="none" w:sz="0" w:space="0" w:color="auto"/>
        <w:left w:val="none" w:sz="0" w:space="0" w:color="auto"/>
        <w:bottom w:val="none" w:sz="0" w:space="0" w:color="auto"/>
        <w:right w:val="none" w:sz="0" w:space="0" w:color="auto"/>
      </w:divBdr>
      <w:divsChild>
        <w:div w:id="409888323">
          <w:marLeft w:val="0"/>
          <w:marRight w:val="0"/>
          <w:marTop w:val="0"/>
          <w:marBottom w:val="0"/>
          <w:divBdr>
            <w:top w:val="none" w:sz="0" w:space="0" w:color="auto"/>
            <w:left w:val="none" w:sz="0" w:space="0" w:color="auto"/>
            <w:bottom w:val="none" w:sz="0" w:space="0" w:color="auto"/>
            <w:right w:val="none" w:sz="0" w:space="0" w:color="auto"/>
          </w:divBdr>
          <w:divsChild>
            <w:div w:id="1944148206">
              <w:marLeft w:val="0"/>
              <w:marRight w:val="0"/>
              <w:marTop w:val="0"/>
              <w:marBottom w:val="0"/>
              <w:divBdr>
                <w:top w:val="none" w:sz="0" w:space="0" w:color="auto"/>
                <w:left w:val="none" w:sz="0" w:space="0" w:color="auto"/>
                <w:bottom w:val="none" w:sz="0" w:space="0" w:color="auto"/>
                <w:right w:val="none" w:sz="0" w:space="0" w:color="auto"/>
              </w:divBdr>
            </w:div>
            <w:div w:id="1421222353">
              <w:marLeft w:val="0"/>
              <w:marRight w:val="0"/>
              <w:marTop w:val="0"/>
              <w:marBottom w:val="0"/>
              <w:divBdr>
                <w:top w:val="none" w:sz="0" w:space="0" w:color="auto"/>
                <w:left w:val="none" w:sz="0" w:space="0" w:color="auto"/>
                <w:bottom w:val="none" w:sz="0" w:space="0" w:color="auto"/>
                <w:right w:val="none" w:sz="0" w:space="0" w:color="auto"/>
              </w:divBdr>
            </w:div>
            <w:div w:id="1583641912">
              <w:marLeft w:val="0"/>
              <w:marRight w:val="0"/>
              <w:marTop w:val="0"/>
              <w:marBottom w:val="0"/>
              <w:divBdr>
                <w:top w:val="none" w:sz="0" w:space="0" w:color="auto"/>
                <w:left w:val="none" w:sz="0" w:space="0" w:color="auto"/>
                <w:bottom w:val="none" w:sz="0" w:space="0" w:color="auto"/>
                <w:right w:val="none" w:sz="0" w:space="0" w:color="auto"/>
              </w:divBdr>
            </w:div>
            <w:div w:id="426653165">
              <w:marLeft w:val="0"/>
              <w:marRight w:val="0"/>
              <w:marTop w:val="0"/>
              <w:marBottom w:val="0"/>
              <w:divBdr>
                <w:top w:val="none" w:sz="0" w:space="0" w:color="auto"/>
                <w:left w:val="none" w:sz="0" w:space="0" w:color="auto"/>
                <w:bottom w:val="none" w:sz="0" w:space="0" w:color="auto"/>
                <w:right w:val="none" w:sz="0" w:space="0" w:color="auto"/>
              </w:divBdr>
            </w:div>
            <w:div w:id="1782409918">
              <w:marLeft w:val="0"/>
              <w:marRight w:val="0"/>
              <w:marTop w:val="0"/>
              <w:marBottom w:val="0"/>
              <w:divBdr>
                <w:top w:val="none" w:sz="0" w:space="0" w:color="auto"/>
                <w:left w:val="none" w:sz="0" w:space="0" w:color="auto"/>
                <w:bottom w:val="none" w:sz="0" w:space="0" w:color="auto"/>
                <w:right w:val="none" w:sz="0" w:space="0" w:color="auto"/>
              </w:divBdr>
            </w:div>
            <w:div w:id="771513893">
              <w:marLeft w:val="0"/>
              <w:marRight w:val="0"/>
              <w:marTop w:val="0"/>
              <w:marBottom w:val="0"/>
              <w:divBdr>
                <w:top w:val="none" w:sz="0" w:space="0" w:color="auto"/>
                <w:left w:val="none" w:sz="0" w:space="0" w:color="auto"/>
                <w:bottom w:val="none" w:sz="0" w:space="0" w:color="auto"/>
                <w:right w:val="none" w:sz="0" w:space="0" w:color="auto"/>
              </w:divBdr>
            </w:div>
            <w:div w:id="1242325111">
              <w:marLeft w:val="0"/>
              <w:marRight w:val="0"/>
              <w:marTop w:val="0"/>
              <w:marBottom w:val="0"/>
              <w:divBdr>
                <w:top w:val="none" w:sz="0" w:space="0" w:color="auto"/>
                <w:left w:val="none" w:sz="0" w:space="0" w:color="auto"/>
                <w:bottom w:val="none" w:sz="0" w:space="0" w:color="auto"/>
                <w:right w:val="none" w:sz="0" w:space="0" w:color="auto"/>
              </w:divBdr>
            </w:div>
            <w:div w:id="1780371644">
              <w:marLeft w:val="0"/>
              <w:marRight w:val="0"/>
              <w:marTop w:val="0"/>
              <w:marBottom w:val="0"/>
              <w:divBdr>
                <w:top w:val="none" w:sz="0" w:space="0" w:color="auto"/>
                <w:left w:val="none" w:sz="0" w:space="0" w:color="auto"/>
                <w:bottom w:val="none" w:sz="0" w:space="0" w:color="auto"/>
                <w:right w:val="none" w:sz="0" w:space="0" w:color="auto"/>
              </w:divBdr>
            </w:div>
            <w:div w:id="1388184151">
              <w:marLeft w:val="0"/>
              <w:marRight w:val="0"/>
              <w:marTop w:val="0"/>
              <w:marBottom w:val="0"/>
              <w:divBdr>
                <w:top w:val="none" w:sz="0" w:space="0" w:color="auto"/>
                <w:left w:val="none" w:sz="0" w:space="0" w:color="auto"/>
                <w:bottom w:val="none" w:sz="0" w:space="0" w:color="auto"/>
                <w:right w:val="none" w:sz="0" w:space="0" w:color="auto"/>
              </w:divBdr>
            </w:div>
            <w:div w:id="979698604">
              <w:marLeft w:val="0"/>
              <w:marRight w:val="0"/>
              <w:marTop w:val="0"/>
              <w:marBottom w:val="0"/>
              <w:divBdr>
                <w:top w:val="none" w:sz="0" w:space="0" w:color="auto"/>
                <w:left w:val="none" w:sz="0" w:space="0" w:color="auto"/>
                <w:bottom w:val="none" w:sz="0" w:space="0" w:color="auto"/>
                <w:right w:val="none" w:sz="0" w:space="0" w:color="auto"/>
              </w:divBdr>
            </w:div>
            <w:div w:id="1742943119">
              <w:marLeft w:val="0"/>
              <w:marRight w:val="0"/>
              <w:marTop w:val="0"/>
              <w:marBottom w:val="0"/>
              <w:divBdr>
                <w:top w:val="none" w:sz="0" w:space="0" w:color="auto"/>
                <w:left w:val="none" w:sz="0" w:space="0" w:color="auto"/>
                <w:bottom w:val="none" w:sz="0" w:space="0" w:color="auto"/>
                <w:right w:val="none" w:sz="0" w:space="0" w:color="auto"/>
              </w:divBdr>
            </w:div>
            <w:div w:id="402459133">
              <w:marLeft w:val="0"/>
              <w:marRight w:val="0"/>
              <w:marTop w:val="0"/>
              <w:marBottom w:val="0"/>
              <w:divBdr>
                <w:top w:val="none" w:sz="0" w:space="0" w:color="auto"/>
                <w:left w:val="none" w:sz="0" w:space="0" w:color="auto"/>
                <w:bottom w:val="none" w:sz="0" w:space="0" w:color="auto"/>
                <w:right w:val="none" w:sz="0" w:space="0" w:color="auto"/>
              </w:divBdr>
            </w:div>
            <w:div w:id="1280453857">
              <w:marLeft w:val="0"/>
              <w:marRight w:val="0"/>
              <w:marTop w:val="0"/>
              <w:marBottom w:val="0"/>
              <w:divBdr>
                <w:top w:val="none" w:sz="0" w:space="0" w:color="auto"/>
                <w:left w:val="none" w:sz="0" w:space="0" w:color="auto"/>
                <w:bottom w:val="none" w:sz="0" w:space="0" w:color="auto"/>
                <w:right w:val="none" w:sz="0" w:space="0" w:color="auto"/>
              </w:divBdr>
            </w:div>
            <w:div w:id="1244802554">
              <w:marLeft w:val="0"/>
              <w:marRight w:val="0"/>
              <w:marTop w:val="0"/>
              <w:marBottom w:val="0"/>
              <w:divBdr>
                <w:top w:val="none" w:sz="0" w:space="0" w:color="auto"/>
                <w:left w:val="none" w:sz="0" w:space="0" w:color="auto"/>
                <w:bottom w:val="none" w:sz="0" w:space="0" w:color="auto"/>
                <w:right w:val="none" w:sz="0" w:space="0" w:color="auto"/>
              </w:divBdr>
            </w:div>
            <w:div w:id="1535266876">
              <w:marLeft w:val="0"/>
              <w:marRight w:val="0"/>
              <w:marTop w:val="0"/>
              <w:marBottom w:val="0"/>
              <w:divBdr>
                <w:top w:val="none" w:sz="0" w:space="0" w:color="auto"/>
                <w:left w:val="none" w:sz="0" w:space="0" w:color="auto"/>
                <w:bottom w:val="none" w:sz="0" w:space="0" w:color="auto"/>
                <w:right w:val="none" w:sz="0" w:space="0" w:color="auto"/>
              </w:divBdr>
            </w:div>
            <w:div w:id="858860000">
              <w:marLeft w:val="0"/>
              <w:marRight w:val="0"/>
              <w:marTop w:val="0"/>
              <w:marBottom w:val="0"/>
              <w:divBdr>
                <w:top w:val="none" w:sz="0" w:space="0" w:color="auto"/>
                <w:left w:val="none" w:sz="0" w:space="0" w:color="auto"/>
                <w:bottom w:val="none" w:sz="0" w:space="0" w:color="auto"/>
                <w:right w:val="none" w:sz="0" w:space="0" w:color="auto"/>
              </w:divBdr>
            </w:div>
            <w:div w:id="303049325">
              <w:marLeft w:val="0"/>
              <w:marRight w:val="0"/>
              <w:marTop w:val="0"/>
              <w:marBottom w:val="0"/>
              <w:divBdr>
                <w:top w:val="none" w:sz="0" w:space="0" w:color="auto"/>
                <w:left w:val="none" w:sz="0" w:space="0" w:color="auto"/>
                <w:bottom w:val="none" w:sz="0" w:space="0" w:color="auto"/>
                <w:right w:val="none" w:sz="0" w:space="0" w:color="auto"/>
              </w:divBdr>
            </w:div>
            <w:div w:id="595941477">
              <w:marLeft w:val="0"/>
              <w:marRight w:val="0"/>
              <w:marTop w:val="0"/>
              <w:marBottom w:val="0"/>
              <w:divBdr>
                <w:top w:val="none" w:sz="0" w:space="0" w:color="auto"/>
                <w:left w:val="none" w:sz="0" w:space="0" w:color="auto"/>
                <w:bottom w:val="none" w:sz="0" w:space="0" w:color="auto"/>
                <w:right w:val="none" w:sz="0" w:space="0" w:color="auto"/>
              </w:divBdr>
            </w:div>
            <w:div w:id="780489018">
              <w:marLeft w:val="0"/>
              <w:marRight w:val="0"/>
              <w:marTop w:val="0"/>
              <w:marBottom w:val="0"/>
              <w:divBdr>
                <w:top w:val="none" w:sz="0" w:space="0" w:color="auto"/>
                <w:left w:val="none" w:sz="0" w:space="0" w:color="auto"/>
                <w:bottom w:val="none" w:sz="0" w:space="0" w:color="auto"/>
                <w:right w:val="none" w:sz="0" w:space="0" w:color="auto"/>
              </w:divBdr>
            </w:div>
            <w:div w:id="1231581067">
              <w:marLeft w:val="0"/>
              <w:marRight w:val="0"/>
              <w:marTop w:val="0"/>
              <w:marBottom w:val="0"/>
              <w:divBdr>
                <w:top w:val="none" w:sz="0" w:space="0" w:color="auto"/>
                <w:left w:val="none" w:sz="0" w:space="0" w:color="auto"/>
                <w:bottom w:val="none" w:sz="0" w:space="0" w:color="auto"/>
                <w:right w:val="none" w:sz="0" w:space="0" w:color="auto"/>
              </w:divBdr>
            </w:div>
            <w:div w:id="1336491998">
              <w:marLeft w:val="0"/>
              <w:marRight w:val="0"/>
              <w:marTop w:val="0"/>
              <w:marBottom w:val="0"/>
              <w:divBdr>
                <w:top w:val="none" w:sz="0" w:space="0" w:color="auto"/>
                <w:left w:val="none" w:sz="0" w:space="0" w:color="auto"/>
                <w:bottom w:val="none" w:sz="0" w:space="0" w:color="auto"/>
                <w:right w:val="none" w:sz="0" w:space="0" w:color="auto"/>
              </w:divBdr>
            </w:div>
            <w:div w:id="1008409948">
              <w:marLeft w:val="0"/>
              <w:marRight w:val="0"/>
              <w:marTop w:val="0"/>
              <w:marBottom w:val="0"/>
              <w:divBdr>
                <w:top w:val="none" w:sz="0" w:space="0" w:color="auto"/>
                <w:left w:val="none" w:sz="0" w:space="0" w:color="auto"/>
                <w:bottom w:val="none" w:sz="0" w:space="0" w:color="auto"/>
                <w:right w:val="none" w:sz="0" w:space="0" w:color="auto"/>
              </w:divBdr>
            </w:div>
            <w:div w:id="1872498550">
              <w:marLeft w:val="0"/>
              <w:marRight w:val="0"/>
              <w:marTop w:val="0"/>
              <w:marBottom w:val="0"/>
              <w:divBdr>
                <w:top w:val="none" w:sz="0" w:space="0" w:color="auto"/>
                <w:left w:val="none" w:sz="0" w:space="0" w:color="auto"/>
                <w:bottom w:val="none" w:sz="0" w:space="0" w:color="auto"/>
                <w:right w:val="none" w:sz="0" w:space="0" w:color="auto"/>
              </w:divBdr>
            </w:div>
            <w:div w:id="510919269">
              <w:marLeft w:val="0"/>
              <w:marRight w:val="0"/>
              <w:marTop w:val="0"/>
              <w:marBottom w:val="0"/>
              <w:divBdr>
                <w:top w:val="none" w:sz="0" w:space="0" w:color="auto"/>
                <w:left w:val="none" w:sz="0" w:space="0" w:color="auto"/>
                <w:bottom w:val="none" w:sz="0" w:space="0" w:color="auto"/>
                <w:right w:val="none" w:sz="0" w:space="0" w:color="auto"/>
              </w:divBdr>
            </w:div>
            <w:div w:id="1684893461">
              <w:marLeft w:val="0"/>
              <w:marRight w:val="0"/>
              <w:marTop w:val="0"/>
              <w:marBottom w:val="0"/>
              <w:divBdr>
                <w:top w:val="none" w:sz="0" w:space="0" w:color="auto"/>
                <w:left w:val="none" w:sz="0" w:space="0" w:color="auto"/>
                <w:bottom w:val="none" w:sz="0" w:space="0" w:color="auto"/>
                <w:right w:val="none" w:sz="0" w:space="0" w:color="auto"/>
              </w:divBdr>
            </w:div>
            <w:div w:id="813177745">
              <w:marLeft w:val="0"/>
              <w:marRight w:val="0"/>
              <w:marTop w:val="0"/>
              <w:marBottom w:val="0"/>
              <w:divBdr>
                <w:top w:val="none" w:sz="0" w:space="0" w:color="auto"/>
                <w:left w:val="none" w:sz="0" w:space="0" w:color="auto"/>
                <w:bottom w:val="none" w:sz="0" w:space="0" w:color="auto"/>
                <w:right w:val="none" w:sz="0" w:space="0" w:color="auto"/>
              </w:divBdr>
            </w:div>
            <w:div w:id="269360029">
              <w:marLeft w:val="0"/>
              <w:marRight w:val="0"/>
              <w:marTop w:val="0"/>
              <w:marBottom w:val="0"/>
              <w:divBdr>
                <w:top w:val="none" w:sz="0" w:space="0" w:color="auto"/>
                <w:left w:val="none" w:sz="0" w:space="0" w:color="auto"/>
                <w:bottom w:val="none" w:sz="0" w:space="0" w:color="auto"/>
                <w:right w:val="none" w:sz="0" w:space="0" w:color="auto"/>
              </w:divBdr>
            </w:div>
            <w:div w:id="1671252106">
              <w:marLeft w:val="0"/>
              <w:marRight w:val="0"/>
              <w:marTop w:val="0"/>
              <w:marBottom w:val="0"/>
              <w:divBdr>
                <w:top w:val="none" w:sz="0" w:space="0" w:color="auto"/>
                <w:left w:val="none" w:sz="0" w:space="0" w:color="auto"/>
                <w:bottom w:val="none" w:sz="0" w:space="0" w:color="auto"/>
                <w:right w:val="none" w:sz="0" w:space="0" w:color="auto"/>
              </w:divBdr>
            </w:div>
            <w:div w:id="2098791372">
              <w:marLeft w:val="0"/>
              <w:marRight w:val="0"/>
              <w:marTop w:val="0"/>
              <w:marBottom w:val="0"/>
              <w:divBdr>
                <w:top w:val="none" w:sz="0" w:space="0" w:color="auto"/>
                <w:left w:val="none" w:sz="0" w:space="0" w:color="auto"/>
                <w:bottom w:val="none" w:sz="0" w:space="0" w:color="auto"/>
                <w:right w:val="none" w:sz="0" w:space="0" w:color="auto"/>
              </w:divBdr>
            </w:div>
            <w:div w:id="527570316">
              <w:marLeft w:val="0"/>
              <w:marRight w:val="0"/>
              <w:marTop w:val="0"/>
              <w:marBottom w:val="0"/>
              <w:divBdr>
                <w:top w:val="none" w:sz="0" w:space="0" w:color="auto"/>
                <w:left w:val="none" w:sz="0" w:space="0" w:color="auto"/>
                <w:bottom w:val="none" w:sz="0" w:space="0" w:color="auto"/>
                <w:right w:val="none" w:sz="0" w:space="0" w:color="auto"/>
              </w:divBdr>
            </w:div>
            <w:div w:id="895092903">
              <w:marLeft w:val="0"/>
              <w:marRight w:val="0"/>
              <w:marTop w:val="0"/>
              <w:marBottom w:val="0"/>
              <w:divBdr>
                <w:top w:val="none" w:sz="0" w:space="0" w:color="auto"/>
                <w:left w:val="none" w:sz="0" w:space="0" w:color="auto"/>
                <w:bottom w:val="none" w:sz="0" w:space="0" w:color="auto"/>
                <w:right w:val="none" w:sz="0" w:space="0" w:color="auto"/>
              </w:divBdr>
            </w:div>
            <w:div w:id="1750420327">
              <w:marLeft w:val="0"/>
              <w:marRight w:val="0"/>
              <w:marTop w:val="0"/>
              <w:marBottom w:val="0"/>
              <w:divBdr>
                <w:top w:val="none" w:sz="0" w:space="0" w:color="auto"/>
                <w:left w:val="none" w:sz="0" w:space="0" w:color="auto"/>
                <w:bottom w:val="none" w:sz="0" w:space="0" w:color="auto"/>
                <w:right w:val="none" w:sz="0" w:space="0" w:color="auto"/>
              </w:divBdr>
            </w:div>
            <w:div w:id="1547183759">
              <w:marLeft w:val="0"/>
              <w:marRight w:val="0"/>
              <w:marTop w:val="0"/>
              <w:marBottom w:val="0"/>
              <w:divBdr>
                <w:top w:val="none" w:sz="0" w:space="0" w:color="auto"/>
                <w:left w:val="none" w:sz="0" w:space="0" w:color="auto"/>
                <w:bottom w:val="none" w:sz="0" w:space="0" w:color="auto"/>
                <w:right w:val="none" w:sz="0" w:space="0" w:color="auto"/>
              </w:divBdr>
            </w:div>
            <w:div w:id="1249465294">
              <w:marLeft w:val="0"/>
              <w:marRight w:val="0"/>
              <w:marTop w:val="0"/>
              <w:marBottom w:val="0"/>
              <w:divBdr>
                <w:top w:val="none" w:sz="0" w:space="0" w:color="auto"/>
                <w:left w:val="none" w:sz="0" w:space="0" w:color="auto"/>
                <w:bottom w:val="none" w:sz="0" w:space="0" w:color="auto"/>
                <w:right w:val="none" w:sz="0" w:space="0" w:color="auto"/>
              </w:divBdr>
            </w:div>
            <w:div w:id="393772905">
              <w:marLeft w:val="0"/>
              <w:marRight w:val="0"/>
              <w:marTop w:val="0"/>
              <w:marBottom w:val="0"/>
              <w:divBdr>
                <w:top w:val="none" w:sz="0" w:space="0" w:color="auto"/>
                <w:left w:val="none" w:sz="0" w:space="0" w:color="auto"/>
                <w:bottom w:val="none" w:sz="0" w:space="0" w:color="auto"/>
                <w:right w:val="none" w:sz="0" w:space="0" w:color="auto"/>
              </w:divBdr>
            </w:div>
            <w:div w:id="139613265">
              <w:marLeft w:val="0"/>
              <w:marRight w:val="0"/>
              <w:marTop w:val="0"/>
              <w:marBottom w:val="0"/>
              <w:divBdr>
                <w:top w:val="none" w:sz="0" w:space="0" w:color="auto"/>
                <w:left w:val="none" w:sz="0" w:space="0" w:color="auto"/>
                <w:bottom w:val="none" w:sz="0" w:space="0" w:color="auto"/>
                <w:right w:val="none" w:sz="0" w:space="0" w:color="auto"/>
              </w:divBdr>
            </w:div>
            <w:div w:id="1004430826">
              <w:marLeft w:val="0"/>
              <w:marRight w:val="0"/>
              <w:marTop w:val="0"/>
              <w:marBottom w:val="0"/>
              <w:divBdr>
                <w:top w:val="none" w:sz="0" w:space="0" w:color="auto"/>
                <w:left w:val="none" w:sz="0" w:space="0" w:color="auto"/>
                <w:bottom w:val="none" w:sz="0" w:space="0" w:color="auto"/>
                <w:right w:val="none" w:sz="0" w:space="0" w:color="auto"/>
              </w:divBdr>
            </w:div>
            <w:div w:id="1450202212">
              <w:marLeft w:val="0"/>
              <w:marRight w:val="0"/>
              <w:marTop w:val="0"/>
              <w:marBottom w:val="0"/>
              <w:divBdr>
                <w:top w:val="none" w:sz="0" w:space="0" w:color="auto"/>
                <w:left w:val="none" w:sz="0" w:space="0" w:color="auto"/>
                <w:bottom w:val="none" w:sz="0" w:space="0" w:color="auto"/>
                <w:right w:val="none" w:sz="0" w:space="0" w:color="auto"/>
              </w:divBdr>
            </w:div>
            <w:div w:id="794636376">
              <w:marLeft w:val="0"/>
              <w:marRight w:val="0"/>
              <w:marTop w:val="0"/>
              <w:marBottom w:val="0"/>
              <w:divBdr>
                <w:top w:val="none" w:sz="0" w:space="0" w:color="auto"/>
                <w:left w:val="none" w:sz="0" w:space="0" w:color="auto"/>
                <w:bottom w:val="none" w:sz="0" w:space="0" w:color="auto"/>
                <w:right w:val="none" w:sz="0" w:space="0" w:color="auto"/>
              </w:divBdr>
            </w:div>
            <w:div w:id="966400541">
              <w:marLeft w:val="0"/>
              <w:marRight w:val="0"/>
              <w:marTop w:val="0"/>
              <w:marBottom w:val="0"/>
              <w:divBdr>
                <w:top w:val="none" w:sz="0" w:space="0" w:color="auto"/>
                <w:left w:val="none" w:sz="0" w:space="0" w:color="auto"/>
                <w:bottom w:val="none" w:sz="0" w:space="0" w:color="auto"/>
                <w:right w:val="none" w:sz="0" w:space="0" w:color="auto"/>
              </w:divBdr>
            </w:div>
            <w:div w:id="1600944987">
              <w:marLeft w:val="0"/>
              <w:marRight w:val="0"/>
              <w:marTop w:val="0"/>
              <w:marBottom w:val="0"/>
              <w:divBdr>
                <w:top w:val="none" w:sz="0" w:space="0" w:color="auto"/>
                <w:left w:val="none" w:sz="0" w:space="0" w:color="auto"/>
                <w:bottom w:val="none" w:sz="0" w:space="0" w:color="auto"/>
                <w:right w:val="none" w:sz="0" w:space="0" w:color="auto"/>
              </w:divBdr>
            </w:div>
            <w:div w:id="1853490680">
              <w:marLeft w:val="0"/>
              <w:marRight w:val="0"/>
              <w:marTop w:val="0"/>
              <w:marBottom w:val="0"/>
              <w:divBdr>
                <w:top w:val="none" w:sz="0" w:space="0" w:color="auto"/>
                <w:left w:val="none" w:sz="0" w:space="0" w:color="auto"/>
                <w:bottom w:val="none" w:sz="0" w:space="0" w:color="auto"/>
                <w:right w:val="none" w:sz="0" w:space="0" w:color="auto"/>
              </w:divBdr>
            </w:div>
            <w:div w:id="1961446651">
              <w:marLeft w:val="0"/>
              <w:marRight w:val="0"/>
              <w:marTop w:val="0"/>
              <w:marBottom w:val="0"/>
              <w:divBdr>
                <w:top w:val="none" w:sz="0" w:space="0" w:color="auto"/>
                <w:left w:val="none" w:sz="0" w:space="0" w:color="auto"/>
                <w:bottom w:val="none" w:sz="0" w:space="0" w:color="auto"/>
                <w:right w:val="none" w:sz="0" w:space="0" w:color="auto"/>
              </w:divBdr>
            </w:div>
            <w:div w:id="1280331306">
              <w:marLeft w:val="0"/>
              <w:marRight w:val="0"/>
              <w:marTop w:val="0"/>
              <w:marBottom w:val="0"/>
              <w:divBdr>
                <w:top w:val="none" w:sz="0" w:space="0" w:color="auto"/>
                <w:left w:val="none" w:sz="0" w:space="0" w:color="auto"/>
                <w:bottom w:val="none" w:sz="0" w:space="0" w:color="auto"/>
                <w:right w:val="none" w:sz="0" w:space="0" w:color="auto"/>
              </w:divBdr>
            </w:div>
            <w:div w:id="1178689213">
              <w:marLeft w:val="0"/>
              <w:marRight w:val="0"/>
              <w:marTop w:val="0"/>
              <w:marBottom w:val="0"/>
              <w:divBdr>
                <w:top w:val="none" w:sz="0" w:space="0" w:color="auto"/>
                <w:left w:val="none" w:sz="0" w:space="0" w:color="auto"/>
                <w:bottom w:val="none" w:sz="0" w:space="0" w:color="auto"/>
                <w:right w:val="none" w:sz="0" w:space="0" w:color="auto"/>
              </w:divBdr>
            </w:div>
            <w:div w:id="585305227">
              <w:marLeft w:val="0"/>
              <w:marRight w:val="0"/>
              <w:marTop w:val="0"/>
              <w:marBottom w:val="0"/>
              <w:divBdr>
                <w:top w:val="none" w:sz="0" w:space="0" w:color="auto"/>
                <w:left w:val="none" w:sz="0" w:space="0" w:color="auto"/>
                <w:bottom w:val="none" w:sz="0" w:space="0" w:color="auto"/>
                <w:right w:val="none" w:sz="0" w:space="0" w:color="auto"/>
              </w:divBdr>
            </w:div>
            <w:div w:id="794449953">
              <w:marLeft w:val="0"/>
              <w:marRight w:val="0"/>
              <w:marTop w:val="0"/>
              <w:marBottom w:val="0"/>
              <w:divBdr>
                <w:top w:val="none" w:sz="0" w:space="0" w:color="auto"/>
                <w:left w:val="none" w:sz="0" w:space="0" w:color="auto"/>
                <w:bottom w:val="none" w:sz="0" w:space="0" w:color="auto"/>
                <w:right w:val="none" w:sz="0" w:space="0" w:color="auto"/>
              </w:divBdr>
            </w:div>
            <w:div w:id="441843778">
              <w:marLeft w:val="0"/>
              <w:marRight w:val="0"/>
              <w:marTop w:val="0"/>
              <w:marBottom w:val="0"/>
              <w:divBdr>
                <w:top w:val="none" w:sz="0" w:space="0" w:color="auto"/>
                <w:left w:val="none" w:sz="0" w:space="0" w:color="auto"/>
                <w:bottom w:val="none" w:sz="0" w:space="0" w:color="auto"/>
                <w:right w:val="none" w:sz="0" w:space="0" w:color="auto"/>
              </w:divBdr>
            </w:div>
            <w:div w:id="1660184219">
              <w:marLeft w:val="0"/>
              <w:marRight w:val="0"/>
              <w:marTop w:val="0"/>
              <w:marBottom w:val="0"/>
              <w:divBdr>
                <w:top w:val="none" w:sz="0" w:space="0" w:color="auto"/>
                <w:left w:val="none" w:sz="0" w:space="0" w:color="auto"/>
                <w:bottom w:val="none" w:sz="0" w:space="0" w:color="auto"/>
                <w:right w:val="none" w:sz="0" w:space="0" w:color="auto"/>
              </w:divBdr>
            </w:div>
            <w:div w:id="1737970114">
              <w:marLeft w:val="0"/>
              <w:marRight w:val="0"/>
              <w:marTop w:val="0"/>
              <w:marBottom w:val="0"/>
              <w:divBdr>
                <w:top w:val="none" w:sz="0" w:space="0" w:color="auto"/>
                <w:left w:val="none" w:sz="0" w:space="0" w:color="auto"/>
                <w:bottom w:val="none" w:sz="0" w:space="0" w:color="auto"/>
                <w:right w:val="none" w:sz="0" w:space="0" w:color="auto"/>
              </w:divBdr>
            </w:div>
            <w:div w:id="722994574">
              <w:marLeft w:val="0"/>
              <w:marRight w:val="0"/>
              <w:marTop w:val="0"/>
              <w:marBottom w:val="0"/>
              <w:divBdr>
                <w:top w:val="none" w:sz="0" w:space="0" w:color="auto"/>
                <w:left w:val="none" w:sz="0" w:space="0" w:color="auto"/>
                <w:bottom w:val="none" w:sz="0" w:space="0" w:color="auto"/>
                <w:right w:val="none" w:sz="0" w:space="0" w:color="auto"/>
              </w:divBdr>
            </w:div>
            <w:div w:id="307636169">
              <w:marLeft w:val="0"/>
              <w:marRight w:val="0"/>
              <w:marTop w:val="0"/>
              <w:marBottom w:val="0"/>
              <w:divBdr>
                <w:top w:val="none" w:sz="0" w:space="0" w:color="auto"/>
                <w:left w:val="none" w:sz="0" w:space="0" w:color="auto"/>
                <w:bottom w:val="none" w:sz="0" w:space="0" w:color="auto"/>
                <w:right w:val="none" w:sz="0" w:space="0" w:color="auto"/>
              </w:divBdr>
            </w:div>
            <w:div w:id="1570844332">
              <w:marLeft w:val="0"/>
              <w:marRight w:val="0"/>
              <w:marTop w:val="0"/>
              <w:marBottom w:val="0"/>
              <w:divBdr>
                <w:top w:val="none" w:sz="0" w:space="0" w:color="auto"/>
                <w:left w:val="none" w:sz="0" w:space="0" w:color="auto"/>
                <w:bottom w:val="none" w:sz="0" w:space="0" w:color="auto"/>
                <w:right w:val="none" w:sz="0" w:space="0" w:color="auto"/>
              </w:divBdr>
            </w:div>
            <w:div w:id="387343726">
              <w:marLeft w:val="0"/>
              <w:marRight w:val="0"/>
              <w:marTop w:val="0"/>
              <w:marBottom w:val="0"/>
              <w:divBdr>
                <w:top w:val="none" w:sz="0" w:space="0" w:color="auto"/>
                <w:left w:val="none" w:sz="0" w:space="0" w:color="auto"/>
                <w:bottom w:val="none" w:sz="0" w:space="0" w:color="auto"/>
                <w:right w:val="none" w:sz="0" w:space="0" w:color="auto"/>
              </w:divBdr>
            </w:div>
            <w:div w:id="1536431074">
              <w:marLeft w:val="0"/>
              <w:marRight w:val="0"/>
              <w:marTop w:val="0"/>
              <w:marBottom w:val="0"/>
              <w:divBdr>
                <w:top w:val="none" w:sz="0" w:space="0" w:color="auto"/>
                <w:left w:val="none" w:sz="0" w:space="0" w:color="auto"/>
                <w:bottom w:val="none" w:sz="0" w:space="0" w:color="auto"/>
                <w:right w:val="none" w:sz="0" w:space="0" w:color="auto"/>
              </w:divBdr>
            </w:div>
            <w:div w:id="1709600198">
              <w:marLeft w:val="0"/>
              <w:marRight w:val="0"/>
              <w:marTop w:val="0"/>
              <w:marBottom w:val="0"/>
              <w:divBdr>
                <w:top w:val="none" w:sz="0" w:space="0" w:color="auto"/>
                <w:left w:val="none" w:sz="0" w:space="0" w:color="auto"/>
                <w:bottom w:val="none" w:sz="0" w:space="0" w:color="auto"/>
                <w:right w:val="none" w:sz="0" w:space="0" w:color="auto"/>
              </w:divBdr>
            </w:div>
            <w:div w:id="1788232530">
              <w:marLeft w:val="0"/>
              <w:marRight w:val="0"/>
              <w:marTop w:val="0"/>
              <w:marBottom w:val="0"/>
              <w:divBdr>
                <w:top w:val="none" w:sz="0" w:space="0" w:color="auto"/>
                <w:left w:val="none" w:sz="0" w:space="0" w:color="auto"/>
                <w:bottom w:val="none" w:sz="0" w:space="0" w:color="auto"/>
                <w:right w:val="none" w:sz="0" w:space="0" w:color="auto"/>
              </w:divBdr>
            </w:div>
            <w:div w:id="885750802">
              <w:marLeft w:val="0"/>
              <w:marRight w:val="0"/>
              <w:marTop w:val="0"/>
              <w:marBottom w:val="0"/>
              <w:divBdr>
                <w:top w:val="none" w:sz="0" w:space="0" w:color="auto"/>
                <w:left w:val="none" w:sz="0" w:space="0" w:color="auto"/>
                <w:bottom w:val="none" w:sz="0" w:space="0" w:color="auto"/>
                <w:right w:val="none" w:sz="0" w:space="0" w:color="auto"/>
              </w:divBdr>
            </w:div>
            <w:div w:id="2086218580">
              <w:marLeft w:val="0"/>
              <w:marRight w:val="0"/>
              <w:marTop w:val="0"/>
              <w:marBottom w:val="0"/>
              <w:divBdr>
                <w:top w:val="none" w:sz="0" w:space="0" w:color="auto"/>
                <w:left w:val="none" w:sz="0" w:space="0" w:color="auto"/>
                <w:bottom w:val="none" w:sz="0" w:space="0" w:color="auto"/>
                <w:right w:val="none" w:sz="0" w:space="0" w:color="auto"/>
              </w:divBdr>
            </w:div>
            <w:div w:id="1200433237">
              <w:marLeft w:val="0"/>
              <w:marRight w:val="0"/>
              <w:marTop w:val="0"/>
              <w:marBottom w:val="0"/>
              <w:divBdr>
                <w:top w:val="none" w:sz="0" w:space="0" w:color="auto"/>
                <w:left w:val="none" w:sz="0" w:space="0" w:color="auto"/>
                <w:bottom w:val="none" w:sz="0" w:space="0" w:color="auto"/>
                <w:right w:val="none" w:sz="0" w:space="0" w:color="auto"/>
              </w:divBdr>
            </w:div>
            <w:div w:id="1752698572">
              <w:marLeft w:val="0"/>
              <w:marRight w:val="0"/>
              <w:marTop w:val="0"/>
              <w:marBottom w:val="0"/>
              <w:divBdr>
                <w:top w:val="none" w:sz="0" w:space="0" w:color="auto"/>
                <w:left w:val="none" w:sz="0" w:space="0" w:color="auto"/>
                <w:bottom w:val="none" w:sz="0" w:space="0" w:color="auto"/>
                <w:right w:val="none" w:sz="0" w:space="0" w:color="auto"/>
              </w:divBdr>
            </w:div>
            <w:div w:id="914820968">
              <w:marLeft w:val="0"/>
              <w:marRight w:val="0"/>
              <w:marTop w:val="0"/>
              <w:marBottom w:val="0"/>
              <w:divBdr>
                <w:top w:val="none" w:sz="0" w:space="0" w:color="auto"/>
                <w:left w:val="none" w:sz="0" w:space="0" w:color="auto"/>
                <w:bottom w:val="none" w:sz="0" w:space="0" w:color="auto"/>
                <w:right w:val="none" w:sz="0" w:space="0" w:color="auto"/>
              </w:divBdr>
            </w:div>
            <w:div w:id="1204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7855">
      <w:bodyDiv w:val="1"/>
      <w:marLeft w:val="0"/>
      <w:marRight w:val="0"/>
      <w:marTop w:val="0"/>
      <w:marBottom w:val="0"/>
      <w:divBdr>
        <w:top w:val="none" w:sz="0" w:space="0" w:color="auto"/>
        <w:left w:val="none" w:sz="0" w:space="0" w:color="auto"/>
        <w:bottom w:val="none" w:sz="0" w:space="0" w:color="auto"/>
        <w:right w:val="none" w:sz="0" w:space="0" w:color="auto"/>
      </w:divBdr>
    </w:div>
    <w:div w:id="1034236942">
      <w:bodyDiv w:val="1"/>
      <w:marLeft w:val="0"/>
      <w:marRight w:val="0"/>
      <w:marTop w:val="0"/>
      <w:marBottom w:val="0"/>
      <w:divBdr>
        <w:top w:val="none" w:sz="0" w:space="0" w:color="auto"/>
        <w:left w:val="none" w:sz="0" w:space="0" w:color="auto"/>
        <w:bottom w:val="none" w:sz="0" w:space="0" w:color="auto"/>
        <w:right w:val="none" w:sz="0" w:space="0" w:color="auto"/>
      </w:divBdr>
    </w:div>
    <w:div w:id="1119451583">
      <w:bodyDiv w:val="1"/>
      <w:marLeft w:val="0"/>
      <w:marRight w:val="0"/>
      <w:marTop w:val="0"/>
      <w:marBottom w:val="0"/>
      <w:divBdr>
        <w:top w:val="none" w:sz="0" w:space="0" w:color="auto"/>
        <w:left w:val="none" w:sz="0" w:space="0" w:color="auto"/>
        <w:bottom w:val="none" w:sz="0" w:space="0" w:color="auto"/>
        <w:right w:val="none" w:sz="0" w:space="0" w:color="auto"/>
      </w:divBdr>
    </w:div>
    <w:div w:id="1178697367">
      <w:bodyDiv w:val="1"/>
      <w:marLeft w:val="0"/>
      <w:marRight w:val="0"/>
      <w:marTop w:val="0"/>
      <w:marBottom w:val="0"/>
      <w:divBdr>
        <w:top w:val="none" w:sz="0" w:space="0" w:color="auto"/>
        <w:left w:val="none" w:sz="0" w:space="0" w:color="auto"/>
        <w:bottom w:val="none" w:sz="0" w:space="0" w:color="auto"/>
        <w:right w:val="none" w:sz="0" w:space="0" w:color="auto"/>
      </w:divBdr>
    </w:div>
    <w:div w:id="1190802319">
      <w:bodyDiv w:val="1"/>
      <w:marLeft w:val="0"/>
      <w:marRight w:val="0"/>
      <w:marTop w:val="0"/>
      <w:marBottom w:val="0"/>
      <w:divBdr>
        <w:top w:val="none" w:sz="0" w:space="0" w:color="auto"/>
        <w:left w:val="none" w:sz="0" w:space="0" w:color="auto"/>
        <w:bottom w:val="none" w:sz="0" w:space="0" w:color="auto"/>
        <w:right w:val="none" w:sz="0" w:space="0" w:color="auto"/>
      </w:divBdr>
      <w:divsChild>
        <w:div w:id="180289872">
          <w:marLeft w:val="547"/>
          <w:marRight w:val="0"/>
          <w:marTop w:val="0"/>
          <w:marBottom w:val="0"/>
          <w:divBdr>
            <w:top w:val="none" w:sz="0" w:space="0" w:color="auto"/>
            <w:left w:val="none" w:sz="0" w:space="0" w:color="auto"/>
            <w:bottom w:val="none" w:sz="0" w:space="0" w:color="auto"/>
            <w:right w:val="none" w:sz="0" w:space="0" w:color="auto"/>
          </w:divBdr>
        </w:div>
        <w:div w:id="655954787">
          <w:marLeft w:val="547"/>
          <w:marRight w:val="0"/>
          <w:marTop w:val="0"/>
          <w:marBottom w:val="0"/>
          <w:divBdr>
            <w:top w:val="none" w:sz="0" w:space="0" w:color="auto"/>
            <w:left w:val="none" w:sz="0" w:space="0" w:color="auto"/>
            <w:bottom w:val="none" w:sz="0" w:space="0" w:color="auto"/>
            <w:right w:val="none" w:sz="0" w:space="0" w:color="auto"/>
          </w:divBdr>
        </w:div>
      </w:divsChild>
    </w:div>
    <w:div w:id="1204714862">
      <w:bodyDiv w:val="1"/>
      <w:marLeft w:val="0"/>
      <w:marRight w:val="0"/>
      <w:marTop w:val="0"/>
      <w:marBottom w:val="0"/>
      <w:divBdr>
        <w:top w:val="none" w:sz="0" w:space="0" w:color="auto"/>
        <w:left w:val="none" w:sz="0" w:space="0" w:color="auto"/>
        <w:bottom w:val="none" w:sz="0" w:space="0" w:color="auto"/>
        <w:right w:val="none" w:sz="0" w:space="0" w:color="auto"/>
      </w:divBdr>
    </w:div>
    <w:div w:id="1233851774">
      <w:bodyDiv w:val="1"/>
      <w:marLeft w:val="0"/>
      <w:marRight w:val="0"/>
      <w:marTop w:val="0"/>
      <w:marBottom w:val="0"/>
      <w:divBdr>
        <w:top w:val="none" w:sz="0" w:space="0" w:color="auto"/>
        <w:left w:val="none" w:sz="0" w:space="0" w:color="auto"/>
        <w:bottom w:val="none" w:sz="0" w:space="0" w:color="auto"/>
        <w:right w:val="none" w:sz="0" w:space="0" w:color="auto"/>
      </w:divBdr>
    </w:div>
    <w:div w:id="1252927779">
      <w:bodyDiv w:val="1"/>
      <w:marLeft w:val="0"/>
      <w:marRight w:val="0"/>
      <w:marTop w:val="0"/>
      <w:marBottom w:val="0"/>
      <w:divBdr>
        <w:top w:val="none" w:sz="0" w:space="0" w:color="auto"/>
        <w:left w:val="none" w:sz="0" w:space="0" w:color="auto"/>
        <w:bottom w:val="none" w:sz="0" w:space="0" w:color="auto"/>
        <w:right w:val="none" w:sz="0" w:space="0" w:color="auto"/>
      </w:divBdr>
    </w:div>
    <w:div w:id="1322540622">
      <w:bodyDiv w:val="1"/>
      <w:marLeft w:val="0"/>
      <w:marRight w:val="0"/>
      <w:marTop w:val="0"/>
      <w:marBottom w:val="0"/>
      <w:divBdr>
        <w:top w:val="none" w:sz="0" w:space="0" w:color="auto"/>
        <w:left w:val="none" w:sz="0" w:space="0" w:color="auto"/>
        <w:bottom w:val="none" w:sz="0" w:space="0" w:color="auto"/>
        <w:right w:val="none" w:sz="0" w:space="0" w:color="auto"/>
      </w:divBdr>
    </w:div>
    <w:div w:id="1340738569">
      <w:bodyDiv w:val="1"/>
      <w:marLeft w:val="0"/>
      <w:marRight w:val="0"/>
      <w:marTop w:val="0"/>
      <w:marBottom w:val="0"/>
      <w:divBdr>
        <w:top w:val="none" w:sz="0" w:space="0" w:color="auto"/>
        <w:left w:val="none" w:sz="0" w:space="0" w:color="auto"/>
        <w:bottom w:val="none" w:sz="0" w:space="0" w:color="auto"/>
        <w:right w:val="none" w:sz="0" w:space="0" w:color="auto"/>
      </w:divBdr>
    </w:div>
    <w:div w:id="1401292036">
      <w:bodyDiv w:val="1"/>
      <w:marLeft w:val="0"/>
      <w:marRight w:val="0"/>
      <w:marTop w:val="0"/>
      <w:marBottom w:val="0"/>
      <w:divBdr>
        <w:top w:val="none" w:sz="0" w:space="0" w:color="auto"/>
        <w:left w:val="none" w:sz="0" w:space="0" w:color="auto"/>
        <w:bottom w:val="none" w:sz="0" w:space="0" w:color="auto"/>
        <w:right w:val="none" w:sz="0" w:space="0" w:color="auto"/>
      </w:divBdr>
    </w:div>
    <w:div w:id="1445077965">
      <w:bodyDiv w:val="1"/>
      <w:marLeft w:val="0"/>
      <w:marRight w:val="0"/>
      <w:marTop w:val="0"/>
      <w:marBottom w:val="0"/>
      <w:divBdr>
        <w:top w:val="none" w:sz="0" w:space="0" w:color="auto"/>
        <w:left w:val="none" w:sz="0" w:space="0" w:color="auto"/>
        <w:bottom w:val="none" w:sz="0" w:space="0" w:color="auto"/>
        <w:right w:val="none" w:sz="0" w:space="0" w:color="auto"/>
      </w:divBdr>
      <w:divsChild>
        <w:div w:id="148524266">
          <w:marLeft w:val="2"/>
          <w:marRight w:val="0"/>
          <w:marTop w:val="0"/>
          <w:marBottom w:val="0"/>
          <w:divBdr>
            <w:top w:val="none" w:sz="0" w:space="0" w:color="auto"/>
            <w:left w:val="none" w:sz="0" w:space="0" w:color="auto"/>
            <w:bottom w:val="none" w:sz="0" w:space="0" w:color="auto"/>
            <w:right w:val="none" w:sz="0" w:space="0" w:color="auto"/>
          </w:divBdr>
        </w:div>
        <w:div w:id="1093890625">
          <w:marLeft w:val="2"/>
          <w:marRight w:val="0"/>
          <w:marTop w:val="0"/>
          <w:marBottom w:val="0"/>
          <w:divBdr>
            <w:top w:val="none" w:sz="0" w:space="0" w:color="auto"/>
            <w:left w:val="none" w:sz="0" w:space="0" w:color="auto"/>
            <w:bottom w:val="none" w:sz="0" w:space="0" w:color="auto"/>
            <w:right w:val="none" w:sz="0" w:space="0" w:color="auto"/>
          </w:divBdr>
        </w:div>
      </w:divsChild>
    </w:div>
    <w:div w:id="1447194715">
      <w:bodyDiv w:val="1"/>
      <w:marLeft w:val="0"/>
      <w:marRight w:val="0"/>
      <w:marTop w:val="0"/>
      <w:marBottom w:val="0"/>
      <w:divBdr>
        <w:top w:val="none" w:sz="0" w:space="0" w:color="auto"/>
        <w:left w:val="none" w:sz="0" w:space="0" w:color="auto"/>
        <w:bottom w:val="none" w:sz="0" w:space="0" w:color="auto"/>
        <w:right w:val="none" w:sz="0" w:space="0" w:color="auto"/>
      </w:divBdr>
    </w:div>
    <w:div w:id="1455638303">
      <w:bodyDiv w:val="1"/>
      <w:marLeft w:val="0"/>
      <w:marRight w:val="0"/>
      <w:marTop w:val="0"/>
      <w:marBottom w:val="0"/>
      <w:divBdr>
        <w:top w:val="none" w:sz="0" w:space="0" w:color="auto"/>
        <w:left w:val="none" w:sz="0" w:space="0" w:color="auto"/>
        <w:bottom w:val="none" w:sz="0" w:space="0" w:color="auto"/>
        <w:right w:val="none" w:sz="0" w:space="0" w:color="auto"/>
      </w:divBdr>
    </w:div>
    <w:div w:id="1486623528">
      <w:bodyDiv w:val="1"/>
      <w:marLeft w:val="0"/>
      <w:marRight w:val="0"/>
      <w:marTop w:val="0"/>
      <w:marBottom w:val="0"/>
      <w:divBdr>
        <w:top w:val="none" w:sz="0" w:space="0" w:color="auto"/>
        <w:left w:val="none" w:sz="0" w:space="0" w:color="auto"/>
        <w:bottom w:val="none" w:sz="0" w:space="0" w:color="auto"/>
        <w:right w:val="none" w:sz="0" w:space="0" w:color="auto"/>
      </w:divBdr>
      <w:divsChild>
        <w:div w:id="1034384271">
          <w:marLeft w:val="0"/>
          <w:marRight w:val="0"/>
          <w:marTop w:val="0"/>
          <w:marBottom w:val="0"/>
          <w:divBdr>
            <w:top w:val="none" w:sz="0" w:space="0" w:color="auto"/>
            <w:left w:val="none" w:sz="0" w:space="0" w:color="auto"/>
            <w:bottom w:val="none" w:sz="0" w:space="0" w:color="auto"/>
            <w:right w:val="none" w:sz="0" w:space="0" w:color="auto"/>
          </w:divBdr>
          <w:divsChild>
            <w:div w:id="1218978058">
              <w:marLeft w:val="0"/>
              <w:marRight w:val="0"/>
              <w:marTop w:val="0"/>
              <w:marBottom w:val="0"/>
              <w:divBdr>
                <w:top w:val="none" w:sz="0" w:space="0" w:color="auto"/>
                <w:left w:val="none" w:sz="0" w:space="0" w:color="auto"/>
                <w:bottom w:val="none" w:sz="0" w:space="0" w:color="auto"/>
                <w:right w:val="none" w:sz="0" w:space="0" w:color="auto"/>
              </w:divBdr>
            </w:div>
            <w:div w:id="72823769">
              <w:marLeft w:val="0"/>
              <w:marRight w:val="0"/>
              <w:marTop w:val="0"/>
              <w:marBottom w:val="0"/>
              <w:divBdr>
                <w:top w:val="none" w:sz="0" w:space="0" w:color="auto"/>
                <w:left w:val="none" w:sz="0" w:space="0" w:color="auto"/>
                <w:bottom w:val="none" w:sz="0" w:space="0" w:color="auto"/>
                <w:right w:val="none" w:sz="0" w:space="0" w:color="auto"/>
              </w:divBdr>
            </w:div>
            <w:div w:id="503210925">
              <w:marLeft w:val="0"/>
              <w:marRight w:val="0"/>
              <w:marTop w:val="0"/>
              <w:marBottom w:val="0"/>
              <w:divBdr>
                <w:top w:val="none" w:sz="0" w:space="0" w:color="auto"/>
                <w:left w:val="none" w:sz="0" w:space="0" w:color="auto"/>
                <w:bottom w:val="none" w:sz="0" w:space="0" w:color="auto"/>
                <w:right w:val="none" w:sz="0" w:space="0" w:color="auto"/>
              </w:divBdr>
            </w:div>
            <w:div w:id="2031056204">
              <w:marLeft w:val="0"/>
              <w:marRight w:val="0"/>
              <w:marTop w:val="0"/>
              <w:marBottom w:val="0"/>
              <w:divBdr>
                <w:top w:val="none" w:sz="0" w:space="0" w:color="auto"/>
                <w:left w:val="none" w:sz="0" w:space="0" w:color="auto"/>
                <w:bottom w:val="none" w:sz="0" w:space="0" w:color="auto"/>
                <w:right w:val="none" w:sz="0" w:space="0" w:color="auto"/>
              </w:divBdr>
            </w:div>
            <w:div w:id="10643991">
              <w:marLeft w:val="0"/>
              <w:marRight w:val="0"/>
              <w:marTop w:val="0"/>
              <w:marBottom w:val="0"/>
              <w:divBdr>
                <w:top w:val="none" w:sz="0" w:space="0" w:color="auto"/>
                <w:left w:val="none" w:sz="0" w:space="0" w:color="auto"/>
                <w:bottom w:val="none" w:sz="0" w:space="0" w:color="auto"/>
                <w:right w:val="none" w:sz="0" w:space="0" w:color="auto"/>
              </w:divBdr>
            </w:div>
            <w:div w:id="240413945">
              <w:marLeft w:val="0"/>
              <w:marRight w:val="0"/>
              <w:marTop w:val="0"/>
              <w:marBottom w:val="0"/>
              <w:divBdr>
                <w:top w:val="none" w:sz="0" w:space="0" w:color="auto"/>
                <w:left w:val="none" w:sz="0" w:space="0" w:color="auto"/>
                <w:bottom w:val="none" w:sz="0" w:space="0" w:color="auto"/>
                <w:right w:val="none" w:sz="0" w:space="0" w:color="auto"/>
              </w:divBdr>
            </w:div>
            <w:div w:id="646326754">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336855400">
              <w:marLeft w:val="0"/>
              <w:marRight w:val="0"/>
              <w:marTop w:val="0"/>
              <w:marBottom w:val="0"/>
              <w:divBdr>
                <w:top w:val="none" w:sz="0" w:space="0" w:color="auto"/>
                <w:left w:val="none" w:sz="0" w:space="0" w:color="auto"/>
                <w:bottom w:val="none" w:sz="0" w:space="0" w:color="auto"/>
                <w:right w:val="none" w:sz="0" w:space="0" w:color="auto"/>
              </w:divBdr>
            </w:div>
            <w:div w:id="1926567250">
              <w:marLeft w:val="0"/>
              <w:marRight w:val="0"/>
              <w:marTop w:val="0"/>
              <w:marBottom w:val="0"/>
              <w:divBdr>
                <w:top w:val="none" w:sz="0" w:space="0" w:color="auto"/>
                <w:left w:val="none" w:sz="0" w:space="0" w:color="auto"/>
                <w:bottom w:val="none" w:sz="0" w:space="0" w:color="auto"/>
                <w:right w:val="none" w:sz="0" w:space="0" w:color="auto"/>
              </w:divBdr>
            </w:div>
            <w:div w:id="1864316183">
              <w:marLeft w:val="0"/>
              <w:marRight w:val="0"/>
              <w:marTop w:val="0"/>
              <w:marBottom w:val="0"/>
              <w:divBdr>
                <w:top w:val="none" w:sz="0" w:space="0" w:color="auto"/>
                <w:left w:val="none" w:sz="0" w:space="0" w:color="auto"/>
                <w:bottom w:val="none" w:sz="0" w:space="0" w:color="auto"/>
                <w:right w:val="none" w:sz="0" w:space="0" w:color="auto"/>
              </w:divBdr>
            </w:div>
            <w:div w:id="1464689352">
              <w:marLeft w:val="0"/>
              <w:marRight w:val="0"/>
              <w:marTop w:val="0"/>
              <w:marBottom w:val="0"/>
              <w:divBdr>
                <w:top w:val="none" w:sz="0" w:space="0" w:color="auto"/>
                <w:left w:val="none" w:sz="0" w:space="0" w:color="auto"/>
                <w:bottom w:val="none" w:sz="0" w:space="0" w:color="auto"/>
                <w:right w:val="none" w:sz="0" w:space="0" w:color="auto"/>
              </w:divBdr>
            </w:div>
            <w:div w:id="1061367898">
              <w:marLeft w:val="0"/>
              <w:marRight w:val="0"/>
              <w:marTop w:val="0"/>
              <w:marBottom w:val="0"/>
              <w:divBdr>
                <w:top w:val="none" w:sz="0" w:space="0" w:color="auto"/>
                <w:left w:val="none" w:sz="0" w:space="0" w:color="auto"/>
                <w:bottom w:val="none" w:sz="0" w:space="0" w:color="auto"/>
                <w:right w:val="none" w:sz="0" w:space="0" w:color="auto"/>
              </w:divBdr>
            </w:div>
            <w:div w:id="1918322922">
              <w:marLeft w:val="0"/>
              <w:marRight w:val="0"/>
              <w:marTop w:val="0"/>
              <w:marBottom w:val="0"/>
              <w:divBdr>
                <w:top w:val="none" w:sz="0" w:space="0" w:color="auto"/>
                <w:left w:val="none" w:sz="0" w:space="0" w:color="auto"/>
                <w:bottom w:val="none" w:sz="0" w:space="0" w:color="auto"/>
                <w:right w:val="none" w:sz="0" w:space="0" w:color="auto"/>
              </w:divBdr>
            </w:div>
            <w:div w:id="1697342221">
              <w:marLeft w:val="0"/>
              <w:marRight w:val="0"/>
              <w:marTop w:val="0"/>
              <w:marBottom w:val="0"/>
              <w:divBdr>
                <w:top w:val="none" w:sz="0" w:space="0" w:color="auto"/>
                <w:left w:val="none" w:sz="0" w:space="0" w:color="auto"/>
                <w:bottom w:val="none" w:sz="0" w:space="0" w:color="auto"/>
                <w:right w:val="none" w:sz="0" w:space="0" w:color="auto"/>
              </w:divBdr>
            </w:div>
            <w:div w:id="447970051">
              <w:marLeft w:val="0"/>
              <w:marRight w:val="0"/>
              <w:marTop w:val="0"/>
              <w:marBottom w:val="0"/>
              <w:divBdr>
                <w:top w:val="none" w:sz="0" w:space="0" w:color="auto"/>
                <w:left w:val="none" w:sz="0" w:space="0" w:color="auto"/>
                <w:bottom w:val="none" w:sz="0" w:space="0" w:color="auto"/>
                <w:right w:val="none" w:sz="0" w:space="0" w:color="auto"/>
              </w:divBdr>
            </w:div>
            <w:div w:id="1437142687">
              <w:marLeft w:val="0"/>
              <w:marRight w:val="0"/>
              <w:marTop w:val="0"/>
              <w:marBottom w:val="0"/>
              <w:divBdr>
                <w:top w:val="none" w:sz="0" w:space="0" w:color="auto"/>
                <w:left w:val="none" w:sz="0" w:space="0" w:color="auto"/>
                <w:bottom w:val="none" w:sz="0" w:space="0" w:color="auto"/>
                <w:right w:val="none" w:sz="0" w:space="0" w:color="auto"/>
              </w:divBdr>
            </w:div>
            <w:div w:id="2033989756">
              <w:marLeft w:val="0"/>
              <w:marRight w:val="0"/>
              <w:marTop w:val="0"/>
              <w:marBottom w:val="0"/>
              <w:divBdr>
                <w:top w:val="none" w:sz="0" w:space="0" w:color="auto"/>
                <w:left w:val="none" w:sz="0" w:space="0" w:color="auto"/>
                <w:bottom w:val="none" w:sz="0" w:space="0" w:color="auto"/>
                <w:right w:val="none" w:sz="0" w:space="0" w:color="auto"/>
              </w:divBdr>
            </w:div>
            <w:div w:id="2070760822">
              <w:marLeft w:val="0"/>
              <w:marRight w:val="0"/>
              <w:marTop w:val="0"/>
              <w:marBottom w:val="0"/>
              <w:divBdr>
                <w:top w:val="none" w:sz="0" w:space="0" w:color="auto"/>
                <w:left w:val="none" w:sz="0" w:space="0" w:color="auto"/>
                <w:bottom w:val="none" w:sz="0" w:space="0" w:color="auto"/>
                <w:right w:val="none" w:sz="0" w:space="0" w:color="auto"/>
              </w:divBdr>
            </w:div>
            <w:div w:id="1399741343">
              <w:marLeft w:val="0"/>
              <w:marRight w:val="0"/>
              <w:marTop w:val="0"/>
              <w:marBottom w:val="0"/>
              <w:divBdr>
                <w:top w:val="none" w:sz="0" w:space="0" w:color="auto"/>
                <w:left w:val="none" w:sz="0" w:space="0" w:color="auto"/>
                <w:bottom w:val="none" w:sz="0" w:space="0" w:color="auto"/>
                <w:right w:val="none" w:sz="0" w:space="0" w:color="auto"/>
              </w:divBdr>
            </w:div>
            <w:div w:id="2109737693">
              <w:marLeft w:val="0"/>
              <w:marRight w:val="0"/>
              <w:marTop w:val="0"/>
              <w:marBottom w:val="0"/>
              <w:divBdr>
                <w:top w:val="none" w:sz="0" w:space="0" w:color="auto"/>
                <w:left w:val="none" w:sz="0" w:space="0" w:color="auto"/>
                <w:bottom w:val="none" w:sz="0" w:space="0" w:color="auto"/>
                <w:right w:val="none" w:sz="0" w:space="0" w:color="auto"/>
              </w:divBdr>
            </w:div>
            <w:div w:id="1243758330">
              <w:marLeft w:val="0"/>
              <w:marRight w:val="0"/>
              <w:marTop w:val="0"/>
              <w:marBottom w:val="0"/>
              <w:divBdr>
                <w:top w:val="none" w:sz="0" w:space="0" w:color="auto"/>
                <w:left w:val="none" w:sz="0" w:space="0" w:color="auto"/>
                <w:bottom w:val="none" w:sz="0" w:space="0" w:color="auto"/>
                <w:right w:val="none" w:sz="0" w:space="0" w:color="auto"/>
              </w:divBdr>
            </w:div>
            <w:div w:id="417094473">
              <w:marLeft w:val="0"/>
              <w:marRight w:val="0"/>
              <w:marTop w:val="0"/>
              <w:marBottom w:val="0"/>
              <w:divBdr>
                <w:top w:val="none" w:sz="0" w:space="0" w:color="auto"/>
                <w:left w:val="none" w:sz="0" w:space="0" w:color="auto"/>
                <w:bottom w:val="none" w:sz="0" w:space="0" w:color="auto"/>
                <w:right w:val="none" w:sz="0" w:space="0" w:color="auto"/>
              </w:divBdr>
            </w:div>
            <w:div w:id="414976869">
              <w:marLeft w:val="0"/>
              <w:marRight w:val="0"/>
              <w:marTop w:val="0"/>
              <w:marBottom w:val="0"/>
              <w:divBdr>
                <w:top w:val="none" w:sz="0" w:space="0" w:color="auto"/>
                <w:left w:val="none" w:sz="0" w:space="0" w:color="auto"/>
                <w:bottom w:val="none" w:sz="0" w:space="0" w:color="auto"/>
                <w:right w:val="none" w:sz="0" w:space="0" w:color="auto"/>
              </w:divBdr>
            </w:div>
            <w:div w:id="883061086">
              <w:marLeft w:val="0"/>
              <w:marRight w:val="0"/>
              <w:marTop w:val="0"/>
              <w:marBottom w:val="0"/>
              <w:divBdr>
                <w:top w:val="none" w:sz="0" w:space="0" w:color="auto"/>
                <w:left w:val="none" w:sz="0" w:space="0" w:color="auto"/>
                <w:bottom w:val="none" w:sz="0" w:space="0" w:color="auto"/>
                <w:right w:val="none" w:sz="0" w:space="0" w:color="auto"/>
              </w:divBdr>
            </w:div>
            <w:div w:id="1090856531">
              <w:marLeft w:val="0"/>
              <w:marRight w:val="0"/>
              <w:marTop w:val="0"/>
              <w:marBottom w:val="0"/>
              <w:divBdr>
                <w:top w:val="none" w:sz="0" w:space="0" w:color="auto"/>
                <w:left w:val="none" w:sz="0" w:space="0" w:color="auto"/>
                <w:bottom w:val="none" w:sz="0" w:space="0" w:color="auto"/>
                <w:right w:val="none" w:sz="0" w:space="0" w:color="auto"/>
              </w:divBdr>
            </w:div>
            <w:div w:id="1081100479">
              <w:marLeft w:val="0"/>
              <w:marRight w:val="0"/>
              <w:marTop w:val="0"/>
              <w:marBottom w:val="0"/>
              <w:divBdr>
                <w:top w:val="none" w:sz="0" w:space="0" w:color="auto"/>
                <w:left w:val="none" w:sz="0" w:space="0" w:color="auto"/>
                <w:bottom w:val="none" w:sz="0" w:space="0" w:color="auto"/>
                <w:right w:val="none" w:sz="0" w:space="0" w:color="auto"/>
              </w:divBdr>
            </w:div>
            <w:div w:id="1576278650">
              <w:marLeft w:val="0"/>
              <w:marRight w:val="0"/>
              <w:marTop w:val="0"/>
              <w:marBottom w:val="0"/>
              <w:divBdr>
                <w:top w:val="none" w:sz="0" w:space="0" w:color="auto"/>
                <w:left w:val="none" w:sz="0" w:space="0" w:color="auto"/>
                <w:bottom w:val="none" w:sz="0" w:space="0" w:color="auto"/>
                <w:right w:val="none" w:sz="0" w:space="0" w:color="auto"/>
              </w:divBdr>
            </w:div>
            <w:div w:id="937064063">
              <w:marLeft w:val="0"/>
              <w:marRight w:val="0"/>
              <w:marTop w:val="0"/>
              <w:marBottom w:val="0"/>
              <w:divBdr>
                <w:top w:val="none" w:sz="0" w:space="0" w:color="auto"/>
                <w:left w:val="none" w:sz="0" w:space="0" w:color="auto"/>
                <w:bottom w:val="none" w:sz="0" w:space="0" w:color="auto"/>
                <w:right w:val="none" w:sz="0" w:space="0" w:color="auto"/>
              </w:divBdr>
            </w:div>
            <w:div w:id="141386488">
              <w:marLeft w:val="0"/>
              <w:marRight w:val="0"/>
              <w:marTop w:val="0"/>
              <w:marBottom w:val="0"/>
              <w:divBdr>
                <w:top w:val="none" w:sz="0" w:space="0" w:color="auto"/>
                <w:left w:val="none" w:sz="0" w:space="0" w:color="auto"/>
                <w:bottom w:val="none" w:sz="0" w:space="0" w:color="auto"/>
                <w:right w:val="none" w:sz="0" w:space="0" w:color="auto"/>
              </w:divBdr>
            </w:div>
            <w:div w:id="1759791885">
              <w:marLeft w:val="0"/>
              <w:marRight w:val="0"/>
              <w:marTop w:val="0"/>
              <w:marBottom w:val="0"/>
              <w:divBdr>
                <w:top w:val="none" w:sz="0" w:space="0" w:color="auto"/>
                <w:left w:val="none" w:sz="0" w:space="0" w:color="auto"/>
                <w:bottom w:val="none" w:sz="0" w:space="0" w:color="auto"/>
                <w:right w:val="none" w:sz="0" w:space="0" w:color="auto"/>
              </w:divBdr>
            </w:div>
            <w:div w:id="1048190929">
              <w:marLeft w:val="0"/>
              <w:marRight w:val="0"/>
              <w:marTop w:val="0"/>
              <w:marBottom w:val="0"/>
              <w:divBdr>
                <w:top w:val="none" w:sz="0" w:space="0" w:color="auto"/>
                <w:left w:val="none" w:sz="0" w:space="0" w:color="auto"/>
                <w:bottom w:val="none" w:sz="0" w:space="0" w:color="auto"/>
                <w:right w:val="none" w:sz="0" w:space="0" w:color="auto"/>
              </w:divBdr>
            </w:div>
            <w:div w:id="921455521">
              <w:marLeft w:val="0"/>
              <w:marRight w:val="0"/>
              <w:marTop w:val="0"/>
              <w:marBottom w:val="0"/>
              <w:divBdr>
                <w:top w:val="none" w:sz="0" w:space="0" w:color="auto"/>
                <w:left w:val="none" w:sz="0" w:space="0" w:color="auto"/>
                <w:bottom w:val="none" w:sz="0" w:space="0" w:color="auto"/>
                <w:right w:val="none" w:sz="0" w:space="0" w:color="auto"/>
              </w:divBdr>
            </w:div>
            <w:div w:id="2082016658">
              <w:marLeft w:val="0"/>
              <w:marRight w:val="0"/>
              <w:marTop w:val="0"/>
              <w:marBottom w:val="0"/>
              <w:divBdr>
                <w:top w:val="none" w:sz="0" w:space="0" w:color="auto"/>
                <w:left w:val="none" w:sz="0" w:space="0" w:color="auto"/>
                <w:bottom w:val="none" w:sz="0" w:space="0" w:color="auto"/>
                <w:right w:val="none" w:sz="0" w:space="0" w:color="auto"/>
              </w:divBdr>
            </w:div>
            <w:div w:id="595528286">
              <w:marLeft w:val="0"/>
              <w:marRight w:val="0"/>
              <w:marTop w:val="0"/>
              <w:marBottom w:val="0"/>
              <w:divBdr>
                <w:top w:val="none" w:sz="0" w:space="0" w:color="auto"/>
                <w:left w:val="none" w:sz="0" w:space="0" w:color="auto"/>
                <w:bottom w:val="none" w:sz="0" w:space="0" w:color="auto"/>
                <w:right w:val="none" w:sz="0" w:space="0" w:color="auto"/>
              </w:divBdr>
            </w:div>
            <w:div w:id="963463911">
              <w:marLeft w:val="0"/>
              <w:marRight w:val="0"/>
              <w:marTop w:val="0"/>
              <w:marBottom w:val="0"/>
              <w:divBdr>
                <w:top w:val="none" w:sz="0" w:space="0" w:color="auto"/>
                <w:left w:val="none" w:sz="0" w:space="0" w:color="auto"/>
                <w:bottom w:val="none" w:sz="0" w:space="0" w:color="auto"/>
                <w:right w:val="none" w:sz="0" w:space="0" w:color="auto"/>
              </w:divBdr>
            </w:div>
            <w:div w:id="326249214">
              <w:marLeft w:val="0"/>
              <w:marRight w:val="0"/>
              <w:marTop w:val="0"/>
              <w:marBottom w:val="0"/>
              <w:divBdr>
                <w:top w:val="none" w:sz="0" w:space="0" w:color="auto"/>
                <w:left w:val="none" w:sz="0" w:space="0" w:color="auto"/>
                <w:bottom w:val="none" w:sz="0" w:space="0" w:color="auto"/>
                <w:right w:val="none" w:sz="0" w:space="0" w:color="auto"/>
              </w:divBdr>
            </w:div>
            <w:div w:id="1513183375">
              <w:marLeft w:val="0"/>
              <w:marRight w:val="0"/>
              <w:marTop w:val="0"/>
              <w:marBottom w:val="0"/>
              <w:divBdr>
                <w:top w:val="none" w:sz="0" w:space="0" w:color="auto"/>
                <w:left w:val="none" w:sz="0" w:space="0" w:color="auto"/>
                <w:bottom w:val="none" w:sz="0" w:space="0" w:color="auto"/>
                <w:right w:val="none" w:sz="0" w:space="0" w:color="auto"/>
              </w:divBdr>
            </w:div>
            <w:div w:id="313800950">
              <w:marLeft w:val="0"/>
              <w:marRight w:val="0"/>
              <w:marTop w:val="0"/>
              <w:marBottom w:val="0"/>
              <w:divBdr>
                <w:top w:val="none" w:sz="0" w:space="0" w:color="auto"/>
                <w:left w:val="none" w:sz="0" w:space="0" w:color="auto"/>
                <w:bottom w:val="none" w:sz="0" w:space="0" w:color="auto"/>
                <w:right w:val="none" w:sz="0" w:space="0" w:color="auto"/>
              </w:divBdr>
            </w:div>
            <w:div w:id="1483618566">
              <w:marLeft w:val="0"/>
              <w:marRight w:val="0"/>
              <w:marTop w:val="0"/>
              <w:marBottom w:val="0"/>
              <w:divBdr>
                <w:top w:val="none" w:sz="0" w:space="0" w:color="auto"/>
                <w:left w:val="none" w:sz="0" w:space="0" w:color="auto"/>
                <w:bottom w:val="none" w:sz="0" w:space="0" w:color="auto"/>
                <w:right w:val="none" w:sz="0" w:space="0" w:color="auto"/>
              </w:divBdr>
            </w:div>
            <w:div w:id="559946598">
              <w:marLeft w:val="0"/>
              <w:marRight w:val="0"/>
              <w:marTop w:val="0"/>
              <w:marBottom w:val="0"/>
              <w:divBdr>
                <w:top w:val="none" w:sz="0" w:space="0" w:color="auto"/>
                <w:left w:val="none" w:sz="0" w:space="0" w:color="auto"/>
                <w:bottom w:val="none" w:sz="0" w:space="0" w:color="auto"/>
                <w:right w:val="none" w:sz="0" w:space="0" w:color="auto"/>
              </w:divBdr>
            </w:div>
            <w:div w:id="690647329">
              <w:marLeft w:val="0"/>
              <w:marRight w:val="0"/>
              <w:marTop w:val="0"/>
              <w:marBottom w:val="0"/>
              <w:divBdr>
                <w:top w:val="none" w:sz="0" w:space="0" w:color="auto"/>
                <w:left w:val="none" w:sz="0" w:space="0" w:color="auto"/>
                <w:bottom w:val="none" w:sz="0" w:space="0" w:color="auto"/>
                <w:right w:val="none" w:sz="0" w:space="0" w:color="auto"/>
              </w:divBdr>
            </w:div>
            <w:div w:id="964119335">
              <w:marLeft w:val="0"/>
              <w:marRight w:val="0"/>
              <w:marTop w:val="0"/>
              <w:marBottom w:val="0"/>
              <w:divBdr>
                <w:top w:val="none" w:sz="0" w:space="0" w:color="auto"/>
                <w:left w:val="none" w:sz="0" w:space="0" w:color="auto"/>
                <w:bottom w:val="none" w:sz="0" w:space="0" w:color="auto"/>
                <w:right w:val="none" w:sz="0" w:space="0" w:color="auto"/>
              </w:divBdr>
            </w:div>
            <w:div w:id="1020742080">
              <w:marLeft w:val="0"/>
              <w:marRight w:val="0"/>
              <w:marTop w:val="0"/>
              <w:marBottom w:val="0"/>
              <w:divBdr>
                <w:top w:val="none" w:sz="0" w:space="0" w:color="auto"/>
                <w:left w:val="none" w:sz="0" w:space="0" w:color="auto"/>
                <w:bottom w:val="none" w:sz="0" w:space="0" w:color="auto"/>
                <w:right w:val="none" w:sz="0" w:space="0" w:color="auto"/>
              </w:divBdr>
            </w:div>
            <w:div w:id="1605109378">
              <w:marLeft w:val="0"/>
              <w:marRight w:val="0"/>
              <w:marTop w:val="0"/>
              <w:marBottom w:val="0"/>
              <w:divBdr>
                <w:top w:val="none" w:sz="0" w:space="0" w:color="auto"/>
                <w:left w:val="none" w:sz="0" w:space="0" w:color="auto"/>
                <w:bottom w:val="none" w:sz="0" w:space="0" w:color="auto"/>
                <w:right w:val="none" w:sz="0" w:space="0" w:color="auto"/>
              </w:divBdr>
            </w:div>
            <w:div w:id="1175143482">
              <w:marLeft w:val="0"/>
              <w:marRight w:val="0"/>
              <w:marTop w:val="0"/>
              <w:marBottom w:val="0"/>
              <w:divBdr>
                <w:top w:val="none" w:sz="0" w:space="0" w:color="auto"/>
                <w:left w:val="none" w:sz="0" w:space="0" w:color="auto"/>
                <w:bottom w:val="none" w:sz="0" w:space="0" w:color="auto"/>
                <w:right w:val="none" w:sz="0" w:space="0" w:color="auto"/>
              </w:divBdr>
            </w:div>
            <w:div w:id="88937489">
              <w:marLeft w:val="0"/>
              <w:marRight w:val="0"/>
              <w:marTop w:val="0"/>
              <w:marBottom w:val="0"/>
              <w:divBdr>
                <w:top w:val="none" w:sz="0" w:space="0" w:color="auto"/>
                <w:left w:val="none" w:sz="0" w:space="0" w:color="auto"/>
                <w:bottom w:val="none" w:sz="0" w:space="0" w:color="auto"/>
                <w:right w:val="none" w:sz="0" w:space="0" w:color="auto"/>
              </w:divBdr>
            </w:div>
            <w:div w:id="1777290236">
              <w:marLeft w:val="0"/>
              <w:marRight w:val="0"/>
              <w:marTop w:val="0"/>
              <w:marBottom w:val="0"/>
              <w:divBdr>
                <w:top w:val="none" w:sz="0" w:space="0" w:color="auto"/>
                <w:left w:val="none" w:sz="0" w:space="0" w:color="auto"/>
                <w:bottom w:val="none" w:sz="0" w:space="0" w:color="auto"/>
                <w:right w:val="none" w:sz="0" w:space="0" w:color="auto"/>
              </w:divBdr>
            </w:div>
            <w:div w:id="742987900">
              <w:marLeft w:val="0"/>
              <w:marRight w:val="0"/>
              <w:marTop w:val="0"/>
              <w:marBottom w:val="0"/>
              <w:divBdr>
                <w:top w:val="none" w:sz="0" w:space="0" w:color="auto"/>
                <w:left w:val="none" w:sz="0" w:space="0" w:color="auto"/>
                <w:bottom w:val="none" w:sz="0" w:space="0" w:color="auto"/>
                <w:right w:val="none" w:sz="0" w:space="0" w:color="auto"/>
              </w:divBdr>
            </w:div>
            <w:div w:id="1736465914">
              <w:marLeft w:val="0"/>
              <w:marRight w:val="0"/>
              <w:marTop w:val="0"/>
              <w:marBottom w:val="0"/>
              <w:divBdr>
                <w:top w:val="none" w:sz="0" w:space="0" w:color="auto"/>
                <w:left w:val="none" w:sz="0" w:space="0" w:color="auto"/>
                <w:bottom w:val="none" w:sz="0" w:space="0" w:color="auto"/>
                <w:right w:val="none" w:sz="0" w:space="0" w:color="auto"/>
              </w:divBdr>
            </w:div>
            <w:div w:id="1814983067">
              <w:marLeft w:val="0"/>
              <w:marRight w:val="0"/>
              <w:marTop w:val="0"/>
              <w:marBottom w:val="0"/>
              <w:divBdr>
                <w:top w:val="none" w:sz="0" w:space="0" w:color="auto"/>
                <w:left w:val="none" w:sz="0" w:space="0" w:color="auto"/>
                <w:bottom w:val="none" w:sz="0" w:space="0" w:color="auto"/>
                <w:right w:val="none" w:sz="0" w:space="0" w:color="auto"/>
              </w:divBdr>
            </w:div>
            <w:div w:id="2087803884">
              <w:marLeft w:val="0"/>
              <w:marRight w:val="0"/>
              <w:marTop w:val="0"/>
              <w:marBottom w:val="0"/>
              <w:divBdr>
                <w:top w:val="none" w:sz="0" w:space="0" w:color="auto"/>
                <w:left w:val="none" w:sz="0" w:space="0" w:color="auto"/>
                <w:bottom w:val="none" w:sz="0" w:space="0" w:color="auto"/>
                <w:right w:val="none" w:sz="0" w:space="0" w:color="auto"/>
              </w:divBdr>
            </w:div>
            <w:div w:id="131335374">
              <w:marLeft w:val="0"/>
              <w:marRight w:val="0"/>
              <w:marTop w:val="0"/>
              <w:marBottom w:val="0"/>
              <w:divBdr>
                <w:top w:val="none" w:sz="0" w:space="0" w:color="auto"/>
                <w:left w:val="none" w:sz="0" w:space="0" w:color="auto"/>
                <w:bottom w:val="none" w:sz="0" w:space="0" w:color="auto"/>
                <w:right w:val="none" w:sz="0" w:space="0" w:color="auto"/>
              </w:divBdr>
            </w:div>
            <w:div w:id="1501777386">
              <w:marLeft w:val="0"/>
              <w:marRight w:val="0"/>
              <w:marTop w:val="0"/>
              <w:marBottom w:val="0"/>
              <w:divBdr>
                <w:top w:val="none" w:sz="0" w:space="0" w:color="auto"/>
                <w:left w:val="none" w:sz="0" w:space="0" w:color="auto"/>
                <w:bottom w:val="none" w:sz="0" w:space="0" w:color="auto"/>
                <w:right w:val="none" w:sz="0" w:space="0" w:color="auto"/>
              </w:divBdr>
            </w:div>
            <w:div w:id="906575140">
              <w:marLeft w:val="0"/>
              <w:marRight w:val="0"/>
              <w:marTop w:val="0"/>
              <w:marBottom w:val="0"/>
              <w:divBdr>
                <w:top w:val="none" w:sz="0" w:space="0" w:color="auto"/>
                <w:left w:val="none" w:sz="0" w:space="0" w:color="auto"/>
                <w:bottom w:val="none" w:sz="0" w:space="0" w:color="auto"/>
                <w:right w:val="none" w:sz="0" w:space="0" w:color="auto"/>
              </w:divBdr>
            </w:div>
            <w:div w:id="696925170">
              <w:marLeft w:val="0"/>
              <w:marRight w:val="0"/>
              <w:marTop w:val="0"/>
              <w:marBottom w:val="0"/>
              <w:divBdr>
                <w:top w:val="none" w:sz="0" w:space="0" w:color="auto"/>
                <w:left w:val="none" w:sz="0" w:space="0" w:color="auto"/>
                <w:bottom w:val="none" w:sz="0" w:space="0" w:color="auto"/>
                <w:right w:val="none" w:sz="0" w:space="0" w:color="auto"/>
              </w:divBdr>
            </w:div>
            <w:div w:id="1317145158">
              <w:marLeft w:val="0"/>
              <w:marRight w:val="0"/>
              <w:marTop w:val="0"/>
              <w:marBottom w:val="0"/>
              <w:divBdr>
                <w:top w:val="none" w:sz="0" w:space="0" w:color="auto"/>
                <w:left w:val="none" w:sz="0" w:space="0" w:color="auto"/>
                <w:bottom w:val="none" w:sz="0" w:space="0" w:color="auto"/>
                <w:right w:val="none" w:sz="0" w:space="0" w:color="auto"/>
              </w:divBdr>
            </w:div>
            <w:div w:id="562832346">
              <w:marLeft w:val="0"/>
              <w:marRight w:val="0"/>
              <w:marTop w:val="0"/>
              <w:marBottom w:val="0"/>
              <w:divBdr>
                <w:top w:val="none" w:sz="0" w:space="0" w:color="auto"/>
                <w:left w:val="none" w:sz="0" w:space="0" w:color="auto"/>
                <w:bottom w:val="none" w:sz="0" w:space="0" w:color="auto"/>
                <w:right w:val="none" w:sz="0" w:space="0" w:color="auto"/>
              </w:divBdr>
            </w:div>
            <w:div w:id="1862351429">
              <w:marLeft w:val="0"/>
              <w:marRight w:val="0"/>
              <w:marTop w:val="0"/>
              <w:marBottom w:val="0"/>
              <w:divBdr>
                <w:top w:val="none" w:sz="0" w:space="0" w:color="auto"/>
                <w:left w:val="none" w:sz="0" w:space="0" w:color="auto"/>
                <w:bottom w:val="none" w:sz="0" w:space="0" w:color="auto"/>
                <w:right w:val="none" w:sz="0" w:space="0" w:color="auto"/>
              </w:divBdr>
            </w:div>
            <w:div w:id="319191394">
              <w:marLeft w:val="0"/>
              <w:marRight w:val="0"/>
              <w:marTop w:val="0"/>
              <w:marBottom w:val="0"/>
              <w:divBdr>
                <w:top w:val="none" w:sz="0" w:space="0" w:color="auto"/>
                <w:left w:val="none" w:sz="0" w:space="0" w:color="auto"/>
                <w:bottom w:val="none" w:sz="0" w:space="0" w:color="auto"/>
                <w:right w:val="none" w:sz="0" w:space="0" w:color="auto"/>
              </w:divBdr>
            </w:div>
            <w:div w:id="1352957204">
              <w:marLeft w:val="0"/>
              <w:marRight w:val="0"/>
              <w:marTop w:val="0"/>
              <w:marBottom w:val="0"/>
              <w:divBdr>
                <w:top w:val="none" w:sz="0" w:space="0" w:color="auto"/>
                <w:left w:val="none" w:sz="0" w:space="0" w:color="auto"/>
                <w:bottom w:val="none" w:sz="0" w:space="0" w:color="auto"/>
                <w:right w:val="none" w:sz="0" w:space="0" w:color="auto"/>
              </w:divBdr>
            </w:div>
            <w:div w:id="184222152">
              <w:marLeft w:val="0"/>
              <w:marRight w:val="0"/>
              <w:marTop w:val="0"/>
              <w:marBottom w:val="0"/>
              <w:divBdr>
                <w:top w:val="none" w:sz="0" w:space="0" w:color="auto"/>
                <w:left w:val="none" w:sz="0" w:space="0" w:color="auto"/>
                <w:bottom w:val="none" w:sz="0" w:space="0" w:color="auto"/>
                <w:right w:val="none" w:sz="0" w:space="0" w:color="auto"/>
              </w:divBdr>
            </w:div>
            <w:div w:id="1444182097">
              <w:marLeft w:val="0"/>
              <w:marRight w:val="0"/>
              <w:marTop w:val="0"/>
              <w:marBottom w:val="0"/>
              <w:divBdr>
                <w:top w:val="none" w:sz="0" w:space="0" w:color="auto"/>
                <w:left w:val="none" w:sz="0" w:space="0" w:color="auto"/>
                <w:bottom w:val="none" w:sz="0" w:space="0" w:color="auto"/>
                <w:right w:val="none" w:sz="0" w:space="0" w:color="auto"/>
              </w:divBdr>
            </w:div>
            <w:div w:id="2035229060">
              <w:marLeft w:val="0"/>
              <w:marRight w:val="0"/>
              <w:marTop w:val="0"/>
              <w:marBottom w:val="0"/>
              <w:divBdr>
                <w:top w:val="none" w:sz="0" w:space="0" w:color="auto"/>
                <w:left w:val="none" w:sz="0" w:space="0" w:color="auto"/>
                <w:bottom w:val="none" w:sz="0" w:space="0" w:color="auto"/>
                <w:right w:val="none" w:sz="0" w:space="0" w:color="auto"/>
              </w:divBdr>
            </w:div>
            <w:div w:id="1140197633">
              <w:marLeft w:val="0"/>
              <w:marRight w:val="0"/>
              <w:marTop w:val="0"/>
              <w:marBottom w:val="0"/>
              <w:divBdr>
                <w:top w:val="none" w:sz="0" w:space="0" w:color="auto"/>
                <w:left w:val="none" w:sz="0" w:space="0" w:color="auto"/>
                <w:bottom w:val="none" w:sz="0" w:space="0" w:color="auto"/>
                <w:right w:val="none" w:sz="0" w:space="0" w:color="auto"/>
              </w:divBdr>
            </w:div>
            <w:div w:id="70546776">
              <w:marLeft w:val="0"/>
              <w:marRight w:val="0"/>
              <w:marTop w:val="0"/>
              <w:marBottom w:val="0"/>
              <w:divBdr>
                <w:top w:val="none" w:sz="0" w:space="0" w:color="auto"/>
                <w:left w:val="none" w:sz="0" w:space="0" w:color="auto"/>
                <w:bottom w:val="none" w:sz="0" w:space="0" w:color="auto"/>
                <w:right w:val="none" w:sz="0" w:space="0" w:color="auto"/>
              </w:divBdr>
            </w:div>
            <w:div w:id="1303269317">
              <w:marLeft w:val="0"/>
              <w:marRight w:val="0"/>
              <w:marTop w:val="0"/>
              <w:marBottom w:val="0"/>
              <w:divBdr>
                <w:top w:val="none" w:sz="0" w:space="0" w:color="auto"/>
                <w:left w:val="none" w:sz="0" w:space="0" w:color="auto"/>
                <w:bottom w:val="none" w:sz="0" w:space="0" w:color="auto"/>
                <w:right w:val="none" w:sz="0" w:space="0" w:color="auto"/>
              </w:divBdr>
            </w:div>
            <w:div w:id="1237209616">
              <w:marLeft w:val="0"/>
              <w:marRight w:val="0"/>
              <w:marTop w:val="0"/>
              <w:marBottom w:val="0"/>
              <w:divBdr>
                <w:top w:val="none" w:sz="0" w:space="0" w:color="auto"/>
                <w:left w:val="none" w:sz="0" w:space="0" w:color="auto"/>
                <w:bottom w:val="none" w:sz="0" w:space="0" w:color="auto"/>
                <w:right w:val="none" w:sz="0" w:space="0" w:color="auto"/>
              </w:divBdr>
            </w:div>
            <w:div w:id="1249577918">
              <w:marLeft w:val="0"/>
              <w:marRight w:val="0"/>
              <w:marTop w:val="0"/>
              <w:marBottom w:val="0"/>
              <w:divBdr>
                <w:top w:val="none" w:sz="0" w:space="0" w:color="auto"/>
                <w:left w:val="none" w:sz="0" w:space="0" w:color="auto"/>
                <w:bottom w:val="none" w:sz="0" w:space="0" w:color="auto"/>
                <w:right w:val="none" w:sz="0" w:space="0" w:color="auto"/>
              </w:divBdr>
            </w:div>
            <w:div w:id="123935737">
              <w:marLeft w:val="0"/>
              <w:marRight w:val="0"/>
              <w:marTop w:val="0"/>
              <w:marBottom w:val="0"/>
              <w:divBdr>
                <w:top w:val="none" w:sz="0" w:space="0" w:color="auto"/>
                <w:left w:val="none" w:sz="0" w:space="0" w:color="auto"/>
                <w:bottom w:val="none" w:sz="0" w:space="0" w:color="auto"/>
                <w:right w:val="none" w:sz="0" w:space="0" w:color="auto"/>
              </w:divBdr>
            </w:div>
            <w:div w:id="645739430">
              <w:marLeft w:val="0"/>
              <w:marRight w:val="0"/>
              <w:marTop w:val="0"/>
              <w:marBottom w:val="0"/>
              <w:divBdr>
                <w:top w:val="none" w:sz="0" w:space="0" w:color="auto"/>
                <w:left w:val="none" w:sz="0" w:space="0" w:color="auto"/>
                <w:bottom w:val="none" w:sz="0" w:space="0" w:color="auto"/>
                <w:right w:val="none" w:sz="0" w:space="0" w:color="auto"/>
              </w:divBdr>
            </w:div>
            <w:div w:id="1884831303">
              <w:marLeft w:val="0"/>
              <w:marRight w:val="0"/>
              <w:marTop w:val="0"/>
              <w:marBottom w:val="0"/>
              <w:divBdr>
                <w:top w:val="none" w:sz="0" w:space="0" w:color="auto"/>
                <w:left w:val="none" w:sz="0" w:space="0" w:color="auto"/>
                <w:bottom w:val="none" w:sz="0" w:space="0" w:color="auto"/>
                <w:right w:val="none" w:sz="0" w:space="0" w:color="auto"/>
              </w:divBdr>
            </w:div>
            <w:div w:id="1011025650">
              <w:marLeft w:val="0"/>
              <w:marRight w:val="0"/>
              <w:marTop w:val="0"/>
              <w:marBottom w:val="0"/>
              <w:divBdr>
                <w:top w:val="none" w:sz="0" w:space="0" w:color="auto"/>
                <w:left w:val="none" w:sz="0" w:space="0" w:color="auto"/>
                <w:bottom w:val="none" w:sz="0" w:space="0" w:color="auto"/>
                <w:right w:val="none" w:sz="0" w:space="0" w:color="auto"/>
              </w:divBdr>
            </w:div>
            <w:div w:id="156267651">
              <w:marLeft w:val="0"/>
              <w:marRight w:val="0"/>
              <w:marTop w:val="0"/>
              <w:marBottom w:val="0"/>
              <w:divBdr>
                <w:top w:val="none" w:sz="0" w:space="0" w:color="auto"/>
                <w:left w:val="none" w:sz="0" w:space="0" w:color="auto"/>
                <w:bottom w:val="none" w:sz="0" w:space="0" w:color="auto"/>
                <w:right w:val="none" w:sz="0" w:space="0" w:color="auto"/>
              </w:divBdr>
            </w:div>
            <w:div w:id="1856721791">
              <w:marLeft w:val="0"/>
              <w:marRight w:val="0"/>
              <w:marTop w:val="0"/>
              <w:marBottom w:val="0"/>
              <w:divBdr>
                <w:top w:val="none" w:sz="0" w:space="0" w:color="auto"/>
                <w:left w:val="none" w:sz="0" w:space="0" w:color="auto"/>
                <w:bottom w:val="none" w:sz="0" w:space="0" w:color="auto"/>
                <w:right w:val="none" w:sz="0" w:space="0" w:color="auto"/>
              </w:divBdr>
            </w:div>
            <w:div w:id="1096440012">
              <w:marLeft w:val="0"/>
              <w:marRight w:val="0"/>
              <w:marTop w:val="0"/>
              <w:marBottom w:val="0"/>
              <w:divBdr>
                <w:top w:val="none" w:sz="0" w:space="0" w:color="auto"/>
                <w:left w:val="none" w:sz="0" w:space="0" w:color="auto"/>
                <w:bottom w:val="none" w:sz="0" w:space="0" w:color="auto"/>
                <w:right w:val="none" w:sz="0" w:space="0" w:color="auto"/>
              </w:divBdr>
            </w:div>
            <w:div w:id="586308248">
              <w:marLeft w:val="0"/>
              <w:marRight w:val="0"/>
              <w:marTop w:val="0"/>
              <w:marBottom w:val="0"/>
              <w:divBdr>
                <w:top w:val="none" w:sz="0" w:space="0" w:color="auto"/>
                <w:left w:val="none" w:sz="0" w:space="0" w:color="auto"/>
                <w:bottom w:val="none" w:sz="0" w:space="0" w:color="auto"/>
                <w:right w:val="none" w:sz="0" w:space="0" w:color="auto"/>
              </w:divBdr>
            </w:div>
            <w:div w:id="494027351">
              <w:marLeft w:val="0"/>
              <w:marRight w:val="0"/>
              <w:marTop w:val="0"/>
              <w:marBottom w:val="0"/>
              <w:divBdr>
                <w:top w:val="none" w:sz="0" w:space="0" w:color="auto"/>
                <w:left w:val="none" w:sz="0" w:space="0" w:color="auto"/>
                <w:bottom w:val="none" w:sz="0" w:space="0" w:color="auto"/>
                <w:right w:val="none" w:sz="0" w:space="0" w:color="auto"/>
              </w:divBdr>
            </w:div>
            <w:div w:id="579024733">
              <w:marLeft w:val="0"/>
              <w:marRight w:val="0"/>
              <w:marTop w:val="0"/>
              <w:marBottom w:val="0"/>
              <w:divBdr>
                <w:top w:val="none" w:sz="0" w:space="0" w:color="auto"/>
                <w:left w:val="none" w:sz="0" w:space="0" w:color="auto"/>
                <w:bottom w:val="none" w:sz="0" w:space="0" w:color="auto"/>
                <w:right w:val="none" w:sz="0" w:space="0" w:color="auto"/>
              </w:divBdr>
            </w:div>
            <w:div w:id="1977176712">
              <w:marLeft w:val="0"/>
              <w:marRight w:val="0"/>
              <w:marTop w:val="0"/>
              <w:marBottom w:val="0"/>
              <w:divBdr>
                <w:top w:val="none" w:sz="0" w:space="0" w:color="auto"/>
                <w:left w:val="none" w:sz="0" w:space="0" w:color="auto"/>
                <w:bottom w:val="none" w:sz="0" w:space="0" w:color="auto"/>
                <w:right w:val="none" w:sz="0" w:space="0" w:color="auto"/>
              </w:divBdr>
            </w:div>
            <w:div w:id="1586112735">
              <w:marLeft w:val="0"/>
              <w:marRight w:val="0"/>
              <w:marTop w:val="0"/>
              <w:marBottom w:val="0"/>
              <w:divBdr>
                <w:top w:val="none" w:sz="0" w:space="0" w:color="auto"/>
                <w:left w:val="none" w:sz="0" w:space="0" w:color="auto"/>
                <w:bottom w:val="none" w:sz="0" w:space="0" w:color="auto"/>
                <w:right w:val="none" w:sz="0" w:space="0" w:color="auto"/>
              </w:divBdr>
            </w:div>
            <w:div w:id="79107285">
              <w:marLeft w:val="0"/>
              <w:marRight w:val="0"/>
              <w:marTop w:val="0"/>
              <w:marBottom w:val="0"/>
              <w:divBdr>
                <w:top w:val="none" w:sz="0" w:space="0" w:color="auto"/>
                <w:left w:val="none" w:sz="0" w:space="0" w:color="auto"/>
                <w:bottom w:val="none" w:sz="0" w:space="0" w:color="auto"/>
                <w:right w:val="none" w:sz="0" w:space="0" w:color="auto"/>
              </w:divBdr>
            </w:div>
            <w:div w:id="1268852511">
              <w:marLeft w:val="0"/>
              <w:marRight w:val="0"/>
              <w:marTop w:val="0"/>
              <w:marBottom w:val="0"/>
              <w:divBdr>
                <w:top w:val="none" w:sz="0" w:space="0" w:color="auto"/>
                <w:left w:val="none" w:sz="0" w:space="0" w:color="auto"/>
                <w:bottom w:val="none" w:sz="0" w:space="0" w:color="auto"/>
                <w:right w:val="none" w:sz="0" w:space="0" w:color="auto"/>
              </w:divBdr>
            </w:div>
            <w:div w:id="1624381142">
              <w:marLeft w:val="0"/>
              <w:marRight w:val="0"/>
              <w:marTop w:val="0"/>
              <w:marBottom w:val="0"/>
              <w:divBdr>
                <w:top w:val="none" w:sz="0" w:space="0" w:color="auto"/>
                <w:left w:val="none" w:sz="0" w:space="0" w:color="auto"/>
                <w:bottom w:val="none" w:sz="0" w:space="0" w:color="auto"/>
                <w:right w:val="none" w:sz="0" w:space="0" w:color="auto"/>
              </w:divBdr>
            </w:div>
            <w:div w:id="582304786">
              <w:marLeft w:val="0"/>
              <w:marRight w:val="0"/>
              <w:marTop w:val="0"/>
              <w:marBottom w:val="0"/>
              <w:divBdr>
                <w:top w:val="none" w:sz="0" w:space="0" w:color="auto"/>
                <w:left w:val="none" w:sz="0" w:space="0" w:color="auto"/>
                <w:bottom w:val="none" w:sz="0" w:space="0" w:color="auto"/>
                <w:right w:val="none" w:sz="0" w:space="0" w:color="auto"/>
              </w:divBdr>
            </w:div>
            <w:div w:id="2043243099">
              <w:marLeft w:val="0"/>
              <w:marRight w:val="0"/>
              <w:marTop w:val="0"/>
              <w:marBottom w:val="0"/>
              <w:divBdr>
                <w:top w:val="none" w:sz="0" w:space="0" w:color="auto"/>
                <w:left w:val="none" w:sz="0" w:space="0" w:color="auto"/>
                <w:bottom w:val="none" w:sz="0" w:space="0" w:color="auto"/>
                <w:right w:val="none" w:sz="0" w:space="0" w:color="auto"/>
              </w:divBdr>
            </w:div>
            <w:div w:id="1548057707">
              <w:marLeft w:val="0"/>
              <w:marRight w:val="0"/>
              <w:marTop w:val="0"/>
              <w:marBottom w:val="0"/>
              <w:divBdr>
                <w:top w:val="none" w:sz="0" w:space="0" w:color="auto"/>
                <w:left w:val="none" w:sz="0" w:space="0" w:color="auto"/>
                <w:bottom w:val="none" w:sz="0" w:space="0" w:color="auto"/>
                <w:right w:val="none" w:sz="0" w:space="0" w:color="auto"/>
              </w:divBdr>
            </w:div>
            <w:div w:id="1157528543">
              <w:marLeft w:val="0"/>
              <w:marRight w:val="0"/>
              <w:marTop w:val="0"/>
              <w:marBottom w:val="0"/>
              <w:divBdr>
                <w:top w:val="none" w:sz="0" w:space="0" w:color="auto"/>
                <w:left w:val="none" w:sz="0" w:space="0" w:color="auto"/>
                <w:bottom w:val="none" w:sz="0" w:space="0" w:color="auto"/>
                <w:right w:val="none" w:sz="0" w:space="0" w:color="auto"/>
              </w:divBdr>
            </w:div>
            <w:div w:id="928854864">
              <w:marLeft w:val="0"/>
              <w:marRight w:val="0"/>
              <w:marTop w:val="0"/>
              <w:marBottom w:val="0"/>
              <w:divBdr>
                <w:top w:val="none" w:sz="0" w:space="0" w:color="auto"/>
                <w:left w:val="none" w:sz="0" w:space="0" w:color="auto"/>
                <w:bottom w:val="none" w:sz="0" w:space="0" w:color="auto"/>
                <w:right w:val="none" w:sz="0" w:space="0" w:color="auto"/>
              </w:divBdr>
            </w:div>
            <w:div w:id="412973919">
              <w:marLeft w:val="0"/>
              <w:marRight w:val="0"/>
              <w:marTop w:val="0"/>
              <w:marBottom w:val="0"/>
              <w:divBdr>
                <w:top w:val="none" w:sz="0" w:space="0" w:color="auto"/>
                <w:left w:val="none" w:sz="0" w:space="0" w:color="auto"/>
                <w:bottom w:val="none" w:sz="0" w:space="0" w:color="auto"/>
                <w:right w:val="none" w:sz="0" w:space="0" w:color="auto"/>
              </w:divBdr>
            </w:div>
            <w:div w:id="622658200">
              <w:marLeft w:val="0"/>
              <w:marRight w:val="0"/>
              <w:marTop w:val="0"/>
              <w:marBottom w:val="0"/>
              <w:divBdr>
                <w:top w:val="none" w:sz="0" w:space="0" w:color="auto"/>
                <w:left w:val="none" w:sz="0" w:space="0" w:color="auto"/>
                <w:bottom w:val="none" w:sz="0" w:space="0" w:color="auto"/>
                <w:right w:val="none" w:sz="0" w:space="0" w:color="auto"/>
              </w:divBdr>
            </w:div>
            <w:div w:id="235168703">
              <w:marLeft w:val="0"/>
              <w:marRight w:val="0"/>
              <w:marTop w:val="0"/>
              <w:marBottom w:val="0"/>
              <w:divBdr>
                <w:top w:val="none" w:sz="0" w:space="0" w:color="auto"/>
                <w:left w:val="none" w:sz="0" w:space="0" w:color="auto"/>
                <w:bottom w:val="none" w:sz="0" w:space="0" w:color="auto"/>
                <w:right w:val="none" w:sz="0" w:space="0" w:color="auto"/>
              </w:divBdr>
            </w:div>
            <w:div w:id="1317880486">
              <w:marLeft w:val="0"/>
              <w:marRight w:val="0"/>
              <w:marTop w:val="0"/>
              <w:marBottom w:val="0"/>
              <w:divBdr>
                <w:top w:val="none" w:sz="0" w:space="0" w:color="auto"/>
                <w:left w:val="none" w:sz="0" w:space="0" w:color="auto"/>
                <w:bottom w:val="none" w:sz="0" w:space="0" w:color="auto"/>
                <w:right w:val="none" w:sz="0" w:space="0" w:color="auto"/>
              </w:divBdr>
            </w:div>
            <w:div w:id="2028872836">
              <w:marLeft w:val="0"/>
              <w:marRight w:val="0"/>
              <w:marTop w:val="0"/>
              <w:marBottom w:val="0"/>
              <w:divBdr>
                <w:top w:val="none" w:sz="0" w:space="0" w:color="auto"/>
                <w:left w:val="none" w:sz="0" w:space="0" w:color="auto"/>
                <w:bottom w:val="none" w:sz="0" w:space="0" w:color="auto"/>
                <w:right w:val="none" w:sz="0" w:space="0" w:color="auto"/>
              </w:divBdr>
            </w:div>
            <w:div w:id="1599214448">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518277736">
              <w:marLeft w:val="0"/>
              <w:marRight w:val="0"/>
              <w:marTop w:val="0"/>
              <w:marBottom w:val="0"/>
              <w:divBdr>
                <w:top w:val="none" w:sz="0" w:space="0" w:color="auto"/>
                <w:left w:val="none" w:sz="0" w:space="0" w:color="auto"/>
                <w:bottom w:val="none" w:sz="0" w:space="0" w:color="auto"/>
                <w:right w:val="none" w:sz="0" w:space="0" w:color="auto"/>
              </w:divBdr>
            </w:div>
            <w:div w:id="205528295">
              <w:marLeft w:val="0"/>
              <w:marRight w:val="0"/>
              <w:marTop w:val="0"/>
              <w:marBottom w:val="0"/>
              <w:divBdr>
                <w:top w:val="none" w:sz="0" w:space="0" w:color="auto"/>
                <w:left w:val="none" w:sz="0" w:space="0" w:color="auto"/>
                <w:bottom w:val="none" w:sz="0" w:space="0" w:color="auto"/>
                <w:right w:val="none" w:sz="0" w:space="0" w:color="auto"/>
              </w:divBdr>
            </w:div>
            <w:div w:id="1377319388">
              <w:marLeft w:val="0"/>
              <w:marRight w:val="0"/>
              <w:marTop w:val="0"/>
              <w:marBottom w:val="0"/>
              <w:divBdr>
                <w:top w:val="none" w:sz="0" w:space="0" w:color="auto"/>
                <w:left w:val="none" w:sz="0" w:space="0" w:color="auto"/>
                <w:bottom w:val="none" w:sz="0" w:space="0" w:color="auto"/>
                <w:right w:val="none" w:sz="0" w:space="0" w:color="auto"/>
              </w:divBdr>
            </w:div>
            <w:div w:id="1155149735">
              <w:marLeft w:val="0"/>
              <w:marRight w:val="0"/>
              <w:marTop w:val="0"/>
              <w:marBottom w:val="0"/>
              <w:divBdr>
                <w:top w:val="none" w:sz="0" w:space="0" w:color="auto"/>
                <w:left w:val="none" w:sz="0" w:space="0" w:color="auto"/>
                <w:bottom w:val="none" w:sz="0" w:space="0" w:color="auto"/>
                <w:right w:val="none" w:sz="0" w:space="0" w:color="auto"/>
              </w:divBdr>
            </w:div>
            <w:div w:id="903954188">
              <w:marLeft w:val="0"/>
              <w:marRight w:val="0"/>
              <w:marTop w:val="0"/>
              <w:marBottom w:val="0"/>
              <w:divBdr>
                <w:top w:val="none" w:sz="0" w:space="0" w:color="auto"/>
                <w:left w:val="none" w:sz="0" w:space="0" w:color="auto"/>
                <w:bottom w:val="none" w:sz="0" w:space="0" w:color="auto"/>
                <w:right w:val="none" w:sz="0" w:space="0" w:color="auto"/>
              </w:divBdr>
            </w:div>
            <w:div w:id="956254787">
              <w:marLeft w:val="0"/>
              <w:marRight w:val="0"/>
              <w:marTop w:val="0"/>
              <w:marBottom w:val="0"/>
              <w:divBdr>
                <w:top w:val="none" w:sz="0" w:space="0" w:color="auto"/>
                <w:left w:val="none" w:sz="0" w:space="0" w:color="auto"/>
                <w:bottom w:val="none" w:sz="0" w:space="0" w:color="auto"/>
                <w:right w:val="none" w:sz="0" w:space="0" w:color="auto"/>
              </w:divBdr>
            </w:div>
            <w:div w:id="49619852">
              <w:marLeft w:val="0"/>
              <w:marRight w:val="0"/>
              <w:marTop w:val="0"/>
              <w:marBottom w:val="0"/>
              <w:divBdr>
                <w:top w:val="none" w:sz="0" w:space="0" w:color="auto"/>
                <w:left w:val="none" w:sz="0" w:space="0" w:color="auto"/>
                <w:bottom w:val="none" w:sz="0" w:space="0" w:color="auto"/>
                <w:right w:val="none" w:sz="0" w:space="0" w:color="auto"/>
              </w:divBdr>
            </w:div>
            <w:div w:id="1007558948">
              <w:marLeft w:val="0"/>
              <w:marRight w:val="0"/>
              <w:marTop w:val="0"/>
              <w:marBottom w:val="0"/>
              <w:divBdr>
                <w:top w:val="none" w:sz="0" w:space="0" w:color="auto"/>
                <w:left w:val="none" w:sz="0" w:space="0" w:color="auto"/>
                <w:bottom w:val="none" w:sz="0" w:space="0" w:color="auto"/>
                <w:right w:val="none" w:sz="0" w:space="0" w:color="auto"/>
              </w:divBdr>
            </w:div>
            <w:div w:id="1866092835">
              <w:marLeft w:val="0"/>
              <w:marRight w:val="0"/>
              <w:marTop w:val="0"/>
              <w:marBottom w:val="0"/>
              <w:divBdr>
                <w:top w:val="none" w:sz="0" w:space="0" w:color="auto"/>
                <w:left w:val="none" w:sz="0" w:space="0" w:color="auto"/>
                <w:bottom w:val="none" w:sz="0" w:space="0" w:color="auto"/>
                <w:right w:val="none" w:sz="0" w:space="0" w:color="auto"/>
              </w:divBdr>
            </w:div>
            <w:div w:id="1061712053">
              <w:marLeft w:val="0"/>
              <w:marRight w:val="0"/>
              <w:marTop w:val="0"/>
              <w:marBottom w:val="0"/>
              <w:divBdr>
                <w:top w:val="none" w:sz="0" w:space="0" w:color="auto"/>
                <w:left w:val="none" w:sz="0" w:space="0" w:color="auto"/>
                <w:bottom w:val="none" w:sz="0" w:space="0" w:color="auto"/>
                <w:right w:val="none" w:sz="0" w:space="0" w:color="auto"/>
              </w:divBdr>
            </w:div>
            <w:div w:id="1822576445">
              <w:marLeft w:val="0"/>
              <w:marRight w:val="0"/>
              <w:marTop w:val="0"/>
              <w:marBottom w:val="0"/>
              <w:divBdr>
                <w:top w:val="none" w:sz="0" w:space="0" w:color="auto"/>
                <w:left w:val="none" w:sz="0" w:space="0" w:color="auto"/>
                <w:bottom w:val="none" w:sz="0" w:space="0" w:color="auto"/>
                <w:right w:val="none" w:sz="0" w:space="0" w:color="auto"/>
              </w:divBdr>
            </w:div>
            <w:div w:id="1676496177">
              <w:marLeft w:val="0"/>
              <w:marRight w:val="0"/>
              <w:marTop w:val="0"/>
              <w:marBottom w:val="0"/>
              <w:divBdr>
                <w:top w:val="none" w:sz="0" w:space="0" w:color="auto"/>
                <w:left w:val="none" w:sz="0" w:space="0" w:color="auto"/>
                <w:bottom w:val="none" w:sz="0" w:space="0" w:color="auto"/>
                <w:right w:val="none" w:sz="0" w:space="0" w:color="auto"/>
              </w:divBdr>
            </w:div>
            <w:div w:id="1874608929">
              <w:marLeft w:val="0"/>
              <w:marRight w:val="0"/>
              <w:marTop w:val="0"/>
              <w:marBottom w:val="0"/>
              <w:divBdr>
                <w:top w:val="none" w:sz="0" w:space="0" w:color="auto"/>
                <w:left w:val="none" w:sz="0" w:space="0" w:color="auto"/>
                <w:bottom w:val="none" w:sz="0" w:space="0" w:color="auto"/>
                <w:right w:val="none" w:sz="0" w:space="0" w:color="auto"/>
              </w:divBdr>
            </w:div>
            <w:div w:id="1606762976">
              <w:marLeft w:val="0"/>
              <w:marRight w:val="0"/>
              <w:marTop w:val="0"/>
              <w:marBottom w:val="0"/>
              <w:divBdr>
                <w:top w:val="none" w:sz="0" w:space="0" w:color="auto"/>
                <w:left w:val="none" w:sz="0" w:space="0" w:color="auto"/>
                <w:bottom w:val="none" w:sz="0" w:space="0" w:color="auto"/>
                <w:right w:val="none" w:sz="0" w:space="0" w:color="auto"/>
              </w:divBdr>
            </w:div>
            <w:div w:id="1402017899">
              <w:marLeft w:val="0"/>
              <w:marRight w:val="0"/>
              <w:marTop w:val="0"/>
              <w:marBottom w:val="0"/>
              <w:divBdr>
                <w:top w:val="none" w:sz="0" w:space="0" w:color="auto"/>
                <w:left w:val="none" w:sz="0" w:space="0" w:color="auto"/>
                <w:bottom w:val="none" w:sz="0" w:space="0" w:color="auto"/>
                <w:right w:val="none" w:sz="0" w:space="0" w:color="auto"/>
              </w:divBdr>
            </w:div>
            <w:div w:id="1499150933">
              <w:marLeft w:val="0"/>
              <w:marRight w:val="0"/>
              <w:marTop w:val="0"/>
              <w:marBottom w:val="0"/>
              <w:divBdr>
                <w:top w:val="none" w:sz="0" w:space="0" w:color="auto"/>
                <w:left w:val="none" w:sz="0" w:space="0" w:color="auto"/>
                <w:bottom w:val="none" w:sz="0" w:space="0" w:color="auto"/>
                <w:right w:val="none" w:sz="0" w:space="0" w:color="auto"/>
              </w:divBdr>
            </w:div>
            <w:div w:id="1665930499">
              <w:marLeft w:val="0"/>
              <w:marRight w:val="0"/>
              <w:marTop w:val="0"/>
              <w:marBottom w:val="0"/>
              <w:divBdr>
                <w:top w:val="none" w:sz="0" w:space="0" w:color="auto"/>
                <w:left w:val="none" w:sz="0" w:space="0" w:color="auto"/>
                <w:bottom w:val="none" w:sz="0" w:space="0" w:color="auto"/>
                <w:right w:val="none" w:sz="0" w:space="0" w:color="auto"/>
              </w:divBdr>
            </w:div>
            <w:div w:id="592934337">
              <w:marLeft w:val="0"/>
              <w:marRight w:val="0"/>
              <w:marTop w:val="0"/>
              <w:marBottom w:val="0"/>
              <w:divBdr>
                <w:top w:val="none" w:sz="0" w:space="0" w:color="auto"/>
                <w:left w:val="none" w:sz="0" w:space="0" w:color="auto"/>
                <w:bottom w:val="none" w:sz="0" w:space="0" w:color="auto"/>
                <w:right w:val="none" w:sz="0" w:space="0" w:color="auto"/>
              </w:divBdr>
            </w:div>
            <w:div w:id="246698866">
              <w:marLeft w:val="0"/>
              <w:marRight w:val="0"/>
              <w:marTop w:val="0"/>
              <w:marBottom w:val="0"/>
              <w:divBdr>
                <w:top w:val="none" w:sz="0" w:space="0" w:color="auto"/>
                <w:left w:val="none" w:sz="0" w:space="0" w:color="auto"/>
                <w:bottom w:val="none" w:sz="0" w:space="0" w:color="auto"/>
                <w:right w:val="none" w:sz="0" w:space="0" w:color="auto"/>
              </w:divBdr>
            </w:div>
            <w:div w:id="1275748616">
              <w:marLeft w:val="0"/>
              <w:marRight w:val="0"/>
              <w:marTop w:val="0"/>
              <w:marBottom w:val="0"/>
              <w:divBdr>
                <w:top w:val="none" w:sz="0" w:space="0" w:color="auto"/>
                <w:left w:val="none" w:sz="0" w:space="0" w:color="auto"/>
                <w:bottom w:val="none" w:sz="0" w:space="0" w:color="auto"/>
                <w:right w:val="none" w:sz="0" w:space="0" w:color="auto"/>
              </w:divBdr>
            </w:div>
            <w:div w:id="582104584">
              <w:marLeft w:val="0"/>
              <w:marRight w:val="0"/>
              <w:marTop w:val="0"/>
              <w:marBottom w:val="0"/>
              <w:divBdr>
                <w:top w:val="none" w:sz="0" w:space="0" w:color="auto"/>
                <w:left w:val="none" w:sz="0" w:space="0" w:color="auto"/>
                <w:bottom w:val="none" w:sz="0" w:space="0" w:color="auto"/>
                <w:right w:val="none" w:sz="0" w:space="0" w:color="auto"/>
              </w:divBdr>
            </w:div>
            <w:div w:id="1779175828">
              <w:marLeft w:val="0"/>
              <w:marRight w:val="0"/>
              <w:marTop w:val="0"/>
              <w:marBottom w:val="0"/>
              <w:divBdr>
                <w:top w:val="none" w:sz="0" w:space="0" w:color="auto"/>
                <w:left w:val="none" w:sz="0" w:space="0" w:color="auto"/>
                <w:bottom w:val="none" w:sz="0" w:space="0" w:color="auto"/>
                <w:right w:val="none" w:sz="0" w:space="0" w:color="auto"/>
              </w:divBdr>
            </w:div>
            <w:div w:id="1778602664">
              <w:marLeft w:val="0"/>
              <w:marRight w:val="0"/>
              <w:marTop w:val="0"/>
              <w:marBottom w:val="0"/>
              <w:divBdr>
                <w:top w:val="none" w:sz="0" w:space="0" w:color="auto"/>
                <w:left w:val="none" w:sz="0" w:space="0" w:color="auto"/>
                <w:bottom w:val="none" w:sz="0" w:space="0" w:color="auto"/>
                <w:right w:val="none" w:sz="0" w:space="0" w:color="auto"/>
              </w:divBdr>
            </w:div>
            <w:div w:id="434059360">
              <w:marLeft w:val="0"/>
              <w:marRight w:val="0"/>
              <w:marTop w:val="0"/>
              <w:marBottom w:val="0"/>
              <w:divBdr>
                <w:top w:val="none" w:sz="0" w:space="0" w:color="auto"/>
                <w:left w:val="none" w:sz="0" w:space="0" w:color="auto"/>
                <w:bottom w:val="none" w:sz="0" w:space="0" w:color="auto"/>
                <w:right w:val="none" w:sz="0" w:space="0" w:color="auto"/>
              </w:divBdr>
            </w:div>
            <w:div w:id="1463692805">
              <w:marLeft w:val="0"/>
              <w:marRight w:val="0"/>
              <w:marTop w:val="0"/>
              <w:marBottom w:val="0"/>
              <w:divBdr>
                <w:top w:val="none" w:sz="0" w:space="0" w:color="auto"/>
                <w:left w:val="none" w:sz="0" w:space="0" w:color="auto"/>
                <w:bottom w:val="none" w:sz="0" w:space="0" w:color="auto"/>
                <w:right w:val="none" w:sz="0" w:space="0" w:color="auto"/>
              </w:divBdr>
            </w:div>
            <w:div w:id="304088781">
              <w:marLeft w:val="0"/>
              <w:marRight w:val="0"/>
              <w:marTop w:val="0"/>
              <w:marBottom w:val="0"/>
              <w:divBdr>
                <w:top w:val="none" w:sz="0" w:space="0" w:color="auto"/>
                <w:left w:val="none" w:sz="0" w:space="0" w:color="auto"/>
                <w:bottom w:val="none" w:sz="0" w:space="0" w:color="auto"/>
                <w:right w:val="none" w:sz="0" w:space="0" w:color="auto"/>
              </w:divBdr>
            </w:div>
            <w:div w:id="1994093335">
              <w:marLeft w:val="0"/>
              <w:marRight w:val="0"/>
              <w:marTop w:val="0"/>
              <w:marBottom w:val="0"/>
              <w:divBdr>
                <w:top w:val="none" w:sz="0" w:space="0" w:color="auto"/>
                <w:left w:val="none" w:sz="0" w:space="0" w:color="auto"/>
                <w:bottom w:val="none" w:sz="0" w:space="0" w:color="auto"/>
                <w:right w:val="none" w:sz="0" w:space="0" w:color="auto"/>
              </w:divBdr>
            </w:div>
            <w:div w:id="1486707378">
              <w:marLeft w:val="0"/>
              <w:marRight w:val="0"/>
              <w:marTop w:val="0"/>
              <w:marBottom w:val="0"/>
              <w:divBdr>
                <w:top w:val="none" w:sz="0" w:space="0" w:color="auto"/>
                <w:left w:val="none" w:sz="0" w:space="0" w:color="auto"/>
                <w:bottom w:val="none" w:sz="0" w:space="0" w:color="auto"/>
                <w:right w:val="none" w:sz="0" w:space="0" w:color="auto"/>
              </w:divBdr>
            </w:div>
            <w:div w:id="2080204224">
              <w:marLeft w:val="0"/>
              <w:marRight w:val="0"/>
              <w:marTop w:val="0"/>
              <w:marBottom w:val="0"/>
              <w:divBdr>
                <w:top w:val="none" w:sz="0" w:space="0" w:color="auto"/>
                <w:left w:val="none" w:sz="0" w:space="0" w:color="auto"/>
                <w:bottom w:val="none" w:sz="0" w:space="0" w:color="auto"/>
                <w:right w:val="none" w:sz="0" w:space="0" w:color="auto"/>
              </w:divBdr>
            </w:div>
            <w:div w:id="439230410">
              <w:marLeft w:val="0"/>
              <w:marRight w:val="0"/>
              <w:marTop w:val="0"/>
              <w:marBottom w:val="0"/>
              <w:divBdr>
                <w:top w:val="none" w:sz="0" w:space="0" w:color="auto"/>
                <w:left w:val="none" w:sz="0" w:space="0" w:color="auto"/>
                <w:bottom w:val="none" w:sz="0" w:space="0" w:color="auto"/>
                <w:right w:val="none" w:sz="0" w:space="0" w:color="auto"/>
              </w:divBdr>
            </w:div>
            <w:div w:id="132522097">
              <w:marLeft w:val="0"/>
              <w:marRight w:val="0"/>
              <w:marTop w:val="0"/>
              <w:marBottom w:val="0"/>
              <w:divBdr>
                <w:top w:val="none" w:sz="0" w:space="0" w:color="auto"/>
                <w:left w:val="none" w:sz="0" w:space="0" w:color="auto"/>
                <w:bottom w:val="none" w:sz="0" w:space="0" w:color="auto"/>
                <w:right w:val="none" w:sz="0" w:space="0" w:color="auto"/>
              </w:divBdr>
            </w:div>
            <w:div w:id="562369006">
              <w:marLeft w:val="0"/>
              <w:marRight w:val="0"/>
              <w:marTop w:val="0"/>
              <w:marBottom w:val="0"/>
              <w:divBdr>
                <w:top w:val="none" w:sz="0" w:space="0" w:color="auto"/>
                <w:left w:val="none" w:sz="0" w:space="0" w:color="auto"/>
                <w:bottom w:val="none" w:sz="0" w:space="0" w:color="auto"/>
                <w:right w:val="none" w:sz="0" w:space="0" w:color="auto"/>
              </w:divBdr>
            </w:div>
            <w:div w:id="1666516863">
              <w:marLeft w:val="0"/>
              <w:marRight w:val="0"/>
              <w:marTop w:val="0"/>
              <w:marBottom w:val="0"/>
              <w:divBdr>
                <w:top w:val="none" w:sz="0" w:space="0" w:color="auto"/>
                <w:left w:val="none" w:sz="0" w:space="0" w:color="auto"/>
                <w:bottom w:val="none" w:sz="0" w:space="0" w:color="auto"/>
                <w:right w:val="none" w:sz="0" w:space="0" w:color="auto"/>
              </w:divBdr>
            </w:div>
            <w:div w:id="476075540">
              <w:marLeft w:val="0"/>
              <w:marRight w:val="0"/>
              <w:marTop w:val="0"/>
              <w:marBottom w:val="0"/>
              <w:divBdr>
                <w:top w:val="none" w:sz="0" w:space="0" w:color="auto"/>
                <w:left w:val="none" w:sz="0" w:space="0" w:color="auto"/>
                <w:bottom w:val="none" w:sz="0" w:space="0" w:color="auto"/>
                <w:right w:val="none" w:sz="0" w:space="0" w:color="auto"/>
              </w:divBdr>
            </w:div>
            <w:div w:id="1587880558">
              <w:marLeft w:val="0"/>
              <w:marRight w:val="0"/>
              <w:marTop w:val="0"/>
              <w:marBottom w:val="0"/>
              <w:divBdr>
                <w:top w:val="none" w:sz="0" w:space="0" w:color="auto"/>
                <w:left w:val="none" w:sz="0" w:space="0" w:color="auto"/>
                <w:bottom w:val="none" w:sz="0" w:space="0" w:color="auto"/>
                <w:right w:val="none" w:sz="0" w:space="0" w:color="auto"/>
              </w:divBdr>
            </w:div>
            <w:div w:id="1558857664">
              <w:marLeft w:val="0"/>
              <w:marRight w:val="0"/>
              <w:marTop w:val="0"/>
              <w:marBottom w:val="0"/>
              <w:divBdr>
                <w:top w:val="none" w:sz="0" w:space="0" w:color="auto"/>
                <w:left w:val="none" w:sz="0" w:space="0" w:color="auto"/>
                <w:bottom w:val="none" w:sz="0" w:space="0" w:color="auto"/>
                <w:right w:val="none" w:sz="0" w:space="0" w:color="auto"/>
              </w:divBdr>
            </w:div>
            <w:div w:id="871959835">
              <w:marLeft w:val="0"/>
              <w:marRight w:val="0"/>
              <w:marTop w:val="0"/>
              <w:marBottom w:val="0"/>
              <w:divBdr>
                <w:top w:val="none" w:sz="0" w:space="0" w:color="auto"/>
                <w:left w:val="none" w:sz="0" w:space="0" w:color="auto"/>
                <w:bottom w:val="none" w:sz="0" w:space="0" w:color="auto"/>
                <w:right w:val="none" w:sz="0" w:space="0" w:color="auto"/>
              </w:divBdr>
            </w:div>
            <w:div w:id="1533572351">
              <w:marLeft w:val="0"/>
              <w:marRight w:val="0"/>
              <w:marTop w:val="0"/>
              <w:marBottom w:val="0"/>
              <w:divBdr>
                <w:top w:val="none" w:sz="0" w:space="0" w:color="auto"/>
                <w:left w:val="none" w:sz="0" w:space="0" w:color="auto"/>
                <w:bottom w:val="none" w:sz="0" w:space="0" w:color="auto"/>
                <w:right w:val="none" w:sz="0" w:space="0" w:color="auto"/>
              </w:divBdr>
            </w:div>
            <w:div w:id="377557744">
              <w:marLeft w:val="0"/>
              <w:marRight w:val="0"/>
              <w:marTop w:val="0"/>
              <w:marBottom w:val="0"/>
              <w:divBdr>
                <w:top w:val="none" w:sz="0" w:space="0" w:color="auto"/>
                <w:left w:val="none" w:sz="0" w:space="0" w:color="auto"/>
                <w:bottom w:val="none" w:sz="0" w:space="0" w:color="auto"/>
                <w:right w:val="none" w:sz="0" w:space="0" w:color="auto"/>
              </w:divBdr>
            </w:div>
            <w:div w:id="223297506">
              <w:marLeft w:val="0"/>
              <w:marRight w:val="0"/>
              <w:marTop w:val="0"/>
              <w:marBottom w:val="0"/>
              <w:divBdr>
                <w:top w:val="none" w:sz="0" w:space="0" w:color="auto"/>
                <w:left w:val="none" w:sz="0" w:space="0" w:color="auto"/>
                <w:bottom w:val="none" w:sz="0" w:space="0" w:color="auto"/>
                <w:right w:val="none" w:sz="0" w:space="0" w:color="auto"/>
              </w:divBdr>
            </w:div>
            <w:div w:id="1733386775">
              <w:marLeft w:val="0"/>
              <w:marRight w:val="0"/>
              <w:marTop w:val="0"/>
              <w:marBottom w:val="0"/>
              <w:divBdr>
                <w:top w:val="none" w:sz="0" w:space="0" w:color="auto"/>
                <w:left w:val="none" w:sz="0" w:space="0" w:color="auto"/>
                <w:bottom w:val="none" w:sz="0" w:space="0" w:color="auto"/>
                <w:right w:val="none" w:sz="0" w:space="0" w:color="auto"/>
              </w:divBdr>
            </w:div>
            <w:div w:id="529955252">
              <w:marLeft w:val="0"/>
              <w:marRight w:val="0"/>
              <w:marTop w:val="0"/>
              <w:marBottom w:val="0"/>
              <w:divBdr>
                <w:top w:val="none" w:sz="0" w:space="0" w:color="auto"/>
                <w:left w:val="none" w:sz="0" w:space="0" w:color="auto"/>
                <w:bottom w:val="none" w:sz="0" w:space="0" w:color="auto"/>
                <w:right w:val="none" w:sz="0" w:space="0" w:color="auto"/>
              </w:divBdr>
            </w:div>
            <w:div w:id="762410754">
              <w:marLeft w:val="0"/>
              <w:marRight w:val="0"/>
              <w:marTop w:val="0"/>
              <w:marBottom w:val="0"/>
              <w:divBdr>
                <w:top w:val="none" w:sz="0" w:space="0" w:color="auto"/>
                <w:left w:val="none" w:sz="0" w:space="0" w:color="auto"/>
                <w:bottom w:val="none" w:sz="0" w:space="0" w:color="auto"/>
                <w:right w:val="none" w:sz="0" w:space="0" w:color="auto"/>
              </w:divBdr>
            </w:div>
            <w:div w:id="628513375">
              <w:marLeft w:val="0"/>
              <w:marRight w:val="0"/>
              <w:marTop w:val="0"/>
              <w:marBottom w:val="0"/>
              <w:divBdr>
                <w:top w:val="none" w:sz="0" w:space="0" w:color="auto"/>
                <w:left w:val="none" w:sz="0" w:space="0" w:color="auto"/>
                <w:bottom w:val="none" w:sz="0" w:space="0" w:color="auto"/>
                <w:right w:val="none" w:sz="0" w:space="0" w:color="auto"/>
              </w:divBdr>
            </w:div>
            <w:div w:id="201982387">
              <w:marLeft w:val="0"/>
              <w:marRight w:val="0"/>
              <w:marTop w:val="0"/>
              <w:marBottom w:val="0"/>
              <w:divBdr>
                <w:top w:val="none" w:sz="0" w:space="0" w:color="auto"/>
                <w:left w:val="none" w:sz="0" w:space="0" w:color="auto"/>
                <w:bottom w:val="none" w:sz="0" w:space="0" w:color="auto"/>
                <w:right w:val="none" w:sz="0" w:space="0" w:color="auto"/>
              </w:divBdr>
            </w:div>
            <w:div w:id="1234655438">
              <w:marLeft w:val="0"/>
              <w:marRight w:val="0"/>
              <w:marTop w:val="0"/>
              <w:marBottom w:val="0"/>
              <w:divBdr>
                <w:top w:val="none" w:sz="0" w:space="0" w:color="auto"/>
                <w:left w:val="none" w:sz="0" w:space="0" w:color="auto"/>
                <w:bottom w:val="none" w:sz="0" w:space="0" w:color="auto"/>
                <w:right w:val="none" w:sz="0" w:space="0" w:color="auto"/>
              </w:divBdr>
            </w:div>
            <w:div w:id="1921519139">
              <w:marLeft w:val="0"/>
              <w:marRight w:val="0"/>
              <w:marTop w:val="0"/>
              <w:marBottom w:val="0"/>
              <w:divBdr>
                <w:top w:val="none" w:sz="0" w:space="0" w:color="auto"/>
                <w:left w:val="none" w:sz="0" w:space="0" w:color="auto"/>
                <w:bottom w:val="none" w:sz="0" w:space="0" w:color="auto"/>
                <w:right w:val="none" w:sz="0" w:space="0" w:color="auto"/>
              </w:divBdr>
            </w:div>
            <w:div w:id="1417167650">
              <w:marLeft w:val="0"/>
              <w:marRight w:val="0"/>
              <w:marTop w:val="0"/>
              <w:marBottom w:val="0"/>
              <w:divBdr>
                <w:top w:val="none" w:sz="0" w:space="0" w:color="auto"/>
                <w:left w:val="none" w:sz="0" w:space="0" w:color="auto"/>
                <w:bottom w:val="none" w:sz="0" w:space="0" w:color="auto"/>
                <w:right w:val="none" w:sz="0" w:space="0" w:color="auto"/>
              </w:divBdr>
            </w:div>
            <w:div w:id="204484807">
              <w:marLeft w:val="0"/>
              <w:marRight w:val="0"/>
              <w:marTop w:val="0"/>
              <w:marBottom w:val="0"/>
              <w:divBdr>
                <w:top w:val="none" w:sz="0" w:space="0" w:color="auto"/>
                <w:left w:val="none" w:sz="0" w:space="0" w:color="auto"/>
                <w:bottom w:val="none" w:sz="0" w:space="0" w:color="auto"/>
                <w:right w:val="none" w:sz="0" w:space="0" w:color="auto"/>
              </w:divBdr>
            </w:div>
            <w:div w:id="1701199333">
              <w:marLeft w:val="0"/>
              <w:marRight w:val="0"/>
              <w:marTop w:val="0"/>
              <w:marBottom w:val="0"/>
              <w:divBdr>
                <w:top w:val="none" w:sz="0" w:space="0" w:color="auto"/>
                <w:left w:val="none" w:sz="0" w:space="0" w:color="auto"/>
                <w:bottom w:val="none" w:sz="0" w:space="0" w:color="auto"/>
                <w:right w:val="none" w:sz="0" w:space="0" w:color="auto"/>
              </w:divBdr>
            </w:div>
            <w:div w:id="533613819">
              <w:marLeft w:val="0"/>
              <w:marRight w:val="0"/>
              <w:marTop w:val="0"/>
              <w:marBottom w:val="0"/>
              <w:divBdr>
                <w:top w:val="none" w:sz="0" w:space="0" w:color="auto"/>
                <w:left w:val="none" w:sz="0" w:space="0" w:color="auto"/>
                <w:bottom w:val="none" w:sz="0" w:space="0" w:color="auto"/>
                <w:right w:val="none" w:sz="0" w:space="0" w:color="auto"/>
              </w:divBdr>
            </w:div>
            <w:div w:id="1443724760">
              <w:marLeft w:val="0"/>
              <w:marRight w:val="0"/>
              <w:marTop w:val="0"/>
              <w:marBottom w:val="0"/>
              <w:divBdr>
                <w:top w:val="none" w:sz="0" w:space="0" w:color="auto"/>
                <w:left w:val="none" w:sz="0" w:space="0" w:color="auto"/>
                <w:bottom w:val="none" w:sz="0" w:space="0" w:color="auto"/>
                <w:right w:val="none" w:sz="0" w:space="0" w:color="auto"/>
              </w:divBdr>
            </w:div>
            <w:div w:id="2435639">
              <w:marLeft w:val="0"/>
              <w:marRight w:val="0"/>
              <w:marTop w:val="0"/>
              <w:marBottom w:val="0"/>
              <w:divBdr>
                <w:top w:val="none" w:sz="0" w:space="0" w:color="auto"/>
                <w:left w:val="none" w:sz="0" w:space="0" w:color="auto"/>
                <w:bottom w:val="none" w:sz="0" w:space="0" w:color="auto"/>
                <w:right w:val="none" w:sz="0" w:space="0" w:color="auto"/>
              </w:divBdr>
            </w:div>
            <w:div w:id="612591162">
              <w:marLeft w:val="0"/>
              <w:marRight w:val="0"/>
              <w:marTop w:val="0"/>
              <w:marBottom w:val="0"/>
              <w:divBdr>
                <w:top w:val="none" w:sz="0" w:space="0" w:color="auto"/>
                <w:left w:val="none" w:sz="0" w:space="0" w:color="auto"/>
                <w:bottom w:val="none" w:sz="0" w:space="0" w:color="auto"/>
                <w:right w:val="none" w:sz="0" w:space="0" w:color="auto"/>
              </w:divBdr>
            </w:div>
            <w:div w:id="18866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2584">
      <w:bodyDiv w:val="1"/>
      <w:marLeft w:val="0"/>
      <w:marRight w:val="0"/>
      <w:marTop w:val="0"/>
      <w:marBottom w:val="0"/>
      <w:divBdr>
        <w:top w:val="none" w:sz="0" w:space="0" w:color="auto"/>
        <w:left w:val="none" w:sz="0" w:space="0" w:color="auto"/>
        <w:bottom w:val="none" w:sz="0" w:space="0" w:color="auto"/>
        <w:right w:val="none" w:sz="0" w:space="0" w:color="auto"/>
      </w:divBdr>
    </w:div>
    <w:div w:id="1539662875">
      <w:bodyDiv w:val="1"/>
      <w:marLeft w:val="0"/>
      <w:marRight w:val="0"/>
      <w:marTop w:val="0"/>
      <w:marBottom w:val="0"/>
      <w:divBdr>
        <w:top w:val="none" w:sz="0" w:space="0" w:color="auto"/>
        <w:left w:val="none" w:sz="0" w:space="0" w:color="auto"/>
        <w:bottom w:val="none" w:sz="0" w:space="0" w:color="auto"/>
        <w:right w:val="none" w:sz="0" w:space="0" w:color="auto"/>
      </w:divBdr>
    </w:div>
    <w:div w:id="1568684020">
      <w:bodyDiv w:val="1"/>
      <w:marLeft w:val="0"/>
      <w:marRight w:val="0"/>
      <w:marTop w:val="0"/>
      <w:marBottom w:val="0"/>
      <w:divBdr>
        <w:top w:val="none" w:sz="0" w:space="0" w:color="auto"/>
        <w:left w:val="none" w:sz="0" w:space="0" w:color="auto"/>
        <w:bottom w:val="none" w:sz="0" w:space="0" w:color="auto"/>
        <w:right w:val="none" w:sz="0" w:space="0" w:color="auto"/>
      </w:divBdr>
    </w:div>
    <w:div w:id="1621649347">
      <w:bodyDiv w:val="1"/>
      <w:marLeft w:val="0"/>
      <w:marRight w:val="0"/>
      <w:marTop w:val="0"/>
      <w:marBottom w:val="0"/>
      <w:divBdr>
        <w:top w:val="none" w:sz="0" w:space="0" w:color="auto"/>
        <w:left w:val="none" w:sz="0" w:space="0" w:color="auto"/>
        <w:bottom w:val="none" w:sz="0" w:space="0" w:color="auto"/>
        <w:right w:val="none" w:sz="0" w:space="0" w:color="auto"/>
      </w:divBdr>
    </w:div>
    <w:div w:id="1631782490">
      <w:bodyDiv w:val="1"/>
      <w:marLeft w:val="0"/>
      <w:marRight w:val="0"/>
      <w:marTop w:val="0"/>
      <w:marBottom w:val="0"/>
      <w:divBdr>
        <w:top w:val="none" w:sz="0" w:space="0" w:color="auto"/>
        <w:left w:val="none" w:sz="0" w:space="0" w:color="auto"/>
        <w:bottom w:val="none" w:sz="0" w:space="0" w:color="auto"/>
        <w:right w:val="none" w:sz="0" w:space="0" w:color="auto"/>
      </w:divBdr>
    </w:div>
    <w:div w:id="1665236433">
      <w:bodyDiv w:val="1"/>
      <w:marLeft w:val="0"/>
      <w:marRight w:val="0"/>
      <w:marTop w:val="0"/>
      <w:marBottom w:val="0"/>
      <w:divBdr>
        <w:top w:val="none" w:sz="0" w:space="0" w:color="auto"/>
        <w:left w:val="none" w:sz="0" w:space="0" w:color="auto"/>
        <w:bottom w:val="none" w:sz="0" w:space="0" w:color="auto"/>
        <w:right w:val="none" w:sz="0" w:space="0" w:color="auto"/>
      </w:divBdr>
    </w:div>
    <w:div w:id="1772512199">
      <w:bodyDiv w:val="1"/>
      <w:marLeft w:val="0"/>
      <w:marRight w:val="0"/>
      <w:marTop w:val="0"/>
      <w:marBottom w:val="0"/>
      <w:divBdr>
        <w:top w:val="none" w:sz="0" w:space="0" w:color="auto"/>
        <w:left w:val="none" w:sz="0" w:space="0" w:color="auto"/>
        <w:bottom w:val="none" w:sz="0" w:space="0" w:color="auto"/>
        <w:right w:val="none" w:sz="0" w:space="0" w:color="auto"/>
      </w:divBdr>
      <w:divsChild>
        <w:div w:id="1814984592">
          <w:marLeft w:val="0"/>
          <w:marRight w:val="0"/>
          <w:marTop w:val="0"/>
          <w:marBottom w:val="0"/>
          <w:divBdr>
            <w:top w:val="none" w:sz="0" w:space="0" w:color="auto"/>
            <w:left w:val="none" w:sz="0" w:space="0" w:color="auto"/>
            <w:bottom w:val="none" w:sz="0" w:space="0" w:color="auto"/>
            <w:right w:val="none" w:sz="0" w:space="0" w:color="auto"/>
          </w:divBdr>
          <w:divsChild>
            <w:div w:id="822282579">
              <w:marLeft w:val="0"/>
              <w:marRight w:val="0"/>
              <w:marTop w:val="0"/>
              <w:marBottom w:val="0"/>
              <w:divBdr>
                <w:top w:val="none" w:sz="0" w:space="0" w:color="auto"/>
                <w:left w:val="none" w:sz="0" w:space="0" w:color="auto"/>
                <w:bottom w:val="none" w:sz="0" w:space="0" w:color="auto"/>
                <w:right w:val="none" w:sz="0" w:space="0" w:color="auto"/>
              </w:divBdr>
            </w:div>
            <w:div w:id="1262764073">
              <w:marLeft w:val="0"/>
              <w:marRight w:val="0"/>
              <w:marTop w:val="0"/>
              <w:marBottom w:val="0"/>
              <w:divBdr>
                <w:top w:val="none" w:sz="0" w:space="0" w:color="auto"/>
                <w:left w:val="none" w:sz="0" w:space="0" w:color="auto"/>
                <w:bottom w:val="none" w:sz="0" w:space="0" w:color="auto"/>
                <w:right w:val="none" w:sz="0" w:space="0" w:color="auto"/>
              </w:divBdr>
            </w:div>
            <w:div w:id="316422138">
              <w:marLeft w:val="0"/>
              <w:marRight w:val="0"/>
              <w:marTop w:val="0"/>
              <w:marBottom w:val="0"/>
              <w:divBdr>
                <w:top w:val="none" w:sz="0" w:space="0" w:color="auto"/>
                <w:left w:val="none" w:sz="0" w:space="0" w:color="auto"/>
                <w:bottom w:val="none" w:sz="0" w:space="0" w:color="auto"/>
                <w:right w:val="none" w:sz="0" w:space="0" w:color="auto"/>
              </w:divBdr>
            </w:div>
            <w:div w:id="2043937207">
              <w:marLeft w:val="0"/>
              <w:marRight w:val="0"/>
              <w:marTop w:val="0"/>
              <w:marBottom w:val="0"/>
              <w:divBdr>
                <w:top w:val="none" w:sz="0" w:space="0" w:color="auto"/>
                <w:left w:val="none" w:sz="0" w:space="0" w:color="auto"/>
                <w:bottom w:val="none" w:sz="0" w:space="0" w:color="auto"/>
                <w:right w:val="none" w:sz="0" w:space="0" w:color="auto"/>
              </w:divBdr>
            </w:div>
            <w:div w:id="1658486631">
              <w:marLeft w:val="0"/>
              <w:marRight w:val="0"/>
              <w:marTop w:val="0"/>
              <w:marBottom w:val="0"/>
              <w:divBdr>
                <w:top w:val="none" w:sz="0" w:space="0" w:color="auto"/>
                <w:left w:val="none" w:sz="0" w:space="0" w:color="auto"/>
                <w:bottom w:val="none" w:sz="0" w:space="0" w:color="auto"/>
                <w:right w:val="none" w:sz="0" w:space="0" w:color="auto"/>
              </w:divBdr>
            </w:div>
            <w:div w:id="852307804">
              <w:marLeft w:val="0"/>
              <w:marRight w:val="0"/>
              <w:marTop w:val="0"/>
              <w:marBottom w:val="0"/>
              <w:divBdr>
                <w:top w:val="none" w:sz="0" w:space="0" w:color="auto"/>
                <w:left w:val="none" w:sz="0" w:space="0" w:color="auto"/>
                <w:bottom w:val="none" w:sz="0" w:space="0" w:color="auto"/>
                <w:right w:val="none" w:sz="0" w:space="0" w:color="auto"/>
              </w:divBdr>
            </w:div>
            <w:div w:id="1690791831">
              <w:marLeft w:val="0"/>
              <w:marRight w:val="0"/>
              <w:marTop w:val="0"/>
              <w:marBottom w:val="0"/>
              <w:divBdr>
                <w:top w:val="none" w:sz="0" w:space="0" w:color="auto"/>
                <w:left w:val="none" w:sz="0" w:space="0" w:color="auto"/>
                <w:bottom w:val="none" w:sz="0" w:space="0" w:color="auto"/>
                <w:right w:val="none" w:sz="0" w:space="0" w:color="auto"/>
              </w:divBdr>
            </w:div>
            <w:div w:id="746076164">
              <w:marLeft w:val="0"/>
              <w:marRight w:val="0"/>
              <w:marTop w:val="0"/>
              <w:marBottom w:val="0"/>
              <w:divBdr>
                <w:top w:val="none" w:sz="0" w:space="0" w:color="auto"/>
                <w:left w:val="none" w:sz="0" w:space="0" w:color="auto"/>
                <w:bottom w:val="none" w:sz="0" w:space="0" w:color="auto"/>
                <w:right w:val="none" w:sz="0" w:space="0" w:color="auto"/>
              </w:divBdr>
            </w:div>
            <w:div w:id="193004652">
              <w:marLeft w:val="0"/>
              <w:marRight w:val="0"/>
              <w:marTop w:val="0"/>
              <w:marBottom w:val="0"/>
              <w:divBdr>
                <w:top w:val="none" w:sz="0" w:space="0" w:color="auto"/>
                <w:left w:val="none" w:sz="0" w:space="0" w:color="auto"/>
                <w:bottom w:val="none" w:sz="0" w:space="0" w:color="auto"/>
                <w:right w:val="none" w:sz="0" w:space="0" w:color="auto"/>
              </w:divBdr>
            </w:div>
            <w:div w:id="803623645">
              <w:marLeft w:val="0"/>
              <w:marRight w:val="0"/>
              <w:marTop w:val="0"/>
              <w:marBottom w:val="0"/>
              <w:divBdr>
                <w:top w:val="none" w:sz="0" w:space="0" w:color="auto"/>
                <w:left w:val="none" w:sz="0" w:space="0" w:color="auto"/>
                <w:bottom w:val="none" w:sz="0" w:space="0" w:color="auto"/>
                <w:right w:val="none" w:sz="0" w:space="0" w:color="auto"/>
              </w:divBdr>
            </w:div>
            <w:div w:id="244149796">
              <w:marLeft w:val="0"/>
              <w:marRight w:val="0"/>
              <w:marTop w:val="0"/>
              <w:marBottom w:val="0"/>
              <w:divBdr>
                <w:top w:val="none" w:sz="0" w:space="0" w:color="auto"/>
                <w:left w:val="none" w:sz="0" w:space="0" w:color="auto"/>
                <w:bottom w:val="none" w:sz="0" w:space="0" w:color="auto"/>
                <w:right w:val="none" w:sz="0" w:space="0" w:color="auto"/>
              </w:divBdr>
            </w:div>
            <w:div w:id="253637337">
              <w:marLeft w:val="0"/>
              <w:marRight w:val="0"/>
              <w:marTop w:val="0"/>
              <w:marBottom w:val="0"/>
              <w:divBdr>
                <w:top w:val="none" w:sz="0" w:space="0" w:color="auto"/>
                <w:left w:val="none" w:sz="0" w:space="0" w:color="auto"/>
                <w:bottom w:val="none" w:sz="0" w:space="0" w:color="auto"/>
                <w:right w:val="none" w:sz="0" w:space="0" w:color="auto"/>
              </w:divBdr>
            </w:div>
            <w:div w:id="1297879361">
              <w:marLeft w:val="0"/>
              <w:marRight w:val="0"/>
              <w:marTop w:val="0"/>
              <w:marBottom w:val="0"/>
              <w:divBdr>
                <w:top w:val="none" w:sz="0" w:space="0" w:color="auto"/>
                <w:left w:val="none" w:sz="0" w:space="0" w:color="auto"/>
                <w:bottom w:val="none" w:sz="0" w:space="0" w:color="auto"/>
                <w:right w:val="none" w:sz="0" w:space="0" w:color="auto"/>
              </w:divBdr>
            </w:div>
            <w:div w:id="1774205086">
              <w:marLeft w:val="0"/>
              <w:marRight w:val="0"/>
              <w:marTop w:val="0"/>
              <w:marBottom w:val="0"/>
              <w:divBdr>
                <w:top w:val="none" w:sz="0" w:space="0" w:color="auto"/>
                <w:left w:val="none" w:sz="0" w:space="0" w:color="auto"/>
                <w:bottom w:val="none" w:sz="0" w:space="0" w:color="auto"/>
                <w:right w:val="none" w:sz="0" w:space="0" w:color="auto"/>
              </w:divBdr>
            </w:div>
            <w:div w:id="649986800">
              <w:marLeft w:val="0"/>
              <w:marRight w:val="0"/>
              <w:marTop w:val="0"/>
              <w:marBottom w:val="0"/>
              <w:divBdr>
                <w:top w:val="none" w:sz="0" w:space="0" w:color="auto"/>
                <w:left w:val="none" w:sz="0" w:space="0" w:color="auto"/>
                <w:bottom w:val="none" w:sz="0" w:space="0" w:color="auto"/>
                <w:right w:val="none" w:sz="0" w:space="0" w:color="auto"/>
              </w:divBdr>
            </w:div>
            <w:div w:id="751898238">
              <w:marLeft w:val="0"/>
              <w:marRight w:val="0"/>
              <w:marTop w:val="0"/>
              <w:marBottom w:val="0"/>
              <w:divBdr>
                <w:top w:val="none" w:sz="0" w:space="0" w:color="auto"/>
                <w:left w:val="none" w:sz="0" w:space="0" w:color="auto"/>
                <w:bottom w:val="none" w:sz="0" w:space="0" w:color="auto"/>
                <w:right w:val="none" w:sz="0" w:space="0" w:color="auto"/>
              </w:divBdr>
            </w:div>
            <w:div w:id="1952543487">
              <w:marLeft w:val="0"/>
              <w:marRight w:val="0"/>
              <w:marTop w:val="0"/>
              <w:marBottom w:val="0"/>
              <w:divBdr>
                <w:top w:val="none" w:sz="0" w:space="0" w:color="auto"/>
                <w:left w:val="none" w:sz="0" w:space="0" w:color="auto"/>
                <w:bottom w:val="none" w:sz="0" w:space="0" w:color="auto"/>
                <w:right w:val="none" w:sz="0" w:space="0" w:color="auto"/>
              </w:divBdr>
            </w:div>
            <w:div w:id="1547642519">
              <w:marLeft w:val="0"/>
              <w:marRight w:val="0"/>
              <w:marTop w:val="0"/>
              <w:marBottom w:val="0"/>
              <w:divBdr>
                <w:top w:val="none" w:sz="0" w:space="0" w:color="auto"/>
                <w:left w:val="none" w:sz="0" w:space="0" w:color="auto"/>
                <w:bottom w:val="none" w:sz="0" w:space="0" w:color="auto"/>
                <w:right w:val="none" w:sz="0" w:space="0" w:color="auto"/>
              </w:divBdr>
            </w:div>
            <w:div w:id="65343377">
              <w:marLeft w:val="0"/>
              <w:marRight w:val="0"/>
              <w:marTop w:val="0"/>
              <w:marBottom w:val="0"/>
              <w:divBdr>
                <w:top w:val="none" w:sz="0" w:space="0" w:color="auto"/>
                <w:left w:val="none" w:sz="0" w:space="0" w:color="auto"/>
                <w:bottom w:val="none" w:sz="0" w:space="0" w:color="auto"/>
                <w:right w:val="none" w:sz="0" w:space="0" w:color="auto"/>
              </w:divBdr>
            </w:div>
            <w:div w:id="1213807245">
              <w:marLeft w:val="0"/>
              <w:marRight w:val="0"/>
              <w:marTop w:val="0"/>
              <w:marBottom w:val="0"/>
              <w:divBdr>
                <w:top w:val="none" w:sz="0" w:space="0" w:color="auto"/>
                <w:left w:val="none" w:sz="0" w:space="0" w:color="auto"/>
                <w:bottom w:val="none" w:sz="0" w:space="0" w:color="auto"/>
                <w:right w:val="none" w:sz="0" w:space="0" w:color="auto"/>
              </w:divBdr>
            </w:div>
            <w:div w:id="1259868825">
              <w:marLeft w:val="0"/>
              <w:marRight w:val="0"/>
              <w:marTop w:val="0"/>
              <w:marBottom w:val="0"/>
              <w:divBdr>
                <w:top w:val="none" w:sz="0" w:space="0" w:color="auto"/>
                <w:left w:val="none" w:sz="0" w:space="0" w:color="auto"/>
                <w:bottom w:val="none" w:sz="0" w:space="0" w:color="auto"/>
                <w:right w:val="none" w:sz="0" w:space="0" w:color="auto"/>
              </w:divBdr>
            </w:div>
            <w:div w:id="1987707735">
              <w:marLeft w:val="0"/>
              <w:marRight w:val="0"/>
              <w:marTop w:val="0"/>
              <w:marBottom w:val="0"/>
              <w:divBdr>
                <w:top w:val="none" w:sz="0" w:space="0" w:color="auto"/>
                <w:left w:val="none" w:sz="0" w:space="0" w:color="auto"/>
                <w:bottom w:val="none" w:sz="0" w:space="0" w:color="auto"/>
                <w:right w:val="none" w:sz="0" w:space="0" w:color="auto"/>
              </w:divBdr>
            </w:div>
            <w:div w:id="675306484">
              <w:marLeft w:val="0"/>
              <w:marRight w:val="0"/>
              <w:marTop w:val="0"/>
              <w:marBottom w:val="0"/>
              <w:divBdr>
                <w:top w:val="none" w:sz="0" w:space="0" w:color="auto"/>
                <w:left w:val="none" w:sz="0" w:space="0" w:color="auto"/>
                <w:bottom w:val="none" w:sz="0" w:space="0" w:color="auto"/>
                <w:right w:val="none" w:sz="0" w:space="0" w:color="auto"/>
              </w:divBdr>
            </w:div>
            <w:div w:id="1205749088">
              <w:marLeft w:val="0"/>
              <w:marRight w:val="0"/>
              <w:marTop w:val="0"/>
              <w:marBottom w:val="0"/>
              <w:divBdr>
                <w:top w:val="none" w:sz="0" w:space="0" w:color="auto"/>
                <w:left w:val="none" w:sz="0" w:space="0" w:color="auto"/>
                <w:bottom w:val="none" w:sz="0" w:space="0" w:color="auto"/>
                <w:right w:val="none" w:sz="0" w:space="0" w:color="auto"/>
              </w:divBdr>
            </w:div>
            <w:div w:id="173500444">
              <w:marLeft w:val="0"/>
              <w:marRight w:val="0"/>
              <w:marTop w:val="0"/>
              <w:marBottom w:val="0"/>
              <w:divBdr>
                <w:top w:val="none" w:sz="0" w:space="0" w:color="auto"/>
                <w:left w:val="none" w:sz="0" w:space="0" w:color="auto"/>
                <w:bottom w:val="none" w:sz="0" w:space="0" w:color="auto"/>
                <w:right w:val="none" w:sz="0" w:space="0" w:color="auto"/>
              </w:divBdr>
            </w:div>
            <w:div w:id="630330998">
              <w:marLeft w:val="0"/>
              <w:marRight w:val="0"/>
              <w:marTop w:val="0"/>
              <w:marBottom w:val="0"/>
              <w:divBdr>
                <w:top w:val="none" w:sz="0" w:space="0" w:color="auto"/>
                <w:left w:val="none" w:sz="0" w:space="0" w:color="auto"/>
                <w:bottom w:val="none" w:sz="0" w:space="0" w:color="auto"/>
                <w:right w:val="none" w:sz="0" w:space="0" w:color="auto"/>
              </w:divBdr>
            </w:div>
            <w:div w:id="698966070">
              <w:marLeft w:val="0"/>
              <w:marRight w:val="0"/>
              <w:marTop w:val="0"/>
              <w:marBottom w:val="0"/>
              <w:divBdr>
                <w:top w:val="none" w:sz="0" w:space="0" w:color="auto"/>
                <w:left w:val="none" w:sz="0" w:space="0" w:color="auto"/>
                <w:bottom w:val="none" w:sz="0" w:space="0" w:color="auto"/>
                <w:right w:val="none" w:sz="0" w:space="0" w:color="auto"/>
              </w:divBdr>
            </w:div>
            <w:div w:id="376398422">
              <w:marLeft w:val="0"/>
              <w:marRight w:val="0"/>
              <w:marTop w:val="0"/>
              <w:marBottom w:val="0"/>
              <w:divBdr>
                <w:top w:val="none" w:sz="0" w:space="0" w:color="auto"/>
                <w:left w:val="none" w:sz="0" w:space="0" w:color="auto"/>
                <w:bottom w:val="none" w:sz="0" w:space="0" w:color="auto"/>
                <w:right w:val="none" w:sz="0" w:space="0" w:color="auto"/>
              </w:divBdr>
            </w:div>
            <w:div w:id="568735011">
              <w:marLeft w:val="0"/>
              <w:marRight w:val="0"/>
              <w:marTop w:val="0"/>
              <w:marBottom w:val="0"/>
              <w:divBdr>
                <w:top w:val="none" w:sz="0" w:space="0" w:color="auto"/>
                <w:left w:val="none" w:sz="0" w:space="0" w:color="auto"/>
                <w:bottom w:val="none" w:sz="0" w:space="0" w:color="auto"/>
                <w:right w:val="none" w:sz="0" w:space="0" w:color="auto"/>
              </w:divBdr>
            </w:div>
            <w:div w:id="257176450">
              <w:marLeft w:val="0"/>
              <w:marRight w:val="0"/>
              <w:marTop w:val="0"/>
              <w:marBottom w:val="0"/>
              <w:divBdr>
                <w:top w:val="none" w:sz="0" w:space="0" w:color="auto"/>
                <w:left w:val="none" w:sz="0" w:space="0" w:color="auto"/>
                <w:bottom w:val="none" w:sz="0" w:space="0" w:color="auto"/>
                <w:right w:val="none" w:sz="0" w:space="0" w:color="auto"/>
              </w:divBdr>
            </w:div>
            <w:div w:id="108277341">
              <w:marLeft w:val="0"/>
              <w:marRight w:val="0"/>
              <w:marTop w:val="0"/>
              <w:marBottom w:val="0"/>
              <w:divBdr>
                <w:top w:val="none" w:sz="0" w:space="0" w:color="auto"/>
                <w:left w:val="none" w:sz="0" w:space="0" w:color="auto"/>
                <w:bottom w:val="none" w:sz="0" w:space="0" w:color="auto"/>
                <w:right w:val="none" w:sz="0" w:space="0" w:color="auto"/>
              </w:divBdr>
            </w:div>
            <w:div w:id="1062487638">
              <w:marLeft w:val="0"/>
              <w:marRight w:val="0"/>
              <w:marTop w:val="0"/>
              <w:marBottom w:val="0"/>
              <w:divBdr>
                <w:top w:val="none" w:sz="0" w:space="0" w:color="auto"/>
                <w:left w:val="none" w:sz="0" w:space="0" w:color="auto"/>
                <w:bottom w:val="none" w:sz="0" w:space="0" w:color="auto"/>
                <w:right w:val="none" w:sz="0" w:space="0" w:color="auto"/>
              </w:divBdr>
            </w:div>
            <w:div w:id="1725366496">
              <w:marLeft w:val="0"/>
              <w:marRight w:val="0"/>
              <w:marTop w:val="0"/>
              <w:marBottom w:val="0"/>
              <w:divBdr>
                <w:top w:val="none" w:sz="0" w:space="0" w:color="auto"/>
                <w:left w:val="none" w:sz="0" w:space="0" w:color="auto"/>
                <w:bottom w:val="none" w:sz="0" w:space="0" w:color="auto"/>
                <w:right w:val="none" w:sz="0" w:space="0" w:color="auto"/>
              </w:divBdr>
            </w:div>
            <w:div w:id="536355744">
              <w:marLeft w:val="0"/>
              <w:marRight w:val="0"/>
              <w:marTop w:val="0"/>
              <w:marBottom w:val="0"/>
              <w:divBdr>
                <w:top w:val="none" w:sz="0" w:space="0" w:color="auto"/>
                <w:left w:val="none" w:sz="0" w:space="0" w:color="auto"/>
                <w:bottom w:val="none" w:sz="0" w:space="0" w:color="auto"/>
                <w:right w:val="none" w:sz="0" w:space="0" w:color="auto"/>
              </w:divBdr>
            </w:div>
            <w:div w:id="843977941">
              <w:marLeft w:val="0"/>
              <w:marRight w:val="0"/>
              <w:marTop w:val="0"/>
              <w:marBottom w:val="0"/>
              <w:divBdr>
                <w:top w:val="none" w:sz="0" w:space="0" w:color="auto"/>
                <w:left w:val="none" w:sz="0" w:space="0" w:color="auto"/>
                <w:bottom w:val="none" w:sz="0" w:space="0" w:color="auto"/>
                <w:right w:val="none" w:sz="0" w:space="0" w:color="auto"/>
              </w:divBdr>
            </w:div>
            <w:div w:id="783811072">
              <w:marLeft w:val="0"/>
              <w:marRight w:val="0"/>
              <w:marTop w:val="0"/>
              <w:marBottom w:val="0"/>
              <w:divBdr>
                <w:top w:val="none" w:sz="0" w:space="0" w:color="auto"/>
                <w:left w:val="none" w:sz="0" w:space="0" w:color="auto"/>
                <w:bottom w:val="none" w:sz="0" w:space="0" w:color="auto"/>
                <w:right w:val="none" w:sz="0" w:space="0" w:color="auto"/>
              </w:divBdr>
            </w:div>
            <w:div w:id="11255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08000">
      <w:bodyDiv w:val="1"/>
      <w:marLeft w:val="0"/>
      <w:marRight w:val="0"/>
      <w:marTop w:val="0"/>
      <w:marBottom w:val="0"/>
      <w:divBdr>
        <w:top w:val="none" w:sz="0" w:space="0" w:color="auto"/>
        <w:left w:val="none" w:sz="0" w:space="0" w:color="auto"/>
        <w:bottom w:val="none" w:sz="0" w:space="0" w:color="auto"/>
        <w:right w:val="none" w:sz="0" w:space="0" w:color="auto"/>
      </w:divBdr>
    </w:div>
    <w:div w:id="1895852353">
      <w:bodyDiv w:val="1"/>
      <w:marLeft w:val="0"/>
      <w:marRight w:val="0"/>
      <w:marTop w:val="0"/>
      <w:marBottom w:val="0"/>
      <w:divBdr>
        <w:top w:val="none" w:sz="0" w:space="0" w:color="auto"/>
        <w:left w:val="none" w:sz="0" w:space="0" w:color="auto"/>
        <w:bottom w:val="none" w:sz="0" w:space="0" w:color="auto"/>
        <w:right w:val="none" w:sz="0" w:space="0" w:color="auto"/>
      </w:divBdr>
    </w:div>
    <w:div w:id="1934242477">
      <w:bodyDiv w:val="1"/>
      <w:marLeft w:val="0"/>
      <w:marRight w:val="0"/>
      <w:marTop w:val="0"/>
      <w:marBottom w:val="0"/>
      <w:divBdr>
        <w:top w:val="none" w:sz="0" w:space="0" w:color="auto"/>
        <w:left w:val="none" w:sz="0" w:space="0" w:color="auto"/>
        <w:bottom w:val="none" w:sz="0" w:space="0" w:color="auto"/>
        <w:right w:val="none" w:sz="0" w:space="0" w:color="auto"/>
      </w:divBdr>
      <w:divsChild>
        <w:div w:id="1539538575">
          <w:marLeft w:val="0"/>
          <w:marRight w:val="0"/>
          <w:marTop w:val="0"/>
          <w:marBottom w:val="0"/>
          <w:divBdr>
            <w:top w:val="none" w:sz="0" w:space="0" w:color="auto"/>
            <w:left w:val="none" w:sz="0" w:space="0" w:color="auto"/>
            <w:bottom w:val="none" w:sz="0" w:space="0" w:color="auto"/>
            <w:right w:val="none" w:sz="0" w:space="0" w:color="auto"/>
          </w:divBdr>
          <w:divsChild>
            <w:div w:id="1855151499">
              <w:marLeft w:val="0"/>
              <w:marRight w:val="0"/>
              <w:marTop w:val="0"/>
              <w:marBottom w:val="0"/>
              <w:divBdr>
                <w:top w:val="none" w:sz="0" w:space="0" w:color="auto"/>
                <w:left w:val="none" w:sz="0" w:space="0" w:color="auto"/>
                <w:bottom w:val="none" w:sz="0" w:space="0" w:color="auto"/>
                <w:right w:val="none" w:sz="0" w:space="0" w:color="auto"/>
              </w:divBdr>
            </w:div>
            <w:div w:id="1294018534">
              <w:marLeft w:val="0"/>
              <w:marRight w:val="0"/>
              <w:marTop w:val="0"/>
              <w:marBottom w:val="0"/>
              <w:divBdr>
                <w:top w:val="none" w:sz="0" w:space="0" w:color="auto"/>
                <w:left w:val="none" w:sz="0" w:space="0" w:color="auto"/>
                <w:bottom w:val="none" w:sz="0" w:space="0" w:color="auto"/>
                <w:right w:val="none" w:sz="0" w:space="0" w:color="auto"/>
              </w:divBdr>
            </w:div>
            <w:div w:id="917860510">
              <w:marLeft w:val="0"/>
              <w:marRight w:val="0"/>
              <w:marTop w:val="0"/>
              <w:marBottom w:val="0"/>
              <w:divBdr>
                <w:top w:val="none" w:sz="0" w:space="0" w:color="auto"/>
                <w:left w:val="none" w:sz="0" w:space="0" w:color="auto"/>
                <w:bottom w:val="none" w:sz="0" w:space="0" w:color="auto"/>
                <w:right w:val="none" w:sz="0" w:space="0" w:color="auto"/>
              </w:divBdr>
            </w:div>
            <w:div w:id="130250525">
              <w:marLeft w:val="0"/>
              <w:marRight w:val="0"/>
              <w:marTop w:val="0"/>
              <w:marBottom w:val="0"/>
              <w:divBdr>
                <w:top w:val="none" w:sz="0" w:space="0" w:color="auto"/>
                <w:left w:val="none" w:sz="0" w:space="0" w:color="auto"/>
                <w:bottom w:val="none" w:sz="0" w:space="0" w:color="auto"/>
                <w:right w:val="none" w:sz="0" w:space="0" w:color="auto"/>
              </w:divBdr>
            </w:div>
            <w:div w:id="859927313">
              <w:marLeft w:val="0"/>
              <w:marRight w:val="0"/>
              <w:marTop w:val="0"/>
              <w:marBottom w:val="0"/>
              <w:divBdr>
                <w:top w:val="none" w:sz="0" w:space="0" w:color="auto"/>
                <w:left w:val="none" w:sz="0" w:space="0" w:color="auto"/>
                <w:bottom w:val="none" w:sz="0" w:space="0" w:color="auto"/>
                <w:right w:val="none" w:sz="0" w:space="0" w:color="auto"/>
              </w:divBdr>
            </w:div>
            <w:div w:id="217326334">
              <w:marLeft w:val="0"/>
              <w:marRight w:val="0"/>
              <w:marTop w:val="0"/>
              <w:marBottom w:val="0"/>
              <w:divBdr>
                <w:top w:val="none" w:sz="0" w:space="0" w:color="auto"/>
                <w:left w:val="none" w:sz="0" w:space="0" w:color="auto"/>
                <w:bottom w:val="none" w:sz="0" w:space="0" w:color="auto"/>
                <w:right w:val="none" w:sz="0" w:space="0" w:color="auto"/>
              </w:divBdr>
            </w:div>
            <w:div w:id="2127969427">
              <w:marLeft w:val="0"/>
              <w:marRight w:val="0"/>
              <w:marTop w:val="0"/>
              <w:marBottom w:val="0"/>
              <w:divBdr>
                <w:top w:val="none" w:sz="0" w:space="0" w:color="auto"/>
                <w:left w:val="none" w:sz="0" w:space="0" w:color="auto"/>
                <w:bottom w:val="none" w:sz="0" w:space="0" w:color="auto"/>
                <w:right w:val="none" w:sz="0" w:space="0" w:color="auto"/>
              </w:divBdr>
            </w:div>
            <w:div w:id="1722168350">
              <w:marLeft w:val="0"/>
              <w:marRight w:val="0"/>
              <w:marTop w:val="0"/>
              <w:marBottom w:val="0"/>
              <w:divBdr>
                <w:top w:val="none" w:sz="0" w:space="0" w:color="auto"/>
                <w:left w:val="none" w:sz="0" w:space="0" w:color="auto"/>
                <w:bottom w:val="none" w:sz="0" w:space="0" w:color="auto"/>
                <w:right w:val="none" w:sz="0" w:space="0" w:color="auto"/>
              </w:divBdr>
            </w:div>
            <w:div w:id="1776897519">
              <w:marLeft w:val="0"/>
              <w:marRight w:val="0"/>
              <w:marTop w:val="0"/>
              <w:marBottom w:val="0"/>
              <w:divBdr>
                <w:top w:val="none" w:sz="0" w:space="0" w:color="auto"/>
                <w:left w:val="none" w:sz="0" w:space="0" w:color="auto"/>
                <w:bottom w:val="none" w:sz="0" w:space="0" w:color="auto"/>
                <w:right w:val="none" w:sz="0" w:space="0" w:color="auto"/>
              </w:divBdr>
            </w:div>
            <w:div w:id="1939096695">
              <w:marLeft w:val="0"/>
              <w:marRight w:val="0"/>
              <w:marTop w:val="0"/>
              <w:marBottom w:val="0"/>
              <w:divBdr>
                <w:top w:val="none" w:sz="0" w:space="0" w:color="auto"/>
                <w:left w:val="none" w:sz="0" w:space="0" w:color="auto"/>
                <w:bottom w:val="none" w:sz="0" w:space="0" w:color="auto"/>
                <w:right w:val="none" w:sz="0" w:space="0" w:color="auto"/>
              </w:divBdr>
            </w:div>
            <w:div w:id="832523272">
              <w:marLeft w:val="0"/>
              <w:marRight w:val="0"/>
              <w:marTop w:val="0"/>
              <w:marBottom w:val="0"/>
              <w:divBdr>
                <w:top w:val="none" w:sz="0" w:space="0" w:color="auto"/>
                <w:left w:val="none" w:sz="0" w:space="0" w:color="auto"/>
                <w:bottom w:val="none" w:sz="0" w:space="0" w:color="auto"/>
                <w:right w:val="none" w:sz="0" w:space="0" w:color="auto"/>
              </w:divBdr>
            </w:div>
            <w:div w:id="1847862480">
              <w:marLeft w:val="0"/>
              <w:marRight w:val="0"/>
              <w:marTop w:val="0"/>
              <w:marBottom w:val="0"/>
              <w:divBdr>
                <w:top w:val="none" w:sz="0" w:space="0" w:color="auto"/>
                <w:left w:val="none" w:sz="0" w:space="0" w:color="auto"/>
                <w:bottom w:val="none" w:sz="0" w:space="0" w:color="auto"/>
                <w:right w:val="none" w:sz="0" w:space="0" w:color="auto"/>
              </w:divBdr>
            </w:div>
            <w:div w:id="1662738544">
              <w:marLeft w:val="0"/>
              <w:marRight w:val="0"/>
              <w:marTop w:val="0"/>
              <w:marBottom w:val="0"/>
              <w:divBdr>
                <w:top w:val="none" w:sz="0" w:space="0" w:color="auto"/>
                <w:left w:val="none" w:sz="0" w:space="0" w:color="auto"/>
                <w:bottom w:val="none" w:sz="0" w:space="0" w:color="auto"/>
                <w:right w:val="none" w:sz="0" w:space="0" w:color="auto"/>
              </w:divBdr>
            </w:div>
            <w:div w:id="1331830336">
              <w:marLeft w:val="0"/>
              <w:marRight w:val="0"/>
              <w:marTop w:val="0"/>
              <w:marBottom w:val="0"/>
              <w:divBdr>
                <w:top w:val="none" w:sz="0" w:space="0" w:color="auto"/>
                <w:left w:val="none" w:sz="0" w:space="0" w:color="auto"/>
                <w:bottom w:val="none" w:sz="0" w:space="0" w:color="auto"/>
                <w:right w:val="none" w:sz="0" w:space="0" w:color="auto"/>
              </w:divBdr>
            </w:div>
            <w:div w:id="217329827">
              <w:marLeft w:val="0"/>
              <w:marRight w:val="0"/>
              <w:marTop w:val="0"/>
              <w:marBottom w:val="0"/>
              <w:divBdr>
                <w:top w:val="none" w:sz="0" w:space="0" w:color="auto"/>
                <w:left w:val="none" w:sz="0" w:space="0" w:color="auto"/>
                <w:bottom w:val="none" w:sz="0" w:space="0" w:color="auto"/>
                <w:right w:val="none" w:sz="0" w:space="0" w:color="auto"/>
              </w:divBdr>
            </w:div>
            <w:div w:id="55010210">
              <w:marLeft w:val="0"/>
              <w:marRight w:val="0"/>
              <w:marTop w:val="0"/>
              <w:marBottom w:val="0"/>
              <w:divBdr>
                <w:top w:val="none" w:sz="0" w:space="0" w:color="auto"/>
                <w:left w:val="none" w:sz="0" w:space="0" w:color="auto"/>
                <w:bottom w:val="none" w:sz="0" w:space="0" w:color="auto"/>
                <w:right w:val="none" w:sz="0" w:space="0" w:color="auto"/>
              </w:divBdr>
            </w:div>
            <w:div w:id="1917281678">
              <w:marLeft w:val="0"/>
              <w:marRight w:val="0"/>
              <w:marTop w:val="0"/>
              <w:marBottom w:val="0"/>
              <w:divBdr>
                <w:top w:val="none" w:sz="0" w:space="0" w:color="auto"/>
                <w:left w:val="none" w:sz="0" w:space="0" w:color="auto"/>
                <w:bottom w:val="none" w:sz="0" w:space="0" w:color="auto"/>
                <w:right w:val="none" w:sz="0" w:space="0" w:color="auto"/>
              </w:divBdr>
            </w:div>
            <w:div w:id="268780068">
              <w:marLeft w:val="0"/>
              <w:marRight w:val="0"/>
              <w:marTop w:val="0"/>
              <w:marBottom w:val="0"/>
              <w:divBdr>
                <w:top w:val="none" w:sz="0" w:space="0" w:color="auto"/>
                <w:left w:val="none" w:sz="0" w:space="0" w:color="auto"/>
                <w:bottom w:val="none" w:sz="0" w:space="0" w:color="auto"/>
                <w:right w:val="none" w:sz="0" w:space="0" w:color="auto"/>
              </w:divBdr>
            </w:div>
            <w:div w:id="1783453137">
              <w:marLeft w:val="0"/>
              <w:marRight w:val="0"/>
              <w:marTop w:val="0"/>
              <w:marBottom w:val="0"/>
              <w:divBdr>
                <w:top w:val="none" w:sz="0" w:space="0" w:color="auto"/>
                <w:left w:val="none" w:sz="0" w:space="0" w:color="auto"/>
                <w:bottom w:val="none" w:sz="0" w:space="0" w:color="auto"/>
                <w:right w:val="none" w:sz="0" w:space="0" w:color="auto"/>
              </w:divBdr>
            </w:div>
            <w:div w:id="1141272140">
              <w:marLeft w:val="0"/>
              <w:marRight w:val="0"/>
              <w:marTop w:val="0"/>
              <w:marBottom w:val="0"/>
              <w:divBdr>
                <w:top w:val="none" w:sz="0" w:space="0" w:color="auto"/>
                <w:left w:val="none" w:sz="0" w:space="0" w:color="auto"/>
                <w:bottom w:val="none" w:sz="0" w:space="0" w:color="auto"/>
                <w:right w:val="none" w:sz="0" w:space="0" w:color="auto"/>
              </w:divBdr>
            </w:div>
            <w:div w:id="2041778416">
              <w:marLeft w:val="0"/>
              <w:marRight w:val="0"/>
              <w:marTop w:val="0"/>
              <w:marBottom w:val="0"/>
              <w:divBdr>
                <w:top w:val="none" w:sz="0" w:space="0" w:color="auto"/>
                <w:left w:val="none" w:sz="0" w:space="0" w:color="auto"/>
                <w:bottom w:val="none" w:sz="0" w:space="0" w:color="auto"/>
                <w:right w:val="none" w:sz="0" w:space="0" w:color="auto"/>
              </w:divBdr>
            </w:div>
            <w:div w:id="1658412143">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22899353">
              <w:marLeft w:val="0"/>
              <w:marRight w:val="0"/>
              <w:marTop w:val="0"/>
              <w:marBottom w:val="0"/>
              <w:divBdr>
                <w:top w:val="none" w:sz="0" w:space="0" w:color="auto"/>
                <w:left w:val="none" w:sz="0" w:space="0" w:color="auto"/>
                <w:bottom w:val="none" w:sz="0" w:space="0" w:color="auto"/>
                <w:right w:val="none" w:sz="0" w:space="0" w:color="auto"/>
              </w:divBdr>
            </w:div>
            <w:div w:id="448356982">
              <w:marLeft w:val="0"/>
              <w:marRight w:val="0"/>
              <w:marTop w:val="0"/>
              <w:marBottom w:val="0"/>
              <w:divBdr>
                <w:top w:val="none" w:sz="0" w:space="0" w:color="auto"/>
                <w:left w:val="none" w:sz="0" w:space="0" w:color="auto"/>
                <w:bottom w:val="none" w:sz="0" w:space="0" w:color="auto"/>
                <w:right w:val="none" w:sz="0" w:space="0" w:color="auto"/>
              </w:divBdr>
            </w:div>
            <w:div w:id="1846240739">
              <w:marLeft w:val="0"/>
              <w:marRight w:val="0"/>
              <w:marTop w:val="0"/>
              <w:marBottom w:val="0"/>
              <w:divBdr>
                <w:top w:val="none" w:sz="0" w:space="0" w:color="auto"/>
                <w:left w:val="none" w:sz="0" w:space="0" w:color="auto"/>
                <w:bottom w:val="none" w:sz="0" w:space="0" w:color="auto"/>
                <w:right w:val="none" w:sz="0" w:space="0" w:color="auto"/>
              </w:divBdr>
            </w:div>
            <w:div w:id="1415517759">
              <w:marLeft w:val="0"/>
              <w:marRight w:val="0"/>
              <w:marTop w:val="0"/>
              <w:marBottom w:val="0"/>
              <w:divBdr>
                <w:top w:val="none" w:sz="0" w:space="0" w:color="auto"/>
                <w:left w:val="none" w:sz="0" w:space="0" w:color="auto"/>
                <w:bottom w:val="none" w:sz="0" w:space="0" w:color="auto"/>
                <w:right w:val="none" w:sz="0" w:space="0" w:color="auto"/>
              </w:divBdr>
            </w:div>
            <w:div w:id="1937863945">
              <w:marLeft w:val="0"/>
              <w:marRight w:val="0"/>
              <w:marTop w:val="0"/>
              <w:marBottom w:val="0"/>
              <w:divBdr>
                <w:top w:val="none" w:sz="0" w:space="0" w:color="auto"/>
                <w:left w:val="none" w:sz="0" w:space="0" w:color="auto"/>
                <w:bottom w:val="none" w:sz="0" w:space="0" w:color="auto"/>
                <w:right w:val="none" w:sz="0" w:space="0" w:color="auto"/>
              </w:divBdr>
            </w:div>
            <w:div w:id="1941912855">
              <w:marLeft w:val="0"/>
              <w:marRight w:val="0"/>
              <w:marTop w:val="0"/>
              <w:marBottom w:val="0"/>
              <w:divBdr>
                <w:top w:val="none" w:sz="0" w:space="0" w:color="auto"/>
                <w:left w:val="none" w:sz="0" w:space="0" w:color="auto"/>
                <w:bottom w:val="none" w:sz="0" w:space="0" w:color="auto"/>
                <w:right w:val="none" w:sz="0" w:space="0" w:color="auto"/>
              </w:divBdr>
            </w:div>
            <w:div w:id="916284348">
              <w:marLeft w:val="0"/>
              <w:marRight w:val="0"/>
              <w:marTop w:val="0"/>
              <w:marBottom w:val="0"/>
              <w:divBdr>
                <w:top w:val="none" w:sz="0" w:space="0" w:color="auto"/>
                <w:left w:val="none" w:sz="0" w:space="0" w:color="auto"/>
                <w:bottom w:val="none" w:sz="0" w:space="0" w:color="auto"/>
                <w:right w:val="none" w:sz="0" w:space="0" w:color="auto"/>
              </w:divBdr>
            </w:div>
            <w:div w:id="1066074759">
              <w:marLeft w:val="0"/>
              <w:marRight w:val="0"/>
              <w:marTop w:val="0"/>
              <w:marBottom w:val="0"/>
              <w:divBdr>
                <w:top w:val="none" w:sz="0" w:space="0" w:color="auto"/>
                <w:left w:val="none" w:sz="0" w:space="0" w:color="auto"/>
                <w:bottom w:val="none" w:sz="0" w:space="0" w:color="auto"/>
                <w:right w:val="none" w:sz="0" w:space="0" w:color="auto"/>
              </w:divBdr>
            </w:div>
            <w:div w:id="2127582245">
              <w:marLeft w:val="0"/>
              <w:marRight w:val="0"/>
              <w:marTop w:val="0"/>
              <w:marBottom w:val="0"/>
              <w:divBdr>
                <w:top w:val="none" w:sz="0" w:space="0" w:color="auto"/>
                <w:left w:val="none" w:sz="0" w:space="0" w:color="auto"/>
                <w:bottom w:val="none" w:sz="0" w:space="0" w:color="auto"/>
                <w:right w:val="none" w:sz="0" w:space="0" w:color="auto"/>
              </w:divBdr>
            </w:div>
            <w:div w:id="840237101">
              <w:marLeft w:val="0"/>
              <w:marRight w:val="0"/>
              <w:marTop w:val="0"/>
              <w:marBottom w:val="0"/>
              <w:divBdr>
                <w:top w:val="none" w:sz="0" w:space="0" w:color="auto"/>
                <w:left w:val="none" w:sz="0" w:space="0" w:color="auto"/>
                <w:bottom w:val="none" w:sz="0" w:space="0" w:color="auto"/>
                <w:right w:val="none" w:sz="0" w:space="0" w:color="auto"/>
              </w:divBdr>
            </w:div>
            <w:div w:id="1040932038">
              <w:marLeft w:val="0"/>
              <w:marRight w:val="0"/>
              <w:marTop w:val="0"/>
              <w:marBottom w:val="0"/>
              <w:divBdr>
                <w:top w:val="none" w:sz="0" w:space="0" w:color="auto"/>
                <w:left w:val="none" w:sz="0" w:space="0" w:color="auto"/>
                <w:bottom w:val="none" w:sz="0" w:space="0" w:color="auto"/>
                <w:right w:val="none" w:sz="0" w:space="0" w:color="auto"/>
              </w:divBdr>
            </w:div>
            <w:div w:id="714083254">
              <w:marLeft w:val="0"/>
              <w:marRight w:val="0"/>
              <w:marTop w:val="0"/>
              <w:marBottom w:val="0"/>
              <w:divBdr>
                <w:top w:val="none" w:sz="0" w:space="0" w:color="auto"/>
                <w:left w:val="none" w:sz="0" w:space="0" w:color="auto"/>
                <w:bottom w:val="none" w:sz="0" w:space="0" w:color="auto"/>
                <w:right w:val="none" w:sz="0" w:space="0" w:color="auto"/>
              </w:divBdr>
            </w:div>
            <w:div w:id="1418667717">
              <w:marLeft w:val="0"/>
              <w:marRight w:val="0"/>
              <w:marTop w:val="0"/>
              <w:marBottom w:val="0"/>
              <w:divBdr>
                <w:top w:val="none" w:sz="0" w:space="0" w:color="auto"/>
                <w:left w:val="none" w:sz="0" w:space="0" w:color="auto"/>
                <w:bottom w:val="none" w:sz="0" w:space="0" w:color="auto"/>
                <w:right w:val="none" w:sz="0" w:space="0" w:color="auto"/>
              </w:divBdr>
            </w:div>
            <w:div w:id="1605841293">
              <w:marLeft w:val="0"/>
              <w:marRight w:val="0"/>
              <w:marTop w:val="0"/>
              <w:marBottom w:val="0"/>
              <w:divBdr>
                <w:top w:val="none" w:sz="0" w:space="0" w:color="auto"/>
                <w:left w:val="none" w:sz="0" w:space="0" w:color="auto"/>
                <w:bottom w:val="none" w:sz="0" w:space="0" w:color="auto"/>
                <w:right w:val="none" w:sz="0" w:space="0" w:color="auto"/>
              </w:divBdr>
            </w:div>
            <w:div w:id="13658415">
              <w:marLeft w:val="0"/>
              <w:marRight w:val="0"/>
              <w:marTop w:val="0"/>
              <w:marBottom w:val="0"/>
              <w:divBdr>
                <w:top w:val="none" w:sz="0" w:space="0" w:color="auto"/>
                <w:left w:val="none" w:sz="0" w:space="0" w:color="auto"/>
                <w:bottom w:val="none" w:sz="0" w:space="0" w:color="auto"/>
                <w:right w:val="none" w:sz="0" w:space="0" w:color="auto"/>
              </w:divBdr>
            </w:div>
            <w:div w:id="1622880075">
              <w:marLeft w:val="0"/>
              <w:marRight w:val="0"/>
              <w:marTop w:val="0"/>
              <w:marBottom w:val="0"/>
              <w:divBdr>
                <w:top w:val="none" w:sz="0" w:space="0" w:color="auto"/>
                <w:left w:val="none" w:sz="0" w:space="0" w:color="auto"/>
                <w:bottom w:val="none" w:sz="0" w:space="0" w:color="auto"/>
                <w:right w:val="none" w:sz="0" w:space="0" w:color="auto"/>
              </w:divBdr>
            </w:div>
            <w:div w:id="1699741959">
              <w:marLeft w:val="0"/>
              <w:marRight w:val="0"/>
              <w:marTop w:val="0"/>
              <w:marBottom w:val="0"/>
              <w:divBdr>
                <w:top w:val="none" w:sz="0" w:space="0" w:color="auto"/>
                <w:left w:val="none" w:sz="0" w:space="0" w:color="auto"/>
                <w:bottom w:val="none" w:sz="0" w:space="0" w:color="auto"/>
                <w:right w:val="none" w:sz="0" w:space="0" w:color="auto"/>
              </w:divBdr>
            </w:div>
            <w:div w:id="1707827726">
              <w:marLeft w:val="0"/>
              <w:marRight w:val="0"/>
              <w:marTop w:val="0"/>
              <w:marBottom w:val="0"/>
              <w:divBdr>
                <w:top w:val="none" w:sz="0" w:space="0" w:color="auto"/>
                <w:left w:val="none" w:sz="0" w:space="0" w:color="auto"/>
                <w:bottom w:val="none" w:sz="0" w:space="0" w:color="auto"/>
                <w:right w:val="none" w:sz="0" w:space="0" w:color="auto"/>
              </w:divBdr>
            </w:div>
            <w:div w:id="1188445705">
              <w:marLeft w:val="0"/>
              <w:marRight w:val="0"/>
              <w:marTop w:val="0"/>
              <w:marBottom w:val="0"/>
              <w:divBdr>
                <w:top w:val="none" w:sz="0" w:space="0" w:color="auto"/>
                <w:left w:val="none" w:sz="0" w:space="0" w:color="auto"/>
                <w:bottom w:val="none" w:sz="0" w:space="0" w:color="auto"/>
                <w:right w:val="none" w:sz="0" w:space="0" w:color="auto"/>
              </w:divBdr>
            </w:div>
            <w:div w:id="9334089">
              <w:marLeft w:val="0"/>
              <w:marRight w:val="0"/>
              <w:marTop w:val="0"/>
              <w:marBottom w:val="0"/>
              <w:divBdr>
                <w:top w:val="none" w:sz="0" w:space="0" w:color="auto"/>
                <w:left w:val="none" w:sz="0" w:space="0" w:color="auto"/>
                <w:bottom w:val="none" w:sz="0" w:space="0" w:color="auto"/>
                <w:right w:val="none" w:sz="0" w:space="0" w:color="auto"/>
              </w:divBdr>
            </w:div>
            <w:div w:id="900025329">
              <w:marLeft w:val="0"/>
              <w:marRight w:val="0"/>
              <w:marTop w:val="0"/>
              <w:marBottom w:val="0"/>
              <w:divBdr>
                <w:top w:val="none" w:sz="0" w:space="0" w:color="auto"/>
                <w:left w:val="none" w:sz="0" w:space="0" w:color="auto"/>
                <w:bottom w:val="none" w:sz="0" w:space="0" w:color="auto"/>
                <w:right w:val="none" w:sz="0" w:space="0" w:color="auto"/>
              </w:divBdr>
            </w:div>
            <w:div w:id="1784808874">
              <w:marLeft w:val="0"/>
              <w:marRight w:val="0"/>
              <w:marTop w:val="0"/>
              <w:marBottom w:val="0"/>
              <w:divBdr>
                <w:top w:val="none" w:sz="0" w:space="0" w:color="auto"/>
                <w:left w:val="none" w:sz="0" w:space="0" w:color="auto"/>
                <w:bottom w:val="none" w:sz="0" w:space="0" w:color="auto"/>
                <w:right w:val="none" w:sz="0" w:space="0" w:color="auto"/>
              </w:divBdr>
            </w:div>
            <w:div w:id="1348293001">
              <w:marLeft w:val="0"/>
              <w:marRight w:val="0"/>
              <w:marTop w:val="0"/>
              <w:marBottom w:val="0"/>
              <w:divBdr>
                <w:top w:val="none" w:sz="0" w:space="0" w:color="auto"/>
                <w:left w:val="none" w:sz="0" w:space="0" w:color="auto"/>
                <w:bottom w:val="none" w:sz="0" w:space="0" w:color="auto"/>
                <w:right w:val="none" w:sz="0" w:space="0" w:color="auto"/>
              </w:divBdr>
            </w:div>
            <w:div w:id="420641024">
              <w:marLeft w:val="0"/>
              <w:marRight w:val="0"/>
              <w:marTop w:val="0"/>
              <w:marBottom w:val="0"/>
              <w:divBdr>
                <w:top w:val="none" w:sz="0" w:space="0" w:color="auto"/>
                <w:left w:val="none" w:sz="0" w:space="0" w:color="auto"/>
                <w:bottom w:val="none" w:sz="0" w:space="0" w:color="auto"/>
                <w:right w:val="none" w:sz="0" w:space="0" w:color="auto"/>
              </w:divBdr>
            </w:div>
            <w:div w:id="637805237">
              <w:marLeft w:val="0"/>
              <w:marRight w:val="0"/>
              <w:marTop w:val="0"/>
              <w:marBottom w:val="0"/>
              <w:divBdr>
                <w:top w:val="none" w:sz="0" w:space="0" w:color="auto"/>
                <w:left w:val="none" w:sz="0" w:space="0" w:color="auto"/>
                <w:bottom w:val="none" w:sz="0" w:space="0" w:color="auto"/>
                <w:right w:val="none" w:sz="0" w:space="0" w:color="auto"/>
              </w:divBdr>
            </w:div>
            <w:div w:id="199324840">
              <w:marLeft w:val="0"/>
              <w:marRight w:val="0"/>
              <w:marTop w:val="0"/>
              <w:marBottom w:val="0"/>
              <w:divBdr>
                <w:top w:val="none" w:sz="0" w:space="0" w:color="auto"/>
                <w:left w:val="none" w:sz="0" w:space="0" w:color="auto"/>
                <w:bottom w:val="none" w:sz="0" w:space="0" w:color="auto"/>
                <w:right w:val="none" w:sz="0" w:space="0" w:color="auto"/>
              </w:divBdr>
            </w:div>
            <w:div w:id="31654447">
              <w:marLeft w:val="0"/>
              <w:marRight w:val="0"/>
              <w:marTop w:val="0"/>
              <w:marBottom w:val="0"/>
              <w:divBdr>
                <w:top w:val="none" w:sz="0" w:space="0" w:color="auto"/>
                <w:left w:val="none" w:sz="0" w:space="0" w:color="auto"/>
                <w:bottom w:val="none" w:sz="0" w:space="0" w:color="auto"/>
                <w:right w:val="none" w:sz="0" w:space="0" w:color="auto"/>
              </w:divBdr>
            </w:div>
            <w:div w:id="1115250286">
              <w:marLeft w:val="0"/>
              <w:marRight w:val="0"/>
              <w:marTop w:val="0"/>
              <w:marBottom w:val="0"/>
              <w:divBdr>
                <w:top w:val="none" w:sz="0" w:space="0" w:color="auto"/>
                <w:left w:val="none" w:sz="0" w:space="0" w:color="auto"/>
                <w:bottom w:val="none" w:sz="0" w:space="0" w:color="auto"/>
                <w:right w:val="none" w:sz="0" w:space="0" w:color="auto"/>
              </w:divBdr>
            </w:div>
            <w:div w:id="1077946542">
              <w:marLeft w:val="0"/>
              <w:marRight w:val="0"/>
              <w:marTop w:val="0"/>
              <w:marBottom w:val="0"/>
              <w:divBdr>
                <w:top w:val="none" w:sz="0" w:space="0" w:color="auto"/>
                <w:left w:val="none" w:sz="0" w:space="0" w:color="auto"/>
                <w:bottom w:val="none" w:sz="0" w:space="0" w:color="auto"/>
                <w:right w:val="none" w:sz="0" w:space="0" w:color="auto"/>
              </w:divBdr>
            </w:div>
            <w:div w:id="952907458">
              <w:marLeft w:val="0"/>
              <w:marRight w:val="0"/>
              <w:marTop w:val="0"/>
              <w:marBottom w:val="0"/>
              <w:divBdr>
                <w:top w:val="none" w:sz="0" w:space="0" w:color="auto"/>
                <w:left w:val="none" w:sz="0" w:space="0" w:color="auto"/>
                <w:bottom w:val="none" w:sz="0" w:space="0" w:color="auto"/>
                <w:right w:val="none" w:sz="0" w:space="0" w:color="auto"/>
              </w:divBdr>
            </w:div>
            <w:div w:id="1080759510">
              <w:marLeft w:val="0"/>
              <w:marRight w:val="0"/>
              <w:marTop w:val="0"/>
              <w:marBottom w:val="0"/>
              <w:divBdr>
                <w:top w:val="none" w:sz="0" w:space="0" w:color="auto"/>
                <w:left w:val="none" w:sz="0" w:space="0" w:color="auto"/>
                <w:bottom w:val="none" w:sz="0" w:space="0" w:color="auto"/>
                <w:right w:val="none" w:sz="0" w:space="0" w:color="auto"/>
              </w:divBdr>
            </w:div>
            <w:div w:id="1501584585">
              <w:marLeft w:val="0"/>
              <w:marRight w:val="0"/>
              <w:marTop w:val="0"/>
              <w:marBottom w:val="0"/>
              <w:divBdr>
                <w:top w:val="none" w:sz="0" w:space="0" w:color="auto"/>
                <w:left w:val="none" w:sz="0" w:space="0" w:color="auto"/>
                <w:bottom w:val="none" w:sz="0" w:space="0" w:color="auto"/>
                <w:right w:val="none" w:sz="0" w:space="0" w:color="auto"/>
              </w:divBdr>
            </w:div>
            <w:div w:id="589121994">
              <w:marLeft w:val="0"/>
              <w:marRight w:val="0"/>
              <w:marTop w:val="0"/>
              <w:marBottom w:val="0"/>
              <w:divBdr>
                <w:top w:val="none" w:sz="0" w:space="0" w:color="auto"/>
                <w:left w:val="none" w:sz="0" w:space="0" w:color="auto"/>
                <w:bottom w:val="none" w:sz="0" w:space="0" w:color="auto"/>
                <w:right w:val="none" w:sz="0" w:space="0" w:color="auto"/>
              </w:divBdr>
            </w:div>
            <w:div w:id="2047563897">
              <w:marLeft w:val="0"/>
              <w:marRight w:val="0"/>
              <w:marTop w:val="0"/>
              <w:marBottom w:val="0"/>
              <w:divBdr>
                <w:top w:val="none" w:sz="0" w:space="0" w:color="auto"/>
                <w:left w:val="none" w:sz="0" w:space="0" w:color="auto"/>
                <w:bottom w:val="none" w:sz="0" w:space="0" w:color="auto"/>
                <w:right w:val="none" w:sz="0" w:space="0" w:color="auto"/>
              </w:divBdr>
            </w:div>
            <w:div w:id="1299846857">
              <w:marLeft w:val="0"/>
              <w:marRight w:val="0"/>
              <w:marTop w:val="0"/>
              <w:marBottom w:val="0"/>
              <w:divBdr>
                <w:top w:val="none" w:sz="0" w:space="0" w:color="auto"/>
                <w:left w:val="none" w:sz="0" w:space="0" w:color="auto"/>
                <w:bottom w:val="none" w:sz="0" w:space="0" w:color="auto"/>
                <w:right w:val="none" w:sz="0" w:space="0" w:color="auto"/>
              </w:divBdr>
            </w:div>
            <w:div w:id="522478283">
              <w:marLeft w:val="0"/>
              <w:marRight w:val="0"/>
              <w:marTop w:val="0"/>
              <w:marBottom w:val="0"/>
              <w:divBdr>
                <w:top w:val="none" w:sz="0" w:space="0" w:color="auto"/>
                <w:left w:val="none" w:sz="0" w:space="0" w:color="auto"/>
                <w:bottom w:val="none" w:sz="0" w:space="0" w:color="auto"/>
                <w:right w:val="none" w:sz="0" w:space="0" w:color="auto"/>
              </w:divBdr>
            </w:div>
            <w:div w:id="704909218">
              <w:marLeft w:val="0"/>
              <w:marRight w:val="0"/>
              <w:marTop w:val="0"/>
              <w:marBottom w:val="0"/>
              <w:divBdr>
                <w:top w:val="none" w:sz="0" w:space="0" w:color="auto"/>
                <w:left w:val="none" w:sz="0" w:space="0" w:color="auto"/>
                <w:bottom w:val="none" w:sz="0" w:space="0" w:color="auto"/>
                <w:right w:val="none" w:sz="0" w:space="0" w:color="auto"/>
              </w:divBdr>
            </w:div>
            <w:div w:id="1188446923">
              <w:marLeft w:val="0"/>
              <w:marRight w:val="0"/>
              <w:marTop w:val="0"/>
              <w:marBottom w:val="0"/>
              <w:divBdr>
                <w:top w:val="none" w:sz="0" w:space="0" w:color="auto"/>
                <w:left w:val="none" w:sz="0" w:space="0" w:color="auto"/>
                <w:bottom w:val="none" w:sz="0" w:space="0" w:color="auto"/>
                <w:right w:val="none" w:sz="0" w:space="0" w:color="auto"/>
              </w:divBdr>
            </w:div>
            <w:div w:id="252978784">
              <w:marLeft w:val="0"/>
              <w:marRight w:val="0"/>
              <w:marTop w:val="0"/>
              <w:marBottom w:val="0"/>
              <w:divBdr>
                <w:top w:val="none" w:sz="0" w:space="0" w:color="auto"/>
                <w:left w:val="none" w:sz="0" w:space="0" w:color="auto"/>
                <w:bottom w:val="none" w:sz="0" w:space="0" w:color="auto"/>
                <w:right w:val="none" w:sz="0" w:space="0" w:color="auto"/>
              </w:divBdr>
            </w:div>
            <w:div w:id="1432436952">
              <w:marLeft w:val="0"/>
              <w:marRight w:val="0"/>
              <w:marTop w:val="0"/>
              <w:marBottom w:val="0"/>
              <w:divBdr>
                <w:top w:val="none" w:sz="0" w:space="0" w:color="auto"/>
                <w:left w:val="none" w:sz="0" w:space="0" w:color="auto"/>
                <w:bottom w:val="none" w:sz="0" w:space="0" w:color="auto"/>
                <w:right w:val="none" w:sz="0" w:space="0" w:color="auto"/>
              </w:divBdr>
            </w:div>
            <w:div w:id="820077432">
              <w:marLeft w:val="0"/>
              <w:marRight w:val="0"/>
              <w:marTop w:val="0"/>
              <w:marBottom w:val="0"/>
              <w:divBdr>
                <w:top w:val="none" w:sz="0" w:space="0" w:color="auto"/>
                <w:left w:val="none" w:sz="0" w:space="0" w:color="auto"/>
                <w:bottom w:val="none" w:sz="0" w:space="0" w:color="auto"/>
                <w:right w:val="none" w:sz="0" w:space="0" w:color="auto"/>
              </w:divBdr>
            </w:div>
            <w:div w:id="579102731">
              <w:marLeft w:val="0"/>
              <w:marRight w:val="0"/>
              <w:marTop w:val="0"/>
              <w:marBottom w:val="0"/>
              <w:divBdr>
                <w:top w:val="none" w:sz="0" w:space="0" w:color="auto"/>
                <w:left w:val="none" w:sz="0" w:space="0" w:color="auto"/>
                <w:bottom w:val="none" w:sz="0" w:space="0" w:color="auto"/>
                <w:right w:val="none" w:sz="0" w:space="0" w:color="auto"/>
              </w:divBdr>
            </w:div>
            <w:div w:id="109012908">
              <w:marLeft w:val="0"/>
              <w:marRight w:val="0"/>
              <w:marTop w:val="0"/>
              <w:marBottom w:val="0"/>
              <w:divBdr>
                <w:top w:val="none" w:sz="0" w:space="0" w:color="auto"/>
                <w:left w:val="none" w:sz="0" w:space="0" w:color="auto"/>
                <w:bottom w:val="none" w:sz="0" w:space="0" w:color="auto"/>
                <w:right w:val="none" w:sz="0" w:space="0" w:color="auto"/>
              </w:divBdr>
            </w:div>
            <w:div w:id="1719161929">
              <w:marLeft w:val="0"/>
              <w:marRight w:val="0"/>
              <w:marTop w:val="0"/>
              <w:marBottom w:val="0"/>
              <w:divBdr>
                <w:top w:val="none" w:sz="0" w:space="0" w:color="auto"/>
                <w:left w:val="none" w:sz="0" w:space="0" w:color="auto"/>
                <w:bottom w:val="none" w:sz="0" w:space="0" w:color="auto"/>
                <w:right w:val="none" w:sz="0" w:space="0" w:color="auto"/>
              </w:divBdr>
            </w:div>
            <w:div w:id="477772847">
              <w:marLeft w:val="0"/>
              <w:marRight w:val="0"/>
              <w:marTop w:val="0"/>
              <w:marBottom w:val="0"/>
              <w:divBdr>
                <w:top w:val="none" w:sz="0" w:space="0" w:color="auto"/>
                <w:left w:val="none" w:sz="0" w:space="0" w:color="auto"/>
                <w:bottom w:val="none" w:sz="0" w:space="0" w:color="auto"/>
                <w:right w:val="none" w:sz="0" w:space="0" w:color="auto"/>
              </w:divBdr>
            </w:div>
            <w:div w:id="29884579">
              <w:marLeft w:val="0"/>
              <w:marRight w:val="0"/>
              <w:marTop w:val="0"/>
              <w:marBottom w:val="0"/>
              <w:divBdr>
                <w:top w:val="none" w:sz="0" w:space="0" w:color="auto"/>
                <w:left w:val="none" w:sz="0" w:space="0" w:color="auto"/>
                <w:bottom w:val="none" w:sz="0" w:space="0" w:color="auto"/>
                <w:right w:val="none" w:sz="0" w:space="0" w:color="auto"/>
              </w:divBdr>
            </w:div>
            <w:div w:id="1872298384">
              <w:marLeft w:val="0"/>
              <w:marRight w:val="0"/>
              <w:marTop w:val="0"/>
              <w:marBottom w:val="0"/>
              <w:divBdr>
                <w:top w:val="none" w:sz="0" w:space="0" w:color="auto"/>
                <w:left w:val="none" w:sz="0" w:space="0" w:color="auto"/>
                <w:bottom w:val="none" w:sz="0" w:space="0" w:color="auto"/>
                <w:right w:val="none" w:sz="0" w:space="0" w:color="auto"/>
              </w:divBdr>
            </w:div>
            <w:div w:id="2133865771">
              <w:marLeft w:val="0"/>
              <w:marRight w:val="0"/>
              <w:marTop w:val="0"/>
              <w:marBottom w:val="0"/>
              <w:divBdr>
                <w:top w:val="none" w:sz="0" w:space="0" w:color="auto"/>
                <w:left w:val="none" w:sz="0" w:space="0" w:color="auto"/>
                <w:bottom w:val="none" w:sz="0" w:space="0" w:color="auto"/>
                <w:right w:val="none" w:sz="0" w:space="0" w:color="auto"/>
              </w:divBdr>
            </w:div>
            <w:div w:id="1309625287">
              <w:marLeft w:val="0"/>
              <w:marRight w:val="0"/>
              <w:marTop w:val="0"/>
              <w:marBottom w:val="0"/>
              <w:divBdr>
                <w:top w:val="none" w:sz="0" w:space="0" w:color="auto"/>
                <w:left w:val="none" w:sz="0" w:space="0" w:color="auto"/>
                <w:bottom w:val="none" w:sz="0" w:space="0" w:color="auto"/>
                <w:right w:val="none" w:sz="0" w:space="0" w:color="auto"/>
              </w:divBdr>
            </w:div>
            <w:div w:id="590823647">
              <w:marLeft w:val="0"/>
              <w:marRight w:val="0"/>
              <w:marTop w:val="0"/>
              <w:marBottom w:val="0"/>
              <w:divBdr>
                <w:top w:val="none" w:sz="0" w:space="0" w:color="auto"/>
                <w:left w:val="none" w:sz="0" w:space="0" w:color="auto"/>
                <w:bottom w:val="none" w:sz="0" w:space="0" w:color="auto"/>
                <w:right w:val="none" w:sz="0" w:space="0" w:color="auto"/>
              </w:divBdr>
            </w:div>
            <w:div w:id="1218277525">
              <w:marLeft w:val="0"/>
              <w:marRight w:val="0"/>
              <w:marTop w:val="0"/>
              <w:marBottom w:val="0"/>
              <w:divBdr>
                <w:top w:val="none" w:sz="0" w:space="0" w:color="auto"/>
                <w:left w:val="none" w:sz="0" w:space="0" w:color="auto"/>
                <w:bottom w:val="none" w:sz="0" w:space="0" w:color="auto"/>
                <w:right w:val="none" w:sz="0" w:space="0" w:color="auto"/>
              </w:divBdr>
            </w:div>
            <w:div w:id="880828706">
              <w:marLeft w:val="0"/>
              <w:marRight w:val="0"/>
              <w:marTop w:val="0"/>
              <w:marBottom w:val="0"/>
              <w:divBdr>
                <w:top w:val="none" w:sz="0" w:space="0" w:color="auto"/>
                <w:left w:val="none" w:sz="0" w:space="0" w:color="auto"/>
                <w:bottom w:val="none" w:sz="0" w:space="0" w:color="auto"/>
                <w:right w:val="none" w:sz="0" w:space="0" w:color="auto"/>
              </w:divBdr>
            </w:div>
            <w:div w:id="2085253165">
              <w:marLeft w:val="0"/>
              <w:marRight w:val="0"/>
              <w:marTop w:val="0"/>
              <w:marBottom w:val="0"/>
              <w:divBdr>
                <w:top w:val="none" w:sz="0" w:space="0" w:color="auto"/>
                <w:left w:val="none" w:sz="0" w:space="0" w:color="auto"/>
                <w:bottom w:val="none" w:sz="0" w:space="0" w:color="auto"/>
                <w:right w:val="none" w:sz="0" w:space="0" w:color="auto"/>
              </w:divBdr>
            </w:div>
            <w:div w:id="655501709">
              <w:marLeft w:val="0"/>
              <w:marRight w:val="0"/>
              <w:marTop w:val="0"/>
              <w:marBottom w:val="0"/>
              <w:divBdr>
                <w:top w:val="none" w:sz="0" w:space="0" w:color="auto"/>
                <w:left w:val="none" w:sz="0" w:space="0" w:color="auto"/>
                <w:bottom w:val="none" w:sz="0" w:space="0" w:color="auto"/>
                <w:right w:val="none" w:sz="0" w:space="0" w:color="auto"/>
              </w:divBdr>
            </w:div>
            <w:div w:id="558173035">
              <w:marLeft w:val="0"/>
              <w:marRight w:val="0"/>
              <w:marTop w:val="0"/>
              <w:marBottom w:val="0"/>
              <w:divBdr>
                <w:top w:val="none" w:sz="0" w:space="0" w:color="auto"/>
                <w:left w:val="none" w:sz="0" w:space="0" w:color="auto"/>
                <w:bottom w:val="none" w:sz="0" w:space="0" w:color="auto"/>
                <w:right w:val="none" w:sz="0" w:space="0" w:color="auto"/>
              </w:divBdr>
            </w:div>
            <w:div w:id="225915538">
              <w:marLeft w:val="0"/>
              <w:marRight w:val="0"/>
              <w:marTop w:val="0"/>
              <w:marBottom w:val="0"/>
              <w:divBdr>
                <w:top w:val="none" w:sz="0" w:space="0" w:color="auto"/>
                <w:left w:val="none" w:sz="0" w:space="0" w:color="auto"/>
                <w:bottom w:val="none" w:sz="0" w:space="0" w:color="auto"/>
                <w:right w:val="none" w:sz="0" w:space="0" w:color="auto"/>
              </w:divBdr>
            </w:div>
            <w:div w:id="775564172">
              <w:marLeft w:val="0"/>
              <w:marRight w:val="0"/>
              <w:marTop w:val="0"/>
              <w:marBottom w:val="0"/>
              <w:divBdr>
                <w:top w:val="none" w:sz="0" w:space="0" w:color="auto"/>
                <w:left w:val="none" w:sz="0" w:space="0" w:color="auto"/>
                <w:bottom w:val="none" w:sz="0" w:space="0" w:color="auto"/>
                <w:right w:val="none" w:sz="0" w:space="0" w:color="auto"/>
              </w:divBdr>
            </w:div>
            <w:div w:id="486016178">
              <w:marLeft w:val="0"/>
              <w:marRight w:val="0"/>
              <w:marTop w:val="0"/>
              <w:marBottom w:val="0"/>
              <w:divBdr>
                <w:top w:val="none" w:sz="0" w:space="0" w:color="auto"/>
                <w:left w:val="none" w:sz="0" w:space="0" w:color="auto"/>
                <w:bottom w:val="none" w:sz="0" w:space="0" w:color="auto"/>
                <w:right w:val="none" w:sz="0" w:space="0" w:color="auto"/>
              </w:divBdr>
            </w:div>
            <w:div w:id="991251912">
              <w:marLeft w:val="0"/>
              <w:marRight w:val="0"/>
              <w:marTop w:val="0"/>
              <w:marBottom w:val="0"/>
              <w:divBdr>
                <w:top w:val="none" w:sz="0" w:space="0" w:color="auto"/>
                <w:left w:val="none" w:sz="0" w:space="0" w:color="auto"/>
                <w:bottom w:val="none" w:sz="0" w:space="0" w:color="auto"/>
                <w:right w:val="none" w:sz="0" w:space="0" w:color="auto"/>
              </w:divBdr>
            </w:div>
            <w:div w:id="370695852">
              <w:marLeft w:val="0"/>
              <w:marRight w:val="0"/>
              <w:marTop w:val="0"/>
              <w:marBottom w:val="0"/>
              <w:divBdr>
                <w:top w:val="none" w:sz="0" w:space="0" w:color="auto"/>
                <w:left w:val="none" w:sz="0" w:space="0" w:color="auto"/>
                <w:bottom w:val="none" w:sz="0" w:space="0" w:color="auto"/>
                <w:right w:val="none" w:sz="0" w:space="0" w:color="auto"/>
              </w:divBdr>
            </w:div>
            <w:div w:id="2235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1763">
      <w:bodyDiv w:val="1"/>
      <w:marLeft w:val="0"/>
      <w:marRight w:val="0"/>
      <w:marTop w:val="0"/>
      <w:marBottom w:val="0"/>
      <w:divBdr>
        <w:top w:val="none" w:sz="0" w:space="0" w:color="auto"/>
        <w:left w:val="none" w:sz="0" w:space="0" w:color="auto"/>
        <w:bottom w:val="none" w:sz="0" w:space="0" w:color="auto"/>
        <w:right w:val="none" w:sz="0" w:space="0" w:color="auto"/>
      </w:divBdr>
      <w:divsChild>
        <w:div w:id="907034766">
          <w:marLeft w:val="2"/>
          <w:marRight w:val="0"/>
          <w:marTop w:val="0"/>
          <w:marBottom w:val="0"/>
          <w:divBdr>
            <w:top w:val="none" w:sz="0" w:space="0" w:color="auto"/>
            <w:left w:val="none" w:sz="0" w:space="0" w:color="auto"/>
            <w:bottom w:val="none" w:sz="0" w:space="0" w:color="auto"/>
            <w:right w:val="none" w:sz="0" w:space="0" w:color="auto"/>
          </w:divBdr>
        </w:div>
        <w:div w:id="590086870">
          <w:marLeft w:val="2"/>
          <w:marRight w:val="0"/>
          <w:marTop w:val="0"/>
          <w:marBottom w:val="0"/>
          <w:divBdr>
            <w:top w:val="none" w:sz="0" w:space="0" w:color="auto"/>
            <w:left w:val="none" w:sz="0" w:space="0" w:color="auto"/>
            <w:bottom w:val="none" w:sz="0" w:space="0" w:color="auto"/>
            <w:right w:val="none" w:sz="0" w:space="0" w:color="auto"/>
          </w:divBdr>
        </w:div>
        <w:div w:id="1211527701">
          <w:marLeft w:val="2"/>
          <w:marRight w:val="0"/>
          <w:marTop w:val="0"/>
          <w:marBottom w:val="0"/>
          <w:divBdr>
            <w:top w:val="none" w:sz="0" w:space="0" w:color="auto"/>
            <w:left w:val="none" w:sz="0" w:space="0" w:color="auto"/>
            <w:bottom w:val="none" w:sz="0" w:space="0" w:color="auto"/>
            <w:right w:val="none" w:sz="0" w:space="0" w:color="auto"/>
          </w:divBdr>
        </w:div>
        <w:div w:id="1447192052">
          <w:marLeft w:val="2"/>
          <w:marRight w:val="0"/>
          <w:marTop w:val="0"/>
          <w:marBottom w:val="0"/>
          <w:divBdr>
            <w:top w:val="none" w:sz="0" w:space="0" w:color="auto"/>
            <w:left w:val="none" w:sz="0" w:space="0" w:color="auto"/>
            <w:bottom w:val="none" w:sz="0" w:space="0" w:color="auto"/>
            <w:right w:val="none" w:sz="0" w:space="0" w:color="auto"/>
          </w:divBdr>
        </w:div>
        <w:div w:id="1105884284">
          <w:marLeft w:val="2"/>
          <w:marRight w:val="0"/>
          <w:marTop w:val="0"/>
          <w:marBottom w:val="0"/>
          <w:divBdr>
            <w:top w:val="none" w:sz="0" w:space="0" w:color="auto"/>
            <w:left w:val="none" w:sz="0" w:space="0" w:color="auto"/>
            <w:bottom w:val="none" w:sz="0" w:space="0" w:color="auto"/>
            <w:right w:val="none" w:sz="0" w:space="0" w:color="auto"/>
          </w:divBdr>
        </w:div>
      </w:divsChild>
    </w:div>
    <w:div w:id="1991404649">
      <w:bodyDiv w:val="1"/>
      <w:marLeft w:val="0"/>
      <w:marRight w:val="0"/>
      <w:marTop w:val="0"/>
      <w:marBottom w:val="0"/>
      <w:divBdr>
        <w:top w:val="none" w:sz="0" w:space="0" w:color="auto"/>
        <w:left w:val="none" w:sz="0" w:space="0" w:color="auto"/>
        <w:bottom w:val="none" w:sz="0" w:space="0" w:color="auto"/>
        <w:right w:val="none" w:sz="0" w:space="0" w:color="auto"/>
      </w:divBdr>
    </w:div>
    <w:div w:id="1998533097">
      <w:bodyDiv w:val="1"/>
      <w:marLeft w:val="0"/>
      <w:marRight w:val="0"/>
      <w:marTop w:val="0"/>
      <w:marBottom w:val="0"/>
      <w:divBdr>
        <w:top w:val="none" w:sz="0" w:space="0" w:color="auto"/>
        <w:left w:val="none" w:sz="0" w:space="0" w:color="auto"/>
        <w:bottom w:val="none" w:sz="0" w:space="0" w:color="auto"/>
        <w:right w:val="none" w:sz="0" w:space="0" w:color="auto"/>
      </w:divBdr>
      <w:divsChild>
        <w:div w:id="1891066778">
          <w:marLeft w:val="2"/>
          <w:marRight w:val="0"/>
          <w:marTop w:val="0"/>
          <w:marBottom w:val="0"/>
          <w:divBdr>
            <w:top w:val="none" w:sz="0" w:space="0" w:color="auto"/>
            <w:left w:val="none" w:sz="0" w:space="0" w:color="auto"/>
            <w:bottom w:val="none" w:sz="0" w:space="0" w:color="auto"/>
            <w:right w:val="none" w:sz="0" w:space="0" w:color="auto"/>
          </w:divBdr>
        </w:div>
        <w:div w:id="324357358">
          <w:marLeft w:val="2"/>
          <w:marRight w:val="0"/>
          <w:marTop w:val="0"/>
          <w:marBottom w:val="0"/>
          <w:divBdr>
            <w:top w:val="none" w:sz="0" w:space="0" w:color="auto"/>
            <w:left w:val="none" w:sz="0" w:space="0" w:color="auto"/>
            <w:bottom w:val="none" w:sz="0" w:space="0" w:color="auto"/>
            <w:right w:val="none" w:sz="0" w:space="0" w:color="auto"/>
          </w:divBdr>
        </w:div>
      </w:divsChild>
    </w:div>
    <w:div w:id="2001612900">
      <w:bodyDiv w:val="1"/>
      <w:marLeft w:val="0"/>
      <w:marRight w:val="0"/>
      <w:marTop w:val="0"/>
      <w:marBottom w:val="0"/>
      <w:divBdr>
        <w:top w:val="none" w:sz="0" w:space="0" w:color="auto"/>
        <w:left w:val="none" w:sz="0" w:space="0" w:color="auto"/>
        <w:bottom w:val="none" w:sz="0" w:space="0" w:color="auto"/>
        <w:right w:val="none" w:sz="0" w:space="0" w:color="auto"/>
      </w:divBdr>
    </w:div>
    <w:div w:id="2055811319">
      <w:bodyDiv w:val="1"/>
      <w:marLeft w:val="0"/>
      <w:marRight w:val="0"/>
      <w:marTop w:val="0"/>
      <w:marBottom w:val="0"/>
      <w:divBdr>
        <w:top w:val="none" w:sz="0" w:space="0" w:color="auto"/>
        <w:left w:val="none" w:sz="0" w:space="0" w:color="auto"/>
        <w:bottom w:val="none" w:sz="0" w:space="0" w:color="auto"/>
        <w:right w:val="none" w:sz="0" w:space="0" w:color="auto"/>
      </w:divBdr>
    </w:div>
    <w:div w:id="2136677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21</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kuhhhckr</dc:creator>
  <cp:lastModifiedBy>anisyafaah80147@gmail.com</cp:lastModifiedBy>
  <cp:revision>26</cp:revision>
  <cp:lastPrinted>2017-04-09T15:36:00Z</cp:lastPrinted>
  <dcterms:created xsi:type="dcterms:W3CDTF">2023-03-29T14:56:00Z</dcterms:created>
  <dcterms:modified xsi:type="dcterms:W3CDTF">2023-06-01T12:28:00Z</dcterms:modified>
</cp:coreProperties>
</file>